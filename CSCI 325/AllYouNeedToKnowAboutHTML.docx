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C8506F" w14:textId="51E1B38B" w:rsidR="00CF1A64" w:rsidRDefault="00CF1A64" w:rsidP="00CF1A64">
      <w:pPr>
        <w:pStyle w:val="Heading1"/>
      </w:pPr>
      <w:r>
        <w:t>Introduction to HTML</w:t>
      </w:r>
      <w:r w:rsidR="0079615C">
        <w:t xml:space="preserve"> and HTML 5</w:t>
      </w:r>
    </w:p>
    <w:p w14:paraId="51C29CF2" w14:textId="1317AA4E" w:rsidR="00CF1A64" w:rsidRPr="003D686A" w:rsidRDefault="00CF1A64" w:rsidP="00CF1A64">
      <w:r>
        <w:t xml:space="preserve">This section will cover HTML and basic tags, HTML and XHTML versions, and HTML 5, the latest version and finally HTML editors. </w:t>
      </w:r>
      <w:r w:rsidRPr="003D686A">
        <w:t>Web pages are created using markup code called HTML</w:t>
      </w:r>
      <w:r w:rsidR="002C53F0">
        <w:t xml:space="preserve"> </w:t>
      </w:r>
      <w:r>
        <w:t>You can see that the strong tag is used to make the text bold</w:t>
      </w:r>
      <w:r w:rsidRPr="0047711F">
        <w:rPr>
          <w:b/>
        </w:rPr>
        <w:t>. &lt;strong&gt;Welcome&lt;/strong&gt;</w:t>
      </w:r>
      <w:r>
        <w:t xml:space="preserve"> Home would read, </w:t>
      </w:r>
      <w:r w:rsidRPr="00795485">
        <w:rPr>
          <w:b/>
        </w:rPr>
        <w:t>Welcome</w:t>
      </w:r>
      <w:r>
        <w:t xml:space="preserve"> Home. </w:t>
      </w:r>
    </w:p>
    <w:p w14:paraId="0E119FA1" w14:textId="10449429" w:rsidR="002D28E6" w:rsidRDefault="0079615C" w:rsidP="002D28E6">
      <w:pPr>
        <w:pStyle w:val="ListBullet2"/>
        <w:numPr>
          <w:ilvl w:val="0"/>
          <w:numId w:val="0"/>
        </w:numPr>
      </w:pPr>
      <w:r>
        <w:t xml:space="preserve">Tasks </w:t>
      </w:r>
    </w:p>
    <w:p w14:paraId="01D4826B" w14:textId="2748E059" w:rsidR="002467DE" w:rsidRDefault="002467DE" w:rsidP="0055280B">
      <w:pPr>
        <w:pStyle w:val="ListBullet2"/>
      </w:pPr>
      <w:r>
        <w:t>Descri</w:t>
      </w:r>
      <w:r w:rsidR="00E53322">
        <w:t>be the structure of a web page</w:t>
      </w:r>
    </w:p>
    <w:p w14:paraId="3FABB584" w14:textId="3C45ACB9" w:rsidR="002467DE" w:rsidRDefault="00E53322" w:rsidP="0055280B">
      <w:pPr>
        <w:pStyle w:val="ListBullet2"/>
      </w:pPr>
      <w:r>
        <w:t>Use HTML to create a web page</w:t>
      </w:r>
    </w:p>
    <w:p w14:paraId="64442179" w14:textId="24C50AC8" w:rsidR="002467DE" w:rsidRDefault="002467DE" w:rsidP="0055280B">
      <w:pPr>
        <w:pStyle w:val="ListBullet2"/>
      </w:pPr>
      <w:r>
        <w:t xml:space="preserve">Use </w:t>
      </w:r>
      <w:bookmarkStart w:id="0" w:name="_GoBack"/>
      <w:r>
        <w:t>validation</w:t>
      </w:r>
      <w:bookmarkEnd w:id="0"/>
      <w:r>
        <w:t xml:space="preserve"> tools to verify HTML code</w:t>
      </w:r>
    </w:p>
    <w:p w14:paraId="4EFE7A79" w14:textId="57B31160" w:rsidR="00E53322" w:rsidRDefault="00E53322" w:rsidP="00E53322">
      <w:pPr>
        <w:pStyle w:val="ListBullet2"/>
      </w:pPr>
      <w:r>
        <w:t>Compare HTML and XHTML versions</w:t>
      </w:r>
    </w:p>
    <w:p w14:paraId="1D2F8278" w14:textId="19D6561C" w:rsidR="002467DE" w:rsidRDefault="002467DE" w:rsidP="0055280B">
      <w:pPr>
        <w:pStyle w:val="ListBullet2"/>
      </w:pPr>
      <w:r>
        <w:t xml:space="preserve">Insert images, tables, </w:t>
      </w:r>
      <w:r w:rsidR="00E53322">
        <w:t>frames and forms on a web page</w:t>
      </w:r>
    </w:p>
    <w:p w14:paraId="08E7D5CA" w14:textId="64B41D4A" w:rsidR="002467DE" w:rsidRDefault="002467DE" w:rsidP="0055280B">
      <w:pPr>
        <w:pStyle w:val="ListBullet2"/>
      </w:pPr>
      <w:r>
        <w:t xml:space="preserve">Identify tags and attributes </w:t>
      </w:r>
      <w:r w:rsidR="00E53322">
        <w:t>in HTML 5</w:t>
      </w:r>
    </w:p>
    <w:p w14:paraId="2189B68F" w14:textId="26A07FDA" w:rsidR="002467DE" w:rsidRDefault="002467DE" w:rsidP="0055280B">
      <w:pPr>
        <w:pStyle w:val="ListBullet2"/>
      </w:pPr>
      <w:r>
        <w:t>List software applica</w:t>
      </w:r>
      <w:r w:rsidR="00E53322">
        <w:t>tions used to create web pages</w:t>
      </w:r>
    </w:p>
    <w:p w14:paraId="19B4073F" w14:textId="0C9EF02B" w:rsidR="0055280B" w:rsidRDefault="002467DE" w:rsidP="0055280B">
      <w:pPr>
        <w:pStyle w:val="ListBullet2"/>
      </w:pPr>
      <w:r>
        <w:t>Describe accessibility standards</w:t>
      </w:r>
      <w:r w:rsidR="00CF1A64">
        <w:t xml:space="preserve"> (briefly, we’ll also cover this later in the course)</w:t>
      </w:r>
    </w:p>
    <w:p w14:paraId="3E3B513B" w14:textId="77777777" w:rsidR="006C1596" w:rsidRPr="00584C49" w:rsidRDefault="006C1596" w:rsidP="006C1596">
      <w:pPr>
        <w:pStyle w:val="Heading2"/>
      </w:pPr>
      <w:r>
        <w:t xml:space="preserve">Creating Web Pages with </w:t>
      </w:r>
      <w:r w:rsidRPr="00584C49">
        <w:t xml:space="preserve">HTML </w:t>
      </w:r>
    </w:p>
    <w:p w14:paraId="69BCD633" w14:textId="77777777" w:rsidR="00D31B35" w:rsidRPr="003D686A" w:rsidRDefault="00D31B35" w:rsidP="00D31B35">
      <w:r w:rsidRPr="003D686A">
        <w:rPr>
          <w:i/>
          <w:iCs/>
        </w:rPr>
        <w:t>Original intent of HTML</w:t>
      </w:r>
      <w:r w:rsidRPr="003D686A">
        <w:t xml:space="preserve">: HTML was used because it would provide support for browsers to render web pages on various platforms, including Macintosh and PC's. The World Wide Web Consortium maintains the standards for HTML and other web related technologies. </w:t>
      </w:r>
      <w:hyperlink r:id="rId8" w:history="1">
        <w:r w:rsidRPr="003D686A">
          <w:rPr>
            <w:rStyle w:val="Hyperlink"/>
          </w:rPr>
          <w:t>www.w3.org</w:t>
        </w:r>
      </w:hyperlink>
      <w:r w:rsidRPr="003D686A">
        <w:t xml:space="preserve"> </w:t>
      </w:r>
    </w:p>
    <w:p w14:paraId="04A82A44" w14:textId="383F97AB" w:rsidR="006C1596" w:rsidRDefault="006C1596" w:rsidP="006C1596">
      <w:r w:rsidRPr="00584C49">
        <w:t xml:space="preserve">Here comes the best part - creating that web page! You can use any text editor such as Notepad. In your homework activity you will create web pages. You will read about HTML in your </w:t>
      </w:r>
      <w:r w:rsidR="00416B3A">
        <w:t>readings</w:t>
      </w:r>
      <w:r w:rsidRPr="00584C49">
        <w:t>, but here is an overview of the steps.</w:t>
      </w:r>
    </w:p>
    <w:p w14:paraId="426A2069" w14:textId="77777777" w:rsidR="006C1596" w:rsidRDefault="006C1596" w:rsidP="00D31B35">
      <w:pPr>
        <w:pStyle w:val="Heading2"/>
      </w:pPr>
      <w:r>
        <w:t>Creating a web page</w:t>
      </w:r>
    </w:p>
    <w:p w14:paraId="7C6A2E56" w14:textId="3FD8CE1B" w:rsidR="006C1596" w:rsidRPr="00584C49" w:rsidRDefault="00CF1A64" w:rsidP="006C1596">
      <w:r w:rsidRPr="008B21B9">
        <w:rPr>
          <w:b/>
          <w:noProof/>
        </w:rPr>
        <mc:AlternateContent>
          <mc:Choice Requires="wps">
            <w:drawing>
              <wp:anchor distT="0" distB="0" distL="114300" distR="114300" simplePos="0" relativeHeight="251791360" behindDoc="0" locked="0" layoutInCell="1" allowOverlap="1" wp14:anchorId="7705A1D7" wp14:editId="53F5D3BA">
                <wp:simplePos x="0" y="0"/>
                <wp:positionH relativeFrom="margin">
                  <wp:posOffset>914400</wp:posOffset>
                </wp:positionH>
                <wp:positionV relativeFrom="paragraph">
                  <wp:posOffset>741045</wp:posOffset>
                </wp:positionV>
                <wp:extent cx="5280660" cy="2438400"/>
                <wp:effectExtent l="101600" t="76200" r="78740" b="152400"/>
                <wp:wrapThrough wrapText="bothSides">
                  <wp:wrapPolygon edited="0">
                    <wp:start x="-416" y="-675"/>
                    <wp:lineTo x="-416" y="22725"/>
                    <wp:lineTo x="21818" y="22725"/>
                    <wp:lineTo x="21818" y="-675"/>
                    <wp:lineTo x="-416" y="-675"/>
                  </wp:wrapPolygon>
                </wp:wrapThrough>
                <wp:docPr id="658432" name="Text Box 658432"/>
                <wp:cNvGraphicFramePr/>
                <a:graphic xmlns:a="http://schemas.openxmlformats.org/drawingml/2006/main">
                  <a:graphicData uri="http://schemas.microsoft.com/office/word/2010/wordprocessingShape">
                    <wps:wsp>
                      <wps:cNvSpPr txBox="1"/>
                      <wps:spPr>
                        <a:xfrm>
                          <a:off x="0" y="0"/>
                          <a:ext cx="5280660" cy="2438400"/>
                        </a:xfrm>
                        <a:prstGeom prst="rect">
                          <a:avLst/>
                        </a:prstGeom>
                        <a:blipFill rotWithShape="1">
                          <a:blip r:embed="rId9">
                            <a:alphaModFix amt="93000"/>
                          </a:blip>
                          <a:tile tx="0" ty="0" sx="100000" sy="100000" flip="none" algn="tl"/>
                        </a:blipFill>
                        <a:ln w="12700" cap="rnd" cmpd="sng">
                          <a:solidFill>
                            <a:schemeClr val="bg2">
                              <a:lumMod val="50000"/>
                              <a:alpha val="78000"/>
                            </a:schemeClr>
                          </a:solidFill>
                          <a:round/>
                        </a:ln>
                        <a:effectLst>
                          <a:outerShdw blurRad="50800" dist="38100" dir="8100000" algn="tr" rotWithShape="0">
                            <a:prstClr val="black">
                              <a:alpha val="40000"/>
                            </a:prstClr>
                          </a:outerShdw>
                        </a:effectLst>
                        <a:extLst>
                          <a:ext uri="{C572A759-6A51-4108-AA02-DFA0A04FC94B}">
                            <ma14:wrappingTextBoxFlag xmlns:ma14="http://schemas.microsoft.com/office/mac/drawingml/2011/main"/>
                          </a:ext>
                        </a:extLst>
                      </wps:spPr>
                      <wps:style>
                        <a:lnRef idx="0">
                          <a:schemeClr val="accent3"/>
                        </a:lnRef>
                        <a:fillRef idx="3">
                          <a:schemeClr val="accent3"/>
                        </a:fillRef>
                        <a:effectRef idx="3">
                          <a:schemeClr val="accent3"/>
                        </a:effectRef>
                        <a:fontRef idx="minor">
                          <a:schemeClr val="lt1"/>
                        </a:fontRef>
                      </wps:style>
                      <wps:txbx>
                        <w:txbxContent>
                          <w:p w14:paraId="310DAD2C" w14:textId="77777777" w:rsidR="00E31FBB" w:rsidRPr="008B21B9" w:rsidRDefault="00E31FBB" w:rsidP="00DA4EC5">
                            <w:pPr>
                              <w:spacing w:after="0" w:line="240" w:lineRule="auto"/>
                              <w:rPr>
                                <w:rFonts w:ascii="Courier New" w:hAnsi="Courier New" w:cs="Courier New"/>
                                <w:color w:val="0D0D0D" w:themeColor="text1" w:themeTint="F2"/>
                                <w:szCs w:val="20"/>
                              </w:rPr>
                            </w:pPr>
                            <w:r w:rsidRPr="008B21B9">
                              <w:rPr>
                                <w:rFonts w:ascii="Courier New" w:hAnsi="Courier New" w:cs="Courier New"/>
                                <w:color w:val="0D0D0D" w:themeColor="text1" w:themeTint="F2"/>
                                <w:szCs w:val="20"/>
                              </w:rPr>
                              <w:t>&lt;!DOCTYPE html&gt;</w:t>
                            </w:r>
                          </w:p>
                          <w:p w14:paraId="74B94606" w14:textId="77777777" w:rsidR="00E31FBB" w:rsidRPr="008B21B9" w:rsidRDefault="00E31FBB" w:rsidP="00DA4EC5">
                            <w:pPr>
                              <w:spacing w:after="0" w:line="240" w:lineRule="auto"/>
                              <w:rPr>
                                <w:rStyle w:val="HTMLCode"/>
                                <w:color w:val="0D0D0D" w:themeColor="text1" w:themeTint="F2"/>
                              </w:rPr>
                            </w:pPr>
                            <w:r w:rsidRPr="008B21B9">
                              <w:rPr>
                                <w:rStyle w:val="HTMLCode"/>
                                <w:color w:val="0D0D0D" w:themeColor="text1" w:themeTint="F2"/>
                              </w:rPr>
                              <w:t>&lt;html xmlns = "http://www.w3.org/1999/xhtml" lang="en"&gt;</w:t>
                            </w:r>
                          </w:p>
                          <w:p w14:paraId="02C05A9B"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 Created by: Katie Kalata --&gt;</w:t>
                            </w:r>
                          </w:p>
                          <w:p w14:paraId="28609AB1"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 Last Modified: 9/9/2011 --&gt;</w:t>
                            </w:r>
                          </w:p>
                          <w:p w14:paraId="1D1B3C7E"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&lt;head&gt;</w:t>
                            </w:r>
                          </w:p>
                          <w:p w14:paraId="38EC5D21" w14:textId="77777777" w:rsidR="00E31FBB" w:rsidRPr="008B21B9" w:rsidRDefault="00E31FBB" w:rsidP="00DA4EC5">
                            <w:pPr>
                              <w:spacing w:after="0" w:line="240" w:lineRule="auto"/>
                              <w:ind w:left="720" w:firstLine="720"/>
                              <w:rPr>
                                <w:rStyle w:val="HTMLCode"/>
                                <w:color w:val="0D0D0D" w:themeColor="text1" w:themeTint="F2"/>
                              </w:rPr>
                            </w:pPr>
                            <w:r w:rsidRPr="008B21B9">
                              <w:rPr>
                                <w:rStyle w:val="HTMLCode"/>
                                <w:color w:val="0D0D0D" w:themeColor="text1" w:themeTint="F2"/>
                              </w:rPr>
                              <w:t xml:space="preserve">&lt;meta charset="UTF-8"&gt; </w:t>
                            </w:r>
                          </w:p>
                          <w:p w14:paraId="5EBD8D09" w14:textId="77777777" w:rsidR="00E31FBB" w:rsidRPr="008B21B9" w:rsidRDefault="00E31FBB" w:rsidP="00DA4EC5">
                            <w:pPr>
                              <w:spacing w:after="0" w:line="240" w:lineRule="auto"/>
                              <w:ind w:left="720" w:firstLine="720"/>
                              <w:rPr>
                                <w:rStyle w:val="HTMLCode"/>
                                <w:color w:val="0D0D0D" w:themeColor="text1" w:themeTint="F2"/>
                              </w:rPr>
                            </w:pPr>
                            <w:r w:rsidRPr="008B21B9">
                              <w:rPr>
                                <w:rStyle w:val="HTMLCode"/>
                                <w:color w:val="0D0D0D" w:themeColor="text1" w:themeTint="F2"/>
                              </w:rPr>
                              <w:t>&lt;title&gt;My Company Web Site&lt;/title&gt;</w:t>
                            </w:r>
                          </w:p>
                          <w:p w14:paraId="28D86824"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&lt;/head&gt;</w:t>
                            </w:r>
                          </w:p>
                          <w:p w14:paraId="111FE6B4"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&lt;body&gt;</w:t>
                            </w:r>
                          </w:p>
                          <w:p w14:paraId="0FE22EA8" w14:textId="77777777" w:rsidR="00E31FBB" w:rsidRPr="008B21B9" w:rsidRDefault="00E31FBB" w:rsidP="00DA4EC5">
                            <w:pPr>
                              <w:spacing w:after="0" w:line="240" w:lineRule="auto"/>
                              <w:ind w:left="1440"/>
                              <w:rPr>
                                <w:rStyle w:val="HTMLCode"/>
                                <w:color w:val="0D0D0D" w:themeColor="text1" w:themeTint="F2"/>
                              </w:rPr>
                            </w:pPr>
                            <w:r w:rsidRPr="008B21B9">
                              <w:rPr>
                                <w:rStyle w:val="HTMLCode"/>
                                <w:color w:val="0D0D0D" w:themeColor="text1" w:themeTint="F2"/>
                              </w:rPr>
                              <w:t>&lt;h1&gt;Welcome to My Web Page &lt;/h1&gt;</w:t>
                            </w:r>
                          </w:p>
                          <w:p w14:paraId="73249D66" w14:textId="77777777" w:rsidR="00E31FBB" w:rsidRPr="008B21B9" w:rsidRDefault="00E31FBB" w:rsidP="00DA4EC5">
                            <w:pPr>
                              <w:spacing w:after="0" w:line="240" w:lineRule="auto"/>
                              <w:ind w:left="1440"/>
                              <w:rPr>
                                <w:rStyle w:val="HTMLCode"/>
                                <w:color w:val="0D0D0D" w:themeColor="text1" w:themeTint="F2"/>
                              </w:rPr>
                            </w:pPr>
                            <w:r w:rsidRPr="008B21B9">
                              <w:rPr>
                                <w:rStyle w:val="HTMLCode"/>
                                <w:color w:val="0D0D0D" w:themeColor="text1" w:themeTint="F2"/>
                              </w:rPr>
                              <w:t>&lt;p&gt;</w:t>
                            </w:r>
                          </w:p>
                          <w:p w14:paraId="5EB73F00" w14:textId="77777777" w:rsidR="00E31FBB" w:rsidRPr="008B21B9" w:rsidRDefault="00E31FBB" w:rsidP="00DA4EC5">
                            <w:pPr>
                              <w:spacing w:after="0" w:line="240" w:lineRule="auto"/>
                              <w:ind w:left="2160"/>
                              <w:rPr>
                                <w:rStyle w:val="HTMLCode"/>
                                <w:color w:val="0D0D0D" w:themeColor="text1" w:themeTint="F2"/>
                              </w:rPr>
                            </w:pPr>
                            <w:r w:rsidRPr="008B21B9">
                              <w:rPr>
                                <w:rStyle w:val="HTMLCode"/>
                                <w:color w:val="0D0D0D" w:themeColor="text1" w:themeTint="F2"/>
                              </w:rPr>
                              <w:t>&lt;a href="http://www.google.edu/"&gt;Google&lt;/a&gt;</w:t>
                            </w:r>
                          </w:p>
                          <w:p w14:paraId="36F8C109" w14:textId="77777777" w:rsidR="00E31FBB" w:rsidRPr="008B21B9" w:rsidRDefault="00E31FBB" w:rsidP="00DA4EC5">
                            <w:pPr>
                              <w:spacing w:after="0" w:line="240" w:lineRule="auto"/>
                              <w:ind w:left="1440"/>
                              <w:rPr>
                                <w:rStyle w:val="HTMLCode"/>
                                <w:color w:val="0D0D0D" w:themeColor="text1" w:themeTint="F2"/>
                              </w:rPr>
                            </w:pPr>
                            <w:r w:rsidRPr="008B21B9">
                              <w:rPr>
                                <w:rStyle w:val="HTMLCode"/>
                                <w:color w:val="0D0D0D" w:themeColor="text1" w:themeTint="F2"/>
                              </w:rPr>
                              <w:t>&lt;/p&gt;</w:t>
                            </w:r>
                          </w:p>
                          <w:p w14:paraId="00124E8A" w14:textId="77777777" w:rsidR="00E31FBB" w:rsidRPr="008B21B9" w:rsidRDefault="00E31FBB" w:rsidP="00DA4EC5">
                            <w:pPr>
                              <w:spacing w:after="0" w:line="240" w:lineRule="auto"/>
                              <w:ind w:left="1440"/>
                              <w:rPr>
                                <w:rStyle w:val="HTMLCode"/>
                                <w:color w:val="0D0D0D" w:themeColor="text1" w:themeTint="F2"/>
                              </w:rPr>
                            </w:pPr>
                            <w:r w:rsidRPr="008B21B9">
                              <w:rPr>
                                <w:rStyle w:val="HTMLCode"/>
                                <w:color w:val="0D0D0D" w:themeColor="text1" w:themeTint="F2"/>
                              </w:rPr>
                              <w:t>&lt;br /&gt;</w:t>
                            </w:r>
                          </w:p>
                          <w:p w14:paraId="595BB68F"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&lt;/body&gt;</w:t>
                            </w:r>
                          </w:p>
                          <w:p w14:paraId="2E776F28" w14:textId="77777777" w:rsidR="00E31FBB" w:rsidRPr="008B21B9" w:rsidRDefault="00E31FBB" w:rsidP="00DA4EC5">
                            <w:pPr>
                              <w:spacing w:after="0" w:line="240" w:lineRule="auto"/>
                              <w:rPr>
                                <w:rStyle w:val="HTMLCode"/>
                                <w:color w:val="0D0D0D" w:themeColor="text1" w:themeTint="F2"/>
                              </w:rPr>
                            </w:pPr>
                            <w:r w:rsidRPr="008B21B9">
                              <w:rPr>
                                <w:rStyle w:val="HTMLCode"/>
                                <w:color w:val="0D0D0D" w:themeColor="text1" w:themeTint="F2"/>
                              </w:rPr>
                              <w:t>&lt;/html&gt;</w:t>
                            </w:r>
                          </w:p>
                          <w:p w14:paraId="5437AC26" w14:textId="77777777" w:rsidR="00E31FBB" w:rsidRPr="008B21B9" w:rsidRDefault="00E31FBB" w:rsidP="00DA4EC5">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58432" o:spid="_x0000_s1026" type="#_x0000_t202" style="position:absolute;margin-left:1in;margin-top:58.35pt;width:415.8pt;height:192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" strokecolor="#938953 [1614]" strokeweight="1pt">
                <v:fill r:id="rId11" o:title="" opacity="60948f" rotate="t" type="tile"/>
                <v:stroke opacity="51143f" joinstyle="round" endcap="round"/>
                <v:shadow on="t" opacity="26214f" mv:blur="50800f" origin=".5,-.5" offset="-26941emu,26941emu"/>
                <v:textbox>
                  <w:txbxContent>
                    <w:p w14:paraId="310DAD2C" w14:textId="77777777" w:rsidR="00E31FBB" w:rsidRPr="008B21B9" w:rsidRDefault="00E31FBB" w:rsidP="00DA4EC5">
                      <w:pPr>
                        <w:spacing w:after="0" w:line="240" w:lineRule="auto"/>
                        <w:rPr>
                          <w:rFonts w:ascii="Courier New" w:hAnsi="Courier New" w:cs="Courier New"/>
                          <w:color w:val="0D0D0D" w:themeColor="text1" w:themeTint="F2"/>
                          <w:szCs w:val="20"/>
                        </w:rPr>
                      </w:pPr>
                      <w:r w:rsidRPr="008B21B9">
                        <w:rPr>
                          <w:rFonts w:ascii="Courier New" w:hAnsi="Courier New" w:cs="Courier New"/>
                          <w:color w:val="0D0D0D" w:themeColor="text1" w:themeTint="F2"/>
                          <w:szCs w:val="20"/>
                        </w:rPr>
                        <w:t>&lt;</w:t>
                      </w:r>
                      <w:proofErr w:type="gramStart"/>
                      <w:r w:rsidRPr="008B21B9">
                        <w:rPr>
                          <w:rFonts w:ascii="Courier New" w:hAnsi="Courier New" w:cs="Courier New"/>
                          <w:color w:val="0D0D0D" w:themeColor="text1" w:themeTint="F2"/>
                          <w:szCs w:val="20"/>
                        </w:rPr>
                        <w:t>!DOCTYPE</w:t>
                      </w:r>
                      <w:proofErr w:type="gramEnd"/>
                      <w:r w:rsidRPr="008B21B9">
                        <w:rPr>
                          <w:rFonts w:ascii="Courier New" w:hAnsi="Courier New" w:cs="Courier New"/>
                          <w:color w:val="0D0D0D" w:themeColor="text1" w:themeTint="F2"/>
                          <w:szCs w:val="20"/>
                        </w:rPr>
                        <w:t xml:space="preserve"> html&gt;</w:t>
                      </w:r>
                    </w:p>
                    <w:p w14:paraId="74B94606" w14:textId="77777777" w:rsidR="00E31FBB" w:rsidRPr="008B21B9" w:rsidRDefault="00E31FBB" w:rsidP="00DA4EC5">
                      <w:pPr>
                        <w:spacing w:after="0" w:line="240" w:lineRule="auto"/>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html</w:t>
                      </w:r>
                      <w:proofErr w:type="gramEnd"/>
                      <w:r w:rsidRPr="008B21B9">
                        <w:rPr>
                          <w:rStyle w:val="HTMLCode"/>
                          <w:color w:val="0D0D0D" w:themeColor="text1" w:themeTint="F2"/>
                        </w:rPr>
                        <w:t xml:space="preserve"> </w:t>
                      </w:r>
                      <w:proofErr w:type="spellStart"/>
                      <w:r w:rsidRPr="008B21B9">
                        <w:rPr>
                          <w:rStyle w:val="HTMLCode"/>
                          <w:color w:val="0D0D0D" w:themeColor="text1" w:themeTint="F2"/>
                        </w:rPr>
                        <w:t>xmlns</w:t>
                      </w:r>
                      <w:proofErr w:type="spellEnd"/>
                      <w:r w:rsidRPr="008B21B9">
                        <w:rPr>
                          <w:rStyle w:val="HTMLCode"/>
                          <w:color w:val="0D0D0D" w:themeColor="text1" w:themeTint="F2"/>
                        </w:rPr>
                        <w:t xml:space="preserve"> = "http://www.w3.org/1999/xhtml" </w:t>
                      </w:r>
                      <w:proofErr w:type="spellStart"/>
                      <w:r w:rsidRPr="008B21B9">
                        <w:rPr>
                          <w:rStyle w:val="HTMLCode"/>
                          <w:color w:val="0D0D0D" w:themeColor="text1" w:themeTint="F2"/>
                        </w:rPr>
                        <w:t>lang</w:t>
                      </w:r>
                      <w:proofErr w:type="spellEnd"/>
                      <w:r w:rsidRPr="008B21B9">
                        <w:rPr>
                          <w:rStyle w:val="HTMLCode"/>
                          <w:color w:val="0D0D0D" w:themeColor="text1" w:themeTint="F2"/>
                        </w:rPr>
                        <w:t>="en"&gt;</w:t>
                      </w:r>
                    </w:p>
                    <w:p w14:paraId="02C05A9B"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w:t>
                      </w:r>
                      <w:proofErr w:type="gramEnd"/>
                      <w:r w:rsidRPr="008B21B9">
                        <w:rPr>
                          <w:rStyle w:val="HTMLCode"/>
                          <w:color w:val="0D0D0D" w:themeColor="text1" w:themeTint="F2"/>
                        </w:rPr>
                        <w:t>- Created by: Katie Kalata --&gt;</w:t>
                      </w:r>
                    </w:p>
                    <w:p w14:paraId="28609AB1"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w:t>
                      </w:r>
                      <w:proofErr w:type="gramEnd"/>
                      <w:r w:rsidRPr="008B21B9">
                        <w:rPr>
                          <w:rStyle w:val="HTMLCode"/>
                          <w:color w:val="0D0D0D" w:themeColor="text1" w:themeTint="F2"/>
                        </w:rPr>
                        <w:t>- Last Modified: 9/9/2011 --&gt;</w:t>
                      </w:r>
                    </w:p>
                    <w:p w14:paraId="1D1B3C7E"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head</w:t>
                      </w:r>
                      <w:proofErr w:type="gramEnd"/>
                      <w:r w:rsidRPr="008B21B9">
                        <w:rPr>
                          <w:rStyle w:val="HTMLCode"/>
                          <w:color w:val="0D0D0D" w:themeColor="text1" w:themeTint="F2"/>
                        </w:rPr>
                        <w:t>&gt;</w:t>
                      </w:r>
                    </w:p>
                    <w:p w14:paraId="38EC5D21" w14:textId="77777777" w:rsidR="00E31FBB" w:rsidRPr="008B21B9" w:rsidRDefault="00E31FBB" w:rsidP="00DA4EC5">
                      <w:pPr>
                        <w:spacing w:after="0" w:line="240" w:lineRule="auto"/>
                        <w:ind w:left="720" w:firstLine="72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meta</w:t>
                      </w:r>
                      <w:proofErr w:type="gramEnd"/>
                      <w:r w:rsidRPr="008B21B9">
                        <w:rPr>
                          <w:rStyle w:val="HTMLCode"/>
                          <w:color w:val="0D0D0D" w:themeColor="text1" w:themeTint="F2"/>
                        </w:rPr>
                        <w:t xml:space="preserve"> charset="UTF-8"&gt; </w:t>
                      </w:r>
                    </w:p>
                    <w:p w14:paraId="5EBD8D09" w14:textId="77777777" w:rsidR="00E31FBB" w:rsidRPr="008B21B9" w:rsidRDefault="00E31FBB" w:rsidP="00DA4EC5">
                      <w:pPr>
                        <w:spacing w:after="0" w:line="240" w:lineRule="auto"/>
                        <w:ind w:left="720" w:firstLine="72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title</w:t>
                      </w:r>
                      <w:proofErr w:type="gramEnd"/>
                      <w:r w:rsidRPr="008B21B9">
                        <w:rPr>
                          <w:rStyle w:val="HTMLCode"/>
                          <w:color w:val="0D0D0D" w:themeColor="text1" w:themeTint="F2"/>
                        </w:rPr>
                        <w:t>&gt;My Company Web Site&lt;/title&gt;</w:t>
                      </w:r>
                    </w:p>
                    <w:p w14:paraId="28D86824"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&lt;/head&gt;</w:t>
                      </w:r>
                    </w:p>
                    <w:p w14:paraId="111FE6B4"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body</w:t>
                      </w:r>
                      <w:proofErr w:type="gramEnd"/>
                      <w:r w:rsidRPr="008B21B9">
                        <w:rPr>
                          <w:rStyle w:val="HTMLCode"/>
                          <w:color w:val="0D0D0D" w:themeColor="text1" w:themeTint="F2"/>
                        </w:rPr>
                        <w:t>&gt;</w:t>
                      </w:r>
                    </w:p>
                    <w:p w14:paraId="0FE22EA8" w14:textId="77777777" w:rsidR="00E31FBB" w:rsidRPr="008B21B9" w:rsidRDefault="00E31FBB" w:rsidP="00DA4EC5">
                      <w:pPr>
                        <w:spacing w:after="0" w:line="240" w:lineRule="auto"/>
                        <w:ind w:left="144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h1</w:t>
                      </w:r>
                      <w:proofErr w:type="gramEnd"/>
                      <w:r w:rsidRPr="008B21B9">
                        <w:rPr>
                          <w:rStyle w:val="HTMLCode"/>
                          <w:color w:val="0D0D0D" w:themeColor="text1" w:themeTint="F2"/>
                        </w:rPr>
                        <w:t>&gt;Welcome to My Web Page &lt;/h1&gt;</w:t>
                      </w:r>
                    </w:p>
                    <w:p w14:paraId="73249D66" w14:textId="77777777" w:rsidR="00E31FBB" w:rsidRPr="008B21B9" w:rsidRDefault="00E31FBB" w:rsidP="00DA4EC5">
                      <w:pPr>
                        <w:spacing w:after="0" w:line="240" w:lineRule="auto"/>
                        <w:ind w:left="144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p</w:t>
                      </w:r>
                      <w:proofErr w:type="gramEnd"/>
                      <w:r w:rsidRPr="008B21B9">
                        <w:rPr>
                          <w:rStyle w:val="HTMLCode"/>
                          <w:color w:val="0D0D0D" w:themeColor="text1" w:themeTint="F2"/>
                        </w:rPr>
                        <w:t>&gt;</w:t>
                      </w:r>
                    </w:p>
                    <w:p w14:paraId="5EB73F00" w14:textId="77777777" w:rsidR="00E31FBB" w:rsidRPr="008B21B9" w:rsidRDefault="00E31FBB" w:rsidP="00DA4EC5">
                      <w:pPr>
                        <w:spacing w:after="0" w:line="240" w:lineRule="auto"/>
                        <w:ind w:left="2160"/>
                        <w:rPr>
                          <w:rStyle w:val="HTMLCode"/>
                          <w:color w:val="0D0D0D" w:themeColor="text1" w:themeTint="F2"/>
                        </w:rPr>
                      </w:pPr>
                      <w:r w:rsidRPr="008B21B9">
                        <w:rPr>
                          <w:rStyle w:val="HTMLCode"/>
                          <w:color w:val="0D0D0D" w:themeColor="text1" w:themeTint="F2"/>
                        </w:rPr>
                        <w:t>&lt;</w:t>
                      </w:r>
                      <w:proofErr w:type="gramStart"/>
                      <w:r w:rsidRPr="008B21B9">
                        <w:rPr>
                          <w:rStyle w:val="HTMLCode"/>
                          <w:color w:val="0D0D0D" w:themeColor="text1" w:themeTint="F2"/>
                        </w:rPr>
                        <w:t>a</w:t>
                      </w:r>
                      <w:proofErr w:type="gramEnd"/>
                      <w:r w:rsidRPr="008B21B9">
                        <w:rPr>
                          <w:rStyle w:val="HTMLCode"/>
                          <w:color w:val="0D0D0D" w:themeColor="text1" w:themeTint="F2"/>
                        </w:rPr>
                        <w:t xml:space="preserve"> </w:t>
                      </w:r>
                      <w:proofErr w:type="spellStart"/>
                      <w:r w:rsidRPr="008B21B9">
                        <w:rPr>
                          <w:rStyle w:val="HTMLCode"/>
                          <w:color w:val="0D0D0D" w:themeColor="text1" w:themeTint="F2"/>
                        </w:rPr>
                        <w:t>href</w:t>
                      </w:r>
                      <w:proofErr w:type="spellEnd"/>
                      <w:r w:rsidRPr="008B21B9">
                        <w:rPr>
                          <w:rStyle w:val="HTMLCode"/>
                          <w:color w:val="0D0D0D" w:themeColor="text1" w:themeTint="F2"/>
                        </w:rPr>
                        <w:t>="http://www.google.edu/"&gt;Google&lt;/a&gt;</w:t>
                      </w:r>
                    </w:p>
                    <w:p w14:paraId="36F8C109" w14:textId="77777777" w:rsidR="00E31FBB" w:rsidRPr="008B21B9" w:rsidRDefault="00E31FBB" w:rsidP="00DA4EC5">
                      <w:pPr>
                        <w:spacing w:after="0" w:line="240" w:lineRule="auto"/>
                        <w:ind w:left="1440"/>
                        <w:rPr>
                          <w:rStyle w:val="HTMLCode"/>
                          <w:color w:val="0D0D0D" w:themeColor="text1" w:themeTint="F2"/>
                        </w:rPr>
                      </w:pPr>
                      <w:r w:rsidRPr="008B21B9">
                        <w:rPr>
                          <w:rStyle w:val="HTMLCode"/>
                          <w:color w:val="0D0D0D" w:themeColor="text1" w:themeTint="F2"/>
                        </w:rPr>
                        <w:t>&lt;/p&gt;</w:t>
                      </w:r>
                    </w:p>
                    <w:p w14:paraId="00124E8A" w14:textId="77777777" w:rsidR="00E31FBB" w:rsidRPr="008B21B9" w:rsidRDefault="00E31FBB" w:rsidP="00DA4EC5">
                      <w:pPr>
                        <w:spacing w:after="0" w:line="240" w:lineRule="auto"/>
                        <w:ind w:left="1440"/>
                        <w:rPr>
                          <w:rStyle w:val="HTMLCode"/>
                          <w:color w:val="0D0D0D" w:themeColor="text1" w:themeTint="F2"/>
                        </w:rPr>
                      </w:pPr>
                      <w:r w:rsidRPr="008B21B9">
                        <w:rPr>
                          <w:rStyle w:val="HTMLCode"/>
                          <w:color w:val="0D0D0D" w:themeColor="text1" w:themeTint="F2"/>
                        </w:rPr>
                        <w:t>&lt;</w:t>
                      </w:r>
                      <w:proofErr w:type="spellStart"/>
                      <w:proofErr w:type="gramStart"/>
                      <w:r w:rsidRPr="008B21B9">
                        <w:rPr>
                          <w:rStyle w:val="HTMLCode"/>
                          <w:color w:val="0D0D0D" w:themeColor="text1" w:themeTint="F2"/>
                        </w:rPr>
                        <w:t>br</w:t>
                      </w:r>
                      <w:proofErr w:type="spellEnd"/>
                      <w:proofErr w:type="gramEnd"/>
                      <w:r w:rsidRPr="008B21B9">
                        <w:rPr>
                          <w:rStyle w:val="HTMLCode"/>
                          <w:color w:val="0D0D0D" w:themeColor="text1" w:themeTint="F2"/>
                        </w:rPr>
                        <w:t xml:space="preserve"> /&gt;</w:t>
                      </w:r>
                    </w:p>
                    <w:p w14:paraId="595BB68F" w14:textId="77777777" w:rsidR="00E31FBB" w:rsidRPr="008B21B9" w:rsidRDefault="00E31FBB" w:rsidP="00DA4EC5">
                      <w:pPr>
                        <w:spacing w:after="0" w:line="240" w:lineRule="auto"/>
                        <w:ind w:left="720"/>
                        <w:rPr>
                          <w:rStyle w:val="HTMLCode"/>
                          <w:color w:val="0D0D0D" w:themeColor="text1" w:themeTint="F2"/>
                        </w:rPr>
                      </w:pPr>
                      <w:r w:rsidRPr="008B21B9">
                        <w:rPr>
                          <w:rStyle w:val="HTMLCode"/>
                          <w:color w:val="0D0D0D" w:themeColor="text1" w:themeTint="F2"/>
                        </w:rPr>
                        <w:t>&lt;/body&gt;</w:t>
                      </w:r>
                    </w:p>
                    <w:p w14:paraId="2E776F28" w14:textId="77777777" w:rsidR="00E31FBB" w:rsidRPr="008B21B9" w:rsidRDefault="00E31FBB" w:rsidP="00DA4EC5">
                      <w:pPr>
                        <w:spacing w:after="0" w:line="240" w:lineRule="auto"/>
                        <w:rPr>
                          <w:rStyle w:val="HTMLCode"/>
                          <w:color w:val="0D0D0D" w:themeColor="text1" w:themeTint="F2"/>
                        </w:rPr>
                      </w:pPr>
                      <w:r w:rsidRPr="008B21B9">
                        <w:rPr>
                          <w:rStyle w:val="HTMLCode"/>
                          <w:color w:val="0D0D0D" w:themeColor="text1" w:themeTint="F2"/>
                        </w:rPr>
                        <w:t>&lt;/html&gt;</w:t>
                      </w:r>
                    </w:p>
                    <w:p w14:paraId="5437AC26" w14:textId="77777777" w:rsidR="00E31FBB" w:rsidRPr="008B21B9" w:rsidRDefault="00E31FBB" w:rsidP="00DA4EC5">
                      <w:pPr>
                        <w:rPr>
                          <w:color w:val="0D0D0D" w:themeColor="text1" w:themeTint="F2"/>
                        </w:rPr>
                      </w:pPr>
                    </w:p>
                  </w:txbxContent>
                </v:textbox>
                <w10:wrap type="through" anchorx="margin"/>
              </v:shape>
            </w:pict>
          </mc:Fallback>
        </mc:AlternateContent>
      </w:r>
      <w:r w:rsidR="006C1596">
        <w:t xml:space="preserve">Simply open </w:t>
      </w:r>
      <w:r w:rsidR="006C1596" w:rsidRPr="00D31B35">
        <w:rPr>
          <w:b/>
        </w:rPr>
        <w:t>Notepad</w:t>
      </w:r>
      <w:r w:rsidR="006C1596">
        <w:t xml:space="preserve">. </w:t>
      </w:r>
      <w:r w:rsidR="006C1596" w:rsidRPr="00584C49">
        <w:t xml:space="preserve">For most users go to </w:t>
      </w:r>
      <w:r w:rsidR="006C1596" w:rsidRPr="003D686A">
        <w:rPr>
          <w:b/>
        </w:rPr>
        <w:t>Start</w:t>
      </w:r>
      <w:r w:rsidR="006C1596" w:rsidRPr="00584C49">
        <w:t xml:space="preserve">, then </w:t>
      </w:r>
      <w:r w:rsidR="006C1596" w:rsidRPr="003D686A">
        <w:rPr>
          <w:b/>
        </w:rPr>
        <w:t>Accessories</w:t>
      </w:r>
      <w:r w:rsidR="006C1596">
        <w:t xml:space="preserve">, then click </w:t>
      </w:r>
      <w:r w:rsidR="006C1596" w:rsidRPr="003D686A">
        <w:rPr>
          <w:b/>
        </w:rPr>
        <w:t>Notepad</w:t>
      </w:r>
      <w:r w:rsidR="006C1596">
        <w:t>. Then you t</w:t>
      </w:r>
      <w:r w:rsidR="006C1596" w:rsidRPr="00584C49">
        <w:t xml:space="preserve">ype in the code </w:t>
      </w:r>
      <w:r w:rsidR="006C1596">
        <w:t xml:space="preserve">in the page </w:t>
      </w:r>
      <w:r w:rsidR="006C1596" w:rsidRPr="00584C49">
        <w:t xml:space="preserve">to create the basic </w:t>
      </w:r>
      <w:r w:rsidR="006C1596">
        <w:t>web page structure</w:t>
      </w:r>
      <w:r w:rsidR="006C1596" w:rsidRPr="00584C49">
        <w:t xml:space="preserve">. All web pages have a </w:t>
      </w:r>
      <w:r w:rsidR="006C1596" w:rsidRPr="00D31B35">
        <w:rPr>
          <w:b/>
        </w:rPr>
        <w:t>heading</w:t>
      </w:r>
      <w:r w:rsidR="006C1596" w:rsidRPr="00584C49">
        <w:t xml:space="preserve"> and </w:t>
      </w:r>
      <w:r w:rsidR="006C1596" w:rsidRPr="00D31B35">
        <w:rPr>
          <w:b/>
        </w:rPr>
        <w:t>body</w:t>
      </w:r>
      <w:r w:rsidR="006C1596" w:rsidRPr="00584C49">
        <w:t xml:space="preserve"> section. The </w:t>
      </w:r>
      <w:r w:rsidR="006C1596" w:rsidRPr="00D31B35">
        <w:rPr>
          <w:b/>
        </w:rPr>
        <w:t>title</w:t>
      </w:r>
      <w:r w:rsidR="006C1596" w:rsidRPr="00584C49">
        <w:t xml:space="preserve"> in the heading is used to display text in the blue title bar in the browser window. The </w:t>
      </w:r>
      <w:r w:rsidR="006C1596">
        <w:t xml:space="preserve">page uses the </w:t>
      </w:r>
      <w:r w:rsidR="006C1596" w:rsidRPr="00584C49">
        <w:t>conte</w:t>
      </w:r>
      <w:r w:rsidR="006C1596">
        <w:t xml:space="preserve">nts in the body section </w:t>
      </w:r>
      <w:r w:rsidR="006C1596" w:rsidRPr="00584C49">
        <w:t xml:space="preserve">to store the text and content that will be displayed in the browser. </w:t>
      </w:r>
      <w:r w:rsidR="006C1596">
        <w:t>It i</w:t>
      </w:r>
      <w:r w:rsidR="006C1596" w:rsidRPr="00584C49">
        <w:t xml:space="preserve">s useful to type your text content first, and then insert the tags if you have a lot of text. </w:t>
      </w:r>
    </w:p>
    <w:p w14:paraId="7AAA3B8E" w14:textId="77777777" w:rsidR="00CF1A64" w:rsidRDefault="008B21B9" w:rsidP="007D5FAF">
      <w:r>
        <w:rPr>
          <w:noProof/>
        </w:rPr>
        <mc:AlternateContent>
          <mc:Choice Requires="wps">
            <w:drawing>
              <wp:anchor distT="0" distB="0" distL="114300" distR="114300" simplePos="0" relativeHeight="251793408" behindDoc="0" locked="0" layoutInCell="1" allowOverlap="1" wp14:anchorId="5E7AF15A" wp14:editId="326FE130">
                <wp:simplePos x="0" y="0"/>
                <wp:positionH relativeFrom="column">
                  <wp:posOffset>-114300</wp:posOffset>
                </wp:positionH>
                <wp:positionV relativeFrom="paragraph">
                  <wp:posOffset>1073150</wp:posOffset>
                </wp:positionV>
                <wp:extent cx="914400" cy="571500"/>
                <wp:effectExtent l="0" t="0" r="0" b="12700"/>
                <wp:wrapThrough wrapText="bothSides">
                  <wp:wrapPolygon edited="0">
                    <wp:start x="0" y="0"/>
                    <wp:lineTo x="0" y="21120"/>
                    <wp:lineTo x="21000" y="21120"/>
                    <wp:lineTo x="21000" y="0"/>
                    <wp:lineTo x="0" y="0"/>
                  </wp:wrapPolygon>
                </wp:wrapThrough>
                <wp:docPr id="658433" name="Text Box 658433"/>
                <wp:cNvGraphicFramePr/>
                <a:graphic xmlns:a="http://schemas.openxmlformats.org/drawingml/2006/main">
                  <a:graphicData uri="http://schemas.microsoft.com/office/word/2010/wordprocessingShape">
                    <wps:wsp>
                      <wps:cNvSpPr txBox="1"/>
                      <wps:spPr>
                        <a:xfrm>
                          <a:off x="0" y="0"/>
                          <a:ext cx="914400" cy="571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838343A" w14:textId="666DA950" w:rsidR="00E31FBB" w:rsidRPr="004F61DB" w:rsidRDefault="00E31FBB" w:rsidP="008B21B9">
                            <w:pPr>
                              <w:pStyle w:val="Caption"/>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18</w:t>
                            </w:r>
                            <w:r w:rsidR="00F82005">
                              <w:rPr>
                                <w:noProof/>
                              </w:rPr>
                              <w:fldChar w:fldCharType="end"/>
                            </w:r>
                            <w:r>
                              <w:t xml:space="preserve"> Your First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433" o:spid="_x0000_s1027" type="#_x0000_t202" style="position:absolute;margin-left:-8.95pt;margin-top:84.5pt;width:1in;height: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" stroked="f">
                <v:textbox inset="0,0,0,0">
                  <w:txbxContent>
                    <w:p w14:paraId="5838343A" w14:textId="666DA950" w:rsidR="00E31FBB" w:rsidRPr="004F61DB" w:rsidRDefault="00E31FBB" w:rsidP="008B21B9">
                      <w:pPr>
                        <w:pStyle w:val="Caption"/>
                        <w:rPr>
                          <w:noProof/>
                          <w:color w:val="404040" w:themeColor="text1" w:themeTint="BF"/>
                          <w:sz w:val="20"/>
                        </w:rPr>
                      </w:pPr>
                      <w:r>
                        <w:t xml:space="preserve">Figure </w:t>
                      </w:r>
                      <w:fldSimple w:instr=" SEQ Figure \* ARABIC ">
                        <w:r>
                          <w:rPr>
                            <w:noProof/>
                          </w:rPr>
                          <w:t>18</w:t>
                        </w:r>
                      </w:fldSimple>
                      <w:r>
                        <w:t xml:space="preserve"> Your First Web Page</w:t>
                      </w:r>
                    </w:p>
                  </w:txbxContent>
                </v:textbox>
                <w10:wrap type="through"/>
              </v:shape>
            </w:pict>
          </mc:Fallback>
        </mc:AlternateContent>
      </w:r>
      <w:r w:rsidR="006C1596" w:rsidRPr="00584C49">
        <w:t xml:space="preserve">Here is a sample web page. Notice how the code is indented. </w:t>
      </w:r>
    </w:p>
    <w:p w14:paraId="3164EF07" w14:textId="6FBBBEE1" w:rsidR="007D5FAF" w:rsidRPr="007D5FAF" w:rsidRDefault="006C1596" w:rsidP="007D5FAF">
      <w:r>
        <w:lastRenderedPageBreak/>
        <w:t xml:space="preserve">Notice the </w:t>
      </w:r>
      <w:r w:rsidRPr="00D31B35">
        <w:rPr>
          <w:b/>
        </w:rPr>
        <w:t>indentation</w:t>
      </w:r>
      <w:r>
        <w:t xml:space="preserve"> that helps identify the </w:t>
      </w:r>
      <w:r w:rsidRPr="00D31B35">
        <w:rPr>
          <w:b/>
        </w:rPr>
        <w:t>nested</w:t>
      </w:r>
      <w:r>
        <w:t xml:space="preserve"> HTML elements. </w:t>
      </w:r>
      <w:r w:rsidR="007D5FAF" w:rsidRPr="007D5FAF">
        <w:t>Some elements format content styles, like bold, italic and underline in Word, and some are used to enclose content, like tables, headings, and paragraphs.</w:t>
      </w:r>
      <w:r w:rsidR="007D5FAF">
        <w:t xml:space="preserve"> </w:t>
      </w:r>
      <w:r>
        <w:t xml:space="preserve">All elements are </w:t>
      </w:r>
      <w:r w:rsidRPr="00D31B35">
        <w:rPr>
          <w:b/>
        </w:rPr>
        <w:t>lower case</w:t>
      </w:r>
      <w:r>
        <w:t xml:space="preserve"> and have a </w:t>
      </w:r>
      <w:r w:rsidRPr="00D31B35">
        <w:rPr>
          <w:b/>
        </w:rPr>
        <w:t>beginning and closing tag</w:t>
      </w:r>
      <w:r>
        <w:t xml:space="preserve">. </w:t>
      </w:r>
      <w:r w:rsidRPr="00584C49">
        <w:t xml:space="preserve">It's useful to indent the nested tags for readability. However, this is not required by XHTML. Also notice that when the hyperlinks (also known as links) when they start with http, they are absolute URLs (web addresses). However, you can use relative addressing. This includes using the ../ shortcut that many of you may know from DOS. Notice that the </w:t>
      </w:r>
      <w:r w:rsidRPr="00D31B35">
        <w:rPr>
          <w:b/>
        </w:rPr>
        <w:t>attributes</w:t>
      </w:r>
      <w:r w:rsidRPr="00584C49">
        <w:t xml:space="preserve"> are all in quotation marks.</w:t>
      </w:r>
      <w:r>
        <w:t xml:space="preserve"> You also can only put the comment after the opening html tag. </w:t>
      </w:r>
      <w:r w:rsidR="007D5FAF" w:rsidRPr="007D5FAF">
        <w:t xml:space="preserve">There is a structure to these elements, for which elements can be nested within other tags. </w:t>
      </w:r>
    </w:p>
    <w:p w14:paraId="6F5B24DA" w14:textId="7394E4BF" w:rsidR="0043482E" w:rsidRDefault="006D0AAD" w:rsidP="0043482E">
      <w:r>
        <w:rPr>
          <w:noProof/>
        </w:rPr>
        <w:drawing>
          <wp:anchor distT="0" distB="0" distL="114300" distR="114300" simplePos="0" relativeHeight="251732992" behindDoc="0" locked="0" layoutInCell="1" allowOverlap="1" wp14:anchorId="22FBBBA0" wp14:editId="6FF48F91">
            <wp:simplePos x="0" y="0"/>
            <wp:positionH relativeFrom="margin">
              <wp:posOffset>3429000</wp:posOffset>
            </wp:positionH>
            <wp:positionV relativeFrom="paragraph">
              <wp:posOffset>490855</wp:posOffset>
            </wp:positionV>
            <wp:extent cx="2828290" cy="1544955"/>
            <wp:effectExtent l="25400" t="25400" r="16510" b="29845"/>
            <wp:wrapThrough wrapText="bothSides">
              <wp:wrapPolygon edited="0">
                <wp:start x="-194" y="-355"/>
                <wp:lineTo x="-194" y="21662"/>
                <wp:lineTo x="21532" y="21662"/>
                <wp:lineTo x="21532" y="-355"/>
                <wp:lineTo x="-194" y="-355"/>
              </wp:wrapPolygon>
            </wp:wrapThrough>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290" cy="1544955"/>
                    </a:xfrm>
                    <a:prstGeom prst="rect">
                      <a:avLst/>
                    </a:prstGeom>
                    <a:noFill/>
                    <a:ln>
                      <a:solidFill>
                        <a:srgbClr val="4F81BD"/>
                      </a:solidFill>
                    </a:ln>
                  </pic:spPr>
                </pic:pic>
              </a:graphicData>
            </a:graphic>
            <wp14:sizeRelH relativeFrom="page">
              <wp14:pctWidth>0</wp14:pctWidth>
            </wp14:sizeRelH>
            <wp14:sizeRelV relativeFrom="page">
              <wp14:pctHeight>0</wp14:pctHeight>
            </wp14:sizeRelV>
          </wp:anchor>
        </w:drawing>
      </w:r>
      <w:r w:rsidR="0043482E" w:rsidRPr="0043482E">
        <w:t xml:space="preserve">HTML Tags are called </w:t>
      </w:r>
      <w:r w:rsidR="0043482E" w:rsidRPr="0043482E">
        <w:rPr>
          <w:b/>
          <w:bCs/>
        </w:rPr>
        <w:t>elements</w:t>
      </w:r>
      <w:r w:rsidR="0043482E" w:rsidRPr="0043482E">
        <w:t>. Elements often delimit content and specify something about how the content should be arranged in the document</w:t>
      </w:r>
      <w:r w:rsidR="0043482E">
        <w:rPr>
          <w:b/>
          <w:bCs/>
        </w:rPr>
        <w:t xml:space="preserve">. </w:t>
      </w:r>
      <w:r w:rsidR="0043482E" w:rsidRPr="0043482E">
        <w:rPr>
          <w:b/>
          <w:bCs/>
        </w:rPr>
        <w:t>Attributes</w:t>
      </w:r>
      <w:r w:rsidR="0043482E" w:rsidRPr="0043482E">
        <w:t xml:space="preserve"> provide additional information </w:t>
      </w:r>
      <w:r w:rsidR="0043482E">
        <w:t>about the content of an element.</w:t>
      </w:r>
      <w:r w:rsidR="0043482E" w:rsidRPr="0043482E">
        <w:rPr>
          <w:b/>
          <w:bCs/>
        </w:rPr>
        <w:t xml:space="preserve"> Controls</w:t>
      </w:r>
      <w:r w:rsidR="0043482E" w:rsidRPr="0043482E">
        <w:t xml:space="preserve"> are elements and their attributes</w:t>
      </w:r>
      <w:r w:rsidR="0043482E">
        <w:t xml:space="preserve">. </w:t>
      </w:r>
    </w:p>
    <w:p w14:paraId="5F310465" w14:textId="2B0BDE6A" w:rsidR="006C1596" w:rsidRPr="00584C49" w:rsidRDefault="006C1596" w:rsidP="006C1596">
      <w:r w:rsidRPr="00584C49">
        <w:t>Save the page using the file extension .</w:t>
      </w:r>
      <w:r w:rsidRPr="007D5FAF">
        <w:rPr>
          <w:b/>
        </w:rPr>
        <w:t>html</w:t>
      </w:r>
      <w:r w:rsidRPr="00584C49">
        <w:t xml:space="preserve">. </w:t>
      </w:r>
      <w:r w:rsidR="007D5FAF">
        <w:t xml:space="preserve">The file extension htm may also be used for the web page. </w:t>
      </w:r>
      <w:r w:rsidRPr="00584C49">
        <w:t>For example "</w:t>
      </w:r>
      <w:r w:rsidR="00416B3A" w:rsidRPr="00416B3A">
        <w:t>HTMLSample1</w:t>
      </w:r>
      <w:r w:rsidRPr="00584C49">
        <w:t xml:space="preserve">.html" Make sure to use quotation marks when you save the file. </w:t>
      </w:r>
    </w:p>
    <w:p w14:paraId="76827878" w14:textId="59DFA39F" w:rsidR="006C1596" w:rsidRDefault="001A41E2" w:rsidP="006C1596">
      <w:r>
        <w:rPr>
          <w:noProof/>
        </w:rPr>
        <mc:AlternateContent>
          <mc:Choice Requires="wps">
            <w:drawing>
              <wp:anchor distT="0" distB="0" distL="114300" distR="114300" simplePos="0" relativeHeight="251795456" behindDoc="0" locked="0" layoutInCell="1" allowOverlap="1" wp14:anchorId="3CA0AE15" wp14:editId="4192F521">
                <wp:simplePos x="0" y="0"/>
                <wp:positionH relativeFrom="column">
                  <wp:posOffset>3429000</wp:posOffset>
                </wp:positionH>
                <wp:positionV relativeFrom="paragraph">
                  <wp:posOffset>638810</wp:posOffset>
                </wp:positionV>
                <wp:extent cx="2828290" cy="260985"/>
                <wp:effectExtent l="0" t="0" r="0" b="0"/>
                <wp:wrapThrough wrapText="bothSides">
                  <wp:wrapPolygon edited="0">
                    <wp:start x="0" y="0"/>
                    <wp:lineTo x="0" y="18920"/>
                    <wp:lineTo x="21338" y="18920"/>
                    <wp:lineTo x="21338" y="0"/>
                    <wp:lineTo x="0" y="0"/>
                  </wp:wrapPolygon>
                </wp:wrapThrough>
                <wp:docPr id="658434" name="Text Box 658434"/>
                <wp:cNvGraphicFramePr/>
                <a:graphic xmlns:a="http://schemas.openxmlformats.org/drawingml/2006/main">
                  <a:graphicData uri="http://schemas.microsoft.com/office/word/2010/wordprocessingShape">
                    <wps:wsp>
                      <wps:cNvSpPr txBox="1"/>
                      <wps:spPr>
                        <a:xfrm>
                          <a:off x="0" y="0"/>
                          <a:ext cx="28282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BCC7A0" w14:textId="713AC41F" w:rsidR="00E31FBB" w:rsidRPr="00DB0A9F" w:rsidRDefault="00E31FBB" w:rsidP="001A41E2">
                            <w:pPr>
                              <w:pStyle w:val="Caption"/>
                              <w:rPr>
                                <w:noProof/>
                                <w:color w:val="404040" w:themeColor="text1" w:themeTint="BF"/>
                                <w:sz w:val="20"/>
                              </w:rPr>
                            </w:pPr>
                            <w:r>
                              <w:t xml:space="preserve">Figure </w:t>
                            </w:r>
                            <w:r w:rsidR="00F82005">
                              <w:fldChar w:fldCharType="begin"/>
                            </w:r>
                            <w:r w:rsidR="00F82005">
                              <w:instrText xml:space="preserve"> SEQ Figur</w:instrText>
                            </w:r>
                            <w:r w:rsidR="00F82005">
                              <w:instrText xml:space="preserve">e \* ARABIC </w:instrText>
                            </w:r>
                            <w:r w:rsidR="00F82005">
                              <w:fldChar w:fldCharType="separate"/>
                            </w:r>
                            <w:r>
                              <w:rPr>
                                <w:noProof/>
                              </w:rPr>
                              <w:t>19</w:t>
                            </w:r>
                            <w:r w:rsidR="00F82005">
                              <w:rPr>
                                <w:noProof/>
                              </w:rPr>
                              <w:fldChar w:fldCharType="end"/>
                            </w:r>
                            <w:r>
                              <w:t xml:space="preserve"> Preview Your Web Page Across Browsers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34" o:spid="_x0000_s1028" type="#_x0000_t202" style="position:absolute;margin-left:270pt;margin-top:50.3pt;width:222.7pt;height:20.5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" stroked="f">
                <v:textbox style="mso-fit-shape-to-text:t" inset="0,0,0,0">
                  <w:txbxContent>
                    <w:p w14:paraId="44BCC7A0" w14:textId="713AC41F" w:rsidR="00E31FBB" w:rsidRPr="00DB0A9F" w:rsidRDefault="00E31FBB" w:rsidP="001A41E2">
                      <w:pPr>
                        <w:pStyle w:val="Caption"/>
                        <w:rPr>
                          <w:noProof/>
                          <w:color w:val="404040" w:themeColor="text1" w:themeTint="BF"/>
                          <w:sz w:val="20"/>
                        </w:rPr>
                      </w:pPr>
                      <w:r>
                        <w:t xml:space="preserve">Figure </w:t>
                      </w:r>
                      <w:fldSimple w:instr=" SEQ Figure \* ARABIC ">
                        <w:r>
                          <w:rPr>
                            <w:noProof/>
                          </w:rPr>
                          <w:t>19</w:t>
                        </w:r>
                      </w:fldSimple>
                      <w:proofErr w:type="gramStart"/>
                      <w:r>
                        <w:t xml:space="preserve"> Preview</w:t>
                      </w:r>
                      <w:proofErr w:type="gramEnd"/>
                      <w:r>
                        <w:t xml:space="preserve"> Your Web Page Across Browsers</w:t>
                      </w:r>
                    </w:p>
                  </w:txbxContent>
                </v:textbox>
                <w10:wrap type="through"/>
              </v:shape>
            </w:pict>
          </mc:Fallback>
        </mc:AlternateContent>
      </w:r>
      <w:r w:rsidR="006C1596" w:rsidRPr="00584C49">
        <w:t xml:space="preserve">View the page in a browser. In </w:t>
      </w:r>
      <w:r w:rsidR="006C1596" w:rsidRPr="00D31B35">
        <w:rPr>
          <w:b/>
        </w:rPr>
        <w:t>Internet Explorer</w:t>
      </w:r>
      <w:r w:rsidR="006C1596" w:rsidRPr="00584C49">
        <w:t xml:space="preserve">, you go to the </w:t>
      </w:r>
      <w:r w:rsidR="006C1596" w:rsidRPr="00D31B35">
        <w:rPr>
          <w:b/>
        </w:rPr>
        <w:t>File</w:t>
      </w:r>
      <w:r w:rsidR="006C1596" w:rsidRPr="00584C49">
        <w:t xml:space="preserve"> menu and select </w:t>
      </w:r>
      <w:r w:rsidR="006C1596" w:rsidRPr="00D31B35">
        <w:rPr>
          <w:b/>
        </w:rPr>
        <w:t>Open</w:t>
      </w:r>
      <w:r w:rsidR="006C1596" w:rsidRPr="00584C49">
        <w:t xml:space="preserve">, and then click the </w:t>
      </w:r>
      <w:r w:rsidR="006C1596" w:rsidRPr="00D31B35">
        <w:rPr>
          <w:b/>
        </w:rPr>
        <w:t>Browse</w:t>
      </w:r>
      <w:r w:rsidR="006C1596" w:rsidRPr="00584C49">
        <w:t xml:space="preserve"> button to locate your page, and then click the </w:t>
      </w:r>
      <w:r w:rsidR="006C1596" w:rsidRPr="00D31B35">
        <w:rPr>
          <w:b/>
        </w:rPr>
        <w:t>OK</w:t>
      </w:r>
      <w:r w:rsidR="006C1596" w:rsidRPr="00584C49">
        <w:t xml:space="preserve"> button. Your web page is not on the Internet, so no one except you can view it. </w:t>
      </w:r>
    </w:p>
    <w:p w14:paraId="7EF7ABDC" w14:textId="606779ED" w:rsidR="005C27FE" w:rsidRDefault="005C27FE" w:rsidP="006C1596">
      <w:r>
        <w:t>Your web page will look different depending on your browser and your settings.</w:t>
      </w:r>
    </w:p>
    <w:p w14:paraId="22D0864D" w14:textId="509CC59F" w:rsidR="00560101" w:rsidRDefault="00560101" w:rsidP="00560101">
      <w:pPr>
        <w:pStyle w:val="Heading1"/>
      </w:pPr>
      <w:r>
        <w:t>Browser Testing</w:t>
      </w:r>
    </w:p>
    <w:p w14:paraId="63FA9379" w14:textId="48D12402" w:rsidR="00560101" w:rsidRDefault="00560101" w:rsidP="006C1596">
      <w:r>
        <w:t xml:space="preserve">Today it is important to test your web pages across the major browsers and if possible different platforms and resolutions, monitors and devices. </w:t>
      </w:r>
      <w:r w:rsidR="006D0AAD">
        <w:t xml:space="preserve">Mac OS users may also test on </w:t>
      </w:r>
      <w:r w:rsidR="006D0AAD" w:rsidRPr="006D0AAD">
        <w:rPr>
          <w:b/>
        </w:rPr>
        <w:t>Safari</w:t>
      </w:r>
      <w:r w:rsidR="006D0AAD">
        <w:t xml:space="preserve">. Always test using the most recent version available. In real scenarios, the quality teams will also test the web site code on multiple versions of the browsers. </w:t>
      </w:r>
      <w:r>
        <w:t>Some tools make testing easier today. No matter how you test, TEST!</w:t>
      </w:r>
      <w:r w:rsidR="006D0AAD">
        <w:t xml:space="preserve"> </w:t>
      </w:r>
      <w:r>
        <w:t xml:space="preserve">You cannot expect your teacher ONLY to use Internet Explorer </w:t>
      </w:r>
      <w:r w:rsidR="006D0AAD">
        <w:t>or FireFox because you use them!</w:t>
      </w:r>
    </w:p>
    <w:p w14:paraId="3C34C3CA" w14:textId="38C4A160" w:rsidR="00560101" w:rsidRDefault="00560101" w:rsidP="00A7361A">
      <w:pPr>
        <w:pStyle w:val="ListParagraph"/>
        <w:numPr>
          <w:ilvl w:val="0"/>
          <w:numId w:val="2"/>
        </w:numPr>
      </w:pPr>
      <w:r>
        <w:t xml:space="preserve">So, test your web pages at minimum in </w:t>
      </w:r>
      <w:r w:rsidRPr="00560101">
        <w:rPr>
          <w:b/>
        </w:rPr>
        <w:t>FireFox</w:t>
      </w:r>
      <w:r w:rsidR="006D0AAD">
        <w:t xml:space="preserve"> (the most recent versions) </w:t>
      </w:r>
      <w:r>
        <w:t xml:space="preserve">and </w:t>
      </w:r>
      <w:r w:rsidRPr="00560101">
        <w:rPr>
          <w:b/>
        </w:rPr>
        <w:t>Internet</w:t>
      </w:r>
      <w:r>
        <w:t xml:space="preserve"> </w:t>
      </w:r>
      <w:r w:rsidRPr="00560101">
        <w:rPr>
          <w:b/>
        </w:rPr>
        <w:t>Explorer</w:t>
      </w:r>
      <w:r>
        <w:t xml:space="preserve">. </w:t>
      </w:r>
    </w:p>
    <w:p w14:paraId="06549560" w14:textId="319326A5" w:rsidR="006C1596" w:rsidRDefault="006C1596" w:rsidP="006C1596">
      <w:r>
        <w:t xml:space="preserve">The rest </w:t>
      </w:r>
      <w:r w:rsidR="00560101">
        <w:t xml:space="preserve">of this lecture </w:t>
      </w:r>
      <w:r>
        <w:t xml:space="preserve">is just learning about more HTML elements like p and br and attributes like href. In your </w:t>
      </w:r>
      <w:r w:rsidR="00D31B35">
        <w:t>readings</w:t>
      </w:r>
      <w:r>
        <w:t xml:space="preserve">, you will learn all about the first three lines of </w:t>
      </w:r>
      <w:r w:rsidR="00D31B35">
        <w:t>code, which</w:t>
      </w:r>
      <w:r>
        <w:t xml:space="preserve"> identify that this is an XHTML web page, and all about the HTML attributes and elements. But, the process to create a web page is always the same. </w:t>
      </w:r>
    </w:p>
    <w:p w14:paraId="5B43FC0A" w14:textId="5B48923F" w:rsidR="0043482E" w:rsidRDefault="006C1596" w:rsidP="006D0AAD">
      <w:pPr>
        <w:pStyle w:val="IntenseQuote"/>
        <w:pBdr>
          <w:left w:val="single" w:sz="36" w:space="31" w:color="4F81BD"/>
          <w:right w:val="single" w:sz="36" w:space="31" w:color="4F81BD"/>
        </w:pBdr>
        <w:rPr>
          <w:rFonts w:asciiTheme="majorHAnsi" w:eastAsiaTheme="majorEastAsia" w:hAnsiTheme="majorHAnsi" w:cstheme="majorBidi"/>
          <w:bCs/>
          <w:color w:val="C0504D" w:themeColor="accent2"/>
          <w:sz w:val="28"/>
          <w:szCs w:val="28"/>
        </w:rPr>
      </w:pPr>
      <w:r>
        <w:t xml:space="preserve">Here is a tip. You may want to create a basic HTML page and save it as template.htm. Then any time you need to create a page, such as for your homework, you don’t have to retype the DocType or other basic HTML code! Make sure to include comments with your name, date, file name or other indicators that your instructor may require. </w:t>
      </w:r>
      <w:r w:rsidR="006D0AAD">
        <w:t xml:space="preserve"> </w:t>
      </w:r>
    </w:p>
    <w:p w14:paraId="131FB4FC" w14:textId="7237A1B8" w:rsidR="004A6F74" w:rsidRDefault="004A6F74" w:rsidP="004A6F74">
      <w:pPr>
        <w:pStyle w:val="Heading1"/>
      </w:pPr>
      <w:r>
        <w:t>Validate Your Web Page Code</w:t>
      </w:r>
    </w:p>
    <w:p w14:paraId="357D38CB" w14:textId="77777777" w:rsidR="00FF5391" w:rsidRDefault="00FF5391" w:rsidP="00FF5391">
      <w:pPr>
        <w:spacing w:after="0" w:line="240" w:lineRule="auto"/>
      </w:pPr>
      <w:r>
        <w:t xml:space="preserve">So, now that you have a web page, you need to make sure that you entered the code correctly. Browsers will still display pages if the code is wrong. But sometimes it displays them incorrectly. It’s a toss up. So, to be sure, we validate the code in the web page. Sometimes editors help verify the code during development. </w:t>
      </w:r>
    </w:p>
    <w:p w14:paraId="20E1C83C" w14:textId="77777777" w:rsidR="00FF5391" w:rsidRDefault="00FF5391" w:rsidP="00FF5391">
      <w:pPr>
        <w:spacing w:after="0" w:line="240" w:lineRule="auto"/>
      </w:pPr>
    </w:p>
    <w:p w14:paraId="1D5657AC" w14:textId="77777777" w:rsidR="00103EE7" w:rsidRDefault="00103EE7" w:rsidP="00103EE7">
      <w:r>
        <w:t xml:space="preserve">If you are looking for a review of the tags, check out the W3Schools </w:t>
      </w:r>
      <w:r w:rsidRPr="004B0DE2">
        <w:t>HTML 4.01 / XHTML 1.0 Reference</w:t>
      </w:r>
      <w:r>
        <w:t xml:space="preserve"> at </w:t>
      </w:r>
      <w:hyperlink r:id="rId13" w:history="1">
        <w:r w:rsidRPr="00B7485F">
          <w:rPr>
            <w:rStyle w:val="Hyperlink"/>
          </w:rPr>
          <w:t>http://www.w3schools.com/tags/default.asp</w:t>
        </w:r>
      </w:hyperlink>
      <w:r>
        <w:t xml:space="preserve">. You can see that some tags (elements) are deprecated. </w:t>
      </w:r>
    </w:p>
    <w:p w14:paraId="4C9E4BED" w14:textId="77777777" w:rsidR="006307D1" w:rsidRDefault="006307D1" w:rsidP="006307D1">
      <w:pPr>
        <w:spacing w:after="0" w:line="240" w:lineRule="auto"/>
      </w:pPr>
      <w:r w:rsidRPr="006C1596">
        <w:rPr>
          <w:lang w:bidi="en-US"/>
        </w:rPr>
        <w:t>A</w:t>
      </w:r>
      <w:r>
        <w:rPr>
          <w:lang w:bidi="en-US"/>
        </w:rPr>
        <w:t xml:space="preserve">n alternate </w:t>
      </w:r>
      <w:hyperlink r:id="rId14" w:history="1">
        <w:r w:rsidRPr="006307D1">
          <w:rPr>
            <w:rStyle w:val="Hyperlink"/>
            <w:lang w:bidi="en-US"/>
          </w:rPr>
          <w:t>HTML 5 Validator</w:t>
        </w:r>
      </w:hyperlink>
      <w:r w:rsidRPr="006C1596">
        <w:rPr>
          <w:lang w:bidi="en-US"/>
        </w:rPr>
        <w:t xml:space="preserve">/conformance checker </w:t>
      </w:r>
      <w:r>
        <w:rPr>
          <w:lang w:bidi="en-US"/>
        </w:rPr>
        <w:t xml:space="preserve">is available </w:t>
      </w:r>
      <w:r w:rsidRPr="006C1596">
        <w:rPr>
          <w:lang w:bidi="en-US"/>
        </w:rPr>
        <w:t>in beta</w:t>
      </w:r>
      <w:r>
        <w:rPr>
          <w:lang w:bidi="en-US"/>
        </w:rPr>
        <w:t>.</w:t>
      </w:r>
    </w:p>
    <w:p w14:paraId="6FD3B164" w14:textId="77777777" w:rsidR="006307D1" w:rsidRDefault="006307D1" w:rsidP="00FF5391">
      <w:pPr>
        <w:spacing w:after="0" w:line="240" w:lineRule="auto"/>
      </w:pPr>
    </w:p>
    <w:p w14:paraId="09C44B45" w14:textId="77777777" w:rsidR="006307D1" w:rsidRDefault="00FF5391" w:rsidP="00FF5391">
      <w:pPr>
        <w:spacing w:after="0" w:line="240" w:lineRule="auto"/>
        <w:rPr>
          <w:b/>
        </w:rPr>
      </w:pPr>
      <w:r>
        <w:t>One commonly used validation tool is the</w:t>
      </w:r>
      <w:r w:rsidR="004A6F74" w:rsidRPr="004A6F74">
        <w:t xml:space="preserve"> </w:t>
      </w:r>
      <w:r w:rsidR="004A6F74" w:rsidRPr="0043482E">
        <w:rPr>
          <w:b/>
        </w:rPr>
        <w:t>W3C HTML Validation Service</w:t>
      </w:r>
      <w:r w:rsidR="006307D1">
        <w:rPr>
          <w:b/>
        </w:rPr>
        <w:t xml:space="preserve">. </w:t>
      </w:r>
    </w:p>
    <w:p w14:paraId="6C8AE7DC" w14:textId="77777777" w:rsidR="006307D1" w:rsidRDefault="006307D1" w:rsidP="00FF5391">
      <w:pPr>
        <w:spacing w:after="0" w:line="240" w:lineRule="auto"/>
        <w:rPr>
          <w:b/>
        </w:rPr>
      </w:pPr>
    </w:p>
    <w:p w14:paraId="4BFB3D93" w14:textId="77777777" w:rsidR="0043482E" w:rsidRPr="004A6F74" w:rsidRDefault="0043482E" w:rsidP="00FF5391">
      <w:pPr>
        <w:spacing w:after="0" w:line="240" w:lineRule="auto"/>
      </w:pPr>
    </w:p>
    <w:p w14:paraId="3E7FE471" w14:textId="1A3EB1CC" w:rsidR="004A6F74" w:rsidRPr="004A6F74" w:rsidRDefault="0043482E" w:rsidP="00A7361A">
      <w:pPr>
        <w:numPr>
          <w:ilvl w:val="1"/>
          <w:numId w:val="3"/>
        </w:numPr>
        <w:spacing w:after="0" w:line="240" w:lineRule="auto"/>
      </w:pPr>
      <w:r>
        <w:t xml:space="preserve">Go to </w:t>
      </w:r>
      <w:hyperlink r:id="rId15" w:history="1">
        <w:r w:rsidR="004A6F74" w:rsidRPr="004A6F74">
          <w:rPr>
            <w:rStyle w:val="Hyperlink"/>
          </w:rPr>
          <w:t>http://validator.w3.org/</w:t>
        </w:r>
      </w:hyperlink>
    </w:p>
    <w:p w14:paraId="4B6B9F23" w14:textId="77777777" w:rsidR="004A6F74" w:rsidRPr="004A6F74" w:rsidRDefault="004A6F74" w:rsidP="00A7361A">
      <w:pPr>
        <w:numPr>
          <w:ilvl w:val="1"/>
          <w:numId w:val="3"/>
        </w:numPr>
        <w:spacing w:after="0" w:line="240" w:lineRule="auto"/>
      </w:pPr>
      <w:r w:rsidRPr="004A6F74">
        <w:t xml:space="preserve">Click on </w:t>
      </w:r>
      <w:r w:rsidRPr="004A6F74">
        <w:rPr>
          <w:b/>
          <w:bCs/>
        </w:rPr>
        <w:t>Validate File by Upload</w:t>
      </w:r>
      <w:r w:rsidRPr="004A6F74">
        <w:t xml:space="preserve">. </w:t>
      </w:r>
    </w:p>
    <w:p w14:paraId="7AC4E49E" w14:textId="77777777" w:rsidR="004A6F74" w:rsidRPr="004A6F74" w:rsidRDefault="004A6F74" w:rsidP="00A7361A">
      <w:pPr>
        <w:numPr>
          <w:ilvl w:val="1"/>
          <w:numId w:val="3"/>
        </w:numPr>
        <w:spacing w:after="0" w:line="240" w:lineRule="auto"/>
      </w:pPr>
      <w:r w:rsidRPr="004A6F74">
        <w:t xml:space="preserve">(or just go directly to the page at </w:t>
      </w:r>
      <w:hyperlink r:id="rId16" w:history="1">
        <w:r w:rsidRPr="004A6F74">
          <w:rPr>
            <w:rStyle w:val="Hyperlink"/>
          </w:rPr>
          <w:t>http://validator.w3.org/#validate_by_upload</w:t>
        </w:r>
      </w:hyperlink>
      <w:r w:rsidRPr="004A6F74">
        <w:t xml:space="preserve">) </w:t>
      </w:r>
    </w:p>
    <w:p w14:paraId="6E83789B" w14:textId="77777777" w:rsidR="004A6F74" w:rsidRPr="004A6F74" w:rsidRDefault="004A6F74" w:rsidP="00A7361A">
      <w:pPr>
        <w:numPr>
          <w:ilvl w:val="1"/>
          <w:numId w:val="3"/>
        </w:numPr>
        <w:spacing w:after="0" w:line="240" w:lineRule="auto"/>
      </w:pPr>
      <w:r w:rsidRPr="004A6F74">
        <w:t xml:space="preserve">Click on </w:t>
      </w:r>
      <w:r w:rsidRPr="004A6F74">
        <w:rPr>
          <w:b/>
          <w:bCs/>
        </w:rPr>
        <w:t>Browse</w:t>
      </w:r>
      <w:r w:rsidRPr="004A6F74">
        <w:t xml:space="preserve"> </w:t>
      </w:r>
    </w:p>
    <w:p w14:paraId="44B6D236" w14:textId="77777777" w:rsidR="004A6F74" w:rsidRDefault="004A6F74" w:rsidP="00A7361A">
      <w:pPr>
        <w:numPr>
          <w:ilvl w:val="1"/>
          <w:numId w:val="3"/>
        </w:numPr>
        <w:spacing w:after="0" w:line="240" w:lineRule="auto"/>
      </w:pPr>
      <w:r w:rsidRPr="004A6F74">
        <w:t xml:space="preserve">Locate your </w:t>
      </w:r>
      <w:r w:rsidRPr="004A6F74">
        <w:rPr>
          <w:b/>
          <w:bCs/>
        </w:rPr>
        <w:t xml:space="preserve">Sample1.html </w:t>
      </w:r>
      <w:r w:rsidRPr="004A6F74">
        <w:t xml:space="preserve">file. </w:t>
      </w:r>
    </w:p>
    <w:p w14:paraId="292BF031" w14:textId="29B3A41D" w:rsidR="0089025E" w:rsidRPr="004A6F74" w:rsidRDefault="0089025E" w:rsidP="00A7361A">
      <w:pPr>
        <w:numPr>
          <w:ilvl w:val="1"/>
          <w:numId w:val="3"/>
        </w:numPr>
        <w:spacing w:after="0" w:line="240" w:lineRule="auto"/>
      </w:pPr>
      <w:r>
        <w:t xml:space="preserve">In the </w:t>
      </w:r>
      <w:r w:rsidRPr="0043482E">
        <w:rPr>
          <w:b/>
        </w:rPr>
        <w:t>More Options</w:t>
      </w:r>
      <w:r>
        <w:t xml:space="preserve">, select </w:t>
      </w:r>
      <w:r w:rsidRPr="0043482E">
        <w:rPr>
          <w:b/>
        </w:rPr>
        <w:t>HTML 5</w:t>
      </w:r>
      <w:r>
        <w:t xml:space="preserve"> for DocType. This will validate the code using the experimental validation for HTML 5. It’s only experimental because the final specifications have not been formally approved. </w:t>
      </w:r>
    </w:p>
    <w:p w14:paraId="22B7880D" w14:textId="762FF737" w:rsidR="0089025E" w:rsidRDefault="004A6F74" w:rsidP="00A7361A">
      <w:pPr>
        <w:numPr>
          <w:ilvl w:val="1"/>
          <w:numId w:val="3"/>
        </w:numPr>
        <w:spacing w:after="0" w:line="240" w:lineRule="auto"/>
      </w:pPr>
      <w:r w:rsidRPr="004A6F74">
        <w:t xml:space="preserve">Click the </w:t>
      </w:r>
      <w:r w:rsidRPr="004A6F74">
        <w:rPr>
          <w:b/>
          <w:bCs/>
        </w:rPr>
        <w:t>Check</w:t>
      </w:r>
      <w:r w:rsidRPr="004A6F74">
        <w:t xml:space="preserve"> button.</w:t>
      </w:r>
    </w:p>
    <w:p w14:paraId="6BABBE48" w14:textId="36AFB084" w:rsidR="0089025E" w:rsidRPr="0089025E" w:rsidRDefault="0089025E" w:rsidP="00A7361A">
      <w:pPr>
        <w:numPr>
          <w:ilvl w:val="1"/>
          <w:numId w:val="3"/>
        </w:numPr>
        <w:spacing w:after="0" w:line="240" w:lineRule="auto"/>
      </w:pPr>
      <w:r>
        <w:t xml:space="preserve">Fix any errors based on the messages returned and try it again until you have no errors. </w:t>
      </w:r>
    </w:p>
    <w:p w14:paraId="40770551" w14:textId="5A28F08F" w:rsidR="0089025E" w:rsidRDefault="0089025E">
      <w:pPr>
        <w:spacing w:after="0" w:line="240" w:lineRule="auto"/>
      </w:pPr>
    </w:p>
    <w:p w14:paraId="6FA1917C" w14:textId="56EA0B02" w:rsidR="0043482E" w:rsidRDefault="0043482E">
      <w:pPr>
        <w:spacing w:after="0" w:line="240" w:lineRule="auto"/>
        <w:rPr>
          <w:rFonts w:asciiTheme="majorHAnsi" w:eastAsiaTheme="majorEastAsia" w:hAnsiTheme="majorHAnsi" w:cstheme="majorBidi"/>
          <w:bCs/>
          <w:color w:val="C0504D" w:themeColor="accent2"/>
          <w:sz w:val="28"/>
          <w:szCs w:val="28"/>
        </w:rPr>
      </w:pPr>
    </w:p>
    <w:p w14:paraId="645970F3" w14:textId="65D53581" w:rsidR="0043482E" w:rsidRDefault="0012121C">
      <w:pPr>
        <w:spacing w:after="0" w:line="240" w:lineRule="auto"/>
        <w:rPr>
          <w:rFonts w:asciiTheme="majorHAnsi" w:eastAsiaTheme="majorEastAsia" w:hAnsiTheme="majorHAnsi" w:cstheme="majorBidi"/>
          <w:bCs/>
          <w:color w:val="C0504D" w:themeColor="accent2"/>
          <w:sz w:val="28"/>
          <w:szCs w:val="28"/>
        </w:rPr>
      </w:pPr>
      <w:r>
        <w:rPr>
          <w:noProof/>
        </w:rPr>
        <mc:AlternateContent>
          <mc:Choice Requires="wps">
            <w:drawing>
              <wp:anchor distT="0" distB="0" distL="114300" distR="114300" simplePos="0" relativeHeight="251797504" behindDoc="0" locked="0" layoutInCell="1" allowOverlap="1" wp14:anchorId="3E816F32" wp14:editId="2758F9DA">
                <wp:simplePos x="0" y="0"/>
                <wp:positionH relativeFrom="column">
                  <wp:posOffset>571500</wp:posOffset>
                </wp:positionH>
                <wp:positionV relativeFrom="paragraph">
                  <wp:posOffset>3223260</wp:posOffset>
                </wp:positionV>
                <wp:extent cx="5143500" cy="260985"/>
                <wp:effectExtent l="0" t="0" r="12700" b="0"/>
                <wp:wrapThrough wrapText="bothSides">
                  <wp:wrapPolygon edited="0">
                    <wp:start x="0" y="0"/>
                    <wp:lineTo x="0" y="18920"/>
                    <wp:lineTo x="21547" y="18920"/>
                    <wp:lineTo x="21547" y="0"/>
                    <wp:lineTo x="0" y="0"/>
                  </wp:wrapPolygon>
                </wp:wrapThrough>
                <wp:docPr id="658435" name="Text Box 658435"/>
                <wp:cNvGraphicFramePr/>
                <a:graphic xmlns:a="http://schemas.openxmlformats.org/drawingml/2006/main">
                  <a:graphicData uri="http://schemas.microsoft.com/office/word/2010/wordprocessingShape">
                    <wps:wsp>
                      <wps:cNvSpPr txBox="1"/>
                      <wps:spPr>
                        <a:xfrm>
                          <a:off x="0" y="0"/>
                          <a:ext cx="51435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2DAEEE" w14:textId="48A545F0" w:rsidR="00E31FBB" w:rsidRPr="002F4D23" w:rsidRDefault="00E31FBB" w:rsidP="001A41E2">
                            <w:pPr>
                              <w:pStyle w:val="Caption"/>
                              <w:rPr>
                                <w:rFonts w:asciiTheme="majorHAnsi" w:eastAsiaTheme="majorEastAsia" w:hAnsiTheme="majorHAnsi" w:cstheme="majorBidi"/>
                                <w:noProof/>
                                <w:color w:val="C0504D" w:themeColor="accent2"/>
                                <w:sz w:val="28"/>
                                <w:szCs w:val="28"/>
                              </w:rPr>
                            </w:pPr>
                            <w:r>
                              <w:t xml:space="preserve">Figure </w:t>
                            </w:r>
                            <w:fldSimple w:instr=" SEQ Figure \* ARABIC ">
                              <w:r>
                                <w:rPr>
                                  <w:noProof/>
                                </w:rPr>
                                <w:t>20</w:t>
                              </w:r>
                            </w:fldSimple>
                            <w:r>
                              <w:t xml:space="preserve"> Validate Your Web Page HTML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35" o:spid="_x0000_s1029" type="#_x0000_t202" style="position:absolute;margin-left:45pt;margin-top:253.8pt;width:405pt;height:20.5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" stroked="f">
                <v:textbox style="mso-fit-shape-to-text:t" inset="0,0,0,0">
                  <w:txbxContent>
                    <w:p w14:paraId="602DAEEE" w14:textId="48A545F0" w:rsidR="00E31FBB" w:rsidRPr="002F4D23" w:rsidRDefault="00E31FBB" w:rsidP="001A41E2">
                      <w:pPr>
                        <w:pStyle w:val="Caption"/>
                        <w:rPr>
                          <w:rFonts w:asciiTheme="majorHAnsi" w:eastAsiaTheme="majorEastAsia" w:hAnsiTheme="majorHAnsi" w:cstheme="majorBidi"/>
                          <w:noProof/>
                          <w:color w:val="C0504D" w:themeColor="accent2"/>
                          <w:sz w:val="28"/>
                          <w:szCs w:val="28"/>
                        </w:rPr>
                      </w:pPr>
                      <w:r>
                        <w:t xml:space="preserve">Figure </w:t>
                      </w:r>
                      <w:fldSimple w:instr=" SEQ Figure \* ARABIC ">
                        <w:r>
                          <w:rPr>
                            <w:noProof/>
                          </w:rPr>
                          <w:t>20</w:t>
                        </w:r>
                      </w:fldSimple>
                      <w:proofErr w:type="gramStart"/>
                      <w:r>
                        <w:t xml:space="preserve"> Validate</w:t>
                      </w:r>
                      <w:proofErr w:type="gramEnd"/>
                      <w:r>
                        <w:t xml:space="preserve"> Your Web Page HTML Code</w:t>
                      </w:r>
                    </w:p>
                  </w:txbxContent>
                </v:textbox>
                <w10:wrap type="through"/>
              </v:shape>
            </w:pict>
          </mc:Fallback>
        </mc:AlternateContent>
      </w:r>
      <w:r>
        <w:rPr>
          <w:rFonts w:asciiTheme="majorHAnsi" w:eastAsiaTheme="majorEastAsia" w:hAnsiTheme="majorHAnsi" w:cstheme="majorBidi"/>
          <w:bCs/>
          <w:noProof/>
          <w:color w:val="C0504D" w:themeColor="accent2"/>
          <w:sz w:val="28"/>
          <w:szCs w:val="28"/>
        </w:rPr>
        <w:drawing>
          <wp:anchor distT="0" distB="0" distL="114300" distR="114300" simplePos="0" relativeHeight="251736064" behindDoc="0" locked="0" layoutInCell="1" allowOverlap="1" wp14:anchorId="1F5A4BD2" wp14:editId="3F7284AF">
            <wp:simplePos x="0" y="0"/>
            <wp:positionH relativeFrom="margin">
              <wp:posOffset>571500</wp:posOffset>
            </wp:positionH>
            <wp:positionV relativeFrom="paragraph">
              <wp:posOffset>137160</wp:posOffset>
            </wp:positionV>
            <wp:extent cx="5143500" cy="2896235"/>
            <wp:effectExtent l="25400" t="25400" r="38100" b="24765"/>
            <wp:wrapThrough wrapText="bothSides">
              <wp:wrapPolygon edited="0">
                <wp:start x="-107" y="-189"/>
                <wp:lineTo x="-107" y="21595"/>
                <wp:lineTo x="21653" y="21595"/>
                <wp:lineTo x="21653" y="-189"/>
                <wp:lineTo x="-107" y="-189"/>
              </wp:wrapPolygon>
            </wp:wrapThrough>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2896235"/>
                    </a:xfrm>
                    <a:prstGeom prst="rect">
                      <a:avLst/>
                    </a:prstGeom>
                    <a:noFill/>
                    <a:ln>
                      <a:solidFill>
                        <a:srgbClr val="4F81BD"/>
                      </a:solidFill>
                    </a:ln>
                  </pic:spPr>
                </pic:pic>
              </a:graphicData>
            </a:graphic>
            <wp14:sizeRelH relativeFrom="page">
              <wp14:pctWidth>0</wp14:pctWidth>
            </wp14:sizeRelH>
            <wp14:sizeRelV relativeFrom="page">
              <wp14:pctHeight>0</wp14:pctHeight>
            </wp14:sizeRelV>
          </wp:anchor>
        </w:drawing>
      </w:r>
      <w:r w:rsidR="0043482E">
        <w:br w:type="page"/>
      </w:r>
    </w:p>
    <w:p w14:paraId="5951A011" w14:textId="16C930F9" w:rsidR="0043482E" w:rsidRPr="00584C49" w:rsidRDefault="00B72457" w:rsidP="0043482E">
      <w:pPr>
        <w:pStyle w:val="Heading1"/>
      </w:pPr>
      <w:r>
        <w:t xml:space="preserve">HTTML, </w:t>
      </w:r>
      <w:r w:rsidR="0043482E" w:rsidRPr="00584C49">
        <w:t xml:space="preserve">XML and XHTML </w:t>
      </w:r>
    </w:p>
    <w:p w14:paraId="640CDC8A" w14:textId="1B775905" w:rsidR="00560101" w:rsidRDefault="00560101" w:rsidP="00560101">
      <w:pPr>
        <w:pStyle w:val="Heading2"/>
      </w:pPr>
      <w:r>
        <w:t>Caution!</w:t>
      </w:r>
    </w:p>
    <w:p w14:paraId="7488CA96" w14:textId="5C758EF2" w:rsidR="00560101" w:rsidRDefault="00560101" w:rsidP="0043482E">
      <w:r>
        <w:t xml:space="preserve">Some of this content may seem overwhelming. We do not expect you to memorize all of the details of HTML versus XHTML.XML. But you should have a good understanding of the issues, and reference this document when you run into issues programming or debugging your code. </w:t>
      </w:r>
    </w:p>
    <w:p w14:paraId="78BF1D5E" w14:textId="3ED0D949" w:rsidR="0043482E" w:rsidRDefault="0043482E" w:rsidP="0043482E">
      <w:r>
        <w:t xml:space="preserve">Before going more into HTML you should know something about the HTML versions. Why? Because many companies must support many types of browsers and older versions, often called legacy browsers. The examples in this class will be using HTML 5. However, we will also include information on </w:t>
      </w:r>
      <w:r w:rsidR="00B72457">
        <w:t>XHTML, which</w:t>
      </w:r>
      <w:r>
        <w:t xml:space="preserve"> has been commonly used for many years. First lets discuss the reason why XHTML came into existence and then what the difference is between XHTML and HTML. </w:t>
      </w:r>
    </w:p>
    <w:p w14:paraId="682699DB" w14:textId="77777777" w:rsidR="00AD5303" w:rsidRDefault="00AD5303" w:rsidP="00AD5303">
      <w:pPr>
        <w:pStyle w:val="Heading2"/>
      </w:pPr>
      <w:r>
        <w:t>Early Versions of HTML</w:t>
      </w:r>
    </w:p>
    <w:p w14:paraId="4146D923" w14:textId="43668F1D" w:rsidR="00B72457" w:rsidRDefault="00B72457" w:rsidP="0043482E">
      <w:r w:rsidRPr="00395081">
        <w:t>Early on, Netscape Navigator a</w:t>
      </w:r>
      <w:r w:rsidR="00102373">
        <w:t xml:space="preserve">nd Microsoft Internet Explorer </w:t>
      </w:r>
      <w:r w:rsidRPr="00395081">
        <w:t>support</w:t>
      </w:r>
      <w:r>
        <w:t xml:space="preserve">ed different versions of HTML. During the browser wars, </w:t>
      </w:r>
      <w:r w:rsidRPr="00395081">
        <w:t>Microsoft supported HTML 4.0 standards, and free</w:t>
      </w:r>
      <w:r>
        <w:t xml:space="preserve"> and </w:t>
      </w:r>
      <w:r w:rsidRPr="00395081">
        <w:t>Netscape didn't fully support HTML 4.0</w:t>
      </w:r>
      <w:r>
        <w:t xml:space="preserve">. </w:t>
      </w:r>
    </w:p>
    <w:p w14:paraId="7A68C6CC" w14:textId="0AD9294B" w:rsidR="005D2C5C" w:rsidRDefault="005D2C5C" w:rsidP="00A7361A">
      <w:pPr>
        <w:pStyle w:val="ListParagraph"/>
        <w:numPr>
          <w:ilvl w:val="0"/>
          <w:numId w:val="4"/>
        </w:numPr>
      </w:pPr>
      <w:r w:rsidRPr="002E0D1D">
        <w:rPr>
          <w:b/>
        </w:rPr>
        <w:t>HTML 3.0</w:t>
      </w:r>
      <w:r w:rsidRPr="005D2C5C">
        <w:t xml:space="preserve"> </w:t>
      </w:r>
      <w:r w:rsidR="00AD5303">
        <w:t xml:space="preserve">– </w:t>
      </w:r>
      <w:r>
        <w:t>extended basic HTML and followed with updates</w:t>
      </w:r>
      <w:r w:rsidRPr="005D2C5C">
        <w:t xml:space="preserve"> as </w:t>
      </w:r>
      <w:r w:rsidRPr="002E0D1D">
        <w:rPr>
          <w:b/>
        </w:rPr>
        <w:t>HTML 3.2</w:t>
      </w:r>
      <w:r w:rsidRPr="005D2C5C">
        <w:t>, which was completed in 1997.</w:t>
      </w:r>
    </w:p>
    <w:p w14:paraId="2B7683EB" w14:textId="7AB15F1C" w:rsidR="0043482E" w:rsidRPr="00F9284F" w:rsidRDefault="0043482E" w:rsidP="00A7361A">
      <w:pPr>
        <w:pStyle w:val="ListParagraph"/>
        <w:numPr>
          <w:ilvl w:val="0"/>
          <w:numId w:val="4"/>
        </w:numPr>
      </w:pPr>
      <w:r w:rsidRPr="002E0D1D">
        <w:rPr>
          <w:b/>
        </w:rPr>
        <w:t>HTML 4.0</w:t>
      </w:r>
      <w:r>
        <w:t xml:space="preserve"> – 19</w:t>
      </w:r>
      <w:r w:rsidR="005D2C5C">
        <w:t xml:space="preserve">97 introduced many new features but was completed in 1998. </w:t>
      </w:r>
    </w:p>
    <w:p w14:paraId="7CAF9CBE" w14:textId="318EB323" w:rsidR="0043482E" w:rsidRDefault="0043482E" w:rsidP="00A7361A">
      <w:pPr>
        <w:pStyle w:val="ListParagraph"/>
        <w:numPr>
          <w:ilvl w:val="0"/>
          <w:numId w:val="4"/>
        </w:numPr>
      </w:pPr>
      <w:r w:rsidRPr="002E0D1D">
        <w:rPr>
          <w:b/>
        </w:rPr>
        <w:t>HTML 4.01 –</w:t>
      </w:r>
      <w:r w:rsidRPr="00F9284F">
        <w:t xml:space="preserve"> 1999</w:t>
      </w:r>
      <w:r w:rsidR="00B72457">
        <w:t xml:space="preserve"> included some minor changes. </w:t>
      </w:r>
      <w:r w:rsidR="00D06EC4">
        <w:t>This version continues to be used by many web sites.</w:t>
      </w:r>
    </w:p>
    <w:p w14:paraId="4A7B033B" w14:textId="77777777" w:rsidR="00D06EC4" w:rsidRDefault="00D06EC4" w:rsidP="00D06EC4">
      <w:pPr>
        <w:pStyle w:val="Heading2"/>
      </w:pPr>
      <w:r>
        <w:t>XHTML</w:t>
      </w:r>
    </w:p>
    <w:p w14:paraId="4F55995B" w14:textId="77777777" w:rsidR="00ED5D84" w:rsidRDefault="00B72457" w:rsidP="00ED5D84">
      <w:r w:rsidRPr="00584C49">
        <w:t xml:space="preserve">The newest version of HTML is called </w:t>
      </w:r>
      <w:r w:rsidRPr="00D06EC4">
        <w:rPr>
          <w:b/>
        </w:rPr>
        <w:t>XHTML</w:t>
      </w:r>
      <w:r w:rsidRPr="00584C49">
        <w:t xml:space="preserve">. XHTML version 1.0 is a combination of HTML 4.0, updated to support the </w:t>
      </w:r>
      <w:r w:rsidRPr="00B72457">
        <w:rPr>
          <w:b/>
        </w:rPr>
        <w:t>Extensible Markup Language (XML).</w:t>
      </w:r>
      <w:r w:rsidRPr="00584C49">
        <w:t xml:space="preserve"> XML</w:t>
      </w:r>
      <w:r w:rsidR="00ED5D84">
        <w:t xml:space="preserve"> is a </w:t>
      </w:r>
      <w:r w:rsidR="00ED5D84" w:rsidRPr="00ED5D84">
        <w:rPr>
          <w:u w:val="single"/>
        </w:rPr>
        <w:t>meta-markup language</w:t>
      </w:r>
      <w:r w:rsidRPr="00584C49">
        <w:t xml:space="preserve"> </w:t>
      </w:r>
      <w:r w:rsidR="00ED5D84">
        <w:t xml:space="preserve">and </w:t>
      </w:r>
      <w:r w:rsidRPr="00584C49">
        <w:t>has a set of rules that provide more stability with HTML</w:t>
      </w:r>
      <w:r w:rsidR="00ED5D84">
        <w:t xml:space="preserve"> but no presentation details</w:t>
      </w:r>
      <w:r w:rsidRPr="00584C49">
        <w:t xml:space="preserve">. For example, the tag to insert a paragraph (&lt;p&gt;) didn't require a closing tag (&lt;/p&gt;). With XHTML, all tags have to have a beginning and closing tags. </w:t>
      </w:r>
      <w:r w:rsidR="00ED5D84" w:rsidRPr="004B2145">
        <w:t>A simple and universal way of repre</w:t>
      </w:r>
      <w:r w:rsidR="00ED5D84">
        <w:t>senting data of any textual kind, u</w:t>
      </w:r>
      <w:r w:rsidR="00ED5D84" w:rsidRPr="004B2145">
        <w:t>sed to create a new markup language for a particular purpose or area</w:t>
      </w:r>
      <w:r w:rsidR="00ED5D84">
        <w:t xml:space="preserve">. </w:t>
      </w:r>
      <w:r w:rsidR="00ED5D84" w:rsidRPr="004B2145">
        <w:t>Because the tags are designed for a specific area, they can be meaningful</w:t>
      </w:r>
      <w:r w:rsidR="00ED5D84">
        <w:t>.</w:t>
      </w:r>
    </w:p>
    <w:p w14:paraId="6CA23F83" w14:textId="551FA2B8" w:rsidR="00B72457" w:rsidRDefault="00B72457" w:rsidP="00B72457">
      <w:r w:rsidRPr="00584C49">
        <w:t xml:space="preserve">XML has become integral to many technologies, including facilitating the ability to transfer data across web applications. In addition to your textbook readings, you should read about XML technologies. XML is used to store the data, and XSLT is used to manipulate and display the data. </w:t>
      </w:r>
      <w:r w:rsidR="0082757C" w:rsidRPr="004B2145">
        <w:t>XML is a meta-markup language</w:t>
      </w:r>
      <w:r w:rsidR="0082757C">
        <w:t xml:space="preserve"> and self-describing. </w:t>
      </w:r>
      <w:r w:rsidRPr="00584C49">
        <w:t xml:space="preserve">You will learn more about this next week. However, you need to know about the XML rules, because they apply to all web pages that are created using XHTML. The </w:t>
      </w:r>
      <w:r>
        <w:t>headings</w:t>
      </w:r>
      <w:r w:rsidRPr="00584C49">
        <w:t xml:space="preserve"> on will cover this for you.</w:t>
      </w:r>
      <w:r>
        <w:t xml:space="preserve"> </w:t>
      </w:r>
    </w:p>
    <w:p w14:paraId="77C2FFEF" w14:textId="5986821B" w:rsidR="002E0D1D" w:rsidRDefault="002E0D1D" w:rsidP="002E0D1D">
      <w:pPr>
        <w:pStyle w:val="Heading2"/>
      </w:pPr>
      <w:r>
        <w:t>XHTML Rules</w:t>
      </w:r>
    </w:p>
    <w:p w14:paraId="1C76C24F" w14:textId="0EE1633F" w:rsidR="00BC3D22" w:rsidRPr="002E0D1D" w:rsidRDefault="00BC3D22" w:rsidP="00D06EC4">
      <w:r w:rsidRPr="002E0D1D">
        <w:t>Review – what are some differences between HTML and XHTML? XML has a set of basic rule</w:t>
      </w:r>
      <w:r w:rsidR="002E0D1D" w:rsidRPr="002E0D1D">
        <w:t>s.</w:t>
      </w:r>
    </w:p>
    <w:p w14:paraId="7DADF4BA" w14:textId="2B42187E" w:rsidR="00BC3D22" w:rsidRDefault="00BC3D22" w:rsidP="00A7361A">
      <w:pPr>
        <w:pStyle w:val="ListParagraph"/>
        <w:numPr>
          <w:ilvl w:val="0"/>
          <w:numId w:val="5"/>
        </w:numPr>
      </w:pPr>
      <w:r w:rsidRPr="004B2145">
        <w:t>A simple and universal way of representing data of any textual kind</w:t>
      </w:r>
      <w:r>
        <w:t xml:space="preserve"> - </w:t>
      </w:r>
      <w:r w:rsidRPr="004B2145">
        <w:t>No presentation details</w:t>
      </w:r>
      <w:r w:rsidR="00D06EC4">
        <w:t xml:space="preserve"> are required.</w:t>
      </w:r>
    </w:p>
    <w:p w14:paraId="2DA5B968" w14:textId="72B3CB28" w:rsidR="00BC3D22" w:rsidRPr="004B2145" w:rsidRDefault="00BC3D22" w:rsidP="00A7361A">
      <w:pPr>
        <w:pStyle w:val="ListParagraph"/>
        <w:numPr>
          <w:ilvl w:val="1"/>
          <w:numId w:val="5"/>
        </w:numPr>
      </w:pPr>
      <w:r w:rsidRPr="004B2145">
        <w:t>Used to create a new markup language for a particular purpose or area</w:t>
      </w:r>
      <w:r w:rsidR="00D06EC4">
        <w:t>. So you will see additional markup languages like MathML and SVG (Structured Vector Graphics) which allows you to ‘draw’ on the page using data and other graphic components that you could not do with HTML</w:t>
      </w:r>
    </w:p>
    <w:p w14:paraId="62CBEEC5" w14:textId="07B4854C" w:rsidR="00BC3D22" w:rsidRDefault="00BC3D22" w:rsidP="00A7361A">
      <w:pPr>
        <w:pStyle w:val="ListParagraph"/>
        <w:numPr>
          <w:ilvl w:val="1"/>
          <w:numId w:val="5"/>
        </w:numPr>
      </w:pPr>
      <w:r w:rsidRPr="004B2145">
        <w:t>Because the tags are designed for a specific area, they can be meaningful</w:t>
      </w:r>
      <w:r w:rsidR="002E0D1D">
        <w:br/>
      </w:r>
    </w:p>
    <w:p w14:paraId="716E7CDF" w14:textId="51FB963C" w:rsidR="00D06EC4" w:rsidRDefault="00D06EC4" w:rsidP="00A7361A">
      <w:pPr>
        <w:pStyle w:val="ListParagraph"/>
        <w:numPr>
          <w:ilvl w:val="0"/>
          <w:numId w:val="5"/>
        </w:numPr>
        <w:tabs>
          <w:tab w:val="left" w:pos="3168"/>
        </w:tabs>
      </w:pPr>
      <w:r w:rsidRPr="000348BC">
        <w:t xml:space="preserve">Must be </w:t>
      </w:r>
      <w:r w:rsidRPr="000348BC">
        <w:rPr>
          <w:b/>
          <w:bCs/>
        </w:rPr>
        <w:t>Well Formed</w:t>
      </w:r>
      <w:r w:rsidRPr="000348BC">
        <w:t xml:space="preserve"> </w:t>
      </w:r>
      <w:r w:rsidR="00880EFA">
        <w:br/>
      </w:r>
    </w:p>
    <w:p w14:paraId="16C33F79" w14:textId="77777777" w:rsidR="00F774C1" w:rsidRDefault="00F774C1" w:rsidP="00A7361A">
      <w:pPr>
        <w:pStyle w:val="ListParagraph"/>
        <w:numPr>
          <w:ilvl w:val="1"/>
          <w:numId w:val="5"/>
        </w:numPr>
        <w:tabs>
          <w:tab w:val="left" w:pos="3168"/>
        </w:tabs>
      </w:pPr>
      <w:r w:rsidRPr="00395081">
        <w:t>XML has a set of rules</w:t>
      </w:r>
      <w:r>
        <w:t xml:space="preserve"> that </w:t>
      </w:r>
      <w:r w:rsidRPr="00395081">
        <w:t>apply to all web pages</w:t>
      </w:r>
      <w:r>
        <w:t xml:space="preserve">. </w:t>
      </w:r>
    </w:p>
    <w:p w14:paraId="68693350" w14:textId="5B66CF49" w:rsidR="00C2721B" w:rsidRPr="00395081" w:rsidRDefault="00C2721B" w:rsidP="00A7361A">
      <w:pPr>
        <w:pStyle w:val="ListParagraph"/>
        <w:numPr>
          <w:ilvl w:val="1"/>
          <w:numId w:val="5"/>
        </w:numPr>
        <w:tabs>
          <w:tab w:val="left" w:pos="3168"/>
        </w:tabs>
      </w:pPr>
      <w:r>
        <w:t xml:space="preserve">First line usually contains a </w:t>
      </w:r>
      <w:r w:rsidRPr="00C2721B">
        <w:rPr>
          <w:b/>
        </w:rPr>
        <w:t>processing instruction</w:t>
      </w:r>
      <w:r>
        <w:t xml:space="preserve">, which begins with the characters </w:t>
      </w:r>
      <w:r w:rsidRPr="00C2721B">
        <w:rPr>
          <w:b/>
        </w:rPr>
        <w:t>&lt;?</w:t>
      </w:r>
      <w:r>
        <w:t xml:space="preserve"> to declare the character encoding set (such as Unicode) and XML statement.   </w:t>
      </w:r>
    </w:p>
    <w:p w14:paraId="00959297" w14:textId="42C77CDE" w:rsidR="00C2721B" w:rsidRDefault="00C2721B" w:rsidP="00A7361A">
      <w:pPr>
        <w:pStyle w:val="ListParagraph"/>
        <w:numPr>
          <w:ilvl w:val="1"/>
          <w:numId w:val="5"/>
        </w:numPr>
        <w:tabs>
          <w:tab w:val="left" w:pos="3168"/>
        </w:tabs>
      </w:pPr>
      <w:r w:rsidRPr="0043482E">
        <w:t xml:space="preserve">When you are working with XHTML, </w:t>
      </w:r>
      <w:r>
        <w:t>tags, or elements,</w:t>
      </w:r>
      <w:r w:rsidRPr="0043482E">
        <w:t xml:space="preserve"> are also called </w:t>
      </w:r>
      <w:r w:rsidRPr="00BC3D22">
        <w:rPr>
          <w:b/>
          <w:bCs/>
        </w:rPr>
        <w:t>nodes</w:t>
      </w:r>
      <w:r w:rsidRPr="0043482E">
        <w:t>.</w:t>
      </w:r>
      <w:r w:rsidR="00906ED3">
        <w:br/>
      </w:r>
    </w:p>
    <w:p w14:paraId="68C72066" w14:textId="77777777" w:rsidR="00C2721B" w:rsidRDefault="00C2721B" w:rsidP="00A7361A">
      <w:pPr>
        <w:pStyle w:val="ListParagraph"/>
        <w:numPr>
          <w:ilvl w:val="1"/>
          <w:numId w:val="5"/>
        </w:numPr>
      </w:pPr>
      <w:r w:rsidRPr="002E0D1D">
        <w:rPr>
          <w:b/>
        </w:rPr>
        <w:t>Element nesting</w:t>
      </w:r>
      <w:r>
        <w:t xml:space="preserve"> - The nodes must be nested correctly in the correct</w:t>
      </w:r>
      <w:r w:rsidRPr="000348BC">
        <w:t xml:space="preserve"> Nest</w:t>
      </w:r>
      <w:r>
        <w:t xml:space="preserve">ing Order. </w:t>
      </w:r>
    </w:p>
    <w:p w14:paraId="0152CD8E" w14:textId="7A0E179A" w:rsidR="00C2721B" w:rsidRPr="004B2145" w:rsidRDefault="00C2721B" w:rsidP="00A7361A">
      <w:pPr>
        <w:pStyle w:val="ListParagraph"/>
        <w:numPr>
          <w:ilvl w:val="2"/>
          <w:numId w:val="5"/>
        </w:numPr>
      </w:pPr>
      <w:r w:rsidRPr="000348BC">
        <w:t>You can't say &lt;b&gt;&lt;i&gt;Welcome&lt;/b&gt;&lt;/i&gt;. This worked in HTML br</w:t>
      </w:r>
      <w:r>
        <w:t xml:space="preserve">owsers, but is not valid XHTML. </w:t>
      </w:r>
      <w:r w:rsidR="00906ED3">
        <w:br/>
      </w:r>
    </w:p>
    <w:p w14:paraId="6312FFF5" w14:textId="05256022" w:rsidR="00BC3D22" w:rsidRDefault="00BC3D22" w:rsidP="00A7361A">
      <w:pPr>
        <w:pStyle w:val="ListParagraph"/>
        <w:numPr>
          <w:ilvl w:val="1"/>
          <w:numId w:val="5"/>
        </w:numPr>
        <w:tabs>
          <w:tab w:val="left" w:pos="3168"/>
        </w:tabs>
      </w:pPr>
      <w:r w:rsidRPr="002E0D1D">
        <w:rPr>
          <w:b/>
        </w:rPr>
        <w:t>Case sensitivity</w:t>
      </w:r>
      <w:r>
        <w:t xml:space="preserve"> - </w:t>
      </w:r>
      <w:r w:rsidRPr="00395081">
        <w:t xml:space="preserve">XHTML </w:t>
      </w:r>
      <w:r w:rsidRPr="002E0D1D">
        <w:t>is case sensitive</w:t>
      </w:r>
      <w:r w:rsidR="00D06EC4">
        <w:t xml:space="preserve">! HTML was not, which is why you see so many old examples in all uppercase. </w:t>
      </w:r>
    </w:p>
    <w:p w14:paraId="19F0CDD6" w14:textId="2AC0EB78" w:rsidR="00D06EC4" w:rsidRDefault="00D06EC4" w:rsidP="00A7361A">
      <w:pPr>
        <w:pStyle w:val="ListParagraph"/>
        <w:numPr>
          <w:ilvl w:val="2"/>
          <w:numId w:val="5"/>
        </w:numPr>
        <w:tabs>
          <w:tab w:val="left" w:pos="3168"/>
        </w:tabs>
      </w:pPr>
      <w:r w:rsidRPr="00395081">
        <w:t xml:space="preserve">All tags must </w:t>
      </w:r>
      <w:r w:rsidRPr="00D06EC4">
        <w:t xml:space="preserve">have a </w:t>
      </w:r>
      <w:r w:rsidRPr="00D06EC4">
        <w:rPr>
          <w:bCs/>
        </w:rPr>
        <w:t>beginning</w:t>
      </w:r>
      <w:r w:rsidRPr="00D06EC4">
        <w:t xml:space="preserve"> and </w:t>
      </w:r>
      <w:r w:rsidRPr="00D06EC4">
        <w:rPr>
          <w:bCs/>
        </w:rPr>
        <w:t>closing</w:t>
      </w:r>
      <w:r w:rsidRPr="00D06EC4">
        <w:t xml:space="preserve"> tags that </w:t>
      </w:r>
      <w:r w:rsidRPr="00D06EC4">
        <w:rPr>
          <w:bCs/>
        </w:rPr>
        <w:t>match</w:t>
      </w:r>
      <w:r w:rsidRPr="00395081">
        <w:t>.</w:t>
      </w:r>
      <w:r w:rsidR="002E0D1D">
        <w:br/>
        <w:t xml:space="preserve"> </w:t>
      </w:r>
    </w:p>
    <w:p w14:paraId="034A82DC" w14:textId="77777777" w:rsidR="00D06EC4" w:rsidRDefault="00BC3D22" w:rsidP="00A7361A">
      <w:pPr>
        <w:pStyle w:val="ListParagraph"/>
        <w:numPr>
          <w:ilvl w:val="1"/>
          <w:numId w:val="5"/>
        </w:numPr>
      </w:pPr>
      <w:r w:rsidRPr="002E0D1D">
        <w:rPr>
          <w:b/>
        </w:rPr>
        <w:t xml:space="preserve">Closing tags </w:t>
      </w:r>
      <w:r w:rsidR="00D06EC4" w:rsidRPr="002E0D1D">
        <w:rPr>
          <w:b/>
        </w:rPr>
        <w:t>are required</w:t>
      </w:r>
      <w:r w:rsidR="00D06EC4">
        <w:t>.</w:t>
      </w:r>
    </w:p>
    <w:p w14:paraId="43F7E82C" w14:textId="7CAEC7D1" w:rsidR="00D06EC4" w:rsidRDefault="00BC3D22" w:rsidP="00A7361A">
      <w:pPr>
        <w:pStyle w:val="ListParagraph"/>
        <w:numPr>
          <w:ilvl w:val="2"/>
          <w:numId w:val="5"/>
        </w:numPr>
      </w:pPr>
      <w:r w:rsidRPr="00395081">
        <w:t xml:space="preserve">All tags </w:t>
      </w:r>
      <w:r w:rsidRPr="00D06EC4">
        <w:t xml:space="preserve">must have a </w:t>
      </w:r>
      <w:r w:rsidRPr="00D06EC4">
        <w:rPr>
          <w:bCs/>
        </w:rPr>
        <w:t>beginning</w:t>
      </w:r>
      <w:r w:rsidRPr="00D06EC4">
        <w:t xml:space="preserve"> and </w:t>
      </w:r>
      <w:r w:rsidRPr="00D06EC4">
        <w:rPr>
          <w:bCs/>
        </w:rPr>
        <w:t>closing</w:t>
      </w:r>
      <w:r w:rsidRPr="00D06EC4">
        <w:t xml:space="preserve"> tags</w:t>
      </w:r>
      <w:r w:rsidRPr="00395081">
        <w:t xml:space="preserve">. </w:t>
      </w:r>
      <w:r w:rsidR="00F774C1" w:rsidRPr="00395081">
        <w:t xml:space="preserve">All tags must have a </w:t>
      </w:r>
      <w:r w:rsidR="00F774C1" w:rsidRPr="00395081">
        <w:rPr>
          <w:b/>
          <w:bCs/>
        </w:rPr>
        <w:t>beginning</w:t>
      </w:r>
      <w:r w:rsidR="00F774C1" w:rsidRPr="00395081">
        <w:t xml:space="preserve"> and </w:t>
      </w:r>
      <w:r w:rsidR="00F774C1" w:rsidRPr="00395081">
        <w:rPr>
          <w:b/>
          <w:bCs/>
        </w:rPr>
        <w:t>closing</w:t>
      </w:r>
      <w:r w:rsidR="00F774C1" w:rsidRPr="00395081">
        <w:t xml:space="preserve"> tags that </w:t>
      </w:r>
      <w:r w:rsidR="00F774C1" w:rsidRPr="00395081">
        <w:rPr>
          <w:b/>
          <w:bCs/>
        </w:rPr>
        <w:t>match</w:t>
      </w:r>
      <w:r w:rsidR="00F774C1">
        <w:rPr>
          <w:b/>
          <w:bCs/>
        </w:rPr>
        <w:t>.</w:t>
      </w:r>
    </w:p>
    <w:p w14:paraId="45D2EBC5" w14:textId="77777777" w:rsidR="00F774C1" w:rsidRDefault="00D06EC4" w:rsidP="00A7361A">
      <w:pPr>
        <w:pStyle w:val="ListParagraph"/>
        <w:numPr>
          <w:ilvl w:val="2"/>
          <w:numId w:val="5"/>
        </w:numPr>
      </w:pPr>
      <w:r w:rsidRPr="00395081">
        <w:t xml:space="preserve">Must have matching tags </w:t>
      </w:r>
      <w:r>
        <w:t xml:space="preserve">such as </w:t>
      </w:r>
      <w:r w:rsidRPr="00395081">
        <w:t>&lt;b&gt;</w:t>
      </w:r>
      <w:r>
        <w:t>Hello World</w:t>
      </w:r>
      <w:r w:rsidRPr="00395081">
        <w:t>&lt;/b&gt;</w:t>
      </w:r>
      <w:r>
        <w:t>.</w:t>
      </w:r>
    </w:p>
    <w:p w14:paraId="49FD4C5D" w14:textId="4B487CC2" w:rsidR="00F774C1" w:rsidRDefault="00F774C1" w:rsidP="00A7361A">
      <w:pPr>
        <w:pStyle w:val="ListParagraph"/>
        <w:numPr>
          <w:ilvl w:val="2"/>
          <w:numId w:val="5"/>
        </w:numPr>
      </w:pPr>
      <w:r w:rsidRPr="00395081">
        <w:t>XHTML is case sensitive! (HTML was not)</w:t>
      </w:r>
      <w:r>
        <w:t xml:space="preserve">. </w:t>
      </w:r>
      <w:r w:rsidRPr="00395081">
        <w:t>Must use lower case</w:t>
      </w:r>
      <w:r>
        <w:t>.</w:t>
      </w:r>
    </w:p>
    <w:p w14:paraId="284C9C3A" w14:textId="77777777" w:rsidR="00D06EC4" w:rsidRDefault="00D06EC4" w:rsidP="00A7361A">
      <w:pPr>
        <w:pStyle w:val="ListParagraph"/>
        <w:numPr>
          <w:ilvl w:val="2"/>
          <w:numId w:val="5"/>
        </w:numPr>
      </w:pPr>
      <w:r w:rsidRPr="000348BC">
        <w:t xml:space="preserve">Elements without closing nodes can be closed using a forward slash in the opening tag. </w:t>
      </w:r>
    </w:p>
    <w:p w14:paraId="6ABA1DE6" w14:textId="77777777" w:rsidR="002E0D1D" w:rsidRPr="00395081" w:rsidRDefault="002E0D1D" w:rsidP="00A7361A">
      <w:pPr>
        <w:pStyle w:val="ListParagraph"/>
        <w:numPr>
          <w:ilvl w:val="3"/>
          <w:numId w:val="5"/>
        </w:numPr>
        <w:tabs>
          <w:tab w:val="left" w:pos="3168"/>
        </w:tabs>
      </w:pPr>
      <w:r>
        <w:t>In XHTML, you can minimize the attribute if there is no contents by adding / like &lt;p /&gt; or &lt;br /&gt; or &lt;hr /&gt;</w:t>
      </w:r>
    </w:p>
    <w:p w14:paraId="2366276A" w14:textId="36707844" w:rsidR="00D06EC4" w:rsidRDefault="00D06EC4" w:rsidP="00A7361A">
      <w:pPr>
        <w:pStyle w:val="ListParagraph"/>
        <w:numPr>
          <w:ilvl w:val="3"/>
          <w:numId w:val="5"/>
        </w:numPr>
      </w:pPr>
      <w:r w:rsidRPr="000348BC">
        <w:t>For example use &lt;img src="window.gif" /&gt; to close the image tag.</w:t>
      </w:r>
      <w:r>
        <w:t xml:space="preserve"> </w:t>
      </w:r>
    </w:p>
    <w:p w14:paraId="4C7F7189" w14:textId="37CAE6C5" w:rsidR="00D06EC4" w:rsidRPr="004B2145" w:rsidRDefault="00D06EC4" w:rsidP="00A7361A">
      <w:pPr>
        <w:pStyle w:val="ListParagraph"/>
        <w:numPr>
          <w:ilvl w:val="3"/>
          <w:numId w:val="5"/>
        </w:numPr>
      </w:pPr>
      <w:r>
        <w:t>Insert a line break with &lt;br /&gt;</w:t>
      </w:r>
      <w:r w:rsidR="002E0D1D">
        <w:br/>
      </w:r>
    </w:p>
    <w:p w14:paraId="4E45397C" w14:textId="77777777" w:rsidR="00C2721B" w:rsidRDefault="00C2721B" w:rsidP="00A7361A">
      <w:pPr>
        <w:pStyle w:val="ListParagraph"/>
        <w:numPr>
          <w:ilvl w:val="0"/>
          <w:numId w:val="6"/>
        </w:numPr>
        <w:tabs>
          <w:tab w:val="left" w:pos="3168"/>
        </w:tabs>
      </w:pPr>
      <w:r w:rsidRPr="002E0D1D">
        <w:rPr>
          <w:b/>
        </w:rPr>
        <w:t>Syntax rules</w:t>
      </w:r>
      <w:r>
        <w:t xml:space="preserve"> must be complied with.</w:t>
      </w:r>
    </w:p>
    <w:p w14:paraId="0A2A6EF5" w14:textId="50BB24B6" w:rsidR="00BC3D22" w:rsidRPr="004B2145" w:rsidRDefault="00BC3D22" w:rsidP="00A7361A">
      <w:pPr>
        <w:pStyle w:val="ListParagraph"/>
        <w:numPr>
          <w:ilvl w:val="1"/>
          <w:numId w:val="6"/>
        </w:numPr>
        <w:tabs>
          <w:tab w:val="left" w:pos="3168"/>
        </w:tabs>
      </w:pPr>
      <w:r w:rsidRPr="002E0D1D">
        <w:rPr>
          <w:b/>
        </w:rPr>
        <w:t>Quoted</w:t>
      </w:r>
      <w:r w:rsidRPr="004B2145">
        <w:t xml:space="preserve"> attribute values</w:t>
      </w:r>
      <w:r w:rsidR="0082757C">
        <w:t xml:space="preserve"> – attributes must be in quotes </w:t>
      </w:r>
    </w:p>
    <w:p w14:paraId="18EF753D" w14:textId="26120B10" w:rsidR="00BC3D22" w:rsidRDefault="00BC3D22" w:rsidP="00A7361A">
      <w:pPr>
        <w:pStyle w:val="ListParagraph"/>
        <w:numPr>
          <w:ilvl w:val="1"/>
          <w:numId w:val="6"/>
        </w:numPr>
        <w:tabs>
          <w:tab w:val="left" w:pos="3168"/>
        </w:tabs>
      </w:pPr>
      <w:r w:rsidRPr="002E0D1D">
        <w:rPr>
          <w:b/>
        </w:rPr>
        <w:t>Explicit</w:t>
      </w:r>
      <w:r w:rsidRPr="004B2145">
        <w:t xml:space="preserve"> attribute values</w:t>
      </w:r>
      <w:r w:rsidR="0082757C">
        <w:t xml:space="preserve"> – You have to have a value for each attribute. </w:t>
      </w:r>
    </w:p>
    <w:p w14:paraId="7832D0D3" w14:textId="2C04A805" w:rsidR="00C2721B" w:rsidRDefault="00C2721B" w:rsidP="00A7361A">
      <w:pPr>
        <w:pStyle w:val="ListParagraph"/>
        <w:numPr>
          <w:ilvl w:val="2"/>
          <w:numId w:val="6"/>
        </w:numPr>
        <w:tabs>
          <w:tab w:val="left" w:pos="3168"/>
        </w:tabs>
      </w:pPr>
      <w:r>
        <w:t xml:space="preserve">So for a checkbox to configure it as selected, or checked use this code: </w:t>
      </w:r>
    </w:p>
    <w:p w14:paraId="54A5DDE7" w14:textId="2E8A1B70" w:rsidR="00C2721B" w:rsidRPr="004B2145" w:rsidRDefault="00C2721B" w:rsidP="00A7361A">
      <w:pPr>
        <w:pStyle w:val="ListParagraph"/>
        <w:numPr>
          <w:ilvl w:val="2"/>
          <w:numId w:val="6"/>
        </w:numPr>
        <w:tabs>
          <w:tab w:val="left" w:pos="3168"/>
        </w:tabs>
      </w:pPr>
      <w:r>
        <w:t>&lt;checkbox selected=”selected” text=”Pick Me”/&gt;</w:t>
      </w:r>
    </w:p>
    <w:p w14:paraId="45578B56" w14:textId="2D14DD1E" w:rsidR="00906ED3" w:rsidRDefault="00C2721B" w:rsidP="00A7361A">
      <w:pPr>
        <w:pStyle w:val="ListParagraph"/>
        <w:numPr>
          <w:ilvl w:val="1"/>
          <w:numId w:val="6"/>
        </w:numPr>
        <w:tabs>
          <w:tab w:val="left" w:pos="3168"/>
        </w:tabs>
      </w:pPr>
      <w:r w:rsidRPr="002E0D1D">
        <w:rPr>
          <w:b/>
        </w:rPr>
        <w:t>ID</w:t>
      </w:r>
      <w:r w:rsidR="00BC3D22" w:rsidRPr="002E0D1D">
        <w:rPr>
          <w:b/>
        </w:rPr>
        <w:t xml:space="preserve"> and name</w:t>
      </w:r>
      <w:r w:rsidR="00BC3D22" w:rsidRPr="004B2145">
        <w:t xml:space="preserve"> attributes</w:t>
      </w:r>
      <w:r w:rsidR="0082757C">
        <w:t xml:space="preserve"> – ID is what is often used with scripting and other program interactivity. </w:t>
      </w:r>
    </w:p>
    <w:p w14:paraId="5613E630" w14:textId="77777777" w:rsidR="00103EE7" w:rsidRDefault="00906ED3" w:rsidP="00103EE7">
      <w:pPr>
        <w:spacing w:after="0" w:line="240" w:lineRule="auto"/>
        <w:rPr>
          <w:rFonts w:asciiTheme="majorHAnsi" w:eastAsiaTheme="majorEastAsia" w:hAnsiTheme="majorHAnsi" w:cstheme="majorBidi"/>
          <w:bCs/>
          <w:color w:val="595959" w:themeColor="text1" w:themeTint="A6"/>
          <w:sz w:val="28"/>
          <w:szCs w:val="26"/>
        </w:rPr>
      </w:pPr>
      <w:r>
        <w:t xml:space="preserve">Again, although these seem ‘picky’ you will want to review these rules when you are debugging your code. Often student’s mistakes are because your syntax is incorrect or you did not follow the rules above. While editors can help identify these errors at design time, long term knowing about them will help you be a better web developer. </w:t>
      </w:r>
      <w:r w:rsidR="00103EE7" w:rsidRPr="00584C49">
        <w:t>XML has become integral to many technologies, including facilitating the ability to transfer data across web applications. In addition to your textbook readings, you should read about XML technologies. XML is used to store the data, and XSLT is used to manipulate and display the data. You will learn more about this next week. However, you need to know about the XML rules, because they apply to all web pages that are created using XHTML</w:t>
      </w:r>
    </w:p>
    <w:p w14:paraId="4F1B002D" w14:textId="77777777" w:rsidR="00103EE7" w:rsidRDefault="00103EE7" w:rsidP="00103EE7">
      <w:pPr>
        <w:spacing w:after="0" w:line="240" w:lineRule="auto"/>
        <w:rPr>
          <w:rFonts w:asciiTheme="majorHAnsi" w:eastAsiaTheme="majorEastAsia" w:hAnsiTheme="majorHAnsi" w:cstheme="majorBidi"/>
          <w:bCs/>
          <w:color w:val="595959" w:themeColor="text1" w:themeTint="A6"/>
          <w:sz w:val="28"/>
          <w:szCs w:val="26"/>
        </w:rPr>
      </w:pPr>
    </w:p>
    <w:p w14:paraId="54FB7D1D" w14:textId="5472B1C7" w:rsidR="00F774C1" w:rsidRPr="00103EE7" w:rsidRDefault="00F774C1" w:rsidP="00103EE7">
      <w:pPr>
        <w:spacing w:after="0" w:line="240" w:lineRule="auto"/>
        <w:rPr>
          <w:rFonts w:asciiTheme="majorHAnsi" w:eastAsiaTheme="majorEastAsia" w:hAnsiTheme="majorHAnsi" w:cstheme="majorBidi"/>
          <w:bCs/>
          <w:color w:val="595959" w:themeColor="text1" w:themeTint="A6"/>
          <w:sz w:val="28"/>
          <w:szCs w:val="26"/>
        </w:rPr>
      </w:pPr>
      <w:r w:rsidRPr="004B2145">
        <w:t>Review – what are some differences between HTML and XHTML?</w:t>
      </w:r>
    </w:p>
    <w:p w14:paraId="4EFB99CD" w14:textId="77777777" w:rsidR="00F774C1" w:rsidRPr="004B2145" w:rsidRDefault="00F774C1" w:rsidP="00A7361A">
      <w:pPr>
        <w:pStyle w:val="ListParagraph"/>
        <w:numPr>
          <w:ilvl w:val="0"/>
          <w:numId w:val="7"/>
        </w:numPr>
        <w:tabs>
          <w:tab w:val="left" w:pos="3168"/>
        </w:tabs>
      </w:pPr>
      <w:r w:rsidRPr="004B2145">
        <w:t>Case sensitivity</w:t>
      </w:r>
    </w:p>
    <w:p w14:paraId="25482644" w14:textId="77777777" w:rsidR="00F774C1" w:rsidRPr="004B2145" w:rsidRDefault="00F774C1" w:rsidP="00A7361A">
      <w:pPr>
        <w:pStyle w:val="ListParagraph"/>
        <w:numPr>
          <w:ilvl w:val="0"/>
          <w:numId w:val="7"/>
        </w:numPr>
        <w:tabs>
          <w:tab w:val="left" w:pos="3168"/>
        </w:tabs>
      </w:pPr>
      <w:r w:rsidRPr="004B2145">
        <w:t>Closing tags</w:t>
      </w:r>
    </w:p>
    <w:p w14:paraId="5BF0BB8B" w14:textId="77777777" w:rsidR="00F774C1" w:rsidRPr="004B2145" w:rsidRDefault="00F774C1" w:rsidP="00A7361A">
      <w:pPr>
        <w:pStyle w:val="ListParagraph"/>
        <w:numPr>
          <w:ilvl w:val="0"/>
          <w:numId w:val="7"/>
        </w:numPr>
        <w:tabs>
          <w:tab w:val="left" w:pos="3168"/>
        </w:tabs>
      </w:pPr>
      <w:r w:rsidRPr="004B2145">
        <w:t>Quoted attribute values</w:t>
      </w:r>
    </w:p>
    <w:p w14:paraId="3D57B038" w14:textId="77777777" w:rsidR="00F774C1" w:rsidRPr="004B2145" w:rsidRDefault="00F774C1" w:rsidP="00A7361A">
      <w:pPr>
        <w:pStyle w:val="ListParagraph"/>
        <w:numPr>
          <w:ilvl w:val="0"/>
          <w:numId w:val="7"/>
        </w:numPr>
        <w:tabs>
          <w:tab w:val="left" w:pos="3168"/>
        </w:tabs>
      </w:pPr>
      <w:r w:rsidRPr="004B2145">
        <w:t>Explicit attribute values</w:t>
      </w:r>
    </w:p>
    <w:p w14:paraId="68101D52" w14:textId="77777777" w:rsidR="00F774C1" w:rsidRPr="004B2145" w:rsidRDefault="00F774C1" w:rsidP="00A7361A">
      <w:pPr>
        <w:pStyle w:val="ListParagraph"/>
        <w:numPr>
          <w:ilvl w:val="0"/>
          <w:numId w:val="7"/>
        </w:numPr>
        <w:tabs>
          <w:tab w:val="left" w:pos="3168"/>
        </w:tabs>
      </w:pPr>
      <w:r w:rsidRPr="004B2145">
        <w:t>id and name attributes</w:t>
      </w:r>
    </w:p>
    <w:p w14:paraId="3D468224" w14:textId="70CF7160" w:rsidR="00F774C1" w:rsidRPr="00F774C1" w:rsidRDefault="00F774C1" w:rsidP="00A7361A">
      <w:pPr>
        <w:pStyle w:val="ListParagraph"/>
        <w:numPr>
          <w:ilvl w:val="0"/>
          <w:numId w:val="7"/>
        </w:numPr>
        <w:tabs>
          <w:tab w:val="left" w:pos="3168"/>
        </w:tabs>
      </w:pPr>
      <w:r>
        <w:t>Element nesting</w:t>
      </w:r>
    </w:p>
    <w:p w14:paraId="4CF78DBF" w14:textId="7AA5ADFF" w:rsidR="000348BC" w:rsidRDefault="000348BC" w:rsidP="0082757C">
      <w:pPr>
        <w:pStyle w:val="Heading2"/>
      </w:pPr>
      <w:r>
        <w:t>Organization of Elements</w:t>
      </w:r>
      <w:r w:rsidR="002E0D1D">
        <w:t xml:space="preserve"> in XHTML Documents</w:t>
      </w:r>
    </w:p>
    <w:p w14:paraId="6C78E707" w14:textId="77777777" w:rsidR="00C2721B" w:rsidRDefault="00C2721B" w:rsidP="0082757C">
      <w:r>
        <w:t xml:space="preserve">So, if XHTML must be well formed, that means that the tags must be nested in the correct order.  XHTML rules define the nesting order and you will learn more about this as you learn the tags. </w:t>
      </w:r>
      <w:r w:rsidRPr="000348BC">
        <w:t>There is a structure to these elements, for which elements can be nested within other tags</w:t>
      </w:r>
      <w:r>
        <w:t>.</w:t>
      </w:r>
    </w:p>
    <w:p w14:paraId="21E6A47D" w14:textId="65109DD1" w:rsidR="00C2721B" w:rsidRDefault="00C2721B" w:rsidP="0082757C">
      <w:r>
        <w:t xml:space="preserve">For now, it’s easy to group tags into two categories, container and leaf nodes. Remember that in XHTML, tags are referred to as ‘nodes’. </w:t>
      </w:r>
    </w:p>
    <w:p w14:paraId="38114982" w14:textId="3547433A" w:rsidR="00C2721B" w:rsidRPr="002E0D1D" w:rsidRDefault="00C2721B" w:rsidP="00A7361A">
      <w:pPr>
        <w:pStyle w:val="ListParagraph"/>
        <w:numPr>
          <w:ilvl w:val="0"/>
          <w:numId w:val="5"/>
        </w:numPr>
        <w:tabs>
          <w:tab w:val="left" w:pos="3168"/>
        </w:tabs>
        <w:rPr>
          <w:b/>
        </w:rPr>
      </w:pPr>
      <w:r w:rsidRPr="002E0D1D">
        <w:rPr>
          <w:b/>
        </w:rPr>
        <w:t>Container Nodes</w:t>
      </w:r>
    </w:p>
    <w:p w14:paraId="598DBE89" w14:textId="0FD9AF39" w:rsidR="002E0D1D" w:rsidRDefault="00C2721B" w:rsidP="00A7361A">
      <w:pPr>
        <w:pStyle w:val="ListParagraph"/>
        <w:numPr>
          <w:ilvl w:val="1"/>
          <w:numId w:val="5"/>
        </w:numPr>
        <w:tabs>
          <w:tab w:val="left" w:pos="3168"/>
        </w:tabs>
      </w:pPr>
      <w:r w:rsidRPr="0082757C">
        <w:t xml:space="preserve">Container nodes can contain other elements. You can only nest </w:t>
      </w:r>
      <w:r>
        <w:t>other nodes</w:t>
      </w:r>
      <w:r w:rsidRPr="0082757C">
        <w:t xml:space="preserve"> in a container node.</w:t>
      </w:r>
    </w:p>
    <w:p w14:paraId="1554F026" w14:textId="223A9D59" w:rsidR="002E0D1D" w:rsidRDefault="002E0D1D" w:rsidP="00A7361A">
      <w:pPr>
        <w:pStyle w:val="ListParagraph"/>
        <w:numPr>
          <w:ilvl w:val="1"/>
          <w:numId w:val="5"/>
        </w:numPr>
        <w:tabs>
          <w:tab w:val="left" w:pos="3168"/>
        </w:tabs>
      </w:pPr>
      <w:r>
        <w:t>&lt;p&gt;&lt;strong&gt;Welcome&lt;/strong&gt; to our house&lt;/p&gt;</w:t>
      </w:r>
      <w:r>
        <w:br/>
      </w:r>
    </w:p>
    <w:p w14:paraId="40933E75" w14:textId="2A1E11D2" w:rsidR="002E0D1D" w:rsidRPr="002E0D1D" w:rsidRDefault="001A41E2" w:rsidP="00A7361A">
      <w:pPr>
        <w:pStyle w:val="ListParagraph"/>
        <w:numPr>
          <w:ilvl w:val="0"/>
          <w:numId w:val="5"/>
        </w:numPr>
        <w:tabs>
          <w:tab w:val="left" w:pos="3168"/>
        </w:tabs>
        <w:rPr>
          <w:b/>
        </w:rPr>
      </w:pPr>
      <w:r>
        <w:rPr>
          <w:noProof/>
        </w:rPr>
        <mc:AlternateContent>
          <mc:Choice Requires="wps">
            <w:drawing>
              <wp:anchor distT="0" distB="0" distL="114300" distR="114300" simplePos="0" relativeHeight="251799552" behindDoc="0" locked="0" layoutInCell="1" allowOverlap="1" wp14:anchorId="5E9E7A7B" wp14:editId="00CDAEAF">
                <wp:simplePos x="0" y="0"/>
                <wp:positionH relativeFrom="column">
                  <wp:posOffset>2743200</wp:posOffset>
                </wp:positionH>
                <wp:positionV relativeFrom="paragraph">
                  <wp:posOffset>2724150</wp:posOffset>
                </wp:positionV>
                <wp:extent cx="3429000" cy="260985"/>
                <wp:effectExtent l="0" t="0" r="0" b="0"/>
                <wp:wrapThrough wrapText="bothSides">
                  <wp:wrapPolygon edited="0">
                    <wp:start x="0" y="0"/>
                    <wp:lineTo x="0" y="20571"/>
                    <wp:lineTo x="21440" y="20571"/>
                    <wp:lineTo x="21440" y="0"/>
                    <wp:lineTo x="0" y="0"/>
                  </wp:wrapPolygon>
                </wp:wrapThrough>
                <wp:docPr id="658436" name="Text Box 65843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1C7E17" w14:textId="72B77789" w:rsidR="00E31FBB" w:rsidRPr="004B5078" w:rsidRDefault="00E31FBB" w:rsidP="001A41E2">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21</w:t>
                            </w:r>
                            <w:r w:rsidR="00F82005">
                              <w:rPr>
                                <w:noProof/>
                              </w:rPr>
                              <w:fldChar w:fldCharType="end"/>
                            </w:r>
                            <w:r>
                              <w:t xml:space="preserve"> Sample Nesting Elements in 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36" o:spid="_x0000_s1030" type="#_x0000_t202" style="position:absolute;left:0;text-align:left;margin-left:3in;margin-top:214.5pt;width:270pt;height:20.5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" stroked="f">
                <v:textbox style="mso-fit-shape-to-text:t" inset="0,0,0,0">
                  <w:txbxContent>
                    <w:p w14:paraId="521C7E17" w14:textId="72B77789" w:rsidR="00E31FBB" w:rsidRPr="004B5078" w:rsidRDefault="00E31FBB" w:rsidP="001A41E2">
                      <w:pPr>
                        <w:pStyle w:val="Caption"/>
                        <w:jc w:val="right"/>
                        <w:rPr>
                          <w:noProof/>
                          <w:color w:val="404040" w:themeColor="text1" w:themeTint="BF"/>
                          <w:sz w:val="20"/>
                        </w:rPr>
                      </w:pPr>
                      <w:r>
                        <w:t xml:space="preserve">Figure </w:t>
                      </w:r>
                      <w:fldSimple w:instr=" SEQ Figure \* ARABIC ">
                        <w:r>
                          <w:rPr>
                            <w:noProof/>
                          </w:rPr>
                          <w:t>21</w:t>
                        </w:r>
                      </w:fldSimple>
                      <w:r>
                        <w:t xml:space="preserve"> Sample Nesting Elements in XHTML</w:t>
                      </w:r>
                    </w:p>
                  </w:txbxContent>
                </v:textbox>
                <w10:wrap type="through"/>
              </v:shape>
            </w:pict>
          </mc:Fallback>
        </mc:AlternateContent>
      </w:r>
      <w:r w:rsidR="00B219D3">
        <w:rPr>
          <w:noProof/>
        </w:rPr>
        <w:drawing>
          <wp:anchor distT="0" distB="0" distL="114300" distR="114300" simplePos="0" relativeHeight="251746304" behindDoc="0" locked="0" layoutInCell="1" allowOverlap="1" wp14:anchorId="2548588C" wp14:editId="438C97D4">
            <wp:simplePos x="0" y="0"/>
            <wp:positionH relativeFrom="margin">
              <wp:posOffset>2743200</wp:posOffset>
            </wp:positionH>
            <wp:positionV relativeFrom="paragraph">
              <wp:posOffset>147955</wp:posOffset>
            </wp:positionV>
            <wp:extent cx="3429000" cy="2519045"/>
            <wp:effectExtent l="25400" t="25400" r="25400" b="20955"/>
            <wp:wrapThrough wrapText="bothSides">
              <wp:wrapPolygon edited="0">
                <wp:start x="-160" y="-218"/>
                <wp:lineTo x="-160" y="21562"/>
                <wp:lineTo x="21600" y="21562"/>
                <wp:lineTo x="21600" y="-218"/>
                <wp:lineTo x="-160" y="-218"/>
              </wp:wrapPolygon>
            </wp:wrapThrough>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519045"/>
                    </a:xfrm>
                    <a:prstGeom prst="rect">
                      <a:avLst/>
                    </a:prstGeom>
                    <a:noFill/>
                    <a:ln>
                      <a:solidFill>
                        <a:srgbClr val="4F81BD"/>
                      </a:solidFill>
                    </a:ln>
                  </pic:spPr>
                </pic:pic>
              </a:graphicData>
            </a:graphic>
            <wp14:sizeRelH relativeFrom="page">
              <wp14:pctWidth>0</wp14:pctWidth>
            </wp14:sizeRelH>
            <wp14:sizeRelV relativeFrom="page">
              <wp14:pctHeight>0</wp14:pctHeight>
            </wp14:sizeRelV>
          </wp:anchor>
        </w:drawing>
      </w:r>
      <w:r w:rsidR="002E0D1D" w:rsidRPr="002E0D1D">
        <w:rPr>
          <w:b/>
        </w:rPr>
        <w:t>Leaf nodes</w:t>
      </w:r>
    </w:p>
    <w:p w14:paraId="0F2D6D86" w14:textId="59AC62EF" w:rsidR="00C2721B" w:rsidRDefault="00C2721B" w:rsidP="00A7361A">
      <w:pPr>
        <w:pStyle w:val="ListParagraph"/>
        <w:numPr>
          <w:ilvl w:val="1"/>
          <w:numId w:val="5"/>
        </w:numPr>
        <w:tabs>
          <w:tab w:val="left" w:pos="3168"/>
        </w:tabs>
      </w:pPr>
      <w:r w:rsidRPr="0082757C">
        <w:t>Leaf nodes do not contain other elements</w:t>
      </w:r>
      <w:r>
        <w:t>.</w:t>
      </w:r>
    </w:p>
    <w:p w14:paraId="504A9E6C" w14:textId="2FDD5DF2" w:rsidR="00C2721B" w:rsidRDefault="00C2721B" w:rsidP="00A7361A">
      <w:pPr>
        <w:pStyle w:val="ListParagraph"/>
        <w:numPr>
          <w:ilvl w:val="1"/>
          <w:numId w:val="5"/>
        </w:numPr>
        <w:tabs>
          <w:tab w:val="left" w:pos="3168"/>
        </w:tabs>
      </w:pPr>
      <w:r w:rsidRPr="0082757C">
        <w:t>A horizontal rule element</w:t>
      </w:r>
      <w:r>
        <w:t xml:space="preserve"> creates a line on the page with the &lt;hr /&gt; tag. This tag</w:t>
      </w:r>
      <w:r w:rsidRPr="0082757C">
        <w:t xml:space="preserve"> is not a container node. You can't nest another element inside of a &lt;hr /&gt; tag.</w:t>
      </w:r>
      <w:r>
        <w:t xml:space="preserve"> So the &lt;hr /&gt; tag is a leaf node. </w:t>
      </w:r>
    </w:p>
    <w:p w14:paraId="5CB92482" w14:textId="78D9C619" w:rsidR="00B219D3" w:rsidRDefault="00B219D3" w:rsidP="00B219D3">
      <w:pPr>
        <w:spacing w:after="0" w:line="240" w:lineRule="auto"/>
      </w:pPr>
      <w:r w:rsidRPr="00B219D3">
        <w:t xml:space="preserve">In the picture you can see the difference between container and leaf nodes. </w:t>
      </w:r>
    </w:p>
    <w:p w14:paraId="5591B348" w14:textId="77777777" w:rsidR="00B219D3" w:rsidRDefault="00B219D3" w:rsidP="00B219D3">
      <w:pPr>
        <w:spacing w:after="0" w:line="240" w:lineRule="auto"/>
      </w:pPr>
    </w:p>
    <w:p w14:paraId="5197A7D9" w14:textId="5456F328" w:rsidR="00B219D3" w:rsidRPr="00B219D3" w:rsidRDefault="00B219D3" w:rsidP="00B219D3">
      <w:pPr>
        <w:spacing w:after="0" w:line="240" w:lineRule="auto"/>
      </w:pPr>
      <w:r>
        <w:t xml:space="preserve">You can look at the W3 standards for XHTML fo find the nesting order for each tag. But, if you use an editor like Visual Studio or Dreamweaver or Expressions Web, the editor will check that for you. </w:t>
      </w:r>
    </w:p>
    <w:p w14:paraId="616175D9" w14:textId="77777777" w:rsidR="00880EFA" w:rsidRDefault="00880EFA" w:rsidP="002E0D1D">
      <w:pPr>
        <w:tabs>
          <w:tab w:val="left" w:pos="3168"/>
        </w:tabs>
        <w:rPr>
          <w:b/>
        </w:rPr>
      </w:pPr>
    </w:p>
    <w:p w14:paraId="63C7877B" w14:textId="27805FF4" w:rsidR="002E0D1D" w:rsidRDefault="002E0D1D" w:rsidP="002E0D1D">
      <w:pPr>
        <w:tabs>
          <w:tab w:val="left" w:pos="3168"/>
        </w:tabs>
        <w:rPr>
          <w:b/>
        </w:rPr>
      </w:pPr>
      <w:r w:rsidRPr="002E0D1D">
        <w:rPr>
          <w:b/>
        </w:rPr>
        <w:t>Block and Inline Elements</w:t>
      </w:r>
    </w:p>
    <w:p w14:paraId="25AC223A" w14:textId="57A9D386" w:rsidR="002E0D1D" w:rsidRPr="002E0D1D" w:rsidRDefault="002E0D1D" w:rsidP="002E0D1D">
      <w:pPr>
        <w:tabs>
          <w:tab w:val="left" w:pos="3168"/>
        </w:tabs>
      </w:pPr>
      <w:r w:rsidRPr="002E0D1D">
        <w:t xml:space="preserve">This is just another way to think about elements. </w:t>
      </w:r>
    </w:p>
    <w:p w14:paraId="280DFC2C" w14:textId="77777777" w:rsidR="002E0D1D" w:rsidRDefault="002E0D1D" w:rsidP="00A7361A">
      <w:pPr>
        <w:pStyle w:val="ListParagraph"/>
        <w:numPr>
          <w:ilvl w:val="0"/>
          <w:numId w:val="5"/>
        </w:numPr>
        <w:tabs>
          <w:tab w:val="left" w:pos="3168"/>
        </w:tabs>
      </w:pPr>
      <w:r w:rsidRPr="002E0D1D">
        <w:rPr>
          <w:b/>
        </w:rPr>
        <w:t>Block</w:t>
      </w:r>
      <w:r w:rsidRPr="000348BC">
        <w:t xml:space="preserve"> elements</w:t>
      </w:r>
      <w:r>
        <w:t xml:space="preserve"> </w:t>
      </w:r>
    </w:p>
    <w:p w14:paraId="37D4E52D" w14:textId="77777777" w:rsidR="002E0D1D" w:rsidRDefault="002E0D1D" w:rsidP="00A7361A">
      <w:pPr>
        <w:pStyle w:val="ListParagraph"/>
        <w:numPr>
          <w:ilvl w:val="1"/>
          <w:numId w:val="8"/>
        </w:numPr>
        <w:tabs>
          <w:tab w:val="left" w:pos="3168"/>
        </w:tabs>
      </w:pPr>
      <w:r>
        <w:t>These block elements</w:t>
      </w:r>
      <w:r w:rsidRPr="000348BC">
        <w:t xml:space="preserve"> are used to enclose content, like tables, headings, and paragraphs.</w:t>
      </w:r>
    </w:p>
    <w:p w14:paraId="6C715A6A" w14:textId="77777777" w:rsidR="002E0D1D" w:rsidRPr="000348BC" w:rsidRDefault="002E0D1D" w:rsidP="00A7361A">
      <w:pPr>
        <w:pStyle w:val="ListParagraph"/>
        <w:numPr>
          <w:ilvl w:val="1"/>
          <w:numId w:val="8"/>
        </w:numPr>
      </w:pPr>
      <w:r>
        <w:t xml:space="preserve">Some elements will often (but not always) insert a line break at the end of the content when it’s displayed. &lt;span&gt; is an example of a block element, but, it does not insert a carriage return. </w:t>
      </w:r>
    </w:p>
    <w:p w14:paraId="5472859A" w14:textId="398BC9A8" w:rsidR="002E0D1D" w:rsidRDefault="002E0D1D" w:rsidP="00A7361A">
      <w:pPr>
        <w:pStyle w:val="ListParagraph"/>
        <w:numPr>
          <w:ilvl w:val="1"/>
          <w:numId w:val="5"/>
        </w:numPr>
        <w:tabs>
          <w:tab w:val="left" w:pos="3168"/>
        </w:tabs>
      </w:pPr>
      <w:r w:rsidRPr="002E0D1D">
        <w:rPr>
          <w:b/>
        </w:rPr>
        <w:t>Block</w:t>
      </w:r>
      <w:r w:rsidRPr="000348BC">
        <w:t xml:space="preserve"> elements</w:t>
      </w:r>
      <w:r>
        <w:t xml:space="preserve"> such as the P tag,</w:t>
      </w:r>
      <w:r w:rsidRPr="000348BC">
        <w:t xml:space="preserve"> insert a line break at the end of the content when it’s displayed</w:t>
      </w:r>
      <w:r w:rsidR="00E672FE">
        <w:br/>
      </w:r>
    </w:p>
    <w:p w14:paraId="32C5D7FF" w14:textId="77777777" w:rsidR="002E0D1D" w:rsidRDefault="002E0D1D" w:rsidP="00A7361A">
      <w:pPr>
        <w:pStyle w:val="ListParagraph"/>
        <w:numPr>
          <w:ilvl w:val="0"/>
          <w:numId w:val="8"/>
        </w:numPr>
      </w:pPr>
      <w:r w:rsidRPr="002E0D1D">
        <w:rPr>
          <w:b/>
        </w:rPr>
        <w:t>Inline</w:t>
      </w:r>
      <w:r w:rsidRPr="000348BC">
        <w:t xml:space="preserve"> elements </w:t>
      </w:r>
    </w:p>
    <w:p w14:paraId="4EBC392C" w14:textId="36E5A6C8" w:rsidR="002E0D1D" w:rsidRPr="002E0D1D" w:rsidRDefault="002E0D1D" w:rsidP="00A7361A">
      <w:pPr>
        <w:pStyle w:val="ListParagraph"/>
        <w:numPr>
          <w:ilvl w:val="1"/>
          <w:numId w:val="8"/>
        </w:numPr>
      </w:pPr>
      <w:r>
        <w:t>Inline</w:t>
      </w:r>
      <w:r w:rsidRPr="000348BC">
        <w:t xml:space="preserve"> elements format content styles, like bold, italic and underline in Word</w:t>
      </w:r>
      <w:r w:rsidRPr="002E0D1D">
        <w:rPr>
          <w:b/>
        </w:rPr>
        <w:t xml:space="preserve"> </w:t>
      </w:r>
    </w:p>
    <w:p w14:paraId="273B40DC" w14:textId="25EA30F1" w:rsidR="002E0D1D" w:rsidRPr="000348BC" w:rsidRDefault="002E0D1D" w:rsidP="00A7361A">
      <w:pPr>
        <w:pStyle w:val="ListParagraph"/>
        <w:numPr>
          <w:ilvl w:val="1"/>
          <w:numId w:val="8"/>
        </w:numPr>
      </w:pPr>
      <w:r w:rsidRPr="002E0D1D">
        <w:rPr>
          <w:b/>
        </w:rPr>
        <w:t>Inline</w:t>
      </w:r>
      <w:r w:rsidRPr="000348BC">
        <w:t xml:space="preserve"> elements format the content and do not move the cursor to the next line. </w:t>
      </w:r>
    </w:p>
    <w:p w14:paraId="7965F569" w14:textId="0176F83C" w:rsidR="002E0D1D" w:rsidRDefault="002E0D1D" w:rsidP="00A7361A">
      <w:pPr>
        <w:pStyle w:val="ListParagraph"/>
        <w:numPr>
          <w:ilvl w:val="1"/>
          <w:numId w:val="8"/>
        </w:numPr>
      </w:pPr>
      <w:r w:rsidRPr="000348BC">
        <w:t>Block elements CANNOT be nested in</w:t>
      </w:r>
      <w:r>
        <w:t>side</w:t>
      </w:r>
      <w:r w:rsidRPr="000348BC">
        <w:t xml:space="preserve"> inline elements</w:t>
      </w:r>
      <w:r>
        <w:t xml:space="preserve"> </w:t>
      </w:r>
    </w:p>
    <w:p w14:paraId="61A36C34" w14:textId="74FEC250" w:rsidR="000348BC" w:rsidRPr="000348BC" w:rsidRDefault="000348BC" w:rsidP="0082757C"/>
    <w:p w14:paraId="5005C03D" w14:textId="0E163797" w:rsidR="000348BC" w:rsidRDefault="00880EFA" w:rsidP="00880EFA">
      <w:pPr>
        <w:pStyle w:val="Heading2"/>
      </w:pPr>
      <w:r>
        <w:rPr>
          <w:noProof/>
        </w:rPr>
        <w:t>XHTML Versions</w:t>
      </w:r>
    </w:p>
    <w:p w14:paraId="2BFA3607" w14:textId="031945FC" w:rsidR="0043482E" w:rsidRPr="00395081" w:rsidRDefault="00F82005" w:rsidP="00B72457">
      <w:pPr>
        <w:tabs>
          <w:tab w:val="left" w:pos="3168"/>
        </w:tabs>
      </w:pPr>
      <w:hyperlink r:id="rId19" w:history="1">
        <w:r w:rsidR="00B72457" w:rsidRPr="00B72457">
          <w:rPr>
            <w:rStyle w:val="Hyperlink"/>
            <w:b/>
          </w:rPr>
          <w:t>XHTML 1.0</w:t>
        </w:r>
      </w:hyperlink>
      <w:r w:rsidR="00B72457" w:rsidRPr="00B72457">
        <w:rPr>
          <w:b/>
        </w:rPr>
        <w:t xml:space="preserve"> – 2000,</w:t>
      </w:r>
      <w:r w:rsidR="00B72457">
        <w:t xml:space="preserve"> </w:t>
      </w:r>
      <w:r w:rsidR="0043482E" w:rsidRPr="00395081">
        <w:t xml:space="preserve">is a combination of HTML 4.0, updated to support the Extensible Markup Language (XML). </w:t>
      </w:r>
    </w:p>
    <w:p w14:paraId="0E18DC16" w14:textId="2E55F0F2" w:rsidR="00B72457" w:rsidRPr="004A6F74" w:rsidRDefault="00B72457" w:rsidP="00A7361A">
      <w:pPr>
        <w:pStyle w:val="ListParagraph"/>
        <w:numPr>
          <w:ilvl w:val="0"/>
          <w:numId w:val="9"/>
        </w:numPr>
        <w:tabs>
          <w:tab w:val="left" w:pos="3168"/>
        </w:tabs>
      </w:pPr>
      <w:r w:rsidRPr="00B72457">
        <w:rPr>
          <w:b/>
        </w:rPr>
        <w:t>Transitional</w:t>
      </w:r>
      <w:r w:rsidRPr="004A6F74">
        <w:t xml:space="preserve"> – </w:t>
      </w:r>
      <w:r w:rsidR="003158BF">
        <w:t xml:space="preserve">This version </w:t>
      </w:r>
      <w:r w:rsidRPr="004A6F74">
        <w:t>still supports deprecated elements</w:t>
      </w:r>
      <w:r w:rsidR="003158BF">
        <w:t xml:space="preserve"> and is more commonly used.</w:t>
      </w:r>
    </w:p>
    <w:p w14:paraId="6ABFDF67" w14:textId="16850792" w:rsidR="00B72457" w:rsidRDefault="00B72457" w:rsidP="00A7361A">
      <w:pPr>
        <w:pStyle w:val="ListParagraph"/>
        <w:numPr>
          <w:ilvl w:val="0"/>
          <w:numId w:val="9"/>
        </w:numPr>
        <w:tabs>
          <w:tab w:val="left" w:pos="3168"/>
        </w:tabs>
      </w:pPr>
      <w:r w:rsidRPr="00B72457">
        <w:rPr>
          <w:b/>
        </w:rPr>
        <w:t>Strict</w:t>
      </w:r>
      <w:r w:rsidRPr="004A6F74">
        <w:t xml:space="preserve"> – </w:t>
      </w:r>
      <w:r w:rsidR="003158BF">
        <w:t xml:space="preserve">This version </w:t>
      </w:r>
      <w:r w:rsidRPr="004A6F74">
        <w:t>does not support deprecated elements</w:t>
      </w:r>
      <w:r w:rsidR="003158BF">
        <w:t xml:space="preserve">. </w:t>
      </w:r>
    </w:p>
    <w:p w14:paraId="019AB30E" w14:textId="02BFBD2A" w:rsidR="005D2C5C" w:rsidRDefault="00B72457" w:rsidP="00A7361A">
      <w:pPr>
        <w:pStyle w:val="ListParagraph"/>
        <w:numPr>
          <w:ilvl w:val="0"/>
          <w:numId w:val="9"/>
        </w:numPr>
      </w:pPr>
      <w:r>
        <w:t xml:space="preserve">If you are looking for a review of the tags, check out the </w:t>
      </w:r>
      <w:hyperlink r:id="rId20" w:history="1">
        <w:r w:rsidRPr="00B72457">
          <w:rPr>
            <w:rStyle w:val="Hyperlink"/>
          </w:rPr>
          <w:t>W3Schools HTML 4.01 / XHTML 1.0 Reference</w:t>
        </w:r>
      </w:hyperlink>
      <w:r>
        <w:t xml:space="preserve">. You can see that some tags (elements) are deprecated. </w:t>
      </w:r>
    </w:p>
    <w:p w14:paraId="60EB4AB3" w14:textId="701C0FD4" w:rsidR="003158BF" w:rsidRDefault="003158BF" w:rsidP="00A7361A">
      <w:pPr>
        <w:pStyle w:val="ListParagraph"/>
        <w:numPr>
          <w:ilvl w:val="0"/>
          <w:numId w:val="9"/>
        </w:numPr>
      </w:pPr>
      <w:r w:rsidRPr="003158BF">
        <w:rPr>
          <w:b/>
        </w:rPr>
        <w:t>Frames</w:t>
      </w:r>
      <w:r>
        <w:t xml:space="preserve"> are used to show two or more web pages at one time, within one browser window. If you use frames, which we will talk about later, this version will support them. </w:t>
      </w:r>
    </w:p>
    <w:p w14:paraId="3CE496E5" w14:textId="5F664536" w:rsidR="00B72457" w:rsidRPr="00B72457" w:rsidRDefault="00F82005" w:rsidP="00B72457">
      <w:hyperlink r:id="rId21" w:history="1">
        <w:r w:rsidR="00B72457" w:rsidRPr="006307D1">
          <w:rPr>
            <w:rStyle w:val="Hyperlink"/>
            <w:b/>
          </w:rPr>
          <w:t>XHTML 1.1</w:t>
        </w:r>
      </w:hyperlink>
      <w:r w:rsidR="00B72457" w:rsidRPr="006307D1">
        <w:rPr>
          <w:b/>
        </w:rPr>
        <w:t xml:space="preserve"> –</w:t>
      </w:r>
      <w:r w:rsidR="00B72457" w:rsidRPr="00B72457">
        <w:t xml:space="preserve"> 2001</w:t>
      </w:r>
      <w:r w:rsidR="00F774C1">
        <w:t xml:space="preserve"> </w:t>
      </w:r>
      <w:hyperlink r:id="rId22" w:history="1">
        <w:r w:rsidR="00F774C1" w:rsidRPr="004A6F74">
          <w:rPr>
            <w:rStyle w:val="Hyperlink"/>
          </w:rPr>
          <w:t>http://www.w3.org/TR/xhtml11/</w:t>
        </w:r>
      </w:hyperlink>
      <w:r w:rsidR="00F774C1">
        <w:rPr>
          <w:rStyle w:val="Hyperlink"/>
        </w:rPr>
        <w:t xml:space="preserve"> </w:t>
      </w:r>
    </w:p>
    <w:p w14:paraId="1E907AA1" w14:textId="2280C108" w:rsidR="00A40298" w:rsidRPr="00B72457" w:rsidRDefault="003158BF" w:rsidP="00A7361A">
      <w:pPr>
        <w:pStyle w:val="ListParagraph"/>
        <w:numPr>
          <w:ilvl w:val="0"/>
          <w:numId w:val="10"/>
        </w:numPr>
      </w:pPr>
      <w:r>
        <w:t xml:space="preserve">Modularized 1.0 into groups. So each module has a collection of nodes (elements/tags) and attributes.  But this is only a logical collection. </w:t>
      </w:r>
      <w:r w:rsidR="00A40298">
        <w:t>D</w:t>
      </w:r>
      <w:r w:rsidR="00A40298" w:rsidRPr="00B72457">
        <w:t xml:space="preserve">rops </w:t>
      </w:r>
      <w:r w:rsidR="00A40298">
        <w:t xml:space="preserve">support for </w:t>
      </w:r>
      <w:r w:rsidR="00A40298" w:rsidRPr="00B72457">
        <w:t>frames</w:t>
      </w:r>
      <w:r w:rsidR="00A40298">
        <w:t>.</w:t>
      </w:r>
      <w:r w:rsidR="00F774C1">
        <w:t xml:space="preserve"> Most</w:t>
      </w:r>
      <w:r w:rsidR="00F774C1" w:rsidRPr="004A6F74">
        <w:t xml:space="preserve"> browsers support it</w:t>
      </w:r>
    </w:p>
    <w:p w14:paraId="77D5E90F" w14:textId="32F64F88" w:rsidR="00B72457" w:rsidRPr="00B72457" w:rsidRDefault="00B72457" w:rsidP="00A7361A">
      <w:pPr>
        <w:pStyle w:val="ListParagraph"/>
        <w:numPr>
          <w:ilvl w:val="0"/>
          <w:numId w:val="10"/>
        </w:numPr>
      </w:pPr>
      <w:r w:rsidRPr="003158BF">
        <w:rPr>
          <w:b/>
        </w:rPr>
        <w:t>Transitional</w:t>
      </w:r>
      <w:r w:rsidRPr="00B72457">
        <w:t xml:space="preserve"> – </w:t>
      </w:r>
      <w:r w:rsidR="003158BF">
        <w:t xml:space="preserve">This version </w:t>
      </w:r>
      <w:r w:rsidRPr="00B72457">
        <w:t>still supports deprecated elements</w:t>
      </w:r>
      <w:r w:rsidR="003158BF">
        <w:t xml:space="preserve">. This is most commonly used in this version. </w:t>
      </w:r>
    </w:p>
    <w:p w14:paraId="645AD3B7" w14:textId="7B395F87" w:rsidR="00B72457" w:rsidRPr="00B72457" w:rsidRDefault="00B72457" w:rsidP="00A7361A">
      <w:pPr>
        <w:pStyle w:val="ListParagraph"/>
        <w:numPr>
          <w:ilvl w:val="0"/>
          <w:numId w:val="10"/>
        </w:numPr>
      </w:pPr>
      <w:r w:rsidRPr="00B72457">
        <w:t xml:space="preserve">Strict – </w:t>
      </w:r>
      <w:r w:rsidR="003158BF">
        <w:t xml:space="preserve">This version </w:t>
      </w:r>
      <w:r w:rsidRPr="00B72457">
        <w:t>does not support deprecated elements</w:t>
      </w:r>
      <w:r w:rsidR="003158BF">
        <w:t>. Errors in syntax are not well tolerated.</w:t>
      </w:r>
    </w:p>
    <w:p w14:paraId="7CCC244C" w14:textId="16A5D14B" w:rsidR="00B72457" w:rsidRPr="00B72457" w:rsidRDefault="00F82005" w:rsidP="00B72457">
      <w:pPr>
        <w:tabs>
          <w:tab w:val="left" w:pos="3168"/>
        </w:tabs>
        <w:rPr>
          <w:b/>
        </w:rPr>
      </w:pPr>
      <w:hyperlink r:id="rId23" w:history="1">
        <w:r w:rsidR="00B72457" w:rsidRPr="00B72457">
          <w:rPr>
            <w:rStyle w:val="Hyperlink"/>
            <w:b/>
          </w:rPr>
          <w:t>XHTML 2.0</w:t>
        </w:r>
      </w:hyperlink>
      <w:r w:rsidR="00F774C1">
        <w:rPr>
          <w:rStyle w:val="Hyperlink"/>
          <w:b/>
        </w:rPr>
        <w:t xml:space="preserve"> </w:t>
      </w:r>
      <w:r w:rsidR="00F774C1">
        <w:t xml:space="preserve">Latest Version </w:t>
      </w:r>
      <w:hyperlink r:id="rId24" w:history="1">
        <w:r w:rsidR="00F774C1" w:rsidRPr="004A6F74">
          <w:rPr>
            <w:rStyle w:val="Hyperlink"/>
          </w:rPr>
          <w:t>http://www.w3.org/TR/xhtml2/</w:t>
        </w:r>
      </w:hyperlink>
    </w:p>
    <w:p w14:paraId="2E02F4D7" w14:textId="77777777" w:rsidR="00A40298" w:rsidRPr="00A40298" w:rsidRDefault="00A40298" w:rsidP="00A7361A">
      <w:pPr>
        <w:pStyle w:val="ListParagraph"/>
        <w:numPr>
          <w:ilvl w:val="0"/>
          <w:numId w:val="11"/>
        </w:numPr>
        <w:tabs>
          <w:tab w:val="left" w:pos="3168"/>
        </w:tabs>
        <w:rPr>
          <w:b/>
        </w:rPr>
      </w:pPr>
      <w:r w:rsidRPr="00A40298">
        <w:rPr>
          <w:b/>
        </w:rPr>
        <w:t>Status</w:t>
      </w:r>
    </w:p>
    <w:p w14:paraId="70367AE1" w14:textId="3DC6800F" w:rsidR="003158BF" w:rsidRDefault="003158BF" w:rsidP="00A7361A">
      <w:pPr>
        <w:pStyle w:val="ListParagraph"/>
        <w:numPr>
          <w:ilvl w:val="1"/>
          <w:numId w:val="11"/>
        </w:numPr>
        <w:tabs>
          <w:tab w:val="left" w:pos="3168"/>
        </w:tabs>
      </w:pPr>
      <w:r w:rsidRPr="00584C49">
        <w:t xml:space="preserve">XHTML 2.0 </w:t>
      </w:r>
      <w:r>
        <w:t xml:space="preserve">never made it to the final stages, but it’s interesting looking at the organization of the modules. Why? HTML 5 actually includes a similar organizational structure. </w:t>
      </w:r>
    </w:p>
    <w:p w14:paraId="3C9C2022" w14:textId="77777777" w:rsidR="00BB1030" w:rsidRDefault="00BB1030" w:rsidP="00A7361A">
      <w:pPr>
        <w:pStyle w:val="ListParagraph"/>
        <w:numPr>
          <w:ilvl w:val="1"/>
          <w:numId w:val="11"/>
        </w:numPr>
        <w:tabs>
          <w:tab w:val="left" w:pos="3168"/>
        </w:tabs>
      </w:pPr>
      <w:r>
        <w:t xml:space="preserve">Never was fully accepted and work on the </w:t>
      </w:r>
      <w:hyperlink r:id="rId25" w:history="1">
        <w:r w:rsidRPr="006307D1">
          <w:rPr>
            <w:rStyle w:val="Hyperlink"/>
          </w:rPr>
          <w:t>Working Draft</w:t>
        </w:r>
      </w:hyperlink>
      <w:r>
        <w:t xml:space="preserve"> </w:t>
      </w:r>
      <w:r w:rsidRPr="006307D1">
        <w:t>26 July 2006</w:t>
      </w:r>
    </w:p>
    <w:p w14:paraId="27F93DF4" w14:textId="1FCA7F8D" w:rsidR="00A40298" w:rsidRDefault="00A40298" w:rsidP="00A7361A">
      <w:pPr>
        <w:pStyle w:val="ListParagraph"/>
        <w:numPr>
          <w:ilvl w:val="1"/>
          <w:numId w:val="11"/>
        </w:numPr>
        <w:tabs>
          <w:tab w:val="left" w:pos="3168"/>
        </w:tabs>
      </w:pPr>
      <w:r w:rsidRPr="00584C49">
        <w:t>XHTML 2.0 contains even more changes than XHTML 1.0.</w:t>
      </w:r>
    </w:p>
    <w:p w14:paraId="4C89860D" w14:textId="419C9801" w:rsidR="00BB1030" w:rsidRPr="006307D1" w:rsidRDefault="00BB1030" w:rsidP="00A7361A">
      <w:pPr>
        <w:pStyle w:val="ListParagraph"/>
        <w:numPr>
          <w:ilvl w:val="1"/>
          <w:numId w:val="11"/>
        </w:numPr>
        <w:tabs>
          <w:tab w:val="left" w:pos="3168"/>
        </w:tabs>
      </w:pPr>
      <w:r>
        <w:t xml:space="preserve">2004 </w:t>
      </w:r>
      <w:r>
        <w:rPr>
          <w:rFonts w:eastAsia="Times New Roman" w:cs="Times New Roman"/>
        </w:rPr>
        <w:t xml:space="preserve">Apple, Mozilla, and Opera wanted to work on a different approach and formed </w:t>
      </w:r>
      <w:hyperlink r:id="rId26" w:history="1">
        <w:r w:rsidRPr="00D06EC4">
          <w:rPr>
            <w:rStyle w:val="Hyperlink"/>
            <w:rFonts w:eastAsia="Times New Roman" w:cs="Times New Roman"/>
          </w:rPr>
          <w:t>WHATWG</w:t>
        </w:r>
      </w:hyperlink>
      <w:r w:rsidR="00A40298">
        <w:rPr>
          <w:rFonts w:eastAsia="Times New Roman" w:cs="Times New Roman"/>
        </w:rPr>
        <w:br/>
      </w:r>
    </w:p>
    <w:p w14:paraId="7E22E338" w14:textId="67CD6AF6" w:rsidR="00A40298" w:rsidRPr="00A40298" w:rsidRDefault="00A40298" w:rsidP="00A7361A">
      <w:pPr>
        <w:pStyle w:val="ListParagraph"/>
        <w:numPr>
          <w:ilvl w:val="0"/>
          <w:numId w:val="11"/>
        </w:numPr>
        <w:tabs>
          <w:tab w:val="left" w:pos="3168"/>
        </w:tabs>
        <w:rPr>
          <w:b/>
        </w:rPr>
      </w:pPr>
      <w:r w:rsidRPr="00A40298">
        <w:rPr>
          <w:b/>
        </w:rPr>
        <w:t xml:space="preserve">XHTML 2 logically organizes elements into modules. </w:t>
      </w:r>
    </w:p>
    <w:p w14:paraId="3E996142" w14:textId="715BBC1F" w:rsidR="00B72457" w:rsidRDefault="00B72457" w:rsidP="00A7361A">
      <w:pPr>
        <w:pStyle w:val="ListParagraph"/>
        <w:numPr>
          <w:ilvl w:val="1"/>
          <w:numId w:val="11"/>
        </w:numPr>
        <w:tabs>
          <w:tab w:val="left" w:pos="3168"/>
        </w:tabs>
      </w:pPr>
      <w:r w:rsidRPr="00584C49">
        <w:t xml:space="preserve">Many elements and attributes are deprecated, no longer supported in the standards. </w:t>
      </w:r>
    </w:p>
    <w:p w14:paraId="0EEECBD0" w14:textId="0C57054F" w:rsidR="000348BC" w:rsidRPr="000348BC" w:rsidRDefault="000348BC" w:rsidP="00A7361A">
      <w:pPr>
        <w:pStyle w:val="ListParagraph"/>
        <w:numPr>
          <w:ilvl w:val="1"/>
          <w:numId w:val="11"/>
        </w:numPr>
        <w:tabs>
          <w:tab w:val="left" w:pos="3168"/>
        </w:tabs>
      </w:pPr>
      <w:r w:rsidRPr="000348BC">
        <w:t xml:space="preserve">Nesting elements becomes even more formalized. </w:t>
      </w:r>
    </w:p>
    <w:p w14:paraId="331D868F" w14:textId="49BCF878" w:rsidR="00A40298" w:rsidRDefault="00A40298" w:rsidP="00A7361A">
      <w:pPr>
        <w:pStyle w:val="ListParagraph"/>
        <w:numPr>
          <w:ilvl w:val="1"/>
          <w:numId w:val="11"/>
        </w:numPr>
        <w:tabs>
          <w:tab w:val="left" w:pos="3168"/>
        </w:tabs>
      </w:pPr>
      <w:r>
        <w:t xml:space="preserve">In XHTML modularization each module is organized and pertains to a group of elements. </w:t>
      </w:r>
    </w:p>
    <w:p w14:paraId="0EBFE95A" w14:textId="5C228B5A" w:rsidR="00A40298" w:rsidRDefault="00A40298" w:rsidP="00A7361A">
      <w:pPr>
        <w:pStyle w:val="ListParagraph"/>
        <w:numPr>
          <w:ilvl w:val="1"/>
          <w:numId w:val="11"/>
        </w:numPr>
        <w:tabs>
          <w:tab w:val="left" w:pos="3168"/>
        </w:tabs>
      </w:pPr>
      <w:r w:rsidRPr="000348BC">
        <w:t xml:space="preserve">You have already seen the tags in the </w:t>
      </w:r>
      <w:r w:rsidRPr="00A40298">
        <w:rPr>
          <w:b/>
        </w:rPr>
        <w:t>Document</w:t>
      </w:r>
      <w:r w:rsidRPr="000348BC">
        <w:t xml:space="preserve"> Module</w:t>
      </w:r>
      <w:r>
        <w:t xml:space="preserve">. The main modules are Document which has to do with the base structure of the document, </w:t>
      </w:r>
      <w:r w:rsidRPr="00A40298">
        <w:rPr>
          <w:b/>
        </w:rPr>
        <w:t>Structural</w:t>
      </w:r>
      <w:r>
        <w:t xml:space="preserve"> which are elements that contain other content, </w:t>
      </w:r>
      <w:r w:rsidRPr="00A40298">
        <w:rPr>
          <w:b/>
        </w:rPr>
        <w:t>Text</w:t>
      </w:r>
      <w:r>
        <w:t xml:space="preserve"> used for formatting text, </w:t>
      </w:r>
      <w:r w:rsidRPr="00A40298">
        <w:rPr>
          <w:b/>
        </w:rPr>
        <w:t>Hypertext</w:t>
      </w:r>
      <w:r>
        <w:t xml:space="preserve"> for links and List for managing data, ordered and unordered lists, </w:t>
      </w:r>
      <w:r w:rsidRPr="00A40298">
        <w:rPr>
          <w:b/>
        </w:rPr>
        <w:t>Forms</w:t>
      </w:r>
      <w:r>
        <w:t xml:space="preserve"> contains form elements. </w:t>
      </w:r>
    </w:p>
    <w:p w14:paraId="172DA763" w14:textId="6EB1344E" w:rsidR="00A40298" w:rsidRPr="00A40298" w:rsidRDefault="001A41E2" w:rsidP="00A40298">
      <w:pPr>
        <w:tabs>
          <w:tab w:val="left" w:pos="3168"/>
        </w:tabs>
        <w:rPr>
          <w:b/>
        </w:rPr>
      </w:pPr>
      <w:r>
        <w:rPr>
          <w:noProof/>
        </w:rPr>
        <mc:AlternateContent>
          <mc:Choice Requires="wps">
            <w:drawing>
              <wp:anchor distT="0" distB="0" distL="114300" distR="114300" simplePos="0" relativeHeight="251801600" behindDoc="0" locked="0" layoutInCell="1" allowOverlap="1" wp14:anchorId="1F3081A9" wp14:editId="22EAE479">
                <wp:simplePos x="0" y="0"/>
                <wp:positionH relativeFrom="column">
                  <wp:posOffset>1598295</wp:posOffset>
                </wp:positionH>
                <wp:positionV relativeFrom="paragraph">
                  <wp:posOffset>2094230</wp:posOffset>
                </wp:positionV>
                <wp:extent cx="4688205" cy="260985"/>
                <wp:effectExtent l="0" t="0" r="0" b="0"/>
                <wp:wrapThrough wrapText="bothSides">
                  <wp:wrapPolygon edited="0">
                    <wp:start x="0" y="0"/>
                    <wp:lineTo x="0" y="20571"/>
                    <wp:lineTo x="21533" y="20571"/>
                    <wp:lineTo x="21533" y="0"/>
                    <wp:lineTo x="0" y="0"/>
                  </wp:wrapPolygon>
                </wp:wrapThrough>
                <wp:docPr id="658439" name="Text Box 658439"/>
                <wp:cNvGraphicFramePr/>
                <a:graphic xmlns:a="http://schemas.openxmlformats.org/drawingml/2006/main">
                  <a:graphicData uri="http://schemas.microsoft.com/office/word/2010/wordprocessingShape">
                    <wps:wsp>
                      <wps:cNvSpPr txBox="1"/>
                      <wps:spPr>
                        <a:xfrm>
                          <a:off x="0" y="0"/>
                          <a:ext cx="46882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F1AB57B" w14:textId="32841729" w:rsidR="00E31FBB" w:rsidRPr="00B016E0" w:rsidRDefault="00E31FBB" w:rsidP="001A41E2">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22</w:t>
                            </w:r>
                            <w:r w:rsidR="00F82005">
                              <w:rPr>
                                <w:noProof/>
                              </w:rPr>
                              <w:fldChar w:fldCharType="end"/>
                            </w:r>
                            <w:r>
                              <w:t xml:space="preserve"> XHTML 2 Modules and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39" o:spid="_x0000_s1031" type="#_x0000_t202" style="position:absolute;margin-left:125.85pt;margin-top:164.9pt;width:369.15pt;height:20.5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" stroked="f">
                <v:textbox style="mso-fit-shape-to-text:t" inset="0,0,0,0">
                  <w:txbxContent>
                    <w:p w14:paraId="6F1AB57B" w14:textId="32841729" w:rsidR="00E31FBB" w:rsidRPr="00B016E0" w:rsidRDefault="00E31FBB" w:rsidP="001A41E2">
                      <w:pPr>
                        <w:pStyle w:val="Caption"/>
                        <w:jc w:val="right"/>
                        <w:rPr>
                          <w:noProof/>
                          <w:color w:val="404040" w:themeColor="text1" w:themeTint="BF"/>
                          <w:sz w:val="20"/>
                        </w:rPr>
                      </w:pPr>
                      <w:r>
                        <w:t xml:space="preserve">Figure </w:t>
                      </w:r>
                      <w:fldSimple w:instr=" SEQ Figure \* ARABIC ">
                        <w:r>
                          <w:rPr>
                            <w:noProof/>
                          </w:rPr>
                          <w:t>22</w:t>
                        </w:r>
                      </w:fldSimple>
                      <w:r>
                        <w:t xml:space="preserve"> XHTML 2 Modules and Elements</w:t>
                      </w:r>
                    </w:p>
                  </w:txbxContent>
                </v:textbox>
                <w10:wrap type="through"/>
              </v:shape>
            </w:pict>
          </mc:Fallback>
        </mc:AlternateContent>
      </w:r>
      <w:r w:rsidR="00A40298">
        <w:rPr>
          <w:noProof/>
        </w:rPr>
        <w:drawing>
          <wp:anchor distT="0" distB="0" distL="114300" distR="114300" simplePos="0" relativeHeight="251776000" behindDoc="0" locked="0" layoutInCell="1" allowOverlap="1" wp14:anchorId="73762A3C" wp14:editId="64180DD3">
            <wp:simplePos x="0" y="0"/>
            <wp:positionH relativeFrom="margin">
              <wp:posOffset>1598295</wp:posOffset>
            </wp:positionH>
            <wp:positionV relativeFrom="paragraph">
              <wp:posOffset>47625</wp:posOffset>
            </wp:positionV>
            <wp:extent cx="4688205" cy="1989455"/>
            <wp:effectExtent l="25400" t="25400" r="36195" b="17145"/>
            <wp:wrapThrough wrapText="bothSides">
              <wp:wrapPolygon edited="0">
                <wp:start x="-117" y="-276"/>
                <wp:lineTo x="-117" y="21510"/>
                <wp:lineTo x="21650" y="21510"/>
                <wp:lineTo x="21650" y="-276"/>
                <wp:lineTo x="-117" y="-276"/>
              </wp:wrapPolygon>
            </wp:wrapThrough>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205" cy="1989455"/>
                    </a:xfrm>
                    <a:prstGeom prst="rect">
                      <a:avLst/>
                    </a:prstGeom>
                    <a:noFill/>
                    <a:ln>
                      <a:solidFill>
                        <a:srgbClr val="4F81BD"/>
                      </a:solidFill>
                    </a:ln>
                  </pic:spPr>
                </pic:pic>
              </a:graphicData>
            </a:graphic>
            <wp14:sizeRelH relativeFrom="page">
              <wp14:pctWidth>0</wp14:pctWidth>
            </wp14:sizeRelH>
            <wp14:sizeRelV relativeFrom="page">
              <wp14:pctHeight>0</wp14:pctHeight>
            </wp14:sizeRelV>
          </wp:anchor>
        </w:drawing>
      </w:r>
      <w:r w:rsidR="00A40298" w:rsidRPr="00A40298">
        <w:rPr>
          <w:b/>
        </w:rPr>
        <w:t>Resources:</w:t>
      </w:r>
    </w:p>
    <w:p w14:paraId="5A245951" w14:textId="2A2FD137" w:rsidR="00A40298" w:rsidRDefault="00F82005" w:rsidP="00A7361A">
      <w:pPr>
        <w:pStyle w:val="ListParagraph"/>
        <w:numPr>
          <w:ilvl w:val="0"/>
          <w:numId w:val="11"/>
        </w:numPr>
        <w:tabs>
          <w:tab w:val="left" w:pos="3168"/>
        </w:tabs>
      </w:pPr>
      <w:hyperlink r:id="rId28" w:history="1">
        <w:r w:rsidR="00A40298" w:rsidRPr="006307D1">
          <w:rPr>
            <w:rStyle w:val="Hyperlink"/>
          </w:rPr>
          <w:t xml:space="preserve">Latest Version </w:t>
        </w:r>
      </w:hyperlink>
      <w:r w:rsidR="00A40298" w:rsidRPr="006307D1">
        <w:t xml:space="preserve"> </w:t>
      </w:r>
    </w:p>
    <w:p w14:paraId="2B727E08" w14:textId="77777777" w:rsidR="006307D1" w:rsidRDefault="00F82005" w:rsidP="00A7361A">
      <w:pPr>
        <w:pStyle w:val="ListParagraph"/>
        <w:numPr>
          <w:ilvl w:val="0"/>
          <w:numId w:val="11"/>
        </w:numPr>
        <w:tabs>
          <w:tab w:val="left" w:pos="3168"/>
        </w:tabs>
      </w:pPr>
      <w:hyperlink r:id="rId29" w:anchor="s_intro_differences" w:history="1">
        <w:r w:rsidR="006307D1" w:rsidRPr="006307D1">
          <w:rPr>
            <w:rStyle w:val="Hyperlink"/>
          </w:rPr>
          <w:t>Major Differences with XHTML 1</w:t>
        </w:r>
      </w:hyperlink>
    </w:p>
    <w:p w14:paraId="3D87A7ED" w14:textId="77777777" w:rsidR="006307D1" w:rsidRDefault="00F82005" w:rsidP="00A7361A">
      <w:pPr>
        <w:pStyle w:val="ListParagraph"/>
        <w:numPr>
          <w:ilvl w:val="0"/>
          <w:numId w:val="11"/>
        </w:numPr>
        <w:tabs>
          <w:tab w:val="left" w:pos="3168"/>
        </w:tabs>
      </w:pPr>
      <w:hyperlink r:id="rId30" w:history="1">
        <w:r w:rsidR="006307D1" w:rsidRPr="006307D1">
          <w:rPr>
            <w:rStyle w:val="Hyperlink"/>
          </w:rPr>
          <w:t>List of all elements</w:t>
        </w:r>
      </w:hyperlink>
    </w:p>
    <w:p w14:paraId="5DD983B6" w14:textId="77777777" w:rsidR="00814B32" w:rsidRDefault="00814B32" w:rsidP="00814B32">
      <w:pPr>
        <w:pStyle w:val="ListParagraph"/>
        <w:tabs>
          <w:tab w:val="left" w:pos="3168"/>
        </w:tabs>
        <w:ind w:left="1080"/>
      </w:pPr>
    </w:p>
    <w:p w14:paraId="2CB50AD4" w14:textId="7A1F44B0" w:rsidR="0082757C" w:rsidRDefault="00A40298" w:rsidP="00A40298">
      <w:pPr>
        <w:pStyle w:val="ListParagraph"/>
        <w:tabs>
          <w:tab w:val="left" w:pos="3168"/>
        </w:tabs>
        <w:ind w:left="0"/>
      </w:pPr>
      <w:r w:rsidRPr="00A40298">
        <w:rPr>
          <w:b/>
        </w:rPr>
        <w:t>Reference</w:t>
      </w:r>
      <w:r>
        <w:t>: The picture is from the W3 XHTML 2 Working Draft Document.</w:t>
      </w:r>
    </w:p>
    <w:p w14:paraId="1815CE42" w14:textId="77777777" w:rsidR="001A41E2" w:rsidRDefault="001A41E2">
      <w:pPr>
        <w:spacing w:after="0" w:line="240" w:lineRule="auto"/>
      </w:pPr>
      <w:r>
        <w:br w:type="page"/>
      </w:r>
    </w:p>
    <w:p w14:paraId="13BC1422" w14:textId="107949ED" w:rsidR="006307D1" w:rsidRDefault="00F82005" w:rsidP="0043482E">
      <w:hyperlink r:id="rId31" w:history="1">
        <w:r w:rsidR="0043482E" w:rsidRPr="006307D1">
          <w:rPr>
            <w:rStyle w:val="Hyperlink"/>
            <w:b/>
          </w:rPr>
          <w:t>HTML 5</w:t>
        </w:r>
      </w:hyperlink>
      <w:r w:rsidR="0043482E">
        <w:t xml:space="preserve"> </w:t>
      </w:r>
      <w:r w:rsidR="006307D1">
        <w:t>– 2011</w:t>
      </w:r>
      <w:r w:rsidR="00A40298">
        <w:t xml:space="preserve"> </w:t>
      </w:r>
    </w:p>
    <w:p w14:paraId="52023FC5" w14:textId="77777777" w:rsidR="009D5D99" w:rsidRDefault="005D2C5C" w:rsidP="0043482E">
      <w:r>
        <w:t xml:space="preserve">You can see the </w:t>
      </w:r>
      <w:hyperlink r:id="rId32" w:history="1">
        <w:r w:rsidRPr="006307D1">
          <w:rPr>
            <w:rStyle w:val="Hyperlink"/>
          </w:rPr>
          <w:t>HTML 5 Overview of the Standards</w:t>
        </w:r>
      </w:hyperlink>
      <w:r>
        <w:t xml:space="preserve"> from the W3. </w:t>
      </w:r>
    </w:p>
    <w:p w14:paraId="631A3EFE" w14:textId="77777777" w:rsidR="00BB5D1E" w:rsidRDefault="00F82005" w:rsidP="00A7361A">
      <w:pPr>
        <w:pStyle w:val="ListParagraph"/>
        <w:numPr>
          <w:ilvl w:val="0"/>
          <w:numId w:val="12"/>
        </w:numPr>
      </w:pPr>
      <w:hyperlink r:id="rId33" w:history="1">
        <w:r w:rsidR="00BB5D1E" w:rsidRPr="009B2F5D">
          <w:rPr>
            <w:rStyle w:val="Hyperlink"/>
          </w:rPr>
          <w:t>Web Developers Guide</w:t>
        </w:r>
      </w:hyperlink>
      <w:r w:rsidR="00BB5D1E">
        <w:t xml:space="preserve"> – This is a very useful document for web developers. </w:t>
      </w:r>
    </w:p>
    <w:p w14:paraId="0869EB51" w14:textId="3518D72A" w:rsidR="008B4E7A" w:rsidRDefault="00F82005" w:rsidP="00A7361A">
      <w:pPr>
        <w:pStyle w:val="ListParagraph"/>
        <w:numPr>
          <w:ilvl w:val="0"/>
          <w:numId w:val="12"/>
        </w:numPr>
      </w:pPr>
      <w:hyperlink r:id="rId34" w:history="1">
        <w:r w:rsidR="008B4E7A" w:rsidRPr="008B4E7A">
          <w:rPr>
            <w:rStyle w:val="Hyperlink"/>
            <w:bCs/>
          </w:rPr>
          <w:t>HTML5: Edition for Web Authors</w:t>
        </w:r>
      </w:hyperlink>
      <w:r w:rsidR="008B4E7A" w:rsidRPr="008B4E7A">
        <w:rPr>
          <w:bCs/>
        </w:rPr>
        <w:t xml:space="preserve"> – Aug 9, 2011</w:t>
      </w:r>
      <w:r w:rsidR="008B4E7A">
        <w:rPr>
          <w:bCs/>
        </w:rPr>
        <w:t xml:space="preserve"> </w:t>
      </w:r>
    </w:p>
    <w:p w14:paraId="6EB5DCD5" w14:textId="157AA195" w:rsidR="005D2C5C" w:rsidRDefault="00F82005" w:rsidP="00A7361A">
      <w:pPr>
        <w:pStyle w:val="ListParagraph"/>
        <w:numPr>
          <w:ilvl w:val="0"/>
          <w:numId w:val="12"/>
        </w:numPr>
      </w:pPr>
      <w:hyperlink r:id="rId35" w:history="1">
        <w:r w:rsidR="009D5D99" w:rsidRPr="009D5D99">
          <w:rPr>
            <w:rStyle w:val="Hyperlink"/>
          </w:rPr>
          <w:t>XHTML versus HTML</w:t>
        </w:r>
      </w:hyperlink>
      <w:r w:rsidR="009D5D99">
        <w:t xml:space="preserve"> from WHATWG.org</w:t>
      </w:r>
      <w:r w:rsidR="00D70C96">
        <w:t xml:space="preserve"> and </w:t>
      </w:r>
      <w:hyperlink r:id="rId36" w:history="1">
        <w:r w:rsidR="00D70C96" w:rsidRPr="002E21F4">
          <w:rPr>
            <w:rStyle w:val="Hyperlink"/>
          </w:rPr>
          <w:t>www.html-5.com</w:t>
        </w:r>
      </w:hyperlink>
      <w:r w:rsidR="00D70C96">
        <w:t xml:space="preserve"> </w:t>
      </w:r>
    </w:p>
    <w:p w14:paraId="761F3383" w14:textId="6C717A46" w:rsidR="006307D1" w:rsidRDefault="00F82005" w:rsidP="00A7361A">
      <w:pPr>
        <w:pStyle w:val="ListParagraph"/>
        <w:numPr>
          <w:ilvl w:val="0"/>
          <w:numId w:val="13"/>
        </w:numPr>
      </w:pPr>
      <w:hyperlink r:id="rId37" w:history="1">
        <w:r w:rsidR="005D2C5C" w:rsidRPr="005D2C5C">
          <w:rPr>
            <w:rStyle w:val="Hyperlink"/>
          </w:rPr>
          <w:t xml:space="preserve">HTML 5 </w:t>
        </w:r>
        <w:r w:rsidR="006307D1" w:rsidRPr="005D2C5C">
          <w:rPr>
            <w:rStyle w:val="Hyperlink"/>
          </w:rPr>
          <w:t>S</w:t>
        </w:r>
        <w:r w:rsidR="0043482E" w:rsidRPr="005D2C5C">
          <w:rPr>
            <w:rStyle w:val="Hyperlink"/>
          </w:rPr>
          <w:t>tandards</w:t>
        </w:r>
      </w:hyperlink>
      <w:r w:rsidR="0043482E">
        <w:t xml:space="preserve"> </w:t>
      </w:r>
      <w:r w:rsidR="005D2C5C">
        <w:t xml:space="preserve"> </w:t>
      </w:r>
      <w:r w:rsidR="0043482E">
        <w:t xml:space="preserve"> </w:t>
      </w:r>
    </w:p>
    <w:p w14:paraId="314363D0" w14:textId="79AD3602" w:rsidR="005D2C5C" w:rsidRDefault="0043482E" w:rsidP="00A7361A">
      <w:pPr>
        <w:pStyle w:val="ListParagraph"/>
        <w:numPr>
          <w:ilvl w:val="0"/>
          <w:numId w:val="13"/>
        </w:numPr>
        <w:rPr>
          <w:lang w:bidi="en-US"/>
        </w:rPr>
      </w:pPr>
      <w:r>
        <w:t xml:space="preserve">A document describing the </w:t>
      </w:r>
      <w:hyperlink r:id="rId38" w:history="1">
        <w:r w:rsidRPr="006307D1">
          <w:rPr>
            <w:rStyle w:val="Hyperlink"/>
          </w:rPr>
          <w:t xml:space="preserve">difference between version </w:t>
        </w:r>
        <w:r w:rsidR="006307D1">
          <w:rPr>
            <w:rStyle w:val="Hyperlink"/>
          </w:rPr>
          <w:t xml:space="preserve">HTML </w:t>
        </w:r>
        <w:r w:rsidRPr="006307D1">
          <w:rPr>
            <w:rStyle w:val="Hyperlink"/>
          </w:rPr>
          <w:t>4 and 5</w:t>
        </w:r>
      </w:hyperlink>
      <w:r>
        <w:t xml:space="preserve"> </w:t>
      </w:r>
      <w:r w:rsidR="005D2C5C" w:rsidRPr="006C1596">
        <w:rPr>
          <w:lang w:bidi="en-US"/>
        </w:rPr>
        <w:t xml:space="preserve">You should review </w:t>
      </w:r>
      <w:hyperlink r:id="rId39" w:anchor="html-vs-xhtml" w:history="1">
        <w:r w:rsidR="005D2C5C" w:rsidRPr="005D2C5C">
          <w:rPr>
            <w:rStyle w:val="Hyperlink"/>
            <w:lang w:bidi="en-US"/>
          </w:rPr>
          <w:t>HTML, XHTML versus HTML 5</w:t>
        </w:r>
      </w:hyperlink>
      <w:r w:rsidR="005D2C5C" w:rsidRPr="006C1596">
        <w:rPr>
          <w:lang w:bidi="en-US"/>
        </w:rPr>
        <w:t xml:space="preserve"> and </w:t>
      </w:r>
      <w:hyperlink r:id="rId40" w:history="1">
        <w:r w:rsidR="005D2C5C" w:rsidRPr="007F027A">
          <w:rPr>
            <w:rStyle w:val="Hyperlink"/>
            <w:lang w:bidi="en-US"/>
          </w:rPr>
          <w:t>http://www.w3.org/standards/webdesign/htmlcss</w:t>
        </w:r>
      </w:hyperlink>
      <w:r w:rsidR="005D2C5C">
        <w:rPr>
          <w:lang w:bidi="en-US"/>
        </w:rPr>
        <w:t xml:space="preserve">. </w:t>
      </w:r>
      <w:r w:rsidR="005D2C5C" w:rsidRPr="006C1596">
        <w:rPr>
          <w:lang w:bidi="en-US"/>
        </w:rPr>
        <w:t xml:space="preserve"> </w:t>
      </w:r>
      <w:r w:rsidR="005D2C5C">
        <w:rPr>
          <w:lang w:bidi="en-US"/>
        </w:rPr>
        <w:t xml:space="preserve"> </w:t>
      </w:r>
    </w:p>
    <w:p w14:paraId="1B75F697" w14:textId="0B27A8DC" w:rsidR="0012121C" w:rsidRDefault="00103EE7" w:rsidP="00BB5D1E">
      <w:pPr>
        <w:rPr>
          <w:b/>
          <w:lang w:bidi="en-US"/>
        </w:rPr>
      </w:pPr>
      <w:r>
        <w:rPr>
          <w:b/>
          <w:lang w:bidi="en-US"/>
        </w:rPr>
        <w:t>Other references</w:t>
      </w:r>
    </w:p>
    <w:p w14:paraId="00A69797" w14:textId="77777777" w:rsidR="007E4ABF" w:rsidRDefault="007E4ABF" w:rsidP="007E4ABF">
      <w:r w:rsidRPr="00800C3A">
        <w:rPr>
          <w:b/>
        </w:rPr>
        <w:t>HTML Version 5</w:t>
      </w:r>
      <w:r>
        <w:t xml:space="preserve"> standards is described by the W3 organization at </w:t>
      </w:r>
      <w:hyperlink r:id="rId41" w:history="1">
        <w:r w:rsidRPr="005A36F6">
          <w:rPr>
            <w:rStyle w:val="Hyperlink"/>
          </w:rPr>
          <w:t>http://www.w3.org/TR/2010/WD-html5-20100304/</w:t>
        </w:r>
      </w:hyperlink>
      <w:r>
        <w:t xml:space="preserve">. A document describing the difference between version 4 and 5 is at </w:t>
      </w:r>
      <w:hyperlink r:id="rId42" w:history="1">
        <w:r w:rsidRPr="005A36F6">
          <w:rPr>
            <w:rStyle w:val="Hyperlink"/>
          </w:rPr>
          <w:t>http://www.w3.org/TR/2010/WD-html5-diff-20100304/</w:t>
        </w:r>
      </w:hyperlink>
      <w:r>
        <w:t>. Notice that tags such as Applet are no longer used. However, browsers will support them and for this course, you may use either the applet or object tag. However, many of the attributes and tags that are for presentation that are listed in this document, should be avoided in your web pages. They are better managed in the style sheet. A copy of this document is located in Doc Sharing.</w:t>
      </w:r>
    </w:p>
    <w:p w14:paraId="1212340E" w14:textId="77777777" w:rsidR="007E4ABF" w:rsidRDefault="007E4ABF" w:rsidP="007E4ABF">
      <w:r>
        <w:t xml:space="preserve">You can see the HTML 5 standards from the W3 at </w:t>
      </w:r>
      <w:hyperlink r:id="rId43" w:history="1">
        <w:r w:rsidRPr="00B7485F">
          <w:rPr>
            <w:rStyle w:val="Hyperlink"/>
          </w:rPr>
          <w:t>http://dev.w3.org/html5/spec/Overview.html</w:t>
        </w:r>
      </w:hyperlink>
      <w:r>
        <w:t xml:space="preserve">. </w:t>
      </w:r>
    </w:p>
    <w:p w14:paraId="5F63B967" w14:textId="77777777" w:rsidR="007E4ABF" w:rsidRDefault="007E4ABF" w:rsidP="007E4ABF">
      <w:r>
        <w:t xml:space="preserve">Tabular Data - </w:t>
      </w:r>
      <w:hyperlink r:id="rId44" w:anchor="tabular-data" w:history="1">
        <w:r w:rsidRPr="00B7485F">
          <w:rPr>
            <w:rStyle w:val="Hyperlink"/>
          </w:rPr>
          <w:t>http://dev.w3.org/html5/spec/Overview.html#tabular-data</w:t>
        </w:r>
      </w:hyperlink>
    </w:p>
    <w:p w14:paraId="0FCC923B" w14:textId="77777777" w:rsidR="007E4ABF" w:rsidRDefault="007E4ABF" w:rsidP="007E4ABF">
      <w:r>
        <w:t xml:space="preserve">Forms - </w:t>
      </w:r>
      <w:hyperlink r:id="rId45" w:anchor="forms" w:history="1">
        <w:r w:rsidRPr="00B7485F">
          <w:rPr>
            <w:rStyle w:val="Hyperlink"/>
          </w:rPr>
          <w:t>http://dev.w3.org/html5/spec/Overview.html#forms</w:t>
        </w:r>
      </w:hyperlink>
      <w:r>
        <w:t xml:space="preserve"> </w:t>
      </w:r>
    </w:p>
    <w:p w14:paraId="36128926" w14:textId="77777777" w:rsidR="007E4ABF" w:rsidRPr="006C1596" w:rsidRDefault="007E4ABF" w:rsidP="007E4ABF">
      <w:pPr>
        <w:rPr>
          <w:lang w:bidi="en-US"/>
        </w:rPr>
      </w:pPr>
      <w:r w:rsidRPr="006C1596">
        <w:rPr>
          <w:lang w:bidi="en-US"/>
        </w:rPr>
        <w:t xml:space="preserve">You’ll see the forms have new tags and attributes too. As you can see below, the input now has other types such as tel and email and time. These can help with mobile compatible web site applications. So you can see that HTML is always changing! You should review HTML 5 at </w:t>
      </w:r>
      <w:hyperlink r:id="rId46" w:anchor="html-vs-xhtml" w:history="1">
        <w:r w:rsidRPr="006C1596">
          <w:rPr>
            <w:rStyle w:val="Hyperlink"/>
            <w:lang w:bidi="en-US"/>
          </w:rPr>
          <w:t>http://dev.w3.org/html5/spec/Overview.html#html-vs-xhtml</w:t>
        </w:r>
      </w:hyperlink>
      <w:r w:rsidRPr="006C1596">
        <w:rPr>
          <w:lang w:bidi="en-US"/>
        </w:rPr>
        <w:t xml:space="preserve"> and http://www.w3.org/standards/webdesign/htmlcss . A validator/conformance checker in beta is available at </w:t>
      </w:r>
      <w:hyperlink r:id="rId47" w:history="1">
        <w:r w:rsidRPr="006C1596">
          <w:rPr>
            <w:rStyle w:val="Hyperlink"/>
            <w:lang w:bidi="en-US"/>
          </w:rPr>
          <w:t>http://hsivonen.iki.fi/validator/html5/</w:t>
        </w:r>
      </w:hyperlink>
      <w:r w:rsidRPr="006C1596">
        <w:rPr>
          <w:lang w:bidi="en-US"/>
        </w:rPr>
        <w:t xml:space="preserve"> for version 5. </w:t>
      </w:r>
    </w:p>
    <w:p w14:paraId="6F468B81" w14:textId="335972A3" w:rsidR="00BB5D1E" w:rsidRPr="00BB5D1E" w:rsidRDefault="00BB5D1E" w:rsidP="00BB5D1E">
      <w:pPr>
        <w:rPr>
          <w:b/>
          <w:lang w:bidi="en-US"/>
        </w:rPr>
      </w:pPr>
      <w:r w:rsidRPr="00BB5D1E">
        <w:rPr>
          <w:b/>
          <w:lang w:bidi="en-US"/>
        </w:rPr>
        <w:t>Details on Specific Elements</w:t>
      </w:r>
    </w:p>
    <w:p w14:paraId="70B037CC" w14:textId="33210FAB" w:rsidR="00BB5D1E" w:rsidRDefault="00BB5D1E" w:rsidP="00BB5D1E">
      <w:pPr>
        <w:rPr>
          <w:lang w:bidi="en-US"/>
        </w:rPr>
      </w:pPr>
      <w:r>
        <w:rPr>
          <w:lang w:bidi="en-US"/>
        </w:rPr>
        <w:t xml:space="preserve">You will learn more about the individual elements for HTML 5, but you can also reference them easily in the W3 documents. Many web classes teach the basics, but do not explain where these rules come from. Some administrators have made decisions based on incorrect interpretation of the standards. So it is always useful to know where these standards are located. They are open standards, freely available on the web. </w:t>
      </w:r>
    </w:p>
    <w:p w14:paraId="1874BD94" w14:textId="77777777" w:rsidR="005D2C5C" w:rsidRDefault="00F82005" w:rsidP="00A7361A">
      <w:pPr>
        <w:pStyle w:val="ListParagraph"/>
        <w:numPr>
          <w:ilvl w:val="0"/>
          <w:numId w:val="13"/>
        </w:numPr>
      </w:pPr>
      <w:hyperlink r:id="rId48" w:anchor="tabular-data" w:history="1">
        <w:r w:rsidR="005D2C5C" w:rsidRPr="006307D1">
          <w:rPr>
            <w:rStyle w:val="Hyperlink"/>
          </w:rPr>
          <w:t>Tabular Data</w:t>
        </w:r>
      </w:hyperlink>
      <w:r w:rsidR="005D2C5C">
        <w:t xml:space="preserve">  </w:t>
      </w:r>
    </w:p>
    <w:p w14:paraId="51999EEC" w14:textId="77777777" w:rsidR="005D2C5C" w:rsidRDefault="00F82005" w:rsidP="00A7361A">
      <w:pPr>
        <w:pStyle w:val="ListParagraph"/>
        <w:numPr>
          <w:ilvl w:val="0"/>
          <w:numId w:val="13"/>
        </w:numPr>
      </w:pPr>
      <w:hyperlink r:id="rId49" w:anchor="forms" w:history="1">
        <w:r w:rsidR="005D2C5C" w:rsidRPr="006307D1">
          <w:rPr>
            <w:rStyle w:val="Hyperlink"/>
          </w:rPr>
          <w:t>Forms</w:t>
        </w:r>
      </w:hyperlink>
      <w:r w:rsidR="005D2C5C">
        <w:t xml:space="preserve"> </w:t>
      </w:r>
    </w:p>
    <w:p w14:paraId="117E8D50" w14:textId="33414F32" w:rsidR="0043482E" w:rsidRDefault="0043482E" w:rsidP="0043482E">
      <w:r>
        <w:t>Notice that tags such as Applet are no longer used</w:t>
      </w:r>
      <w:r w:rsidR="00A40298">
        <w:t xml:space="preserve"> as they are </w:t>
      </w:r>
      <w:r w:rsidR="00A40298" w:rsidRPr="00A40298">
        <w:rPr>
          <w:b/>
        </w:rPr>
        <w:t>deprecated</w:t>
      </w:r>
      <w:r>
        <w:t xml:space="preserve">. However, browsers will support them and for this course, you may use either the applet or object tag. However, many of the attributes and tags </w:t>
      </w:r>
      <w:r w:rsidR="006307D1">
        <w:t>that is</w:t>
      </w:r>
      <w:r>
        <w:t xml:space="preserve"> for </w:t>
      </w:r>
      <w:r w:rsidR="006307D1">
        <w:t>presentation that is</w:t>
      </w:r>
      <w:r>
        <w:t xml:space="preserve"> listed in this document, should be avoided in your web pages. They are bet</w:t>
      </w:r>
      <w:r w:rsidR="00A40298">
        <w:t xml:space="preserve">ter managed in the style sheet, which we will cover later in the course. </w:t>
      </w:r>
    </w:p>
    <w:p w14:paraId="0C403D5D" w14:textId="79C0A9FF" w:rsidR="0043482E" w:rsidRDefault="0043482E" w:rsidP="0043482E">
      <w:pPr>
        <w:rPr>
          <w:lang w:bidi="en-US"/>
        </w:rPr>
      </w:pPr>
      <w:r w:rsidRPr="006C1596">
        <w:rPr>
          <w:lang w:bidi="en-US"/>
        </w:rPr>
        <w:t>You’ll see the forms have</w:t>
      </w:r>
      <w:r w:rsidR="00A40298">
        <w:rPr>
          <w:lang w:bidi="en-US"/>
        </w:rPr>
        <w:t xml:space="preserve"> many</w:t>
      </w:r>
      <w:r w:rsidRPr="006C1596">
        <w:rPr>
          <w:lang w:bidi="en-US"/>
        </w:rPr>
        <w:t xml:space="preserve"> new tags and attributes too. </w:t>
      </w:r>
      <w:r w:rsidR="00A40298">
        <w:rPr>
          <w:lang w:bidi="en-US"/>
        </w:rPr>
        <w:t>The</w:t>
      </w:r>
      <w:r w:rsidRPr="006C1596">
        <w:rPr>
          <w:lang w:bidi="en-US"/>
        </w:rPr>
        <w:t xml:space="preserve"> </w:t>
      </w:r>
      <w:r w:rsidRPr="00A40298">
        <w:rPr>
          <w:b/>
          <w:lang w:bidi="en-US"/>
        </w:rPr>
        <w:t>input</w:t>
      </w:r>
      <w:r w:rsidR="00A40298">
        <w:rPr>
          <w:lang w:bidi="en-US"/>
        </w:rPr>
        <w:t xml:space="preserve"> </w:t>
      </w:r>
      <w:r w:rsidR="00BB5D1E">
        <w:rPr>
          <w:lang w:bidi="en-US"/>
        </w:rPr>
        <w:t>tag, which</w:t>
      </w:r>
      <w:r w:rsidR="00A40298">
        <w:rPr>
          <w:lang w:bidi="en-US"/>
        </w:rPr>
        <w:t xml:space="preserve"> we have used for text boxes on forms,</w:t>
      </w:r>
      <w:r w:rsidRPr="006C1596">
        <w:rPr>
          <w:lang w:bidi="en-US"/>
        </w:rPr>
        <w:t xml:space="preserve"> has other types such as </w:t>
      </w:r>
      <w:r w:rsidRPr="006307D1">
        <w:rPr>
          <w:b/>
          <w:lang w:bidi="en-US"/>
        </w:rPr>
        <w:t>tel</w:t>
      </w:r>
      <w:r w:rsidRPr="006C1596">
        <w:rPr>
          <w:lang w:bidi="en-US"/>
        </w:rPr>
        <w:t xml:space="preserve"> and </w:t>
      </w:r>
      <w:r w:rsidRPr="006307D1">
        <w:rPr>
          <w:b/>
          <w:lang w:bidi="en-US"/>
        </w:rPr>
        <w:t>email</w:t>
      </w:r>
      <w:r w:rsidRPr="006C1596">
        <w:rPr>
          <w:lang w:bidi="en-US"/>
        </w:rPr>
        <w:t xml:space="preserve"> and </w:t>
      </w:r>
      <w:r w:rsidRPr="006307D1">
        <w:rPr>
          <w:b/>
          <w:lang w:bidi="en-US"/>
        </w:rPr>
        <w:t>time</w:t>
      </w:r>
      <w:r w:rsidRPr="006C1596">
        <w:rPr>
          <w:lang w:bidi="en-US"/>
        </w:rPr>
        <w:t xml:space="preserve">. These can help with mobile compatible web site applications. So you can see that HTML is always changing! </w:t>
      </w:r>
    </w:p>
    <w:p w14:paraId="4A0E8A4F" w14:textId="77777777" w:rsidR="0040756D" w:rsidRDefault="0040756D">
      <w:pPr>
        <w:spacing w:after="0" w:line="240" w:lineRule="auto"/>
        <w:rPr>
          <w:b/>
          <w:lang w:bidi="en-US"/>
        </w:rPr>
      </w:pPr>
      <w:r>
        <w:rPr>
          <w:b/>
          <w:lang w:bidi="en-US"/>
        </w:rPr>
        <w:br w:type="page"/>
      </w:r>
    </w:p>
    <w:p w14:paraId="161C2D84" w14:textId="78765C2E" w:rsidR="00F04D9F" w:rsidRDefault="00997594">
      <w:pPr>
        <w:spacing w:after="0" w:line="240" w:lineRule="auto"/>
        <w:rPr>
          <w:lang w:bidi="en-US"/>
        </w:rPr>
      </w:pPr>
      <w:r>
        <w:rPr>
          <w:noProof/>
        </w:rPr>
        <w:drawing>
          <wp:anchor distT="0" distB="0" distL="114300" distR="114300" simplePos="0" relativeHeight="251779072" behindDoc="0" locked="0" layoutInCell="1" allowOverlap="1" wp14:anchorId="7B1763E3" wp14:editId="25599E9D">
            <wp:simplePos x="0" y="0"/>
            <wp:positionH relativeFrom="margin">
              <wp:align>right</wp:align>
            </wp:positionH>
            <wp:positionV relativeFrom="paragraph">
              <wp:posOffset>3810</wp:posOffset>
            </wp:positionV>
            <wp:extent cx="3871595" cy="2238375"/>
            <wp:effectExtent l="25400" t="25400" r="14605" b="22225"/>
            <wp:wrapThrough wrapText="bothSides">
              <wp:wrapPolygon edited="0">
                <wp:start x="-142" y="-245"/>
                <wp:lineTo x="-142" y="21569"/>
                <wp:lineTo x="21540" y="21569"/>
                <wp:lineTo x="21540" y="-245"/>
                <wp:lineTo x="-142" y="-245"/>
              </wp:wrapPolygon>
            </wp:wrapThrough>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1595" cy="2238612"/>
                    </a:xfrm>
                    <a:prstGeom prst="rect">
                      <a:avLst/>
                    </a:prstGeom>
                    <a:noFill/>
                    <a:ln>
                      <a:solidFill>
                        <a:srgbClr val="4F81BD"/>
                      </a:solidFill>
                    </a:ln>
                  </pic:spPr>
                </pic:pic>
              </a:graphicData>
            </a:graphic>
            <wp14:sizeRelH relativeFrom="page">
              <wp14:pctWidth>0</wp14:pctWidth>
            </wp14:sizeRelH>
            <wp14:sizeRelV relativeFrom="page">
              <wp14:pctHeight>0</wp14:pctHeight>
            </wp14:sizeRelV>
          </wp:anchor>
        </w:drawing>
      </w:r>
      <w:r w:rsidR="00F04D9F" w:rsidRPr="00F04D9F">
        <w:rPr>
          <w:b/>
          <w:lang w:bidi="en-US"/>
        </w:rPr>
        <w:t>Organizing</w:t>
      </w:r>
      <w:r w:rsidR="00F04D9F">
        <w:rPr>
          <w:lang w:bidi="en-US"/>
        </w:rPr>
        <w:t xml:space="preserve"> </w:t>
      </w:r>
      <w:r w:rsidR="00F04D9F" w:rsidRPr="00F04D9F">
        <w:rPr>
          <w:b/>
          <w:lang w:bidi="en-US"/>
        </w:rPr>
        <w:t>Elements</w:t>
      </w:r>
      <w:r w:rsidR="003D47D6">
        <w:rPr>
          <w:b/>
          <w:lang w:bidi="en-US"/>
        </w:rPr>
        <w:t xml:space="preserve"> – Reference Only</w:t>
      </w:r>
    </w:p>
    <w:p w14:paraId="022A661B" w14:textId="2A2E7E91" w:rsidR="00626AC9" w:rsidRDefault="00626AC9">
      <w:pPr>
        <w:spacing w:after="0" w:line="240" w:lineRule="auto"/>
        <w:rPr>
          <w:lang w:bidi="en-US"/>
        </w:rPr>
      </w:pPr>
      <w:r>
        <w:rPr>
          <w:lang w:bidi="en-US"/>
        </w:rPr>
        <w:t xml:space="preserve">HTML 5 organizes elements into </w:t>
      </w:r>
      <w:r w:rsidR="00F04D9F">
        <w:rPr>
          <w:lang w:bidi="en-US"/>
        </w:rPr>
        <w:t xml:space="preserve">logical groupings instead of modules. </w:t>
      </w:r>
      <w:r w:rsidR="00E672FE">
        <w:rPr>
          <w:lang w:bidi="en-US"/>
        </w:rPr>
        <w:t>W3 even included in the draft that they plan to list the elements within each category. Notice that some elements/tags will overlap content areas. Use this page simply as a reference.</w:t>
      </w:r>
      <w:r>
        <w:rPr>
          <w:lang w:bidi="en-US"/>
        </w:rPr>
        <w:br/>
      </w:r>
      <w:r w:rsidR="00C42297">
        <w:rPr>
          <w:lang w:bidi="en-US"/>
        </w:rPr>
        <w:br/>
      </w:r>
      <w:r>
        <w:rPr>
          <w:lang w:bidi="en-US"/>
        </w:rPr>
        <w:t xml:space="preserve">Reference: </w:t>
      </w:r>
      <w:hyperlink r:id="rId51" w:anchor="content-models" w:history="1">
        <w:r w:rsidR="008B4E7A" w:rsidRPr="002E21F4">
          <w:rPr>
            <w:rStyle w:val="Hyperlink"/>
            <w:lang w:bidi="en-US"/>
          </w:rPr>
          <w:t>http://www.w3.org/TR/html5-author/content-models.html#content-models</w:t>
        </w:r>
      </w:hyperlink>
      <w:r w:rsidR="008B4E7A">
        <w:rPr>
          <w:lang w:bidi="en-US"/>
        </w:rPr>
        <w:t xml:space="preserve"> </w:t>
      </w:r>
      <w:r>
        <w:rPr>
          <w:lang w:bidi="en-US"/>
        </w:rPr>
        <w:t xml:space="preserve"> </w:t>
      </w:r>
    </w:p>
    <w:p w14:paraId="09ABED68" w14:textId="69BE2005" w:rsidR="0040756D" w:rsidRPr="00660C08" w:rsidRDefault="00C42297" w:rsidP="00660C08">
      <w:pPr>
        <w:spacing w:after="0" w:line="240" w:lineRule="auto"/>
        <w:rPr>
          <w:b/>
          <w:lang w:bidi="en-US"/>
        </w:rPr>
      </w:pPr>
      <w:r>
        <w:rPr>
          <w:lang w:bidi="en-US"/>
        </w:rPr>
        <w:br/>
      </w:r>
      <w:r w:rsidR="0040756D" w:rsidRPr="00660C08">
        <w:rPr>
          <w:b/>
          <w:lang w:bidi="en-US"/>
        </w:rPr>
        <w:t>Metadata content</w:t>
      </w:r>
    </w:p>
    <w:p w14:paraId="43CF505F" w14:textId="3DDF4F4F" w:rsidR="0040756D" w:rsidRDefault="00E672FE" w:rsidP="00A7361A">
      <w:pPr>
        <w:pStyle w:val="ListParagraph"/>
        <w:numPr>
          <w:ilvl w:val="0"/>
          <w:numId w:val="14"/>
        </w:numPr>
        <w:spacing w:after="0" w:line="240" w:lineRule="auto"/>
        <w:rPr>
          <w:lang w:bidi="en-US"/>
        </w:rPr>
      </w:pPr>
      <w:r>
        <w:rPr>
          <w:noProof/>
        </w:rPr>
        <mc:AlternateContent>
          <mc:Choice Requires="wps">
            <w:drawing>
              <wp:anchor distT="0" distB="0" distL="114300" distR="114300" simplePos="0" relativeHeight="251803648" behindDoc="0" locked="0" layoutInCell="1" allowOverlap="1" wp14:anchorId="5B08952F" wp14:editId="3AF26E54">
                <wp:simplePos x="0" y="0"/>
                <wp:positionH relativeFrom="column">
                  <wp:posOffset>3429000</wp:posOffset>
                </wp:positionH>
                <wp:positionV relativeFrom="paragraph">
                  <wp:posOffset>52705</wp:posOffset>
                </wp:positionV>
                <wp:extent cx="2731135" cy="228600"/>
                <wp:effectExtent l="0" t="0" r="12065" b="0"/>
                <wp:wrapThrough wrapText="bothSides">
                  <wp:wrapPolygon edited="0">
                    <wp:start x="0" y="0"/>
                    <wp:lineTo x="0" y="19200"/>
                    <wp:lineTo x="21495" y="19200"/>
                    <wp:lineTo x="21495" y="0"/>
                    <wp:lineTo x="0" y="0"/>
                  </wp:wrapPolygon>
                </wp:wrapThrough>
                <wp:docPr id="658440" name="Text Box 658440"/>
                <wp:cNvGraphicFramePr/>
                <a:graphic xmlns:a="http://schemas.openxmlformats.org/drawingml/2006/main">
                  <a:graphicData uri="http://schemas.microsoft.com/office/word/2010/wordprocessingShape">
                    <wps:wsp>
                      <wps:cNvSpPr txBox="1"/>
                      <wps:spPr>
                        <a:xfrm>
                          <a:off x="0" y="0"/>
                          <a:ext cx="2731135"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3A9B840" w14:textId="67D21E07" w:rsidR="00E31FBB" w:rsidRPr="00E30F2B" w:rsidRDefault="00E31FBB" w:rsidP="001A41E2">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23</w:t>
                            </w:r>
                            <w:r w:rsidR="00F82005">
                              <w:rPr>
                                <w:noProof/>
                              </w:rPr>
                              <w:fldChar w:fldCharType="end"/>
                            </w:r>
                            <w:r>
                              <w:t xml:space="preserve"> Organization of Elements in HTML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440" o:spid="_x0000_s1032" type="#_x0000_t202" style="position:absolute;left:0;text-align:left;margin-left:270pt;margin-top:4.15pt;width:215.0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" stroked="f">
                <v:textbox inset="0,0,0,0">
                  <w:txbxContent>
                    <w:p w14:paraId="23A9B840" w14:textId="67D21E07" w:rsidR="00E31FBB" w:rsidRPr="00E30F2B" w:rsidRDefault="00E31FBB" w:rsidP="001A41E2">
                      <w:pPr>
                        <w:pStyle w:val="Caption"/>
                        <w:jc w:val="right"/>
                        <w:rPr>
                          <w:noProof/>
                          <w:color w:val="404040" w:themeColor="text1" w:themeTint="BF"/>
                          <w:sz w:val="20"/>
                        </w:rPr>
                      </w:pPr>
                      <w:r>
                        <w:t xml:space="preserve">Figure </w:t>
                      </w:r>
                      <w:fldSimple w:instr=" SEQ Figure \* ARABIC ">
                        <w:r>
                          <w:rPr>
                            <w:noProof/>
                          </w:rPr>
                          <w:t>23</w:t>
                        </w:r>
                      </w:fldSimple>
                      <w:proofErr w:type="gramStart"/>
                      <w:r>
                        <w:t xml:space="preserve"> Organization</w:t>
                      </w:r>
                      <w:proofErr w:type="gramEnd"/>
                      <w:r>
                        <w:t xml:space="preserve"> of Elements in HTML 5</w:t>
                      </w:r>
                    </w:p>
                  </w:txbxContent>
                </v:textbox>
                <w10:wrap type="through"/>
              </v:shape>
            </w:pict>
          </mc:Fallback>
        </mc:AlternateContent>
      </w:r>
      <w:r w:rsidR="0040756D">
        <w:rPr>
          <w:lang w:bidi="en-US"/>
        </w:rPr>
        <w:t>Base, command, link, meta, style, script, noscript, title</w:t>
      </w:r>
    </w:p>
    <w:p w14:paraId="667CA954" w14:textId="0D36F4C2" w:rsidR="0040756D" w:rsidRDefault="0040756D" w:rsidP="00A7361A">
      <w:pPr>
        <w:pStyle w:val="ListParagraph"/>
        <w:numPr>
          <w:ilvl w:val="0"/>
          <w:numId w:val="14"/>
        </w:numPr>
        <w:spacing w:after="0" w:line="240" w:lineRule="auto"/>
        <w:rPr>
          <w:lang w:bidi="en-US"/>
        </w:rPr>
      </w:pPr>
      <w:r>
        <w:rPr>
          <w:lang w:bidi="en-US"/>
        </w:rPr>
        <w:t xml:space="preserve">But noscript is now out – so the list may not be up to date! Remember this is in development. </w:t>
      </w:r>
    </w:p>
    <w:p w14:paraId="50B6DAF7" w14:textId="77777777" w:rsidR="00660C08" w:rsidRDefault="00660C08" w:rsidP="00660C08">
      <w:pPr>
        <w:spacing w:after="0" w:line="240" w:lineRule="auto"/>
        <w:rPr>
          <w:lang w:bidi="en-US"/>
        </w:rPr>
      </w:pPr>
    </w:p>
    <w:p w14:paraId="5BA18A18" w14:textId="77777777" w:rsidR="00660C08" w:rsidRPr="00660C08" w:rsidRDefault="00660C08" w:rsidP="00660C08">
      <w:pPr>
        <w:spacing w:after="0" w:line="240" w:lineRule="auto"/>
        <w:rPr>
          <w:b/>
          <w:lang w:bidi="en-US"/>
        </w:rPr>
      </w:pPr>
      <w:r w:rsidRPr="00660C08">
        <w:rPr>
          <w:b/>
          <w:lang w:bidi="en-US"/>
        </w:rPr>
        <w:t>Embedded content</w:t>
      </w:r>
    </w:p>
    <w:p w14:paraId="5F3B966E" w14:textId="77777777" w:rsidR="00660C08" w:rsidRDefault="00660C08" w:rsidP="00A7361A">
      <w:pPr>
        <w:pStyle w:val="ListParagraph"/>
        <w:numPr>
          <w:ilvl w:val="0"/>
          <w:numId w:val="15"/>
        </w:numPr>
        <w:spacing w:after="0" w:line="240" w:lineRule="auto"/>
        <w:rPr>
          <w:lang w:bidi="en-US"/>
        </w:rPr>
      </w:pPr>
      <w:r>
        <w:rPr>
          <w:lang w:bidi="en-US"/>
        </w:rPr>
        <w:t>Audio, canvas, embed, iframe, img, obj, math, svg, object, video</w:t>
      </w:r>
    </w:p>
    <w:p w14:paraId="6ABC02A3" w14:textId="77777777" w:rsidR="00660C08" w:rsidRPr="00660C08" w:rsidRDefault="00660C08" w:rsidP="00660C08">
      <w:pPr>
        <w:spacing w:after="0" w:line="240" w:lineRule="auto"/>
        <w:rPr>
          <w:b/>
          <w:lang w:bidi="en-US"/>
        </w:rPr>
      </w:pPr>
      <w:r w:rsidRPr="00660C08">
        <w:rPr>
          <w:b/>
          <w:lang w:bidi="en-US"/>
        </w:rPr>
        <w:t>Sectioning content</w:t>
      </w:r>
    </w:p>
    <w:p w14:paraId="49BE07F2" w14:textId="77777777" w:rsidR="00660C08" w:rsidRDefault="00660C08" w:rsidP="00A7361A">
      <w:pPr>
        <w:pStyle w:val="ListParagraph"/>
        <w:numPr>
          <w:ilvl w:val="0"/>
          <w:numId w:val="16"/>
        </w:numPr>
        <w:spacing w:after="0" w:line="240" w:lineRule="auto"/>
        <w:rPr>
          <w:lang w:bidi="en-US"/>
        </w:rPr>
      </w:pPr>
      <w:r>
        <w:rPr>
          <w:lang w:bidi="en-US"/>
        </w:rPr>
        <w:t>Article, aside, nav, section</w:t>
      </w:r>
    </w:p>
    <w:p w14:paraId="6F0658F2" w14:textId="77777777" w:rsidR="00660C08" w:rsidRPr="00660C08" w:rsidRDefault="00660C08" w:rsidP="00660C08">
      <w:pPr>
        <w:spacing w:after="0" w:line="240" w:lineRule="auto"/>
        <w:rPr>
          <w:b/>
          <w:lang w:bidi="en-US"/>
        </w:rPr>
      </w:pPr>
      <w:r w:rsidRPr="00660C08">
        <w:rPr>
          <w:b/>
          <w:lang w:bidi="en-US"/>
        </w:rPr>
        <w:t>Interactive content</w:t>
      </w:r>
    </w:p>
    <w:p w14:paraId="618F3EAA" w14:textId="77777777" w:rsidR="00660C08" w:rsidRDefault="00660C08" w:rsidP="00A7361A">
      <w:pPr>
        <w:pStyle w:val="ListParagraph"/>
        <w:numPr>
          <w:ilvl w:val="0"/>
          <w:numId w:val="16"/>
        </w:numPr>
        <w:spacing w:after="0" w:line="240" w:lineRule="auto"/>
        <w:rPr>
          <w:lang w:bidi="en-US"/>
        </w:rPr>
      </w:pPr>
      <w:r>
        <w:rPr>
          <w:lang w:bidi="en-US"/>
        </w:rPr>
        <w:t>A, audio, button, details, embed, iframe, img, input, keygen, label, menu, object, select, textarea, video</w:t>
      </w:r>
    </w:p>
    <w:p w14:paraId="07CAB288" w14:textId="77777777" w:rsidR="00660C08" w:rsidRPr="00660C08" w:rsidRDefault="00660C08" w:rsidP="00660C08">
      <w:pPr>
        <w:spacing w:after="0" w:line="240" w:lineRule="auto"/>
        <w:rPr>
          <w:b/>
          <w:lang w:bidi="en-US"/>
        </w:rPr>
      </w:pPr>
      <w:r w:rsidRPr="00660C08">
        <w:rPr>
          <w:b/>
          <w:lang w:bidi="en-US"/>
        </w:rPr>
        <w:t>Heading content</w:t>
      </w:r>
    </w:p>
    <w:p w14:paraId="062FB96B" w14:textId="77777777" w:rsidR="00660C08" w:rsidRDefault="00660C08" w:rsidP="00A7361A">
      <w:pPr>
        <w:pStyle w:val="ListParagraph"/>
        <w:numPr>
          <w:ilvl w:val="0"/>
          <w:numId w:val="16"/>
        </w:numPr>
        <w:spacing w:after="0" w:line="240" w:lineRule="auto"/>
        <w:rPr>
          <w:lang w:bidi="en-US"/>
        </w:rPr>
      </w:pPr>
      <w:r>
        <w:rPr>
          <w:lang w:bidi="en-US"/>
        </w:rPr>
        <w:t>H1, h2, h3, h4, h5, hgroup</w:t>
      </w:r>
    </w:p>
    <w:p w14:paraId="6FE8DF36" w14:textId="77777777" w:rsidR="00660C08" w:rsidRDefault="00660C08" w:rsidP="00660C08">
      <w:pPr>
        <w:spacing w:after="0" w:line="240" w:lineRule="auto"/>
        <w:rPr>
          <w:lang w:bidi="en-US"/>
        </w:rPr>
      </w:pPr>
    </w:p>
    <w:p w14:paraId="23BF63E8" w14:textId="564EB367" w:rsidR="0040756D" w:rsidRPr="00997594" w:rsidRDefault="0040756D" w:rsidP="00660C08">
      <w:pPr>
        <w:spacing w:after="0" w:line="240" w:lineRule="auto"/>
        <w:rPr>
          <w:b/>
          <w:lang w:bidi="en-US"/>
        </w:rPr>
      </w:pPr>
      <w:r w:rsidRPr="00997594">
        <w:rPr>
          <w:b/>
          <w:lang w:bidi="en-US"/>
        </w:rPr>
        <w:t>Flow content</w:t>
      </w:r>
    </w:p>
    <w:p w14:paraId="3D8808AA" w14:textId="494A5B26" w:rsidR="00997594" w:rsidRDefault="00997594" w:rsidP="00997594">
      <w:pPr>
        <w:spacing w:after="0" w:line="240" w:lineRule="auto"/>
        <w:rPr>
          <w:lang w:bidi="en-US"/>
        </w:rPr>
        <w:sectPr w:rsidR="00997594" w:rsidSect="00E53322">
          <w:headerReference w:type="default" r:id="rId52"/>
          <w:footerReference w:type="even" r:id="rId53"/>
          <w:footerReference w:type="default" r:id="rId54"/>
          <w:headerReference w:type="first" r:id="rId55"/>
          <w:footerReference w:type="first" r:id="rId56"/>
          <w:pgSz w:w="12240" w:h="15840"/>
          <w:pgMar w:top="1440" w:right="1152" w:bottom="1152" w:left="1152" w:header="720" w:footer="720" w:gutter="0"/>
          <w:cols w:space="720"/>
          <w:titlePg/>
          <w:docGrid w:linePitch="360"/>
        </w:sectPr>
      </w:pPr>
    </w:p>
    <w:p w14:paraId="04EC6F0F" w14:textId="6EFEBC3B" w:rsidR="00997594" w:rsidRDefault="00997594" w:rsidP="00997594">
      <w:pPr>
        <w:spacing w:after="0" w:line="240" w:lineRule="auto"/>
        <w:rPr>
          <w:lang w:bidi="en-US"/>
        </w:rPr>
      </w:pPr>
      <w:r>
        <w:rPr>
          <w:lang w:bidi="en-US"/>
        </w:rPr>
        <w:t xml:space="preserve">    a</w:t>
      </w:r>
    </w:p>
    <w:p w14:paraId="7D6D49D1" w14:textId="77777777" w:rsidR="00997594" w:rsidRDefault="00997594" w:rsidP="00997594">
      <w:pPr>
        <w:spacing w:after="0" w:line="240" w:lineRule="auto"/>
        <w:rPr>
          <w:lang w:bidi="en-US"/>
        </w:rPr>
      </w:pPr>
      <w:r>
        <w:rPr>
          <w:lang w:bidi="en-US"/>
        </w:rPr>
        <w:t xml:space="preserve">    abbr</w:t>
      </w:r>
    </w:p>
    <w:p w14:paraId="64B5E00B" w14:textId="77777777" w:rsidR="00997594" w:rsidRDefault="00997594" w:rsidP="00997594">
      <w:pPr>
        <w:spacing w:after="0" w:line="240" w:lineRule="auto"/>
        <w:rPr>
          <w:lang w:bidi="en-US"/>
        </w:rPr>
      </w:pPr>
      <w:r>
        <w:rPr>
          <w:lang w:bidi="en-US"/>
        </w:rPr>
        <w:t xml:space="preserve">    address</w:t>
      </w:r>
    </w:p>
    <w:p w14:paraId="3060EF6C" w14:textId="61CD6F22" w:rsidR="00997594" w:rsidRDefault="00997594" w:rsidP="00997594">
      <w:pPr>
        <w:spacing w:after="0" w:line="240" w:lineRule="auto"/>
        <w:rPr>
          <w:lang w:bidi="en-US"/>
        </w:rPr>
      </w:pPr>
      <w:r>
        <w:rPr>
          <w:lang w:bidi="en-US"/>
        </w:rPr>
        <w:t xml:space="preserve">    area  </w:t>
      </w:r>
    </w:p>
    <w:p w14:paraId="11CDCB84" w14:textId="77777777" w:rsidR="00997594" w:rsidRDefault="00997594" w:rsidP="00997594">
      <w:pPr>
        <w:spacing w:after="0" w:line="240" w:lineRule="auto"/>
        <w:rPr>
          <w:lang w:bidi="en-US"/>
        </w:rPr>
      </w:pPr>
      <w:r>
        <w:rPr>
          <w:lang w:bidi="en-US"/>
        </w:rPr>
        <w:t xml:space="preserve">    article</w:t>
      </w:r>
    </w:p>
    <w:p w14:paraId="1F055328" w14:textId="77777777" w:rsidR="00997594" w:rsidRDefault="00997594" w:rsidP="00997594">
      <w:pPr>
        <w:spacing w:after="0" w:line="240" w:lineRule="auto"/>
        <w:rPr>
          <w:lang w:bidi="en-US"/>
        </w:rPr>
      </w:pPr>
      <w:r>
        <w:rPr>
          <w:lang w:bidi="en-US"/>
        </w:rPr>
        <w:t xml:space="preserve">    aside</w:t>
      </w:r>
    </w:p>
    <w:p w14:paraId="2A53F4F5" w14:textId="77777777" w:rsidR="00997594" w:rsidRDefault="00997594" w:rsidP="00997594">
      <w:pPr>
        <w:spacing w:after="0" w:line="240" w:lineRule="auto"/>
        <w:rPr>
          <w:lang w:bidi="en-US"/>
        </w:rPr>
      </w:pPr>
      <w:r>
        <w:rPr>
          <w:lang w:bidi="en-US"/>
        </w:rPr>
        <w:t xml:space="preserve">    audio</w:t>
      </w:r>
    </w:p>
    <w:p w14:paraId="71E92328" w14:textId="77777777" w:rsidR="00997594" w:rsidRDefault="00997594" w:rsidP="00997594">
      <w:pPr>
        <w:spacing w:after="0" w:line="240" w:lineRule="auto"/>
        <w:rPr>
          <w:lang w:bidi="en-US"/>
        </w:rPr>
      </w:pPr>
      <w:r>
        <w:rPr>
          <w:lang w:bidi="en-US"/>
        </w:rPr>
        <w:t xml:space="preserve">    b</w:t>
      </w:r>
    </w:p>
    <w:p w14:paraId="17F6B2AA" w14:textId="77777777" w:rsidR="00997594" w:rsidRDefault="00997594" w:rsidP="00997594">
      <w:pPr>
        <w:spacing w:after="0" w:line="240" w:lineRule="auto"/>
        <w:rPr>
          <w:lang w:bidi="en-US"/>
        </w:rPr>
      </w:pPr>
      <w:r>
        <w:rPr>
          <w:lang w:bidi="en-US"/>
        </w:rPr>
        <w:t xml:space="preserve">    bdi</w:t>
      </w:r>
    </w:p>
    <w:p w14:paraId="6E30E46B" w14:textId="77777777" w:rsidR="00997594" w:rsidRDefault="00997594" w:rsidP="00997594">
      <w:pPr>
        <w:spacing w:after="0" w:line="240" w:lineRule="auto"/>
        <w:rPr>
          <w:lang w:bidi="en-US"/>
        </w:rPr>
      </w:pPr>
      <w:r>
        <w:rPr>
          <w:lang w:bidi="en-US"/>
        </w:rPr>
        <w:t xml:space="preserve">    bdo</w:t>
      </w:r>
    </w:p>
    <w:p w14:paraId="64B7D3B5" w14:textId="27D23BA5" w:rsidR="00997594" w:rsidRDefault="00997594" w:rsidP="00997594">
      <w:pPr>
        <w:spacing w:after="0" w:line="240" w:lineRule="auto"/>
        <w:rPr>
          <w:lang w:bidi="en-US"/>
        </w:rPr>
      </w:pPr>
      <w:r>
        <w:rPr>
          <w:lang w:bidi="en-US"/>
        </w:rPr>
        <w:t xml:space="preserve">  blockquote</w:t>
      </w:r>
    </w:p>
    <w:p w14:paraId="7B41A3E3" w14:textId="77777777" w:rsidR="00997594" w:rsidRDefault="00997594" w:rsidP="00997594">
      <w:pPr>
        <w:spacing w:after="0" w:line="240" w:lineRule="auto"/>
        <w:rPr>
          <w:lang w:bidi="en-US"/>
        </w:rPr>
      </w:pPr>
      <w:r>
        <w:rPr>
          <w:lang w:bidi="en-US"/>
        </w:rPr>
        <w:t xml:space="preserve">    br</w:t>
      </w:r>
    </w:p>
    <w:p w14:paraId="20393334" w14:textId="77777777" w:rsidR="00997594" w:rsidRDefault="00997594" w:rsidP="00997594">
      <w:pPr>
        <w:spacing w:after="0" w:line="240" w:lineRule="auto"/>
        <w:rPr>
          <w:lang w:bidi="en-US"/>
        </w:rPr>
      </w:pPr>
      <w:r>
        <w:rPr>
          <w:lang w:bidi="en-US"/>
        </w:rPr>
        <w:t xml:space="preserve">    button</w:t>
      </w:r>
    </w:p>
    <w:p w14:paraId="4D6E0F8E" w14:textId="77777777" w:rsidR="00997594" w:rsidRDefault="00997594" w:rsidP="00997594">
      <w:pPr>
        <w:spacing w:after="0" w:line="240" w:lineRule="auto"/>
        <w:rPr>
          <w:lang w:bidi="en-US"/>
        </w:rPr>
      </w:pPr>
      <w:r>
        <w:rPr>
          <w:lang w:bidi="en-US"/>
        </w:rPr>
        <w:t xml:space="preserve">    canvas</w:t>
      </w:r>
    </w:p>
    <w:p w14:paraId="1257A73C" w14:textId="77777777" w:rsidR="00997594" w:rsidRDefault="00997594" w:rsidP="00997594">
      <w:pPr>
        <w:spacing w:after="0" w:line="240" w:lineRule="auto"/>
        <w:rPr>
          <w:lang w:bidi="en-US"/>
        </w:rPr>
      </w:pPr>
      <w:r>
        <w:rPr>
          <w:lang w:bidi="en-US"/>
        </w:rPr>
        <w:t xml:space="preserve">    cite</w:t>
      </w:r>
    </w:p>
    <w:p w14:paraId="47B76ACF" w14:textId="77777777" w:rsidR="00997594" w:rsidRDefault="00997594" w:rsidP="00997594">
      <w:pPr>
        <w:spacing w:after="0" w:line="240" w:lineRule="auto"/>
        <w:rPr>
          <w:lang w:bidi="en-US"/>
        </w:rPr>
      </w:pPr>
      <w:r>
        <w:rPr>
          <w:lang w:bidi="en-US"/>
        </w:rPr>
        <w:t xml:space="preserve">    code</w:t>
      </w:r>
    </w:p>
    <w:p w14:paraId="62896203" w14:textId="77777777" w:rsidR="00997594" w:rsidRDefault="00997594" w:rsidP="00997594">
      <w:pPr>
        <w:spacing w:after="0" w:line="240" w:lineRule="auto"/>
        <w:rPr>
          <w:lang w:bidi="en-US"/>
        </w:rPr>
      </w:pPr>
      <w:r>
        <w:rPr>
          <w:lang w:bidi="en-US"/>
        </w:rPr>
        <w:t xml:space="preserve">    command</w:t>
      </w:r>
    </w:p>
    <w:p w14:paraId="4B81EC9F" w14:textId="77777777" w:rsidR="00997594" w:rsidRDefault="00997594" w:rsidP="00997594">
      <w:pPr>
        <w:spacing w:after="0" w:line="240" w:lineRule="auto"/>
        <w:rPr>
          <w:lang w:bidi="en-US"/>
        </w:rPr>
      </w:pPr>
      <w:r>
        <w:rPr>
          <w:lang w:bidi="en-US"/>
        </w:rPr>
        <w:t xml:space="preserve">    datalist</w:t>
      </w:r>
    </w:p>
    <w:p w14:paraId="525F804E" w14:textId="77777777" w:rsidR="00997594" w:rsidRDefault="00997594" w:rsidP="00997594">
      <w:pPr>
        <w:spacing w:after="0" w:line="240" w:lineRule="auto"/>
        <w:rPr>
          <w:lang w:bidi="en-US"/>
        </w:rPr>
      </w:pPr>
      <w:r>
        <w:rPr>
          <w:lang w:bidi="en-US"/>
        </w:rPr>
        <w:t xml:space="preserve">    del</w:t>
      </w:r>
    </w:p>
    <w:p w14:paraId="34CA036F" w14:textId="77777777" w:rsidR="00997594" w:rsidRDefault="00997594" w:rsidP="00997594">
      <w:pPr>
        <w:spacing w:after="0" w:line="240" w:lineRule="auto"/>
        <w:rPr>
          <w:lang w:bidi="en-US"/>
        </w:rPr>
      </w:pPr>
      <w:r>
        <w:rPr>
          <w:lang w:bidi="en-US"/>
        </w:rPr>
        <w:t xml:space="preserve">    details</w:t>
      </w:r>
    </w:p>
    <w:p w14:paraId="44F27DA9" w14:textId="77777777" w:rsidR="00997594" w:rsidRDefault="00997594" w:rsidP="00997594">
      <w:pPr>
        <w:spacing w:after="0" w:line="240" w:lineRule="auto"/>
        <w:rPr>
          <w:lang w:bidi="en-US"/>
        </w:rPr>
      </w:pPr>
      <w:r>
        <w:rPr>
          <w:lang w:bidi="en-US"/>
        </w:rPr>
        <w:t xml:space="preserve">    dfn</w:t>
      </w:r>
    </w:p>
    <w:p w14:paraId="25CB890C" w14:textId="77777777" w:rsidR="00997594" w:rsidRDefault="00997594" w:rsidP="00997594">
      <w:pPr>
        <w:spacing w:after="0" w:line="240" w:lineRule="auto"/>
        <w:rPr>
          <w:lang w:bidi="en-US"/>
        </w:rPr>
      </w:pPr>
      <w:r>
        <w:rPr>
          <w:lang w:bidi="en-US"/>
        </w:rPr>
        <w:t xml:space="preserve">    div</w:t>
      </w:r>
    </w:p>
    <w:p w14:paraId="0C55643C" w14:textId="77777777" w:rsidR="00997594" w:rsidRDefault="00997594" w:rsidP="00997594">
      <w:pPr>
        <w:spacing w:after="0" w:line="240" w:lineRule="auto"/>
        <w:rPr>
          <w:lang w:bidi="en-US"/>
        </w:rPr>
      </w:pPr>
      <w:r>
        <w:rPr>
          <w:lang w:bidi="en-US"/>
        </w:rPr>
        <w:t xml:space="preserve">    dl</w:t>
      </w:r>
    </w:p>
    <w:p w14:paraId="42F3013A" w14:textId="77777777" w:rsidR="00997594" w:rsidRDefault="00997594" w:rsidP="00997594">
      <w:pPr>
        <w:spacing w:after="0" w:line="240" w:lineRule="auto"/>
        <w:rPr>
          <w:lang w:bidi="en-US"/>
        </w:rPr>
      </w:pPr>
      <w:r>
        <w:rPr>
          <w:lang w:bidi="en-US"/>
        </w:rPr>
        <w:t xml:space="preserve">    em</w:t>
      </w:r>
    </w:p>
    <w:p w14:paraId="7F82E715" w14:textId="77777777" w:rsidR="00997594" w:rsidRDefault="00997594" w:rsidP="00997594">
      <w:pPr>
        <w:spacing w:after="0" w:line="240" w:lineRule="auto"/>
        <w:rPr>
          <w:lang w:bidi="en-US"/>
        </w:rPr>
      </w:pPr>
      <w:r>
        <w:rPr>
          <w:lang w:bidi="en-US"/>
        </w:rPr>
        <w:t xml:space="preserve">    embed</w:t>
      </w:r>
    </w:p>
    <w:p w14:paraId="5BE808BD" w14:textId="77777777" w:rsidR="00997594" w:rsidRDefault="00997594" w:rsidP="00997594">
      <w:pPr>
        <w:spacing w:after="0" w:line="240" w:lineRule="auto"/>
        <w:rPr>
          <w:lang w:bidi="en-US"/>
        </w:rPr>
      </w:pPr>
      <w:r>
        <w:rPr>
          <w:lang w:bidi="en-US"/>
        </w:rPr>
        <w:t xml:space="preserve">    fieldset</w:t>
      </w:r>
    </w:p>
    <w:p w14:paraId="6FA41B17" w14:textId="77777777" w:rsidR="00997594" w:rsidRDefault="00997594" w:rsidP="00997594">
      <w:pPr>
        <w:spacing w:after="0" w:line="240" w:lineRule="auto"/>
        <w:rPr>
          <w:lang w:bidi="en-US"/>
        </w:rPr>
      </w:pPr>
      <w:r>
        <w:rPr>
          <w:lang w:bidi="en-US"/>
        </w:rPr>
        <w:t xml:space="preserve">    figure</w:t>
      </w:r>
    </w:p>
    <w:p w14:paraId="05B038CC" w14:textId="77777777" w:rsidR="00997594" w:rsidRDefault="00997594" w:rsidP="00997594">
      <w:pPr>
        <w:spacing w:after="0" w:line="240" w:lineRule="auto"/>
        <w:rPr>
          <w:lang w:bidi="en-US"/>
        </w:rPr>
      </w:pPr>
      <w:r>
        <w:rPr>
          <w:lang w:bidi="en-US"/>
        </w:rPr>
        <w:t xml:space="preserve">    footer</w:t>
      </w:r>
    </w:p>
    <w:p w14:paraId="547F8BE7" w14:textId="77777777" w:rsidR="00997594" w:rsidRDefault="00997594" w:rsidP="00997594">
      <w:pPr>
        <w:spacing w:after="0" w:line="240" w:lineRule="auto"/>
        <w:rPr>
          <w:lang w:bidi="en-US"/>
        </w:rPr>
      </w:pPr>
      <w:r>
        <w:rPr>
          <w:lang w:bidi="en-US"/>
        </w:rPr>
        <w:t xml:space="preserve">    form</w:t>
      </w:r>
    </w:p>
    <w:p w14:paraId="3C26F3AF" w14:textId="77777777" w:rsidR="00997594" w:rsidRDefault="00997594" w:rsidP="00997594">
      <w:pPr>
        <w:spacing w:after="0" w:line="240" w:lineRule="auto"/>
        <w:rPr>
          <w:lang w:bidi="en-US"/>
        </w:rPr>
      </w:pPr>
      <w:r>
        <w:rPr>
          <w:lang w:bidi="en-US"/>
        </w:rPr>
        <w:t xml:space="preserve">    h1</w:t>
      </w:r>
    </w:p>
    <w:p w14:paraId="3D5F6774" w14:textId="77777777" w:rsidR="00997594" w:rsidRDefault="00997594" w:rsidP="00997594">
      <w:pPr>
        <w:spacing w:after="0" w:line="240" w:lineRule="auto"/>
        <w:rPr>
          <w:lang w:bidi="en-US"/>
        </w:rPr>
      </w:pPr>
      <w:r>
        <w:rPr>
          <w:lang w:bidi="en-US"/>
        </w:rPr>
        <w:t xml:space="preserve">    h2</w:t>
      </w:r>
    </w:p>
    <w:p w14:paraId="10108FAE" w14:textId="77777777" w:rsidR="00997594" w:rsidRDefault="00997594" w:rsidP="00997594">
      <w:pPr>
        <w:spacing w:after="0" w:line="240" w:lineRule="auto"/>
        <w:rPr>
          <w:lang w:bidi="en-US"/>
        </w:rPr>
      </w:pPr>
      <w:r>
        <w:rPr>
          <w:lang w:bidi="en-US"/>
        </w:rPr>
        <w:t xml:space="preserve">    h3</w:t>
      </w:r>
    </w:p>
    <w:p w14:paraId="6664C513" w14:textId="77777777" w:rsidR="00997594" w:rsidRDefault="00997594" w:rsidP="00997594">
      <w:pPr>
        <w:spacing w:after="0" w:line="240" w:lineRule="auto"/>
        <w:rPr>
          <w:lang w:bidi="en-US"/>
        </w:rPr>
      </w:pPr>
      <w:r>
        <w:rPr>
          <w:lang w:bidi="en-US"/>
        </w:rPr>
        <w:t xml:space="preserve">    h4</w:t>
      </w:r>
    </w:p>
    <w:p w14:paraId="42E952F4" w14:textId="77777777" w:rsidR="00997594" w:rsidRDefault="00997594" w:rsidP="00997594">
      <w:pPr>
        <w:spacing w:after="0" w:line="240" w:lineRule="auto"/>
        <w:rPr>
          <w:lang w:bidi="en-US"/>
        </w:rPr>
      </w:pPr>
      <w:r>
        <w:rPr>
          <w:lang w:bidi="en-US"/>
        </w:rPr>
        <w:t xml:space="preserve">    h5</w:t>
      </w:r>
    </w:p>
    <w:p w14:paraId="0C202772" w14:textId="77777777" w:rsidR="00997594" w:rsidRDefault="00997594" w:rsidP="00997594">
      <w:pPr>
        <w:spacing w:after="0" w:line="240" w:lineRule="auto"/>
        <w:rPr>
          <w:lang w:bidi="en-US"/>
        </w:rPr>
      </w:pPr>
      <w:r>
        <w:rPr>
          <w:lang w:bidi="en-US"/>
        </w:rPr>
        <w:t xml:space="preserve">    h6</w:t>
      </w:r>
    </w:p>
    <w:p w14:paraId="4895FADC" w14:textId="77777777" w:rsidR="00997594" w:rsidRDefault="00997594" w:rsidP="00997594">
      <w:pPr>
        <w:spacing w:after="0" w:line="240" w:lineRule="auto"/>
        <w:rPr>
          <w:lang w:bidi="en-US"/>
        </w:rPr>
      </w:pPr>
      <w:r>
        <w:rPr>
          <w:lang w:bidi="en-US"/>
        </w:rPr>
        <w:t xml:space="preserve">    header</w:t>
      </w:r>
    </w:p>
    <w:p w14:paraId="3CC59779" w14:textId="77777777" w:rsidR="00997594" w:rsidRDefault="00997594" w:rsidP="00997594">
      <w:pPr>
        <w:spacing w:after="0" w:line="240" w:lineRule="auto"/>
        <w:rPr>
          <w:lang w:bidi="en-US"/>
        </w:rPr>
      </w:pPr>
      <w:r>
        <w:rPr>
          <w:lang w:bidi="en-US"/>
        </w:rPr>
        <w:t xml:space="preserve">    hgroup</w:t>
      </w:r>
    </w:p>
    <w:p w14:paraId="0350D6BA" w14:textId="77777777" w:rsidR="00997594" w:rsidRDefault="00997594" w:rsidP="00997594">
      <w:pPr>
        <w:spacing w:after="0" w:line="240" w:lineRule="auto"/>
        <w:rPr>
          <w:lang w:bidi="en-US"/>
        </w:rPr>
      </w:pPr>
      <w:r>
        <w:rPr>
          <w:lang w:bidi="en-US"/>
        </w:rPr>
        <w:t xml:space="preserve">    hr</w:t>
      </w:r>
    </w:p>
    <w:p w14:paraId="4F4A41E9" w14:textId="77777777" w:rsidR="00997594" w:rsidRDefault="00997594" w:rsidP="00997594">
      <w:pPr>
        <w:spacing w:after="0" w:line="240" w:lineRule="auto"/>
        <w:rPr>
          <w:lang w:bidi="en-US"/>
        </w:rPr>
      </w:pPr>
      <w:r>
        <w:rPr>
          <w:lang w:bidi="en-US"/>
        </w:rPr>
        <w:t xml:space="preserve">    i</w:t>
      </w:r>
    </w:p>
    <w:p w14:paraId="6ECF6528" w14:textId="77777777" w:rsidR="00997594" w:rsidRDefault="00997594" w:rsidP="00997594">
      <w:pPr>
        <w:spacing w:after="0" w:line="240" w:lineRule="auto"/>
        <w:rPr>
          <w:lang w:bidi="en-US"/>
        </w:rPr>
      </w:pPr>
      <w:r>
        <w:rPr>
          <w:lang w:bidi="en-US"/>
        </w:rPr>
        <w:t xml:space="preserve">    iframe</w:t>
      </w:r>
    </w:p>
    <w:p w14:paraId="25689463" w14:textId="77777777" w:rsidR="00997594" w:rsidRDefault="00997594" w:rsidP="00997594">
      <w:pPr>
        <w:spacing w:after="0" w:line="240" w:lineRule="auto"/>
        <w:rPr>
          <w:lang w:bidi="en-US"/>
        </w:rPr>
      </w:pPr>
      <w:r>
        <w:rPr>
          <w:lang w:bidi="en-US"/>
        </w:rPr>
        <w:t xml:space="preserve">    img</w:t>
      </w:r>
    </w:p>
    <w:p w14:paraId="38116053" w14:textId="77777777" w:rsidR="00997594" w:rsidRDefault="00997594" w:rsidP="00997594">
      <w:pPr>
        <w:spacing w:after="0" w:line="240" w:lineRule="auto"/>
        <w:rPr>
          <w:lang w:bidi="en-US"/>
        </w:rPr>
      </w:pPr>
      <w:r>
        <w:rPr>
          <w:lang w:bidi="en-US"/>
        </w:rPr>
        <w:t xml:space="preserve">    input</w:t>
      </w:r>
    </w:p>
    <w:p w14:paraId="0DA91923" w14:textId="77777777" w:rsidR="00997594" w:rsidRDefault="00997594" w:rsidP="00997594">
      <w:pPr>
        <w:spacing w:after="0" w:line="240" w:lineRule="auto"/>
        <w:rPr>
          <w:lang w:bidi="en-US"/>
        </w:rPr>
      </w:pPr>
      <w:r>
        <w:rPr>
          <w:lang w:bidi="en-US"/>
        </w:rPr>
        <w:t xml:space="preserve">    ins</w:t>
      </w:r>
    </w:p>
    <w:p w14:paraId="2B36040C" w14:textId="77777777" w:rsidR="00997594" w:rsidRDefault="00997594" w:rsidP="00997594">
      <w:pPr>
        <w:spacing w:after="0" w:line="240" w:lineRule="auto"/>
        <w:rPr>
          <w:lang w:bidi="en-US"/>
        </w:rPr>
      </w:pPr>
      <w:r>
        <w:rPr>
          <w:lang w:bidi="en-US"/>
        </w:rPr>
        <w:t xml:space="preserve">    kbd</w:t>
      </w:r>
    </w:p>
    <w:p w14:paraId="5245F9E7" w14:textId="77777777" w:rsidR="00997594" w:rsidRDefault="00997594" w:rsidP="00997594">
      <w:pPr>
        <w:spacing w:after="0" w:line="240" w:lineRule="auto"/>
        <w:rPr>
          <w:lang w:bidi="en-US"/>
        </w:rPr>
      </w:pPr>
      <w:r>
        <w:rPr>
          <w:lang w:bidi="en-US"/>
        </w:rPr>
        <w:t xml:space="preserve">    keygen</w:t>
      </w:r>
    </w:p>
    <w:p w14:paraId="6190FFF0" w14:textId="77777777" w:rsidR="00997594" w:rsidRDefault="00997594" w:rsidP="00997594">
      <w:pPr>
        <w:spacing w:after="0" w:line="240" w:lineRule="auto"/>
        <w:rPr>
          <w:lang w:bidi="en-US"/>
        </w:rPr>
      </w:pPr>
      <w:r>
        <w:rPr>
          <w:lang w:bidi="en-US"/>
        </w:rPr>
        <w:t xml:space="preserve">    label</w:t>
      </w:r>
    </w:p>
    <w:p w14:paraId="12B77F0B" w14:textId="77777777" w:rsidR="00997594" w:rsidRDefault="00997594" w:rsidP="00997594">
      <w:pPr>
        <w:spacing w:after="0" w:line="240" w:lineRule="auto"/>
        <w:rPr>
          <w:lang w:bidi="en-US"/>
        </w:rPr>
      </w:pPr>
      <w:r>
        <w:rPr>
          <w:lang w:bidi="en-US"/>
        </w:rPr>
        <w:t xml:space="preserve">    map</w:t>
      </w:r>
    </w:p>
    <w:p w14:paraId="24918F35" w14:textId="77777777" w:rsidR="00997594" w:rsidRDefault="00997594" w:rsidP="00997594">
      <w:pPr>
        <w:spacing w:after="0" w:line="240" w:lineRule="auto"/>
        <w:rPr>
          <w:lang w:bidi="en-US"/>
        </w:rPr>
      </w:pPr>
      <w:r>
        <w:rPr>
          <w:lang w:bidi="en-US"/>
        </w:rPr>
        <w:t xml:space="preserve">    mark</w:t>
      </w:r>
    </w:p>
    <w:p w14:paraId="7F2F9F4B" w14:textId="77777777" w:rsidR="00997594" w:rsidRDefault="00997594" w:rsidP="00997594">
      <w:pPr>
        <w:spacing w:after="0" w:line="240" w:lineRule="auto"/>
        <w:rPr>
          <w:lang w:bidi="en-US"/>
        </w:rPr>
      </w:pPr>
      <w:r>
        <w:rPr>
          <w:lang w:bidi="en-US"/>
        </w:rPr>
        <w:t xml:space="preserve">    math</w:t>
      </w:r>
    </w:p>
    <w:p w14:paraId="60FF058B" w14:textId="77777777" w:rsidR="00997594" w:rsidRDefault="00997594" w:rsidP="00997594">
      <w:pPr>
        <w:spacing w:after="0" w:line="240" w:lineRule="auto"/>
        <w:rPr>
          <w:lang w:bidi="en-US"/>
        </w:rPr>
      </w:pPr>
      <w:r>
        <w:rPr>
          <w:lang w:bidi="en-US"/>
        </w:rPr>
        <w:t xml:space="preserve">    menu</w:t>
      </w:r>
    </w:p>
    <w:p w14:paraId="328484BB" w14:textId="77777777" w:rsidR="00997594" w:rsidRDefault="00997594" w:rsidP="00997594">
      <w:pPr>
        <w:spacing w:after="0" w:line="240" w:lineRule="auto"/>
        <w:rPr>
          <w:lang w:bidi="en-US"/>
        </w:rPr>
      </w:pPr>
      <w:r>
        <w:rPr>
          <w:lang w:bidi="en-US"/>
        </w:rPr>
        <w:t xml:space="preserve">    meter</w:t>
      </w:r>
    </w:p>
    <w:p w14:paraId="20E4CE9B" w14:textId="77777777" w:rsidR="00997594" w:rsidRDefault="00997594" w:rsidP="00997594">
      <w:pPr>
        <w:spacing w:after="0" w:line="240" w:lineRule="auto"/>
        <w:rPr>
          <w:lang w:bidi="en-US"/>
        </w:rPr>
      </w:pPr>
      <w:r>
        <w:rPr>
          <w:lang w:bidi="en-US"/>
        </w:rPr>
        <w:t xml:space="preserve">    nav</w:t>
      </w:r>
    </w:p>
    <w:p w14:paraId="04D6CD87" w14:textId="77777777" w:rsidR="00997594" w:rsidRDefault="00997594" w:rsidP="00997594">
      <w:pPr>
        <w:spacing w:after="0" w:line="240" w:lineRule="auto"/>
        <w:rPr>
          <w:lang w:bidi="en-US"/>
        </w:rPr>
      </w:pPr>
      <w:r>
        <w:rPr>
          <w:lang w:bidi="en-US"/>
        </w:rPr>
        <w:t xml:space="preserve">    noscript</w:t>
      </w:r>
    </w:p>
    <w:p w14:paraId="3F9776E1" w14:textId="77777777" w:rsidR="00997594" w:rsidRDefault="00997594" w:rsidP="00997594">
      <w:pPr>
        <w:spacing w:after="0" w:line="240" w:lineRule="auto"/>
        <w:rPr>
          <w:lang w:bidi="en-US"/>
        </w:rPr>
      </w:pPr>
      <w:r>
        <w:rPr>
          <w:lang w:bidi="en-US"/>
        </w:rPr>
        <w:t xml:space="preserve">    object</w:t>
      </w:r>
    </w:p>
    <w:p w14:paraId="30B8707A" w14:textId="77777777" w:rsidR="00997594" w:rsidRDefault="00997594" w:rsidP="00997594">
      <w:pPr>
        <w:spacing w:after="0" w:line="240" w:lineRule="auto"/>
        <w:rPr>
          <w:lang w:bidi="en-US"/>
        </w:rPr>
      </w:pPr>
      <w:r>
        <w:rPr>
          <w:lang w:bidi="en-US"/>
        </w:rPr>
        <w:t xml:space="preserve">    ol</w:t>
      </w:r>
    </w:p>
    <w:p w14:paraId="2EBFD0E3" w14:textId="77777777" w:rsidR="00997594" w:rsidRDefault="00997594" w:rsidP="00997594">
      <w:pPr>
        <w:spacing w:after="0" w:line="240" w:lineRule="auto"/>
        <w:rPr>
          <w:lang w:bidi="en-US"/>
        </w:rPr>
      </w:pPr>
      <w:r>
        <w:rPr>
          <w:lang w:bidi="en-US"/>
        </w:rPr>
        <w:t xml:space="preserve">    output</w:t>
      </w:r>
    </w:p>
    <w:p w14:paraId="0FBD62C5" w14:textId="77777777" w:rsidR="00997594" w:rsidRDefault="00997594" w:rsidP="00997594">
      <w:pPr>
        <w:spacing w:after="0" w:line="240" w:lineRule="auto"/>
        <w:rPr>
          <w:lang w:bidi="en-US"/>
        </w:rPr>
      </w:pPr>
      <w:r>
        <w:rPr>
          <w:lang w:bidi="en-US"/>
        </w:rPr>
        <w:t xml:space="preserve">    p</w:t>
      </w:r>
    </w:p>
    <w:p w14:paraId="6F82CBEC" w14:textId="77777777" w:rsidR="00997594" w:rsidRDefault="00997594" w:rsidP="00997594">
      <w:pPr>
        <w:spacing w:after="0" w:line="240" w:lineRule="auto"/>
        <w:rPr>
          <w:lang w:bidi="en-US"/>
        </w:rPr>
      </w:pPr>
      <w:r>
        <w:rPr>
          <w:lang w:bidi="en-US"/>
        </w:rPr>
        <w:t xml:space="preserve">    pre</w:t>
      </w:r>
    </w:p>
    <w:p w14:paraId="07D60AF5" w14:textId="77777777" w:rsidR="00997594" w:rsidRDefault="00997594" w:rsidP="00997594">
      <w:pPr>
        <w:spacing w:after="0" w:line="240" w:lineRule="auto"/>
        <w:rPr>
          <w:lang w:bidi="en-US"/>
        </w:rPr>
      </w:pPr>
      <w:r>
        <w:rPr>
          <w:lang w:bidi="en-US"/>
        </w:rPr>
        <w:t xml:space="preserve">    progress</w:t>
      </w:r>
    </w:p>
    <w:p w14:paraId="396F13F9" w14:textId="77777777" w:rsidR="00997594" w:rsidRDefault="00997594" w:rsidP="00997594">
      <w:pPr>
        <w:spacing w:after="0" w:line="240" w:lineRule="auto"/>
        <w:rPr>
          <w:lang w:bidi="en-US"/>
        </w:rPr>
      </w:pPr>
      <w:r>
        <w:rPr>
          <w:lang w:bidi="en-US"/>
        </w:rPr>
        <w:t xml:space="preserve">    q</w:t>
      </w:r>
    </w:p>
    <w:p w14:paraId="755E0F6B" w14:textId="77777777" w:rsidR="00997594" w:rsidRDefault="00997594" w:rsidP="00997594">
      <w:pPr>
        <w:spacing w:after="0" w:line="240" w:lineRule="auto"/>
        <w:rPr>
          <w:lang w:bidi="en-US"/>
        </w:rPr>
      </w:pPr>
      <w:r>
        <w:rPr>
          <w:lang w:bidi="en-US"/>
        </w:rPr>
        <w:t xml:space="preserve">    ruby</w:t>
      </w:r>
    </w:p>
    <w:p w14:paraId="34828584" w14:textId="77777777" w:rsidR="00997594" w:rsidRDefault="00997594" w:rsidP="00997594">
      <w:pPr>
        <w:spacing w:after="0" w:line="240" w:lineRule="auto"/>
        <w:rPr>
          <w:lang w:bidi="en-US"/>
        </w:rPr>
      </w:pPr>
      <w:r>
        <w:rPr>
          <w:lang w:bidi="en-US"/>
        </w:rPr>
        <w:t xml:space="preserve">    s</w:t>
      </w:r>
    </w:p>
    <w:p w14:paraId="0E48E65B" w14:textId="77777777" w:rsidR="00997594" w:rsidRDefault="00997594" w:rsidP="00997594">
      <w:pPr>
        <w:spacing w:after="0" w:line="240" w:lineRule="auto"/>
        <w:rPr>
          <w:lang w:bidi="en-US"/>
        </w:rPr>
      </w:pPr>
      <w:r>
        <w:rPr>
          <w:lang w:bidi="en-US"/>
        </w:rPr>
        <w:t xml:space="preserve">    samp</w:t>
      </w:r>
    </w:p>
    <w:p w14:paraId="1DB9FCE3" w14:textId="77777777" w:rsidR="00997594" w:rsidRDefault="00997594" w:rsidP="00997594">
      <w:pPr>
        <w:spacing w:after="0" w:line="240" w:lineRule="auto"/>
        <w:rPr>
          <w:lang w:bidi="en-US"/>
        </w:rPr>
      </w:pPr>
      <w:r>
        <w:rPr>
          <w:lang w:bidi="en-US"/>
        </w:rPr>
        <w:t xml:space="preserve">    script</w:t>
      </w:r>
    </w:p>
    <w:p w14:paraId="0327636A" w14:textId="77777777" w:rsidR="00997594" w:rsidRDefault="00997594" w:rsidP="00997594">
      <w:pPr>
        <w:spacing w:after="0" w:line="240" w:lineRule="auto"/>
        <w:rPr>
          <w:lang w:bidi="en-US"/>
        </w:rPr>
      </w:pPr>
      <w:r>
        <w:rPr>
          <w:lang w:bidi="en-US"/>
        </w:rPr>
        <w:t xml:space="preserve">    section</w:t>
      </w:r>
    </w:p>
    <w:p w14:paraId="191D8FE9" w14:textId="77777777" w:rsidR="00997594" w:rsidRDefault="00997594" w:rsidP="00997594">
      <w:pPr>
        <w:spacing w:after="0" w:line="240" w:lineRule="auto"/>
        <w:rPr>
          <w:lang w:bidi="en-US"/>
        </w:rPr>
      </w:pPr>
      <w:r>
        <w:rPr>
          <w:lang w:bidi="en-US"/>
        </w:rPr>
        <w:t xml:space="preserve">    select</w:t>
      </w:r>
    </w:p>
    <w:p w14:paraId="1E268C2E" w14:textId="77777777" w:rsidR="00997594" w:rsidRDefault="00997594" w:rsidP="00997594">
      <w:pPr>
        <w:spacing w:after="0" w:line="240" w:lineRule="auto"/>
        <w:rPr>
          <w:lang w:bidi="en-US"/>
        </w:rPr>
      </w:pPr>
      <w:r>
        <w:rPr>
          <w:lang w:bidi="en-US"/>
        </w:rPr>
        <w:t xml:space="preserve">    small</w:t>
      </w:r>
    </w:p>
    <w:p w14:paraId="47DC8379" w14:textId="77777777" w:rsidR="00997594" w:rsidRDefault="00997594" w:rsidP="00997594">
      <w:pPr>
        <w:spacing w:after="0" w:line="240" w:lineRule="auto"/>
        <w:rPr>
          <w:lang w:bidi="en-US"/>
        </w:rPr>
      </w:pPr>
      <w:r>
        <w:rPr>
          <w:lang w:bidi="en-US"/>
        </w:rPr>
        <w:t xml:space="preserve">    span</w:t>
      </w:r>
    </w:p>
    <w:p w14:paraId="71AC8CB9" w14:textId="77777777" w:rsidR="00997594" w:rsidRDefault="00997594" w:rsidP="00997594">
      <w:pPr>
        <w:spacing w:after="0" w:line="240" w:lineRule="auto"/>
        <w:rPr>
          <w:lang w:bidi="en-US"/>
        </w:rPr>
      </w:pPr>
      <w:r>
        <w:rPr>
          <w:lang w:bidi="en-US"/>
        </w:rPr>
        <w:t xml:space="preserve">    strong</w:t>
      </w:r>
    </w:p>
    <w:p w14:paraId="039F9843" w14:textId="65F9FE77" w:rsidR="00997594" w:rsidRDefault="00997594" w:rsidP="00997594">
      <w:pPr>
        <w:spacing w:after="0" w:line="240" w:lineRule="auto"/>
        <w:rPr>
          <w:lang w:bidi="en-US"/>
        </w:rPr>
      </w:pPr>
      <w:r>
        <w:rPr>
          <w:lang w:bidi="en-US"/>
        </w:rPr>
        <w:t xml:space="preserve">    style  </w:t>
      </w:r>
    </w:p>
    <w:p w14:paraId="1CA0E9FB" w14:textId="77777777" w:rsidR="00997594" w:rsidRDefault="00997594" w:rsidP="00997594">
      <w:pPr>
        <w:spacing w:after="0" w:line="240" w:lineRule="auto"/>
        <w:rPr>
          <w:lang w:bidi="en-US"/>
        </w:rPr>
      </w:pPr>
      <w:r>
        <w:rPr>
          <w:lang w:bidi="en-US"/>
        </w:rPr>
        <w:t xml:space="preserve">    sub</w:t>
      </w:r>
    </w:p>
    <w:p w14:paraId="643CF907" w14:textId="77777777" w:rsidR="00997594" w:rsidRDefault="00997594" w:rsidP="00997594">
      <w:pPr>
        <w:spacing w:after="0" w:line="240" w:lineRule="auto"/>
        <w:rPr>
          <w:lang w:bidi="en-US"/>
        </w:rPr>
      </w:pPr>
      <w:r>
        <w:rPr>
          <w:lang w:bidi="en-US"/>
        </w:rPr>
        <w:t xml:space="preserve">    sup</w:t>
      </w:r>
    </w:p>
    <w:p w14:paraId="122A8040" w14:textId="77777777" w:rsidR="00997594" w:rsidRDefault="00997594" w:rsidP="00997594">
      <w:pPr>
        <w:spacing w:after="0" w:line="240" w:lineRule="auto"/>
        <w:rPr>
          <w:lang w:bidi="en-US"/>
        </w:rPr>
      </w:pPr>
      <w:r>
        <w:rPr>
          <w:lang w:bidi="en-US"/>
        </w:rPr>
        <w:t xml:space="preserve">    svg</w:t>
      </w:r>
    </w:p>
    <w:p w14:paraId="0386D0A6" w14:textId="77777777" w:rsidR="00997594" w:rsidRDefault="00997594" w:rsidP="00997594">
      <w:pPr>
        <w:spacing w:after="0" w:line="240" w:lineRule="auto"/>
        <w:rPr>
          <w:lang w:bidi="en-US"/>
        </w:rPr>
      </w:pPr>
      <w:r>
        <w:rPr>
          <w:lang w:bidi="en-US"/>
        </w:rPr>
        <w:t xml:space="preserve">    table</w:t>
      </w:r>
    </w:p>
    <w:p w14:paraId="65FF2906" w14:textId="77777777" w:rsidR="00997594" w:rsidRDefault="00997594" w:rsidP="00997594">
      <w:pPr>
        <w:spacing w:after="0" w:line="240" w:lineRule="auto"/>
        <w:rPr>
          <w:lang w:bidi="en-US"/>
        </w:rPr>
      </w:pPr>
      <w:r>
        <w:rPr>
          <w:lang w:bidi="en-US"/>
        </w:rPr>
        <w:t xml:space="preserve">    textarea</w:t>
      </w:r>
    </w:p>
    <w:p w14:paraId="08D5B847" w14:textId="77777777" w:rsidR="00997594" w:rsidRDefault="00997594" w:rsidP="00997594">
      <w:pPr>
        <w:spacing w:after="0" w:line="240" w:lineRule="auto"/>
        <w:rPr>
          <w:lang w:bidi="en-US"/>
        </w:rPr>
      </w:pPr>
      <w:r>
        <w:rPr>
          <w:lang w:bidi="en-US"/>
        </w:rPr>
        <w:t xml:space="preserve">    time</w:t>
      </w:r>
    </w:p>
    <w:p w14:paraId="0A0B4141" w14:textId="77777777" w:rsidR="00997594" w:rsidRDefault="00997594" w:rsidP="00997594">
      <w:pPr>
        <w:spacing w:after="0" w:line="240" w:lineRule="auto"/>
        <w:rPr>
          <w:lang w:bidi="en-US"/>
        </w:rPr>
      </w:pPr>
      <w:r>
        <w:rPr>
          <w:lang w:bidi="en-US"/>
        </w:rPr>
        <w:t xml:space="preserve">    u</w:t>
      </w:r>
    </w:p>
    <w:p w14:paraId="6CD31CB3" w14:textId="77777777" w:rsidR="00997594" w:rsidRDefault="00997594" w:rsidP="00997594">
      <w:pPr>
        <w:spacing w:after="0" w:line="240" w:lineRule="auto"/>
        <w:rPr>
          <w:lang w:bidi="en-US"/>
        </w:rPr>
      </w:pPr>
      <w:r>
        <w:rPr>
          <w:lang w:bidi="en-US"/>
        </w:rPr>
        <w:t xml:space="preserve">    ul</w:t>
      </w:r>
    </w:p>
    <w:p w14:paraId="7A00E0CE" w14:textId="77777777" w:rsidR="00997594" w:rsidRDefault="00997594" w:rsidP="00997594">
      <w:pPr>
        <w:spacing w:after="0" w:line="240" w:lineRule="auto"/>
        <w:rPr>
          <w:lang w:bidi="en-US"/>
        </w:rPr>
      </w:pPr>
      <w:r>
        <w:rPr>
          <w:lang w:bidi="en-US"/>
        </w:rPr>
        <w:t xml:space="preserve">    var</w:t>
      </w:r>
    </w:p>
    <w:p w14:paraId="0EBD40B1" w14:textId="77777777" w:rsidR="00997594" w:rsidRDefault="00997594" w:rsidP="00997594">
      <w:pPr>
        <w:spacing w:after="0" w:line="240" w:lineRule="auto"/>
        <w:rPr>
          <w:lang w:bidi="en-US"/>
        </w:rPr>
      </w:pPr>
      <w:r>
        <w:rPr>
          <w:lang w:bidi="en-US"/>
        </w:rPr>
        <w:t xml:space="preserve">    video</w:t>
      </w:r>
    </w:p>
    <w:p w14:paraId="0D67718A" w14:textId="77777777" w:rsidR="00997594" w:rsidRDefault="00997594" w:rsidP="00997594">
      <w:pPr>
        <w:spacing w:after="0" w:line="240" w:lineRule="auto"/>
        <w:rPr>
          <w:lang w:bidi="en-US"/>
        </w:rPr>
      </w:pPr>
      <w:r>
        <w:rPr>
          <w:lang w:bidi="en-US"/>
        </w:rPr>
        <w:t xml:space="preserve">    wbr</w:t>
      </w:r>
    </w:p>
    <w:p w14:paraId="547B6731" w14:textId="77777777" w:rsidR="00997594" w:rsidRDefault="00997594" w:rsidP="00997594">
      <w:pPr>
        <w:spacing w:after="0" w:line="240" w:lineRule="auto"/>
        <w:rPr>
          <w:lang w:bidi="en-US"/>
        </w:rPr>
      </w:pPr>
      <w:r>
        <w:rPr>
          <w:lang w:bidi="en-US"/>
        </w:rPr>
        <w:t xml:space="preserve">    Text</w:t>
      </w:r>
    </w:p>
    <w:p w14:paraId="5AA2D616" w14:textId="77777777" w:rsidR="00997594" w:rsidRDefault="00997594" w:rsidP="00660C08">
      <w:pPr>
        <w:spacing w:after="0" w:line="240" w:lineRule="auto"/>
        <w:rPr>
          <w:lang w:bidi="en-US"/>
        </w:rPr>
        <w:sectPr w:rsidR="00997594" w:rsidSect="00997594">
          <w:type w:val="continuous"/>
          <w:pgSz w:w="12240" w:h="15840"/>
          <w:pgMar w:top="1440" w:right="1152" w:bottom="1152" w:left="1152" w:header="720" w:footer="720" w:gutter="0"/>
          <w:cols w:num="6" w:sep="1" w:space="720"/>
          <w:titlePg/>
          <w:docGrid w:linePitch="360"/>
        </w:sectPr>
      </w:pPr>
    </w:p>
    <w:p w14:paraId="10587E30" w14:textId="26C12485" w:rsidR="0040756D" w:rsidRDefault="0040756D" w:rsidP="00660C08">
      <w:pPr>
        <w:spacing w:after="0" w:line="240" w:lineRule="auto"/>
        <w:rPr>
          <w:lang w:bidi="en-US"/>
        </w:rPr>
      </w:pPr>
    </w:p>
    <w:p w14:paraId="7B2EA515" w14:textId="1503431F" w:rsidR="0040756D" w:rsidRPr="00997594" w:rsidRDefault="0040756D" w:rsidP="00660C08">
      <w:pPr>
        <w:spacing w:after="0" w:line="240" w:lineRule="auto"/>
        <w:rPr>
          <w:b/>
          <w:lang w:bidi="en-US"/>
        </w:rPr>
      </w:pPr>
      <w:r w:rsidRPr="00997594">
        <w:rPr>
          <w:b/>
          <w:lang w:bidi="en-US"/>
        </w:rPr>
        <w:t>Phrasing content</w:t>
      </w:r>
    </w:p>
    <w:p w14:paraId="7F3C1088" w14:textId="08173B54" w:rsidR="00660C08" w:rsidRDefault="00660C08" w:rsidP="00660C08">
      <w:pPr>
        <w:spacing w:after="0" w:line="240" w:lineRule="auto"/>
        <w:rPr>
          <w:lang w:bidi="en-US"/>
        </w:rPr>
        <w:sectPr w:rsidR="00660C08" w:rsidSect="00997594">
          <w:type w:val="continuous"/>
          <w:pgSz w:w="12240" w:h="15840"/>
          <w:pgMar w:top="1440" w:right="1152" w:bottom="1152" w:left="1152" w:header="720" w:footer="720" w:gutter="0"/>
          <w:cols w:space="720"/>
          <w:titlePg/>
          <w:docGrid w:linePitch="360"/>
        </w:sectPr>
      </w:pPr>
    </w:p>
    <w:p w14:paraId="0A47DFB7" w14:textId="50FFC52C" w:rsidR="00660C08" w:rsidRDefault="00660C08" w:rsidP="00660C08">
      <w:pPr>
        <w:spacing w:after="0" w:line="240" w:lineRule="auto"/>
        <w:rPr>
          <w:lang w:bidi="en-US"/>
        </w:rPr>
      </w:pPr>
      <w:r>
        <w:rPr>
          <w:lang w:bidi="en-US"/>
        </w:rPr>
        <w:t>a</w:t>
      </w:r>
    </w:p>
    <w:p w14:paraId="6C08F7B9" w14:textId="025E1B78" w:rsidR="00660C08" w:rsidRDefault="00660C08" w:rsidP="00660C08">
      <w:pPr>
        <w:spacing w:after="0" w:line="240" w:lineRule="auto"/>
        <w:rPr>
          <w:lang w:bidi="en-US"/>
        </w:rPr>
      </w:pPr>
      <w:r>
        <w:rPr>
          <w:lang w:bidi="en-US"/>
        </w:rPr>
        <w:t>abbr</w:t>
      </w:r>
    </w:p>
    <w:p w14:paraId="2F1475D6" w14:textId="7BD6832B" w:rsidR="00660C08" w:rsidRDefault="00660C08" w:rsidP="00660C08">
      <w:pPr>
        <w:spacing w:after="0" w:line="240" w:lineRule="auto"/>
        <w:rPr>
          <w:lang w:bidi="en-US"/>
        </w:rPr>
      </w:pPr>
      <w:r>
        <w:rPr>
          <w:lang w:bidi="en-US"/>
        </w:rPr>
        <w:t xml:space="preserve">area  </w:t>
      </w:r>
    </w:p>
    <w:p w14:paraId="3EF94F82" w14:textId="77777777" w:rsidR="00660C08" w:rsidRDefault="00660C08" w:rsidP="00660C08">
      <w:pPr>
        <w:spacing w:after="0" w:line="240" w:lineRule="auto"/>
        <w:rPr>
          <w:lang w:bidi="en-US"/>
        </w:rPr>
      </w:pPr>
      <w:r>
        <w:rPr>
          <w:lang w:bidi="en-US"/>
        </w:rPr>
        <w:t>audio</w:t>
      </w:r>
    </w:p>
    <w:p w14:paraId="7D6C13FA" w14:textId="77777777" w:rsidR="00660C08" w:rsidRDefault="00660C08" w:rsidP="00660C08">
      <w:pPr>
        <w:spacing w:after="0" w:line="240" w:lineRule="auto"/>
        <w:rPr>
          <w:lang w:bidi="en-US"/>
        </w:rPr>
      </w:pPr>
      <w:r>
        <w:rPr>
          <w:lang w:bidi="en-US"/>
        </w:rPr>
        <w:t>b</w:t>
      </w:r>
    </w:p>
    <w:p w14:paraId="36475149" w14:textId="77777777" w:rsidR="00660C08" w:rsidRDefault="00660C08" w:rsidP="00660C08">
      <w:pPr>
        <w:spacing w:after="0" w:line="240" w:lineRule="auto"/>
        <w:rPr>
          <w:lang w:bidi="en-US"/>
        </w:rPr>
      </w:pPr>
      <w:r>
        <w:rPr>
          <w:lang w:bidi="en-US"/>
        </w:rPr>
        <w:t>bdi</w:t>
      </w:r>
    </w:p>
    <w:p w14:paraId="690633E9" w14:textId="77777777" w:rsidR="00660C08" w:rsidRDefault="00660C08" w:rsidP="00660C08">
      <w:pPr>
        <w:spacing w:after="0" w:line="240" w:lineRule="auto"/>
        <w:rPr>
          <w:lang w:bidi="en-US"/>
        </w:rPr>
      </w:pPr>
      <w:r>
        <w:rPr>
          <w:lang w:bidi="en-US"/>
        </w:rPr>
        <w:t>bdo</w:t>
      </w:r>
    </w:p>
    <w:p w14:paraId="2E025C0B" w14:textId="77777777" w:rsidR="00660C08" w:rsidRDefault="00660C08" w:rsidP="00660C08">
      <w:pPr>
        <w:spacing w:after="0" w:line="240" w:lineRule="auto"/>
        <w:rPr>
          <w:lang w:bidi="en-US"/>
        </w:rPr>
      </w:pPr>
      <w:r>
        <w:rPr>
          <w:lang w:bidi="en-US"/>
        </w:rPr>
        <w:t>br</w:t>
      </w:r>
    </w:p>
    <w:p w14:paraId="2B91E924" w14:textId="77777777" w:rsidR="00660C08" w:rsidRDefault="00660C08" w:rsidP="00660C08">
      <w:pPr>
        <w:spacing w:after="0" w:line="240" w:lineRule="auto"/>
        <w:rPr>
          <w:lang w:bidi="en-US"/>
        </w:rPr>
      </w:pPr>
      <w:r>
        <w:rPr>
          <w:lang w:bidi="en-US"/>
        </w:rPr>
        <w:t>button</w:t>
      </w:r>
    </w:p>
    <w:p w14:paraId="17A9C713" w14:textId="77777777" w:rsidR="00660C08" w:rsidRDefault="00660C08" w:rsidP="00660C08">
      <w:pPr>
        <w:spacing w:after="0" w:line="240" w:lineRule="auto"/>
        <w:rPr>
          <w:lang w:bidi="en-US"/>
        </w:rPr>
      </w:pPr>
      <w:r>
        <w:rPr>
          <w:lang w:bidi="en-US"/>
        </w:rPr>
        <w:t>canvas</w:t>
      </w:r>
    </w:p>
    <w:p w14:paraId="6746D1D5" w14:textId="77777777" w:rsidR="00660C08" w:rsidRDefault="00660C08" w:rsidP="00660C08">
      <w:pPr>
        <w:spacing w:after="0" w:line="240" w:lineRule="auto"/>
        <w:rPr>
          <w:lang w:bidi="en-US"/>
        </w:rPr>
      </w:pPr>
      <w:r>
        <w:rPr>
          <w:lang w:bidi="en-US"/>
        </w:rPr>
        <w:t>cite</w:t>
      </w:r>
    </w:p>
    <w:p w14:paraId="22ECBF7B" w14:textId="77777777" w:rsidR="00660C08" w:rsidRDefault="00660C08" w:rsidP="00660C08">
      <w:pPr>
        <w:spacing w:after="0" w:line="240" w:lineRule="auto"/>
        <w:rPr>
          <w:lang w:bidi="en-US"/>
        </w:rPr>
      </w:pPr>
      <w:r>
        <w:rPr>
          <w:lang w:bidi="en-US"/>
        </w:rPr>
        <w:t>code</w:t>
      </w:r>
    </w:p>
    <w:p w14:paraId="6F7AA91F" w14:textId="77777777" w:rsidR="00660C08" w:rsidRDefault="00660C08" w:rsidP="00660C08">
      <w:pPr>
        <w:spacing w:after="0" w:line="240" w:lineRule="auto"/>
        <w:rPr>
          <w:lang w:bidi="en-US"/>
        </w:rPr>
      </w:pPr>
      <w:r>
        <w:rPr>
          <w:lang w:bidi="en-US"/>
        </w:rPr>
        <w:t>command</w:t>
      </w:r>
    </w:p>
    <w:p w14:paraId="4FB7097D" w14:textId="77777777" w:rsidR="00660C08" w:rsidRDefault="00660C08" w:rsidP="00660C08">
      <w:pPr>
        <w:spacing w:after="0" w:line="240" w:lineRule="auto"/>
        <w:rPr>
          <w:lang w:bidi="en-US"/>
        </w:rPr>
      </w:pPr>
      <w:r>
        <w:rPr>
          <w:lang w:bidi="en-US"/>
        </w:rPr>
        <w:t>datalist</w:t>
      </w:r>
    </w:p>
    <w:p w14:paraId="3BF3EABC" w14:textId="4085F4B0" w:rsidR="00660C08" w:rsidRDefault="00660C08" w:rsidP="00660C08">
      <w:pPr>
        <w:spacing w:after="0" w:line="240" w:lineRule="auto"/>
        <w:rPr>
          <w:lang w:bidi="en-US"/>
        </w:rPr>
      </w:pPr>
      <w:r>
        <w:rPr>
          <w:lang w:bidi="en-US"/>
        </w:rPr>
        <w:t xml:space="preserve">del </w:t>
      </w:r>
    </w:p>
    <w:p w14:paraId="1780FE79" w14:textId="77777777" w:rsidR="00660C08" w:rsidRDefault="00660C08" w:rsidP="00660C08">
      <w:pPr>
        <w:spacing w:after="0" w:line="240" w:lineRule="auto"/>
        <w:rPr>
          <w:lang w:bidi="en-US"/>
        </w:rPr>
      </w:pPr>
      <w:r>
        <w:rPr>
          <w:lang w:bidi="en-US"/>
        </w:rPr>
        <w:t>dfn</w:t>
      </w:r>
    </w:p>
    <w:p w14:paraId="4AAF2912" w14:textId="77777777" w:rsidR="00660C08" w:rsidRDefault="00660C08" w:rsidP="00660C08">
      <w:pPr>
        <w:spacing w:after="0" w:line="240" w:lineRule="auto"/>
        <w:rPr>
          <w:lang w:bidi="en-US"/>
        </w:rPr>
      </w:pPr>
      <w:r>
        <w:rPr>
          <w:lang w:bidi="en-US"/>
        </w:rPr>
        <w:t>em</w:t>
      </w:r>
    </w:p>
    <w:p w14:paraId="3CC76B76" w14:textId="77777777" w:rsidR="00660C08" w:rsidRDefault="00660C08" w:rsidP="00660C08">
      <w:pPr>
        <w:spacing w:after="0" w:line="240" w:lineRule="auto"/>
        <w:rPr>
          <w:lang w:bidi="en-US"/>
        </w:rPr>
      </w:pPr>
      <w:r>
        <w:rPr>
          <w:lang w:bidi="en-US"/>
        </w:rPr>
        <w:t>embed</w:t>
      </w:r>
    </w:p>
    <w:p w14:paraId="49725220" w14:textId="77777777" w:rsidR="00660C08" w:rsidRDefault="00660C08" w:rsidP="00660C08">
      <w:pPr>
        <w:spacing w:after="0" w:line="240" w:lineRule="auto"/>
        <w:rPr>
          <w:lang w:bidi="en-US"/>
        </w:rPr>
      </w:pPr>
      <w:r>
        <w:rPr>
          <w:lang w:bidi="en-US"/>
        </w:rPr>
        <w:t>i</w:t>
      </w:r>
    </w:p>
    <w:p w14:paraId="41C581AC" w14:textId="77777777" w:rsidR="00660C08" w:rsidRDefault="00660C08" w:rsidP="00660C08">
      <w:pPr>
        <w:spacing w:after="0" w:line="240" w:lineRule="auto"/>
        <w:rPr>
          <w:lang w:bidi="en-US"/>
        </w:rPr>
      </w:pPr>
      <w:r>
        <w:rPr>
          <w:lang w:bidi="en-US"/>
        </w:rPr>
        <w:t>iframe</w:t>
      </w:r>
    </w:p>
    <w:p w14:paraId="510C7A7A" w14:textId="77777777" w:rsidR="00660C08" w:rsidRDefault="00660C08" w:rsidP="00660C08">
      <w:pPr>
        <w:spacing w:after="0" w:line="240" w:lineRule="auto"/>
        <w:rPr>
          <w:lang w:bidi="en-US"/>
        </w:rPr>
      </w:pPr>
      <w:r>
        <w:rPr>
          <w:lang w:bidi="en-US"/>
        </w:rPr>
        <w:t>img</w:t>
      </w:r>
    </w:p>
    <w:p w14:paraId="66C36FBD" w14:textId="77777777" w:rsidR="00660C08" w:rsidRDefault="00660C08" w:rsidP="00660C08">
      <w:pPr>
        <w:spacing w:after="0" w:line="240" w:lineRule="auto"/>
        <w:rPr>
          <w:lang w:bidi="en-US"/>
        </w:rPr>
      </w:pPr>
      <w:r>
        <w:rPr>
          <w:lang w:bidi="en-US"/>
        </w:rPr>
        <w:t>input</w:t>
      </w:r>
    </w:p>
    <w:p w14:paraId="72A28232" w14:textId="7187830E" w:rsidR="00660C08" w:rsidRDefault="00660C08" w:rsidP="00660C08">
      <w:pPr>
        <w:spacing w:after="0" w:line="240" w:lineRule="auto"/>
        <w:rPr>
          <w:lang w:bidi="en-US"/>
        </w:rPr>
      </w:pPr>
      <w:r>
        <w:rPr>
          <w:lang w:bidi="en-US"/>
        </w:rPr>
        <w:t xml:space="preserve">ins </w:t>
      </w:r>
    </w:p>
    <w:p w14:paraId="5F699E84" w14:textId="77777777" w:rsidR="00660C08" w:rsidRDefault="00660C08" w:rsidP="00660C08">
      <w:pPr>
        <w:spacing w:after="0" w:line="240" w:lineRule="auto"/>
        <w:rPr>
          <w:lang w:bidi="en-US"/>
        </w:rPr>
      </w:pPr>
      <w:r>
        <w:rPr>
          <w:lang w:bidi="en-US"/>
        </w:rPr>
        <w:t>kbd</w:t>
      </w:r>
    </w:p>
    <w:p w14:paraId="71F30C96" w14:textId="77777777" w:rsidR="00660C08" w:rsidRDefault="00660C08" w:rsidP="00660C08">
      <w:pPr>
        <w:spacing w:after="0" w:line="240" w:lineRule="auto"/>
        <w:rPr>
          <w:lang w:bidi="en-US"/>
        </w:rPr>
      </w:pPr>
      <w:r>
        <w:rPr>
          <w:lang w:bidi="en-US"/>
        </w:rPr>
        <w:t>keygen</w:t>
      </w:r>
    </w:p>
    <w:p w14:paraId="1436C025" w14:textId="77777777" w:rsidR="00660C08" w:rsidRDefault="00660C08" w:rsidP="00660C08">
      <w:pPr>
        <w:spacing w:after="0" w:line="240" w:lineRule="auto"/>
        <w:rPr>
          <w:lang w:bidi="en-US"/>
        </w:rPr>
      </w:pPr>
      <w:r>
        <w:rPr>
          <w:lang w:bidi="en-US"/>
        </w:rPr>
        <w:t>label</w:t>
      </w:r>
    </w:p>
    <w:p w14:paraId="1376036A" w14:textId="19303B04" w:rsidR="00660C08" w:rsidRDefault="00660C08" w:rsidP="00660C08">
      <w:pPr>
        <w:spacing w:after="0" w:line="240" w:lineRule="auto"/>
        <w:rPr>
          <w:lang w:bidi="en-US"/>
        </w:rPr>
      </w:pPr>
      <w:r>
        <w:rPr>
          <w:lang w:bidi="en-US"/>
        </w:rPr>
        <w:t xml:space="preserve">map  </w:t>
      </w:r>
    </w:p>
    <w:p w14:paraId="316DC749" w14:textId="77777777" w:rsidR="00660C08" w:rsidRDefault="00660C08" w:rsidP="00660C08">
      <w:pPr>
        <w:spacing w:after="0" w:line="240" w:lineRule="auto"/>
        <w:rPr>
          <w:lang w:bidi="en-US"/>
        </w:rPr>
      </w:pPr>
      <w:r>
        <w:rPr>
          <w:lang w:bidi="en-US"/>
        </w:rPr>
        <w:t>mark</w:t>
      </w:r>
    </w:p>
    <w:p w14:paraId="5B8303D3" w14:textId="77777777" w:rsidR="00660C08" w:rsidRDefault="00660C08" w:rsidP="00660C08">
      <w:pPr>
        <w:spacing w:after="0" w:line="240" w:lineRule="auto"/>
        <w:rPr>
          <w:lang w:bidi="en-US"/>
        </w:rPr>
      </w:pPr>
      <w:r>
        <w:rPr>
          <w:lang w:bidi="en-US"/>
        </w:rPr>
        <w:t>math</w:t>
      </w:r>
    </w:p>
    <w:p w14:paraId="4C369A5B" w14:textId="77777777" w:rsidR="00660C08" w:rsidRDefault="00660C08" w:rsidP="00660C08">
      <w:pPr>
        <w:spacing w:after="0" w:line="240" w:lineRule="auto"/>
        <w:rPr>
          <w:lang w:bidi="en-US"/>
        </w:rPr>
      </w:pPr>
      <w:r>
        <w:rPr>
          <w:lang w:bidi="en-US"/>
        </w:rPr>
        <w:t>meter</w:t>
      </w:r>
    </w:p>
    <w:p w14:paraId="65CC73B1" w14:textId="77777777" w:rsidR="00660C08" w:rsidRDefault="00660C08" w:rsidP="00660C08">
      <w:pPr>
        <w:spacing w:after="0" w:line="240" w:lineRule="auto"/>
        <w:rPr>
          <w:lang w:bidi="en-US"/>
        </w:rPr>
      </w:pPr>
      <w:r>
        <w:rPr>
          <w:lang w:bidi="en-US"/>
        </w:rPr>
        <w:t>noscript</w:t>
      </w:r>
    </w:p>
    <w:p w14:paraId="6F7F36F2" w14:textId="77777777" w:rsidR="00660C08" w:rsidRDefault="00660C08" w:rsidP="00660C08">
      <w:pPr>
        <w:spacing w:after="0" w:line="240" w:lineRule="auto"/>
        <w:rPr>
          <w:lang w:bidi="en-US"/>
        </w:rPr>
      </w:pPr>
      <w:r>
        <w:rPr>
          <w:lang w:bidi="en-US"/>
        </w:rPr>
        <w:t>object</w:t>
      </w:r>
    </w:p>
    <w:p w14:paraId="7E6BE675" w14:textId="77777777" w:rsidR="00660C08" w:rsidRDefault="00660C08" w:rsidP="00660C08">
      <w:pPr>
        <w:spacing w:after="0" w:line="240" w:lineRule="auto"/>
        <w:rPr>
          <w:lang w:bidi="en-US"/>
        </w:rPr>
      </w:pPr>
      <w:r>
        <w:rPr>
          <w:lang w:bidi="en-US"/>
        </w:rPr>
        <w:t>output</w:t>
      </w:r>
    </w:p>
    <w:p w14:paraId="0C752326" w14:textId="77777777" w:rsidR="00660C08" w:rsidRDefault="00660C08" w:rsidP="00660C08">
      <w:pPr>
        <w:spacing w:after="0" w:line="240" w:lineRule="auto"/>
        <w:rPr>
          <w:lang w:bidi="en-US"/>
        </w:rPr>
      </w:pPr>
      <w:r>
        <w:rPr>
          <w:lang w:bidi="en-US"/>
        </w:rPr>
        <w:t>progress</w:t>
      </w:r>
    </w:p>
    <w:p w14:paraId="04D21A09" w14:textId="77777777" w:rsidR="00660C08" w:rsidRDefault="00660C08" w:rsidP="00660C08">
      <w:pPr>
        <w:spacing w:after="0" w:line="240" w:lineRule="auto"/>
        <w:rPr>
          <w:lang w:bidi="en-US"/>
        </w:rPr>
      </w:pPr>
      <w:r>
        <w:rPr>
          <w:lang w:bidi="en-US"/>
        </w:rPr>
        <w:t>q</w:t>
      </w:r>
    </w:p>
    <w:p w14:paraId="0B3D8BB6" w14:textId="77777777" w:rsidR="00660C08" w:rsidRDefault="00660C08" w:rsidP="00660C08">
      <w:pPr>
        <w:spacing w:after="0" w:line="240" w:lineRule="auto"/>
        <w:rPr>
          <w:lang w:bidi="en-US"/>
        </w:rPr>
      </w:pPr>
      <w:r>
        <w:rPr>
          <w:lang w:bidi="en-US"/>
        </w:rPr>
        <w:t>ruby</w:t>
      </w:r>
    </w:p>
    <w:p w14:paraId="532580AF" w14:textId="77777777" w:rsidR="00660C08" w:rsidRDefault="00660C08" w:rsidP="00660C08">
      <w:pPr>
        <w:spacing w:after="0" w:line="240" w:lineRule="auto"/>
        <w:rPr>
          <w:lang w:bidi="en-US"/>
        </w:rPr>
      </w:pPr>
      <w:r>
        <w:rPr>
          <w:lang w:bidi="en-US"/>
        </w:rPr>
        <w:t>s</w:t>
      </w:r>
    </w:p>
    <w:p w14:paraId="60C6A2EC" w14:textId="77777777" w:rsidR="00660C08" w:rsidRDefault="00660C08" w:rsidP="00660C08">
      <w:pPr>
        <w:spacing w:after="0" w:line="240" w:lineRule="auto"/>
        <w:rPr>
          <w:lang w:bidi="en-US"/>
        </w:rPr>
      </w:pPr>
      <w:r>
        <w:rPr>
          <w:lang w:bidi="en-US"/>
        </w:rPr>
        <w:t>samp</w:t>
      </w:r>
    </w:p>
    <w:p w14:paraId="3F652069" w14:textId="77777777" w:rsidR="00660C08" w:rsidRDefault="00660C08" w:rsidP="00660C08">
      <w:pPr>
        <w:spacing w:after="0" w:line="240" w:lineRule="auto"/>
        <w:rPr>
          <w:lang w:bidi="en-US"/>
        </w:rPr>
      </w:pPr>
      <w:r>
        <w:rPr>
          <w:lang w:bidi="en-US"/>
        </w:rPr>
        <w:t>script</w:t>
      </w:r>
    </w:p>
    <w:p w14:paraId="25992C78" w14:textId="77777777" w:rsidR="00660C08" w:rsidRDefault="00660C08" w:rsidP="00660C08">
      <w:pPr>
        <w:spacing w:after="0" w:line="240" w:lineRule="auto"/>
        <w:rPr>
          <w:lang w:bidi="en-US"/>
        </w:rPr>
      </w:pPr>
      <w:r>
        <w:rPr>
          <w:lang w:bidi="en-US"/>
        </w:rPr>
        <w:t>select</w:t>
      </w:r>
    </w:p>
    <w:p w14:paraId="004BC6A6" w14:textId="77777777" w:rsidR="00660C08" w:rsidRDefault="00660C08" w:rsidP="00660C08">
      <w:pPr>
        <w:spacing w:after="0" w:line="240" w:lineRule="auto"/>
        <w:rPr>
          <w:lang w:bidi="en-US"/>
        </w:rPr>
      </w:pPr>
      <w:r>
        <w:rPr>
          <w:lang w:bidi="en-US"/>
        </w:rPr>
        <w:t>small</w:t>
      </w:r>
    </w:p>
    <w:p w14:paraId="7610739E" w14:textId="77777777" w:rsidR="00660C08" w:rsidRDefault="00660C08" w:rsidP="00660C08">
      <w:pPr>
        <w:spacing w:after="0" w:line="240" w:lineRule="auto"/>
        <w:rPr>
          <w:lang w:bidi="en-US"/>
        </w:rPr>
      </w:pPr>
      <w:r>
        <w:rPr>
          <w:lang w:bidi="en-US"/>
        </w:rPr>
        <w:t>span</w:t>
      </w:r>
    </w:p>
    <w:p w14:paraId="70305FC5" w14:textId="77777777" w:rsidR="00660C08" w:rsidRDefault="00660C08" w:rsidP="00660C08">
      <w:pPr>
        <w:spacing w:after="0" w:line="240" w:lineRule="auto"/>
        <w:rPr>
          <w:lang w:bidi="en-US"/>
        </w:rPr>
      </w:pPr>
      <w:r>
        <w:rPr>
          <w:lang w:bidi="en-US"/>
        </w:rPr>
        <w:t>strong</w:t>
      </w:r>
    </w:p>
    <w:p w14:paraId="0AD6FC09" w14:textId="77777777" w:rsidR="00660C08" w:rsidRDefault="00660C08" w:rsidP="00660C08">
      <w:pPr>
        <w:spacing w:after="0" w:line="240" w:lineRule="auto"/>
        <w:rPr>
          <w:lang w:bidi="en-US"/>
        </w:rPr>
      </w:pPr>
      <w:r>
        <w:rPr>
          <w:lang w:bidi="en-US"/>
        </w:rPr>
        <w:t>sub</w:t>
      </w:r>
    </w:p>
    <w:p w14:paraId="748F954C" w14:textId="77777777" w:rsidR="00660C08" w:rsidRDefault="00660C08" w:rsidP="00660C08">
      <w:pPr>
        <w:spacing w:after="0" w:line="240" w:lineRule="auto"/>
        <w:rPr>
          <w:lang w:bidi="en-US"/>
        </w:rPr>
      </w:pPr>
      <w:r>
        <w:rPr>
          <w:lang w:bidi="en-US"/>
        </w:rPr>
        <w:t>sup</w:t>
      </w:r>
    </w:p>
    <w:p w14:paraId="435F6F02" w14:textId="77777777" w:rsidR="00660C08" w:rsidRDefault="00660C08" w:rsidP="00660C08">
      <w:pPr>
        <w:spacing w:after="0" w:line="240" w:lineRule="auto"/>
        <w:rPr>
          <w:lang w:bidi="en-US"/>
        </w:rPr>
      </w:pPr>
      <w:r>
        <w:rPr>
          <w:lang w:bidi="en-US"/>
        </w:rPr>
        <w:t>svg</w:t>
      </w:r>
    </w:p>
    <w:p w14:paraId="3F3276DE" w14:textId="77777777" w:rsidR="00660C08" w:rsidRDefault="00660C08" w:rsidP="00660C08">
      <w:pPr>
        <w:spacing w:after="0" w:line="240" w:lineRule="auto"/>
        <w:rPr>
          <w:lang w:bidi="en-US"/>
        </w:rPr>
      </w:pPr>
      <w:r>
        <w:rPr>
          <w:lang w:bidi="en-US"/>
        </w:rPr>
        <w:t>textarea</w:t>
      </w:r>
    </w:p>
    <w:p w14:paraId="0E070602" w14:textId="77777777" w:rsidR="00660C08" w:rsidRDefault="00660C08" w:rsidP="00660C08">
      <w:pPr>
        <w:spacing w:after="0" w:line="240" w:lineRule="auto"/>
        <w:rPr>
          <w:lang w:bidi="en-US"/>
        </w:rPr>
      </w:pPr>
      <w:r>
        <w:rPr>
          <w:lang w:bidi="en-US"/>
        </w:rPr>
        <w:t>time</w:t>
      </w:r>
    </w:p>
    <w:p w14:paraId="3E7E28A8" w14:textId="77777777" w:rsidR="00660C08" w:rsidRDefault="00660C08" w:rsidP="00660C08">
      <w:pPr>
        <w:spacing w:after="0" w:line="240" w:lineRule="auto"/>
        <w:rPr>
          <w:lang w:bidi="en-US"/>
        </w:rPr>
      </w:pPr>
      <w:r>
        <w:rPr>
          <w:lang w:bidi="en-US"/>
        </w:rPr>
        <w:t>u</w:t>
      </w:r>
    </w:p>
    <w:p w14:paraId="08EA9C23" w14:textId="77777777" w:rsidR="00660C08" w:rsidRDefault="00660C08" w:rsidP="00660C08">
      <w:pPr>
        <w:spacing w:after="0" w:line="240" w:lineRule="auto"/>
        <w:rPr>
          <w:lang w:bidi="en-US"/>
        </w:rPr>
      </w:pPr>
      <w:r>
        <w:rPr>
          <w:lang w:bidi="en-US"/>
        </w:rPr>
        <w:t>var</w:t>
      </w:r>
    </w:p>
    <w:p w14:paraId="2B749BCB" w14:textId="77777777" w:rsidR="00660C08" w:rsidRDefault="00660C08" w:rsidP="00660C08">
      <w:pPr>
        <w:spacing w:after="0" w:line="240" w:lineRule="auto"/>
        <w:rPr>
          <w:lang w:bidi="en-US"/>
        </w:rPr>
      </w:pPr>
      <w:r>
        <w:rPr>
          <w:lang w:bidi="en-US"/>
        </w:rPr>
        <w:t>video</w:t>
      </w:r>
    </w:p>
    <w:p w14:paraId="3389939D" w14:textId="77777777" w:rsidR="00660C08" w:rsidRDefault="00660C08" w:rsidP="00660C08">
      <w:pPr>
        <w:spacing w:after="0" w:line="240" w:lineRule="auto"/>
        <w:rPr>
          <w:lang w:bidi="en-US"/>
        </w:rPr>
      </w:pPr>
      <w:r>
        <w:rPr>
          <w:lang w:bidi="en-US"/>
        </w:rPr>
        <w:t>wbr</w:t>
      </w:r>
    </w:p>
    <w:p w14:paraId="18CB3D9C" w14:textId="57986367" w:rsidR="00660C08" w:rsidRDefault="00C42297" w:rsidP="0012121C">
      <w:pPr>
        <w:spacing w:after="0" w:line="240" w:lineRule="auto"/>
        <w:rPr>
          <w:lang w:bidi="en-US"/>
        </w:rPr>
        <w:sectPr w:rsidR="00660C08" w:rsidSect="00660C08">
          <w:type w:val="continuous"/>
          <w:pgSz w:w="12240" w:h="15840"/>
          <w:pgMar w:top="1440" w:right="1152" w:bottom="1152" w:left="1152" w:header="720" w:footer="720" w:gutter="0"/>
          <w:cols w:num="6" w:sep="1" w:space="720"/>
          <w:titlePg/>
          <w:docGrid w:linePitch="360"/>
        </w:sectPr>
      </w:pPr>
      <w:r>
        <w:rPr>
          <w:lang w:bidi="en-US"/>
        </w:rPr>
        <w:t>T</w:t>
      </w:r>
    </w:p>
    <w:p w14:paraId="7BC52D3E" w14:textId="77777777" w:rsidR="00C42297" w:rsidRDefault="00C42297">
      <w:pPr>
        <w:spacing w:after="0" w:line="240" w:lineRule="auto"/>
        <w:rPr>
          <w:lang w:bidi="en-US"/>
        </w:rPr>
      </w:pPr>
      <w:r>
        <w:rPr>
          <w:lang w:bidi="en-US"/>
        </w:rPr>
        <w:br w:type="page"/>
      </w:r>
    </w:p>
    <w:p w14:paraId="1DD501BC" w14:textId="2744217B" w:rsidR="009B2F5D" w:rsidRDefault="009B2F5D" w:rsidP="00C42297">
      <w:pPr>
        <w:pStyle w:val="Heading1"/>
        <w:rPr>
          <w:lang w:bidi="en-US"/>
        </w:rPr>
      </w:pPr>
      <w:r>
        <w:rPr>
          <w:lang w:bidi="en-US"/>
        </w:rPr>
        <w:t>Polyglot Markup – Have it Both Ways</w:t>
      </w:r>
    </w:p>
    <w:p w14:paraId="79058123" w14:textId="28C52F45" w:rsidR="00B96D7F" w:rsidRDefault="009B2F5D" w:rsidP="0043482E">
      <w:pPr>
        <w:rPr>
          <w:lang w:bidi="en-US"/>
        </w:rPr>
      </w:pPr>
      <w:r>
        <w:rPr>
          <w:lang w:bidi="en-US"/>
        </w:rPr>
        <w:t xml:space="preserve">So what about XHTML? Can you make an HTML 5 document XML compliant? Why? </w:t>
      </w:r>
      <w:r w:rsidR="00BB5D1E">
        <w:rPr>
          <w:lang w:bidi="en-US"/>
        </w:rPr>
        <w:t>In the past I would have worried that</w:t>
      </w:r>
      <w:r w:rsidR="00A40298">
        <w:rPr>
          <w:lang w:bidi="en-US"/>
        </w:rPr>
        <w:t xml:space="preserve"> browsers will likely move to HTML 5 only versions. </w:t>
      </w:r>
      <w:r w:rsidR="00BB5D1E">
        <w:rPr>
          <w:lang w:bidi="en-US"/>
        </w:rPr>
        <w:t>But, browsers today must be able to deliver many kinds of documents beyond simple web pages. However, y</w:t>
      </w:r>
      <w:r>
        <w:rPr>
          <w:lang w:bidi="en-US"/>
        </w:rPr>
        <w:t xml:space="preserve">ou might have an application that generates the web code using XML tools. </w:t>
      </w:r>
      <w:r w:rsidR="00B96D7F">
        <w:rPr>
          <w:lang w:bidi="en-US"/>
        </w:rPr>
        <w:t>The W3C recommends:</w:t>
      </w:r>
    </w:p>
    <w:p w14:paraId="69C81AC8" w14:textId="65C34021" w:rsidR="00B96D7F" w:rsidRDefault="00BB5D1E" w:rsidP="00B96D7F">
      <w:pPr>
        <w:jc w:val="center"/>
        <w:rPr>
          <w:lang w:bidi="en-US"/>
        </w:rPr>
      </w:pPr>
      <w:r>
        <w:rPr>
          <w:lang w:bidi="en-US"/>
        </w:rPr>
        <w:t>“</w:t>
      </w:r>
      <w:r w:rsidRPr="00BB5D1E">
        <w:rPr>
          <w:i/>
          <w:lang w:bidi="en-US"/>
        </w:rPr>
        <w:t xml:space="preserve">The choice of HTML or XHTML syntax is largely dependent upon a number of factors the, </w:t>
      </w:r>
      <w:r w:rsidR="00B96D7F">
        <w:rPr>
          <w:i/>
          <w:lang w:bidi="en-US"/>
        </w:rPr>
        <w:br/>
      </w:r>
      <w:r w:rsidRPr="00BB5D1E">
        <w:rPr>
          <w:i/>
          <w:lang w:bidi="en-US"/>
        </w:rPr>
        <w:t xml:space="preserve">including needs of a given project, the skill set of the developers involved, </w:t>
      </w:r>
      <w:r w:rsidR="00B96D7F">
        <w:rPr>
          <w:i/>
          <w:lang w:bidi="en-US"/>
        </w:rPr>
        <w:br/>
      </w:r>
      <w:r w:rsidRPr="00BB5D1E">
        <w:rPr>
          <w:i/>
          <w:lang w:bidi="en-US"/>
        </w:rPr>
        <w:t xml:space="preserve">level of support in browsers used by the site’s target audience, </w:t>
      </w:r>
      <w:r w:rsidR="00B96D7F">
        <w:rPr>
          <w:i/>
          <w:lang w:bidi="en-US"/>
        </w:rPr>
        <w:br/>
      </w:r>
      <w:r w:rsidRPr="00BB5D1E">
        <w:rPr>
          <w:i/>
          <w:lang w:bidi="en-US"/>
        </w:rPr>
        <w:t>or it may simply be a matter of personal preference.”</w:t>
      </w:r>
    </w:p>
    <w:p w14:paraId="3F0AD1C2" w14:textId="77777777" w:rsidR="00B96D7F" w:rsidRDefault="00BB5D1E" w:rsidP="00B96D7F">
      <w:pPr>
        <w:jc w:val="right"/>
        <w:rPr>
          <w:lang w:bidi="en-US"/>
        </w:rPr>
      </w:pPr>
      <w:r w:rsidRPr="00B96D7F">
        <w:rPr>
          <w:b/>
          <w:lang w:bidi="en-US"/>
        </w:rPr>
        <w:t>Reference</w:t>
      </w:r>
      <w:r w:rsidRPr="00BB5D1E">
        <w:rPr>
          <w:lang w:bidi="en-US"/>
        </w:rPr>
        <w:t xml:space="preserve">: </w:t>
      </w:r>
      <w:hyperlink r:id="rId57" w:anchor="choosing-html-or-xhtml" w:history="1">
        <w:r w:rsidRPr="00BB5D1E">
          <w:rPr>
            <w:rStyle w:val="Hyperlink"/>
            <w:lang w:bidi="en-US"/>
          </w:rPr>
          <w:t>http://dev.w3.org/html5/html-author/#choosing-html-or-xhtml</w:t>
        </w:r>
      </w:hyperlink>
    </w:p>
    <w:p w14:paraId="59D328CA" w14:textId="1D1DD0DA" w:rsidR="009B2F5D" w:rsidRDefault="009B2F5D" w:rsidP="0043482E">
      <w:pPr>
        <w:rPr>
          <w:lang w:bidi="en-US"/>
        </w:rPr>
      </w:pPr>
      <w:r>
        <w:rPr>
          <w:lang w:bidi="en-US"/>
        </w:rPr>
        <w:t xml:space="preserve">The overlap is called </w:t>
      </w:r>
      <w:r w:rsidRPr="009B2F5D">
        <w:rPr>
          <w:b/>
          <w:lang w:bidi="en-US"/>
        </w:rPr>
        <w:t>polyglot markup</w:t>
      </w:r>
      <w:r>
        <w:rPr>
          <w:lang w:bidi="en-US"/>
        </w:rPr>
        <w:t>.  The goal is to have both a well-formed XML document and a valid</w:t>
      </w:r>
      <w:r w:rsidR="00AE5D08">
        <w:rPr>
          <w:lang w:bidi="en-US"/>
        </w:rPr>
        <w:t xml:space="preserve"> HTML document. What can you do to make this happen?</w:t>
      </w:r>
    </w:p>
    <w:p w14:paraId="6BB42F38" w14:textId="586A7CDC" w:rsidR="00BB5D1E" w:rsidRDefault="0012121C" w:rsidP="0043482E">
      <w:pPr>
        <w:rPr>
          <w:lang w:bidi="en-US"/>
        </w:rPr>
      </w:pPr>
      <w:r w:rsidRPr="008B21B9">
        <w:rPr>
          <w:b/>
          <w:noProof/>
        </w:rPr>
        <mc:AlternateContent>
          <mc:Choice Requires="wps">
            <w:drawing>
              <wp:anchor distT="0" distB="0" distL="114300" distR="114300" simplePos="0" relativeHeight="251805696" behindDoc="0" locked="0" layoutInCell="1" allowOverlap="1" wp14:anchorId="4074E85A" wp14:editId="0844FB96">
                <wp:simplePos x="0" y="0"/>
                <wp:positionH relativeFrom="margin">
                  <wp:posOffset>342900</wp:posOffset>
                </wp:positionH>
                <wp:positionV relativeFrom="paragraph">
                  <wp:posOffset>1409065</wp:posOffset>
                </wp:positionV>
                <wp:extent cx="5257800" cy="1257300"/>
                <wp:effectExtent l="127000" t="76200" r="76200" b="165100"/>
                <wp:wrapThrough wrapText="bothSides">
                  <wp:wrapPolygon edited="0">
                    <wp:start x="-313" y="-1309"/>
                    <wp:lineTo x="-522" y="-436"/>
                    <wp:lineTo x="-417" y="24000"/>
                    <wp:lineTo x="21809" y="24000"/>
                    <wp:lineTo x="21809" y="-1309"/>
                    <wp:lineTo x="-313" y="-1309"/>
                  </wp:wrapPolygon>
                </wp:wrapThrough>
                <wp:docPr id="658441" name="Text Box 658441"/>
                <wp:cNvGraphicFramePr/>
                <a:graphic xmlns:a="http://schemas.openxmlformats.org/drawingml/2006/main">
                  <a:graphicData uri="http://schemas.microsoft.com/office/word/2010/wordprocessingShape">
                    <wps:wsp>
                      <wps:cNvSpPr txBox="1"/>
                      <wps:spPr>
                        <a:xfrm>
                          <a:off x="0" y="0"/>
                          <a:ext cx="5257800" cy="1257300"/>
                        </a:xfrm>
                        <a:prstGeom prst="rect">
                          <a:avLst/>
                        </a:prstGeom>
                        <a:blipFill rotWithShape="1">
                          <a:blip r:embed="rId9">
                            <a:alphaModFix amt="93000"/>
                          </a:blip>
                          <a:tile tx="0" ty="0" sx="100000" sy="100000" flip="none" algn="tl"/>
                        </a:blipFill>
                        <a:ln w="12700" cap="rnd" cmpd="sng">
                          <a:solidFill>
                            <a:schemeClr val="bg2">
                              <a:lumMod val="50000"/>
                              <a:alpha val="78000"/>
                            </a:schemeClr>
                          </a:solidFill>
                          <a:round/>
                        </a:ln>
                        <a:effectLst>
                          <a:outerShdw blurRad="50800" dist="38100" dir="8100000" algn="tr" rotWithShape="0">
                            <a:prstClr val="black">
                              <a:alpha val="40000"/>
                            </a:prstClr>
                          </a:outerShdw>
                        </a:effectLst>
                        <a:extLst>
                          <a:ext uri="{C572A759-6A51-4108-AA02-DFA0A04FC94B}">
                            <ma14:wrappingTextBoxFlag xmlns:ma14="http://schemas.microsoft.com/office/mac/drawingml/2011/main"/>
                          </a:ext>
                        </a:extLst>
                      </wps:spPr>
                      <wps:style>
                        <a:lnRef idx="0">
                          <a:schemeClr val="accent3"/>
                        </a:lnRef>
                        <a:fillRef idx="3">
                          <a:schemeClr val="accent3"/>
                        </a:fillRef>
                        <a:effectRef idx="3">
                          <a:schemeClr val="accent3"/>
                        </a:effectRef>
                        <a:fontRef idx="minor">
                          <a:schemeClr val="lt1"/>
                        </a:fontRef>
                      </wps:style>
                      <wps:txbx>
                        <w:txbxContent>
                          <w:p w14:paraId="47151F69"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&lt;!DOCTYPE html&gt;</w:t>
                            </w:r>
                          </w:p>
                          <w:p w14:paraId="1062D89D"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&lt;html xmlns="http://www.w3.org/1999/xhtml" lang="" xml:lang=""&gt;</w:t>
                            </w:r>
                          </w:p>
                          <w:p w14:paraId="3B1CADDE"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t>&lt;head&gt;</w:t>
                            </w:r>
                          </w:p>
                          <w:p w14:paraId="5646E547"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r>
                            <w:r w:rsidRPr="001A41E2">
                              <w:rPr>
                                <w:rFonts w:ascii="Courier" w:hAnsi="Courier"/>
                                <w:color w:val="0D0D0D" w:themeColor="text1" w:themeTint="F2"/>
                                <w:lang w:bidi="en-US"/>
                              </w:rPr>
                              <w:tab/>
                              <w:t>&lt;title&gt;&lt;/title&gt;</w:t>
                            </w:r>
                          </w:p>
                          <w:p w14:paraId="78D6C781"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t>&lt;/head&gt;</w:t>
                            </w:r>
                          </w:p>
                          <w:p w14:paraId="62B0A396"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t>&lt;body&gt;</w:t>
                            </w:r>
                          </w:p>
                          <w:p w14:paraId="2D8097EC"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t>&lt;/body&gt;</w:t>
                            </w:r>
                          </w:p>
                          <w:p w14:paraId="3950F7D3"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&lt;/html&gt;</w:t>
                            </w:r>
                          </w:p>
                          <w:p w14:paraId="03DFA32E" w14:textId="77777777" w:rsidR="00E31FBB" w:rsidRPr="008B21B9" w:rsidRDefault="00E31FBB" w:rsidP="001A41E2">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441" o:spid="_x0000_s1033" type="#_x0000_t202" style="position:absolute;margin-left:27pt;margin-top:110.95pt;width:414pt;height:99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" strokecolor="#938953 [1614]" strokeweight="1pt">
                <v:fill r:id="rId58" o:title="" opacity="60948f" rotate="t" type="tile"/>
                <v:stroke opacity="51143f" joinstyle="round" endcap="round"/>
                <v:shadow on="t" opacity="26214f" mv:blur="50800f" origin=".5,-.5" offset="-26941emu,26941emu"/>
                <v:textbox>
                  <w:txbxContent>
                    <w:p w14:paraId="47151F69"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&lt;</w:t>
                      </w:r>
                      <w:proofErr w:type="gramStart"/>
                      <w:r w:rsidRPr="001A41E2">
                        <w:rPr>
                          <w:rFonts w:ascii="Courier" w:hAnsi="Courier"/>
                          <w:color w:val="0D0D0D" w:themeColor="text1" w:themeTint="F2"/>
                          <w:lang w:bidi="en-US"/>
                        </w:rPr>
                        <w:t>!DOCTYPE</w:t>
                      </w:r>
                      <w:proofErr w:type="gramEnd"/>
                      <w:r w:rsidRPr="001A41E2">
                        <w:rPr>
                          <w:rFonts w:ascii="Courier" w:hAnsi="Courier"/>
                          <w:color w:val="0D0D0D" w:themeColor="text1" w:themeTint="F2"/>
                          <w:lang w:bidi="en-US"/>
                        </w:rPr>
                        <w:t xml:space="preserve"> html&gt;</w:t>
                      </w:r>
                    </w:p>
                    <w:p w14:paraId="1062D89D"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&lt;</w:t>
                      </w:r>
                      <w:proofErr w:type="gramStart"/>
                      <w:r w:rsidRPr="001A41E2">
                        <w:rPr>
                          <w:rFonts w:ascii="Courier" w:hAnsi="Courier"/>
                          <w:color w:val="0D0D0D" w:themeColor="text1" w:themeTint="F2"/>
                          <w:lang w:bidi="en-US"/>
                        </w:rPr>
                        <w:t>html</w:t>
                      </w:r>
                      <w:proofErr w:type="gramEnd"/>
                      <w:r w:rsidRPr="001A41E2">
                        <w:rPr>
                          <w:rFonts w:ascii="Courier" w:hAnsi="Courier"/>
                          <w:color w:val="0D0D0D" w:themeColor="text1" w:themeTint="F2"/>
                          <w:lang w:bidi="en-US"/>
                        </w:rPr>
                        <w:t xml:space="preserve"> </w:t>
                      </w:r>
                      <w:proofErr w:type="spellStart"/>
                      <w:r w:rsidRPr="001A41E2">
                        <w:rPr>
                          <w:rFonts w:ascii="Courier" w:hAnsi="Courier"/>
                          <w:color w:val="0D0D0D" w:themeColor="text1" w:themeTint="F2"/>
                          <w:lang w:bidi="en-US"/>
                        </w:rPr>
                        <w:t>xmlns</w:t>
                      </w:r>
                      <w:proofErr w:type="spellEnd"/>
                      <w:r w:rsidRPr="001A41E2">
                        <w:rPr>
                          <w:rFonts w:ascii="Courier" w:hAnsi="Courier"/>
                          <w:color w:val="0D0D0D" w:themeColor="text1" w:themeTint="F2"/>
                          <w:lang w:bidi="en-US"/>
                        </w:rPr>
                        <w:t xml:space="preserve">="http://www.w3.org/1999/xhtml" </w:t>
                      </w:r>
                      <w:proofErr w:type="spellStart"/>
                      <w:r w:rsidRPr="001A41E2">
                        <w:rPr>
                          <w:rFonts w:ascii="Courier" w:hAnsi="Courier"/>
                          <w:color w:val="0D0D0D" w:themeColor="text1" w:themeTint="F2"/>
                          <w:lang w:bidi="en-US"/>
                        </w:rPr>
                        <w:t>lang</w:t>
                      </w:r>
                      <w:proofErr w:type="spellEnd"/>
                      <w:r w:rsidRPr="001A41E2">
                        <w:rPr>
                          <w:rFonts w:ascii="Courier" w:hAnsi="Courier"/>
                          <w:color w:val="0D0D0D" w:themeColor="text1" w:themeTint="F2"/>
                          <w:lang w:bidi="en-US"/>
                        </w:rPr>
                        <w:t xml:space="preserve">="" </w:t>
                      </w:r>
                      <w:proofErr w:type="spellStart"/>
                      <w:r w:rsidRPr="001A41E2">
                        <w:rPr>
                          <w:rFonts w:ascii="Courier" w:hAnsi="Courier"/>
                          <w:color w:val="0D0D0D" w:themeColor="text1" w:themeTint="F2"/>
                          <w:lang w:bidi="en-US"/>
                        </w:rPr>
                        <w:t>xml:lang</w:t>
                      </w:r>
                      <w:proofErr w:type="spellEnd"/>
                      <w:r w:rsidRPr="001A41E2">
                        <w:rPr>
                          <w:rFonts w:ascii="Courier" w:hAnsi="Courier"/>
                          <w:color w:val="0D0D0D" w:themeColor="text1" w:themeTint="F2"/>
                          <w:lang w:bidi="en-US"/>
                        </w:rPr>
                        <w:t>=""&gt;</w:t>
                      </w:r>
                    </w:p>
                    <w:p w14:paraId="3B1CADDE"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t>&lt;</w:t>
                      </w:r>
                      <w:proofErr w:type="gramStart"/>
                      <w:r w:rsidRPr="001A41E2">
                        <w:rPr>
                          <w:rFonts w:ascii="Courier" w:hAnsi="Courier"/>
                          <w:color w:val="0D0D0D" w:themeColor="text1" w:themeTint="F2"/>
                          <w:lang w:bidi="en-US"/>
                        </w:rPr>
                        <w:t>head</w:t>
                      </w:r>
                      <w:proofErr w:type="gramEnd"/>
                      <w:r w:rsidRPr="001A41E2">
                        <w:rPr>
                          <w:rFonts w:ascii="Courier" w:hAnsi="Courier"/>
                          <w:color w:val="0D0D0D" w:themeColor="text1" w:themeTint="F2"/>
                          <w:lang w:bidi="en-US"/>
                        </w:rPr>
                        <w:t>&gt;</w:t>
                      </w:r>
                    </w:p>
                    <w:p w14:paraId="5646E547"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r>
                      <w:r w:rsidRPr="001A41E2">
                        <w:rPr>
                          <w:rFonts w:ascii="Courier" w:hAnsi="Courier"/>
                          <w:color w:val="0D0D0D" w:themeColor="text1" w:themeTint="F2"/>
                          <w:lang w:bidi="en-US"/>
                        </w:rPr>
                        <w:tab/>
                        <w:t>&lt;</w:t>
                      </w:r>
                      <w:proofErr w:type="gramStart"/>
                      <w:r w:rsidRPr="001A41E2">
                        <w:rPr>
                          <w:rFonts w:ascii="Courier" w:hAnsi="Courier"/>
                          <w:color w:val="0D0D0D" w:themeColor="text1" w:themeTint="F2"/>
                          <w:lang w:bidi="en-US"/>
                        </w:rPr>
                        <w:t>title</w:t>
                      </w:r>
                      <w:proofErr w:type="gramEnd"/>
                      <w:r w:rsidRPr="001A41E2">
                        <w:rPr>
                          <w:rFonts w:ascii="Courier" w:hAnsi="Courier"/>
                          <w:color w:val="0D0D0D" w:themeColor="text1" w:themeTint="F2"/>
                          <w:lang w:bidi="en-US"/>
                        </w:rPr>
                        <w:t>&gt;&lt;/title&gt;</w:t>
                      </w:r>
                    </w:p>
                    <w:p w14:paraId="78D6C781"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t>&lt;/head&gt;</w:t>
                      </w:r>
                    </w:p>
                    <w:p w14:paraId="62B0A396"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t>&lt;</w:t>
                      </w:r>
                      <w:proofErr w:type="gramStart"/>
                      <w:r w:rsidRPr="001A41E2">
                        <w:rPr>
                          <w:rFonts w:ascii="Courier" w:hAnsi="Courier"/>
                          <w:color w:val="0D0D0D" w:themeColor="text1" w:themeTint="F2"/>
                          <w:lang w:bidi="en-US"/>
                        </w:rPr>
                        <w:t>body</w:t>
                      </w:r>
                      <w:proofErr w:type="gramEnd"/>
                      <w:r w:rsidRPr="001A41E2">
                        <w:rPr>
                          <w:rFonts w:ascii="Courier" w:hAnsi="Courier"/>
                          <w:color w:val="0D0D0D" w:themeColor="text1" w:themeTint="F2"/>
                          <w:lang w:bidi="en-US"/>
                        </w:rPr>
                        <w:t>&gt;</w:t>
                      </w:r>
                    </w:p>
                    <w:p w14:paraId="2D8097EC"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 xml:space="preserve">  </w:t>
                      </w:r>
                      <w:r w:rsidRPr="001A41E2">
                        <w:rPr>
                          <w:rFonts w:ascii="Courier" w:hAnsi="Courier"/>
                          <w:color w:val="0D0D0D" w:themeColor="text1" w:themeTint="F2"/>
                          <w:lang w:bidi="en-US"/>
                        </w:rPr>
                        <w:tab/>
                        <w:t>&lt;/body&gt;</w:t>
                      </w:r>
                    </w:p>
                    <w:p w14:paraId="3950F7D3" w14:textId="77777777" w:rsidR="00E31FBB" w:rsidRPr="001A41E2" w:rsidRDefault="00E31FBB" w:rsidP="001A41E2">
                      <w:pPr>
                        <w:spacing w:after="0" w:line="240" w:lineRule="auto"/>
                        <w:rPr>
                          <w:rFonts w:ascii="Courier" w:hAnsi="Courier"/>
                          <w:color w:val="0D0D0D" w:themeColor="text1" w:themeTint="F2"/>
                          <w:lang w:bidi="en-US"/>
                        </w:rPr>
                      </w:pPr>
                      <w:r w:rsidRPr="001A41E2">
                        <w:rPr>
                          <w:rFonts w:ascii="Courier" w:hAnsi="Courier"/>
                          <w:color w:val="0D0D0D" w:themeColor="text1" w:themeTint="F2"/>
                          <w:lang w:bidi="en-US"/>
                        </w:rPr>
                        <w:t>&lt;/html&gt;</w:t>
                      </w:r>
                    </w:p>
                    <w:p w14:paraId="03DFA32E" w14:textId="77777777" w:rsidR="00E31FBB" w:rsidRPr="008B21B9" w:rsidRDefault="00E31FBB" w:rsidP="001A41E2">
                      <w:pPr>
                        <w:rPr>
                          <w:color w:val="0D0D0D" w:themeColor="text1" w:themeTint="F2"/>
                        </w:rPr>
                      </w:pPr>
                    </w:p>
                  </w:txbxContent>
                </v:textbox>
                <w10:wrap type="through" anchorx="margin"/>
              </v:shape>
            </w:pict>
          </mc:Fallback>
        </mc:AlternateContent>
      </w:r>
      <w:r w:rsidR="00BB5D1E" w:rsidRPr="008768E6">
        <w:rPr>
          <w:b/>
          <w:lang w:bidi="en-US"/>
        </w:rPr>
        <w:t>Polyglot markup</w:t>
      </w:r>
      <w:r w:rsidR="00BB5D1E">
        <w:rPr>
          <w:lang w:bidi="en-US"/>
        </w:rPr>
        <w:t xml:space="preserve"> allows you to create a document that conforms to both standards with some minor adjustments. Notice below the markup looks just like the one you created earlier! In this course we will work with HTML 5. However, because web developers also need to support older versions and XHTML, you will also be provided with reference material to the other methods. </w:t>
      </w:r>
    </w:p>
    <w:p w14:paraId="77D214DE" w14:textId="77A15EBB" w:rsidR="009B2F5D" w:rsidRDefault="009B2F5D" w:rsidP="00761607">
      <w:pPr>
        <w:pStyle w:val="Heading1"/>
        <w:rPr>
          <w:lang w:bidi="en-US"/>
        </w:rPr>
      </w:pPr>
      <w:r w:rsidRPr="00761607">
        <w:rPr>
          <w:highlight w:val="yellow"/>
          <w:lang w:bidi="en-US"/>
        </w:rPr>
        <w:t>Basic Markup</w:t>
      </w:r>
      <w:r w:rsidR="00B7591D" w:rsidRPr="00761607">
        <w:rPr>
          <w:highlight w:val="yellow"/>
          <w:lang w:bidi="en-US"/>
        </w:rPr>
        <w:t xml:space="preserve"> Sample</w:t>
      </w:r>
      <w:r w:rsidR="00761607" w:rsidRPr="00761607">
        <w:rPr>
          <w:highlight w:val="yellow"/>
          <w:lang w:bidi="en-US"/>
        </w:rPr>
        <w:t xml:space="preserve"> – TRY IT!</w:t>
      </w:r>
    </w:p>
    <w:p w14:paraId="5DC97D96" w14:textId="7CFA83A5" w:rsidR="005B3266" w:rsidRDefault="005B3266" w:rsidP="005B3266">
      <w:pPr>
        <w:spacing w:after="0" w:line="240" w:lineRule="auto"/>
        <w:rPr>
          <w:lang w:bidi="en-US"/>
        </w:rPr>
      </w:pPr>
    </w:p>
    <w:p w14:paraId="0908253C" w14:textId="1ACD7E14" w:rsidR="0012121C" w:rsidRDefault="0012121C" w:rsidP="005B3266">
      <w:pPr>
        <w:spacing w:after="0" w:line="240" w:lineRule="auto"/>
        <w:rPr>
          <w:lang w:bidi="en-US"/>
        </w:rPr>
      </w:pPr>
    </w:p>
    <w:p w14:paraId="1889257F" w14:textId="77777777" w:rsidR="0012121C" w:rsidRDefault="0012121C" w:rsidP="005B3266">
      <w:pPr>
        <w:spacing w:after="0" w:line="240" w:lineRule="auto"/>
        <w:rPr>
          <w:lang w:bidi="en-US"/>
        </w:rPr>
      </w:pPr>
    </w:p>
    <w:p w14:paraId="6070438A" w14:textId="77777777" w:rsidR="0012121C" w:rsidRDefault="0012121C" w:rsidP="005B3266">
      <w:pPr>
        <w:spacing w:after="0" w:line="240" w:lineRule="auto"/>
        <w:rPr>
          <w:lang w:bidi="en-US"/>
        </w:rPr>
      </w:pPr>
    </w:p>
    <w:p w14:paraId="4DDBED22" w14:textId="77777777" w:rsidR="0012121C" w:rsidRDefault="0012121C" w:rsidP="005B3266">
      <w:pPr>
        <w:spacing w:after="0" w:line="240" w:lineRule="auto"/>
        <w:rPr>
          <w:lang w:bidi="en-US"/>
        </w:rPr>
      </w:pPr>
    </w:p>
    <w:p w14:paraId="09250FB1" w14:textId="77777777" w:rsidR="0012121C" w:rsidRDefault="0012121C" w:rsidP="005B3266">
      <w:pPr>
        <w:spacing w:after="0" w:line="240" w:lineRule="auto"/>
        <w:rPr>
          <w:lang w:bidi="en-US"/>
        </w:rPr>
      </w:pPr>
    </w:p>
    <w:p w14:paraId="5923991C" w14:textId="77777777" w:rsidR="0012121C" w:rsidRDefault="0012121C" w:rsidP="005B3266">
      <w:pPr>
        <w:spacing w:after="0" w:line="240" w:lineRule="auto"/>
        <w:rPr>
          <w:lang w:bidi="en-US"/>
        </w:rPr>
      </w:pPr>
    </w:p>
    <w:p w14:paraId="45B5A4C2" w14:textId="77777777" w:rsidR="0012121C" w:rsidRDefault="0012121C" w:rsidP="005B3266">
      <w:pPr>
        <w:spacing w:after="0" w:line="240" w:lineRule="auto"/>
        <w:rPr>
          <w:lang w:bidi="en-US"/>
        </w:rPr>
      </w:pPr>
    </w:p>
    <w:p w14:paraId="647E7B4B" w14:textId="77777777" w:rsidR="0012121C" w:rsidRDefault="0012121C" w:rsidP="005B3266">
      <w:pPr>
        <w:spacing w:after="0" w:line="240" w:lineRule="auto"/>
        <w:rPr>
          <w:lang w:bidi="en-US"/>
        </w:rPr>
      </w:pPr>
    </w:p>
    <w:p w14:paraId="634CDDC3" w14:textId="77777777" w:rsidR="0012121C" w:rsidRDefault="0012121C" w:rsidP="005B3266">
      <w:pPr>
        <w:spacing w:after="0" w:line="240" w:lineRule="auto"/>
        <w:rPr>
          <w:lang w:bidi="en-US"/>
        </w:rPr>
      </w:pPr>
    </w:p>
    <w:p w14:paraId="16E462CD" w14:textId="77777777" w:rsidR="0012121C" w:rsidRDefault="0012121C" w:rsidP="005B3266">
      <w:pPr>
        <w:spacing w:after="0" w:line="240" w:lineRule="auto"/>
        <w:rPr>
          <w:lang w:bidi="en-US"/>
        </w:rPr>
      </w:pPr>
    </w:p>
    <w:p w14:paraId="52AF0799" w14:textId="319949CD" w:rsidR="0012121C" w:rsidRDefault="0012121C" w:rsidP="005B3266">
      <w:pPr>
        <w:spacing w:after="0" w:line="240" w:lineRule="auto"/>
        <w:rPr>
          <w:lang w:bidi="en-US"/>
        </w:rPr>
      </w:pPr>
      <w:r>
        <w:rPr>
          <w:noProof/>
        </w:rPr>
        <mc:AlternateContent>
          <mc:Choice Requires="wps">
            <w:drawing>
              <wp:anchor distT="0" distB="0" distL="114300" distR="114300" simplePos="0" relativeHeight="251807744" behindDoc="0" locked="0" layoutInCell="1" allowOverlap="1" wp14:anchorId="095D93A8" wp14:editId="5E1F6F57">
                <wp:simplePos x="0" y="0"/>
                <wp:positionH relativeFrom="column">
                  <wp:posOffset>342900</wp:posOffset>
                </wp:positionH>
                <wp:positionV relativeFrom="paragraph">
                  <wp:posOffset>132080</wp:posOffset>
                </wp:positionV>
                <wp:extent cx="5257800" cy="260985"/>
                <wp:effectExtent l="0" t="0" r="0" b="0"/>
                <wp:wrapThrough wrapText="bothSides">
                  <wp:wrapPolygon edited="0">
                    <wp:start x="0" y="0"/>
                    <wp:lineTo x="0" y="18920"/>
                    <wp:lineTo x="21496" y="18920"/>
                    <wp:lineTo x="21496" y="0"/>
                    <wp:lineTo x="0" y="0"/>
                  </wp:wrapPolygon>
                </wp:wrapThrough>
                <wp:docPr id="658442" name="Text Box 658442"/>
                <wp:cNvGraphicFramePr/>
                <a:graphic xmlns:a="http://schemas.openxmlformats.org/drawingml/2006/main">
                  <a:graphicData uri="http://schemas.microsoft.com/office/word/2010/wordprocessingShape">
                    <wps:wsp>
                      <wps:cNvSpPr txBox="1"/>
                      <wps:spPr>
                        <a:xfrm>
                          <a:off x="0" y="0"/>
                          <a:ext cx="5257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6163AC" w14:textId="109D4D60" w:rsidR="00E31FBB" w:rsidRPr="00EB5B76" w:rsidRDefault="00E31FBB" w:rsidP="001A41E2">
                            <w:pPr>
                              <w:pStyle w:val="Caption"/>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24</w:t>
                            </w:r>
                            <w:r w:rsidR="00F82005">
                              <w:rPr>
                                <w:noProof/>
                              </w:rPr>
                              <w:fldChar w:fldCharType="end"/>
                            </w:r>
                            <w:r>
                              <w:t xml:space="preserve"> Basic HTML 5 Markup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42" o:spid="_x0000_s1034" type="#_x0000_t202" style="position:absolute;margin-left:27pt;margin-top:10.4pt;width:414pt;height:20.5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" stroked="f">
                <v:textbox style="mso-fit-shape-to-text:t" inset="0,0,0,0">
                  <w:txbxContent>
                    <w:p w14:paraId="696163AC" w14:textId="109D4D60" w:rsidR="00E31FBB" w:rsidRPr="00EB5B76" w:rsidRDefault="00E31FBB" w:rsidP="001A41E2">
                      <w:pPr>
                        <w:pStyle w:val="Caption"/>
                        <w:rPr>
                          <w:noProof/>
                          <w:color w:val="404040" w:themeColor="text1" w:themeTint="BF"/>
                          <w:sz w:val="20"/>
                        </w:rPr>
                      </w:pPr>
                      <w:r>
                        <w:t xml:space="preserve">Figure </w:t>
                      </w:r>
                      <w:fldSimple w:instr=" SEQ Figure \* ARABIC ">
                        <w:r>
                          <w:rPr>
                            <w:noProof/>
                          </w:rPr>
                          <w:t>24</w:t>
                        </w:r>
                      </w:fldSimple>
                      <w:r>
                        <w:t xml:space="preserve"> Basic HTML 5 Markup Code</w:t>
                      </w:r>
                    </w:p>
                  </w:txbxContent>
                </v:textbox>
                <w10:wrap type="through"/>
              </v:shape>
            </w:pict>
          </mc:Fallback>
        </mc:AlternateContent>
      </w:r>
    </w:p>
    <w:p w14:paraId="1FC34A1B" w14:textId="77777777" w:rsidR="0012121C" w:rsidRDefault="0012121C" w:rsidP="005B3266">
      <w:pPr>
        <w:spacing w:after="0" w:line="240" w:lineRule="auto"/>
        <w:rPr>
          <w:lang w:bidi="en-US"/>
        </w:rPr>
      </w:pPr>
    </w:p>
    <w:p w14:paraId="21FEB943" w14:textId="77777777" w:rsidR="0012121C" w:rsidRDefault="0012121C" w:rsidP="005B3266">
      <w:pPr>
        <w:spacing w:after="0" w:line="240" w:lineRule="auto"/>
        <w:rPr>
          <w:lang w:bidi="en-US"/>
        </w:rPr>
      </w:pPr>
    </w:p>
    <w:p w14:paraId="441615CF" w14:textId="77777777" w:rsidR="0012121C" w:rsidRDefault="0012121C" w:rsidP="005B3266">
      <w:pPr>
        <w:spacing w:after="0" w:line="240" w:lineRule="auto"/>
        <w:rPr>
          <w:lang w:bidi="en-US"/>
        </w:rPr>
      </w:pPr>
    </w:p>
    <w:p w14:paraId="1E4F7134" w14:textId="77777777" w:rsidR="0012121C" w:rsidRDefault="0012121C" w:rsidP="005B3266">
      <w:pPr>
        <w:spacing w:after="0" w:line="240" w:lineRule="auto"/>
        <w:rPr>
          <w:lang w:bidi="en-US"/>
        </w:rPr>
      </w:pPr>
    </w:p>
    <w:p w14:paraId="5EDF52F4" w14:textId="77777777" w:rsidR="0012121C" w:rsidRDefault="0012121C" w:rsidP="005B3266">
      <w:pPr>
        <w:spacing w:after="0" w:line="240" w:lineRule="auto"/>
        <w:rPr>
          <w:lang w:bidi="en-US"/>
        </w:rPr>
      </w:pPr>
    </w:p>
    <w:p w14:paraId="15E3D2EA" w14:textId="54FAEA73" w:rsidR="005B3266" w:rsidRDefault="005B3266" w:rsidP="005B3266">
      <w:pPr>
        <w:spacing w:after="0" w:line="240" w:lineRule="auto"/>
        <w:rPr>
          <w:lang w:bidi="en-US"/>
        </w:rPr>
      </w:pPr>
      <w:r>
        <w:rPr>
          <w:lang w:bidi="en-US"/>
        </w:rPr>
        <w:t>So, what is different</w:t>
      </w:r>
      <w:r w:rsidR="009D6861">
        <w:rPr>
          <w:lang w:bidi="en-US"/>
        </w:rPr>
        <w:t xml:space="preserve"> from XHTML and HTML 4.01</w:t>
      </w:r>
      <w:r>
        <w:rPr>
          <w:lang w:bidi="en-US"/>
        </w:rPr>
        <w:t>? There are some minor changes that you should be aware of. Although HTML 5 is similar to HTML 4 in that it is loose and not rigid about certain syntax rules</w:t>
      </w:r>
      <w:r w:rsidR="009D6861">
        <w:rPr>
          <w:lang w:bidi="en-US"/>
        </w:rPr>
        <w:t xml:space="preserve"> but HTML 5 has many new tags</w:t>
      </w:r>
      <w:r>
        <w:rPr>
          <w:lang w:bidi="en-US"/>
        </w:rPr>
        <w:t xml:space="preserve">, XML is rigid, requiring a well-formed document. </w:t>
      </w:r>
    </w:p>
    <w:p w14:paraId="2CFB3E93" w14:textId="77777777" w:rsidR="005640A1" w:rsidRDefault="005640A1" w:rsidP="005B3266">
      <w:pPr>
        <w:spacing w:after="0" w:line="240" w:lineRule="auto"/>
        <w:rPr>
          <w:lang w:bidi="en-US"/>
        </w:rPr>
      </w:pPr>
    </w:p>
    <w:p w14:paraId="3D9C64B2" w14:textId="5F1CE4DA" w:rsidR="005640A1" w:rsidRDefault="005640A1" w:rsidP="005B3266">
      <w:pPr>
        <w:spacing w:after="0" w:line="240" w:lineRule="auto"/>
        <w:rPr>
          <w:lang w:bidi="en-US"/>
        </w:rPr>
      </w:pPr>
      <w:r>
        <w:rPr>
          <w:lang w:bidi="en-US"/>
        </w:rPr>
        <w:t xml:space="preserve">The solution would be then, to maintain the XML requirements except where HTML 5 disallows them. Next let’s look at where these basic conflicts can occur. </w:t>
      </w:r>
    </w:p>
    <w:p w14:paraId="1C6140E9" w14:textId="77777777" w:rsidR="001A41E2" w:rsidRDefault="001A41E2">
      <w:pPr>
        <w:spacing w:after="0" w:line="240" w:lineRule="auto"/>
        <w:rPr>
          <w:rFonts w:asciiTheme="majorHAnsi" w:eastAsiaTheme="majorEastAsia" w:hAnsiTheme="majorHAnsi" w:cstheme="majorBidi"/>
          <w:bCs/>
          <w:color w:val="595959" w:themeColor="text1" w:themeTint="A6"/>
          <w:sz w:val="28"/>
          <w:szCs w:val="26"/>
          <w:lang w:bidi="en-US"/>
        </w:rPr>
      </w:pPr>
      <w:r>
        <w:rPr>
          <w:lang w:bidi="en-US"/>
        </w:rPr>
        <w:br w:type="page"/>
      </w:r>
    </w:p>
    <w:p w14:paraId="45A4F27C" w14:textId="7DAE2228" w:rsidR="00B7591D" w:rsidRDefault="00B7591D" w:rsidP="00B7591D">
      <w:pPr>
        <w:pStyle w:val="Heading2"/>
        <w:rPr>
          <w:lang w:bidi="en-US"/>
        </w:rPr>
      </w:pPr>
      <w:r>
        <w:rPr>
          <w:lang w:bidi="en-US"/>
        </w:rPr>
        <w:t>VOID Elements</w:t>
      </w:r>
    </w:p>
    <w:p w14:paraId="0FFD4E1B" w14:textId="77777777" w:rsidR="005640A1" w:rsidRDefault="005640A1" w:rsidP="008768E6">
      <w:pPr>
        <w:spacing w:after="0" w:line="240" w:lineRule="auto"/>
        <w:rPr>
          <w:lang w:bidi="en-US"/>
        </w:rPr>
      </w:pPr>
      <w:r>
        <w:rPr>
          <w:lang w:bidi="en-US"/>
        </w:rPr>
        <w:t>As you learned earlier, t</w:t>
      </w:r>
      <w:r w:rsidR="00B7591D">
        <w:rPr>
          <w:lang w:bidi="en-US"/>
        </w:rPr>
        <w:t xml:space="preserve">hese are self-closing tags. </w:t>
      </w:r>
    </w:p>
    <w:p w14:paraId="63F75ECE" w14:textId="4503A6B5" w:rsidR="00B7591D" w:rsidRDefault="005640A1" w:rsidP="00A7361A">
      <w:pPr>
        <w:pStyle w:val="ListParagraph"/>
        <w:numPr>
          <w:ilvl w:val="0"/>
          <w:numId w:val="17"/>
        </w:numPr>
        <w:spacing w:after="0" w:line="240" w:lineRule="auto"/>
        <w:rPr>
          <w:lang w:bidi="en-US"/>
        </w:rPr>
      </w:pPr>
      <w:r>
        <w:rPr>
          <w:lang w:bidi="en-US"/>
        </w:rPr>
        <w:t>You can m</w:t>
      </w:r>
      <w:r w:rsidR="00B7591D">
        <w:rPr>
          <w:lang w:bidi="en-US"/>
        </w:rPr>
        <w:t xml:space="preserve">inimize the tag </w:t>
      </w:r>
      <w:r>
        <w:rPr>
          <w:lang w:bidi="en-US"/>
        </w:rPr>
        <w:t xml:space="preserve">such as changing </w:t>
      </w:r>
      <w:r w:rsidR="00B7591D" w:rsidRPr="007E27F3">
        <w:rPr>
          <w:lang w:bidi="en-US"/>
        </w:rPr>
        <w:t>&lt;br&gt;&lt;/br&gt;</w:t>
      </w:r>
      <w:r w:rsidR="00B7591D">
        <w:rPr>
          <w:lang w:bidi="en-US"/>
        </w:rPr>
        <w:t xml:space="preserve"> to &lt;br /&gt; </w:t>
      </w:r>
    </w:p>
    <w:p w14:paraId="381F4EDD" w14:textId="24213759" w:rsidR="005640A1" w:rsidRDefault="005640A1" w:rsidP="00A7361A">
      <w:pPr>
        <w:pStyle w:val="ListParagraph"/>
        <w:numPr>
          <w:ilvl w:val="0"/>
          <w:numId w:val="17"/>
        </w:numPr>
        <w:spacing w:after="0" w:line="240" w:lineRule="auto"/>
        <w:rPr>
          <w:lang w:bidi="en-US"/>
        </w:rPr>
      </w:pPr>
      <w:r>
        <w:rPr>
          <w:lang w:bidi="en-US"/>
        </w:rPr>
        <w:t xml:space="preserve">The tags that are classified as VOID elements in HTML 5 and XHTML are: </w:t>
      </w:r>
    </w:p>
    <w:p w14:paraId="23FCE3EC" w14:textId="77777777" w:rsidR="00B7591D" w:rsidRPr="008B3536" w:rsidRDefault="00F82005" w:rsidP="00A7361A">
      <w:pPr>
        <w:numPr>
          <w:ilvl w:val="1"/>
          <w:numId w:val="17"/>
        </w:numPr>
        <w:spacing w:after="0" w:line="240" w:lineRule="auto"/>
        <w:rPr>
          <w:lang w:bidi="en-US"/>
        </w:rPr>
      </w:pPr>
      <w:hyperlink r:id="rId59" w:anchor="the-area-element" w:history="1">
        <w:r w:rsidR="00B7591D" w:rsidRPr="008B3536">
          <w:rPr>
            <w:rStyle w:val="Hyperlink"/>
            <w:lang w:bidi="en-US"/>
          </w:rPr>
          <w:t>area</w:t>
        </w:r>
      </w:hyperlink>
      <w:r w:rsidR="00B7591D" w:rsidRPr="008B3536">
        <w:rPr>
          <w:lang w:bidi="en-US"/>
        </w:rPr>
        <w:t xml:space="preserve">, </w:t>
      </w:r>
      <w:hyperlink r:id="rId60" w:anchor="the-base-element" w:history="1">
        <w:r w:rsidR="00B7591D" w:rsidRPr="008B3536">
          <w:rPr>
            <w:rStyle w:val="Hyperlink"/>
            <w:lang w:bidi="en-US"/>
          </w:rPr>
          <w:t>base</w:t>
        </w:r>
      </w:hyperlink>
      <w:r w:rsidR="00B7591D" w:rsidRPr="008B3536">
        <w:rPr>
          <w:lang w:bidi="en-US"/>
        </w:rPr>
        <w:t xml:space="preserve">, </w:t>
      </w:r>
      <w:hyperlink r:id="rId61" w:anchor="the-br-element" w:history="1">
        <w:r w:rsidR="00B7591D" w:rsidRPr="008B3536">
          <w:rPr>
            <w:rStyle w:val="Hyperlink"/>
            <w:lang w:bidi="en-US"/>
          </w:rPr>
          <w:t>br</w:t>
        </w:r>
      </w:hyperlink>
      <w:r w:rsidR="00B7591D" w:rsidRPr="008B3536">
        <w:rPr>
          <w:lang w:bidi="en-US"/>
        </w:rPr>
        <w:t xml:space="preserve">, </w:t>
      </w:r>
      <w:hyperlink r:id="rId62" w:anchor="the-col-element" w:history="1">
        <w:r w:rsidR="00B7591D" w:rsidRPr="008B3536">
          <w:rPr>
            <w:rStyle w:val="Hyperlink"/>
            <w:lang w:bidi="en-US"/>
          </w:rPr>
          <w:t>col</w:t>
        </w:r>
      </w:hyperlink>
      <w:r w:rsidR="00B7591D" w:rsidRPr="008B3536">
        <w:rPr>
          <w:lang w:bidi="en-US"/>
        </w:rPr>
        <w:t xml:space="preserve">, </w:t>
      </w:r>
      <w:hyperlink r:id="rId63" w:anchor="the-command-element" w:history="1">
        <w:r w:rsidR="00B7591D" w:rsidRPr="008B3536">
          <w:rPr>
            <w:rStyle w:val="Hyperlink"/>
            <w:lang w:bidi="en-US"/>
          </w:rPr>
          <w:t>command</w:t>
        </w:r>
      </w:hyperlink>
      <w:r w:rsidR="00B7591D" w:rsidRPr="008B3536">
        <w:rPr>
          <w:lang w:bidi="en-US"/>
        </w:rPr>
        <w:t xml:space="preserve">, </w:t>
      </w:r>
      <w:hyperlink r:id="rId64" w:anchor="the-embed-element" w:history="1">
        <w:r w:rsidR="00B7591D" w:rsidRPr="008B3536">
          <w:rPr>
            <w:rStyle w:val="Hyperlink"/>
            <w:lang w:bidi="en-US"/>
          </w:rPr>
          <w:t>embed</w:t>
        </w:r>
      </w:hyperlink>
      <w:r w:rsidR="00B7591D" w:rsidRPr="008B3536">
        <w:rPr>
          <w:lang w:bidi="en-US"/>
        </w:rPr>
        <w:t xml:space="preserve">, </w:t>
      </w:r>
      <w:hyperlink r:id="rId65" w:anchor="the-hr-element" w:history="1">
        <w:r w:rsidR="00B7591D" w:rsidRPr="008B3536">
          <w:rPr>
            <w:rStyle w:val="Hyperlink"/>
            <w:lang w:bidi="en-US"/>
          </w:rPr>
          <w:t>hr</w:t>
        </w:r>
      </w:hyperlink>
      <w:r w:rsidR="00B7591D" w:rsidRPr="008B3536">
        <w:rPr>
          <w:lang w:bidi="en-US"/>
        </w:rPr>
        <w:t xml:space="preserve">, </w:t>
      </w:r>
      <w:hyperlink r:id="rId66" w:anchor="the-img-element" w:history="1">
        <w:r w:rsidR="00B7591D" w:rsidRPr="008B3536">
          <w:rPr>
            <w:rStyle w:val="Hyperlink"/>
            <w:lang w:bidi="en-US"/>
          </w:rPr>
          <w:t>img</w:t>
        </w:r>
      </w:hyperlink>
      <w:r w:rsidR="00B7591D" w:rsidRPr="008B3536">
        <w:rPr>
          <w:lang w:bidi="en-US"/>
        </w:rPr>
        <w:t xml:space="preserve">, </w:t>
      </w:r>
      <w:hyperlink r:id="rId67" w:anchor="the-input-element" w:history="1">
        <w:r w:rsidR="00B7591D" w:rsidRPr="008B3536">
          <w:rPr>
            <w:rStyle w:val="Hyperlink"/>
            <w:lang w:bidi="en-US"/>
          </w:rPr>
          <w:t>input</w:t>
        </w:r>
      </w:hyperlink>
      <w:r w:rsidR="00B7591D" w:rsidRPr="008B3536">
        <w:rPr>
          <w:lang w:bidi="en-US"/>
        </w:rPr>
        <w:t xml:space="preserve">, </w:t>
      </w:r>
      <w:hyperlink r:id="rId68" w:anchor="the-keygen-element" w:history="1">
        <w:r w:rsidR="00B7591D" w:rsidRPr="008B3536">
          <w:rPr>
            <w:rStyle w:val="Hyperlink"/>
            <w:lang w:bidi="en-US"/>
          </w:rPr>
          <w:t>keygen</w:t>
        </w:r>
      </w:hyperlink>
      <w:r w:rsidR="00B7591D" w:rsidRPr="008B3536">
        <w:rPr>
          <w:lang w:bidi="en-US"/>
        </w:rPr>
        <w:t xml:space="preserve">, </w:t>
      </w:r>
      <w:hyperlink r:id="rId69" w:anchor="the-link-element" w:history="1">
        <w:r w:rsidR="00B7591D" w:rsidRPr="008B3536">
          <w:rPr>
            <w:rStyle w:val="Hyperlink"/>
            <w:lang w:bidi="en-US"/>
          </w:rPr>
          <w:t>link</w:t>
        </w:r>
      </w:hyperlink>
      <w:r w:rsidR="00B7591D" w:rsidRPr="008B3536">
        <w:rPr>
          <w:lang w:bidi="en-US"/>
        </w:rPr>
        <w:t xml:space="preserve">, </w:t>
      </w:r>
      <w:hyperlink r:id="rId70" w:anchor="the-meta-element" w:history="1">
        <w:r w:rsidR="00B7591D" w:rsidRPr="008B3536">
          <w:rPr>
            <w:rStyle w:val="Hyperlink"/>
            <w:lang w:bidi="en-US"/>
          </w:rPr>
          <w:t>meta</w:t>
        </w:r>
      </w:hyperlink>
      <w:r w:rsidR="00B7591D" w:rsidRPr="008B3536">
        <w:rPr>
          <w:lang w:bidi="en-US"/>
        </w:rPr>
        <w:t xml:space="preserve">, </w:t>
      </w:r>
      <w:hyperlink r:id="rId71" w:anchor="the-param-element" w:history="1">
        <w:r w:rsidR="00B7591D" w:rsidRPr="008B3536">
          <w:rPr>
            <w:rStyle w:val="Hyperlink"/>
            <w:lang w:bidi="en-US"/>
          </w:rPr>
          <w:t>param</w:t>
        </w:r>
      </w:hyperlink>
      <w:r w:rsidR="00B7591D" w:rsidRPr="008B3536">
        <w:rPr>
          <w:lang w:bidi="en-US"/>
        </w:rPr>
        <w:t xml:space="preserve">, </w:t>
      </w:r>
      <w:hyperlink r:id="rId72" w:anchor="the-source-element" w:history="1">
        <w:r w:rsidR="00B7591D" w:rsidRPr="008B3536">
          <w:rPr>
            <w:rStyle w:val="Hyperlink"/>
            <w:lang w:bidi="en-US"/>
          </w:rPr>
          <w:t>source</w:t>
        </w:r>
      </w:hyperlink>
      <w:r w:rsidR="00B7591D" w:rsidRPr="008B3536">
        <w:rPr>
          <w:lang w:bidi="en-US"/>
        </w:rPr>
        <w:t xml:space="preserve">, </w:t>
      </w:r>
    </w:p>
    <w:p w14:paraId="37C09B78" w14:textId="4FC6A1E7" w:rsidR="00B7591D" w:rsidRDefault="005640A1" w:rsidP="00A7361A">
      <w:pPr>
        <w:numPr>
          <w:ilvl w:val="1"/>
          <w:numId w:val="17"/>
        </w:numPr>
        <w:spacing w:after="0" w:line="240" w:lineRule="auto"/>
        <w:rPr>
          <w:lang w:bidi="en-US"/>
        </w:rPr>
      </w:pPr>
      <w:r>
        <w:rPr>
          <w:lang w:bidi="en-US"/>
        </w:rPr>
        <w:t xml:space="preserve">There are two elements </w:t>
      </w:r>
      <w:hyperlink r:id="rId73" w:anchor="the-track-element" w:history="1">
        <w:r w:rsidR="00B7591D" w:rsidRPr="008B3536">
          <w:rPr>
            <w:rStyle w:val="Hyperlink"/>
            <w:lang w:bidi="en-US"/>
          </w:rPr>
          <w:t>track</w:t>
        </w:r>
      </w:hyperlink>
      <w:r w:rsidR="00B7591D" w:rsidRPr="008B3536">
        <w:rPr>
          <w:lang w:bidi="en-US"/>
        </w:rPr>
        <w:t xml:space="preserve">, </w:t>
      </w:r>
      <w:hyperlink r:id="rId74" w:anchor="the-wbr-element" w:history="1">
        <w:r w:rsidR="00B7591D" w:rsidRPr="008B3536">
          <w:rPr>
            <w:rStyle w:val="Hyperlink"/>
            <w:lang w:bidi="en-US"/>
          </w:rPr>
          <w:t>wbr</w:t>
        </w:r>
      </w:hyperlink>
      <w:r w:rsidR="00B7591D">
        <w:rPr>
          <w:lang w:bidi="en-US"/>
        </w:rPr>
        <w:t xml:space="preserve"> </w:t>
      </w:r>
      <w:r>
        <w:rPr>
          <w:lang w:bidi="en-US"/>
        </w:rPr>
        <w:t xml:space="preserve">which </w:t>
      </w:r>
      <w:r w:rsidR="00B7591D">
        <w:rPr>
          <w:lang w:bidi="en-US"/>
        </w:rPr>
        <w:t>are void elements in HTML 5 but are not used in Polyglot markup</w:t>
      </w:r>
      <w:r>
        <w:rPr>
          <w:lang w:bidi="en-US"/>
        </w:rPr>
        <w:t xml:space="preserve"> because they are not supported in XHTML. So avoid these tags. </w:t>
      </w:r>
    </w:p>
    <w:p w14:paraId="08B786C5" w14:textId="77777777" w:rsidR="008768E6" w:rsidRDefault="008768E6" w:rsidP="008768E6">
      <w:pPr>
        <w:spacing w:after="0" w:line="240" w:lineRule="auto"/>
        <w:rPr>
          <w:lang w:bidi="en-US"/>
        </w:rPr>
      </w:pPr>
    </w:p>
    <w:p w14:paraId="32096473" w14:textId="47507DD8" w:rsidR="005640A1" w:rsidRDefault="00747DEA" w:rsidP="008768E6">
      <w:pPr>
        <w:spacing w:after="0" w:line="240" w:lineRule="auto"/>
        <w:rPr>
          <w:lang w:bidi="en-US"/>
        </w:rPr>
      </w:pPr>
      <w:r>
        <w:rPr>
          <w:lang w:bidi="en-US"/>
        </w:rPr>
        <w:t>Elements, which are not VOID elements that are empty,</w:t>
      </w:r>
      <w:r w:rsidR="005640A1">
        <w:rPr>
          <w:lang w:bidi="en-US"/>
        </w:rPr>
        <w:t xml:space="preserve"> should not be minimized in HTML 5. </w:t>
      </w:r>
      <w:r w:rsidR="008768E6">
        <w:rPr>
          <w:lang w:bidi="en-US"/>
        </w:rPr>
        <w:br/>
      </w:r>
    </w:p>
    <w:p w14:paraId="46A2A7C7" w14:textId="77777777" w:rsidR="005640A1" w:rsidRDefault="00B7591D" w:rsidP="00A7361A">
      <w:pPr>
        <w:numPr>
          <w:ilvl w:val="1"/>
          <w:numId w:val="17"/>
        </w:numPr>
        <w:spacing w:after="0" w:line="240" w:lineRule="auto"/>
        <w:rPr>
          <w:lang w:bidi="en-US"/>
        </w:rPr>
      </w:pPr>
      <w:r>
        <w:rPr>
          <w:lang w:bidi="en-US"/>
        </w:rPr>
        <w:t xml:space="preserve">You can minimize &lt;p /&gt; attributes with </w:t>
      </w:r>
      <w:r w:rsidR="005640A1">
        <w:rPr>
          <w:lang w:bidi="en-US"/>
        </w:rPr>
        <w:t xml:space="preserve">XML and &lt;p&gt;&lt;/p&gt; </w:t>
      </w:r>
    </w:p>
    <w:p w14:paraId="7319100D" w14:textId="342E8A69" w:rsidR="00B7591D" w:rsidRDefault="005640A1" w:rsidP="00A7361A">
      <w:pPr>
        <w:numPr>
          <w:ilvl w:val="1"/>
          <w:numId w:val="17"/>
        </w:numPr>
        <w:spacing w:after="0" w:line="240" w:lineRule="auto"/>
        <w:rPr>
          <w:lang w:bidi="en-US"/>
        </w:rPr>
      </w:pPr>
      <w:r>
        <w:rPr>
          <w:lang w:bidi="en-US"/>
        </w:rPr>
        <w:t>D</w:t>
      </w:r>
      <w:r w:rsidR="00B7591D">
        <w:rPr>
          <w:lang w:bidi="en-US"/>
        </w:rPr>
        <w:t>on’t minimize non-void attributes</w:t>
      </w:r>
      <w:r>
        <w:rPr>
          <w:lang w:bidi="en-US"/>
        </w:rPr>
        <w:t xml:space="preserve"> in polyglot markup. </w:t>
      </w:r>
    </w:p>
    <w:p w14:paraId="2389AB2D" w14:textId="77777777" w:rsidR="00B7591D" w:rsidRDefault="00B7591D" w:rsidP="00A7361A">
      <w:pPr>
        <w:numPr>
          <w:ilvl w:val="1"/>
          <w:numId w:val="17"/>
        </w:numPr>
        <w:spacing w:after="0" w:line="240" w:lineRule="auto"/>
        <w:rPr>
          <w:lang w:bidi="en-US"/>
        </w:rPr>
      </w:pPr>
      <w:r>
        <w:rPr>
          <w:lang w:bidi="en-US"/>
        </w:rPr>
        <w:t xml:space="preserve">Do not minimize empty content elements so use </w:t>
      </w:r>
      <w:r w:rsidRPr="007E27F3">
        <w:rPr>
          <w:lang w:bidi="en-US"/>
        </w:rPr>
        <w:t>&lt;p&gt;&lt;/p&gt; and not &lt;p /&gt;</w:t>
      </w:r>
    </w:p>
    <w:p w14:paraId="7D6703BA" w14:textId="15262E51" w:rsidR="00434542" w:rsidRPr="00434542" w:rsidRDefault="00434542" w:rsidP="00434542">
      <w:pPr>
        <w:pStyle w:val="Heading2"/>
      </w:pPr>
      <w:r>
        <w:t>General Attributes</w:t>
      </w:r>
    </w:p>
    <w:p w14:paraId="45B4C496" w14:textId="700AF139" w:rsidR="00434542" w:rsidRPr="002254C2" w:rsidRDefault="00434542" w:rsidP="00A7361A">
      <w:pPr>
        <w:pStyle w:val="ListParagraph"/>
        <w:numPr>
          <w:ilvl w:val="0"/>
          <w:numId w:val="17"/>
        </w:numPr>
      </w:pPr>
      <w:r>
        <w:rPr>
          <w:rFonts w:eastAsia="Times New Roman" w:cs="Times New Roman"/>
        </w:rPr>
        <w:t xml:space="preserve">Since so many attributes are used across elements, in HTML 5, there are </w:t>
      </w:r>
      <w:hyperlink r:id="rId75" w:history="1">
        <w:r w:rsidRPr="00A27356">
          <w:rPr>
            <w:rStyle w:val="Hyperlink"/>
            <w:rFonts w:eastAsia="Times New Roman" w:cs="Times New Roman"/>
          </w:rPr>
          <w:t>General Attributes</w:t>
        </w:r>
      </w:hyperlink>
      <w:r>
        <w:rPr>
          <w:rFonts w:eastAsia="Times New Roman" w:cs="Times New Roman"/>
        </w:rPr>
        <w:t xml:space="preserve">, a collection of attributes that applies across elements such as </w:t>
      </w:r>
      <w:r w:rsidRPr="00434542">
        <w:rPr>
          <w:rFonts w:eastAsia="Times New Roman" w:cs="Times New Roman"/>
          <w:b/>
        </w:rPr>
        <w:t>ID</w:t>
      </w:r>
      <w:r>
        <w:rPr>
          <w:rFonts w:eastAsia="Times New Roman" w:cs="Times New Roman"/>
        </w:rPr>
        <w:t xml:space="preserve"> and </w:t>
      </w:r>
      <w:r w:rsidRPr="00434542">
        <w:rPr>
          <w:rFonts w:eastAsia="Times New Roman" w:cs="Times New Roman"/>
          <w:b/>
        </w:rPr>
        <w:t>lang</w:t>
      </w:r>
      <w:r>
        <w:rPr>
          <w:rFonts w:eastAsia="Times New Roman" w:cs="Times New Roman"/>
        </w:rPr>
        <w:t xml:space="preserve">. </w:t>
      </w:r>
    </w:p>
    <w:p w14:paraId="328C5E6E" w14:textId="1177AE2E" w:rsidR="002254C2" w:rsidRPr="002254C2" w:rsidRDefault="002254C2" w:rsidP="00A7361A">
      <w:pPr>
        <w:pStyle w:val="ListParagraph"/>
        <w:numPr>
          <w:ilvl w:val="0"/>
          <w:numId w:val="17"/>
        </w:numPr>
        <w:rPr>
          <w:rFonts w:eastAsia="Times New Roman" w:cs="Times New Roman"/>
          <w:b/>
          <w:bCs/>
        </w:rPr>
      </w:pPr>
      <w:r>
        <w:rPr>
          <w:rFonts w:eastAsia="Times New Roman" w:cs="Times New Roman"/>
        </w:rPr>
        <w:t xml:space="preserve">You can view the </w:t>
      </w:r>
      <w:r w:rsidRPr="002254C2">
        <w:rPr>
          <w:rFonts w:eastAsia="Times New Roman" w:cs="Times New Roman"/>
        </w:rPr>
        <w:t xml:space="preserve">approved </w:t>
      </w:r>
      <w:hyperlink r:id="rId76" w:history="1">
        <w:r w:rsidRPr="002254C2">
          <w:rPr>
            <w:rStyle w:val="Hyperlink"/>
            <w:rFonts w:eastAsia="Times New Roman" w:cs="Times New Roman"/>
            <w:bCs/>
          </w:rPr>
          <w:t xml:space="preserve">ISO 639-1 </w:t>
        </w:r>
        <w:r w:rsidRPr="002254C2">
          <w:rPr>
            <w:rStyle w:val="Hyperlink"/>
            <w:rFonts w:eastAsia="Times New Roman" w:cs="Times New Roman"/>
          </w:rPr>
          <w:t>language codes</w:t>
        </w:r>
      </w:hyperlink>
      <w:r w:rsidRPr="002254C2">
        <w:rPr>
          <w:rFonts w:eastAsia="Times New Roman" w:cs="Times New Roman"/>
        </w:rPr>
        <w:t xml:space="preserve">. </w:t>
      </w:r>
    </w:p>
    <w:p w14:paraId="46CA0D7C" w14:textId="7E91D811" w:rsidR="007E27F3" w:rsidRPr="007E27F3" w:rsidRDefault="00AE5D08" w:rsidP="00B7591D">
      <w:pPr>
        <w:pStyle w:val="Heading2"/>
        <w:rPr>
          <w:lang w:bidi="en-US"/>
        </w:rPr>
      </w:pPr>
      <w:r>
        <w:rPr>
          <w:lang w:bidi="en-US"/>
        </w:rPr>
        <w:t xml:space="preserve">Basic Differences in </w:t>
      </w:r>
      <w:r w:rsidR="007E27F3" w:rsidRPr="007E27F3">
        <w:rPr>
          <w:lang w:bidi="en-US"/>
        </w:rPr>
        <w:t>Elements</w:t>
      </w:r>
    </w:p>
    <w:p w14:paraId="3D894887" w14:textId="3199C75A" w:rsidR="006804E4" w:rsidRDefault="006804E4" w:rsidP="008768E6">
      <w:pPr>
        <w:rPr>
          <w:lang w:bidi="en-US"/>
        </w:rPr>
      </w:pPr>
      <w:r>
        <w:rPr>
          <w:lang w:bidi="en-US"/>
        </w:rPr>
        <w:t xml:space="preserve">Have you ever been to a web site that the web page didn’t load correctly or you needed to download a plug-in to view the page in the browser? Web developers need to know what browsers support and what is different across versions of the hypertext markup languages (HTML/XHTML). Later you will also learn about other markup languages that allow us to expand the browser and web server to deliver math and graphics capabilities through a browser.  </w:t>
      </w:r>
    </w:p>
    <w:p w14:paraId="6DEFEEF6" w14:textId="56B03B28" w:rsidR="009D5D99" w:rsidRDefault="009D5D99" w:rsidP="008768E6">
      <w:pPr>
        <w:rPr>
          <w:lang w:bidi="en-US"/>
        </w:rPr>
      </w:pPr>
      <w:r>
        <w:rPr>
          <w:lang w:bidi="en-US"/>
        </w:rPr>
        <w:t xml:space="preserve">HTML does not have to be </w:t>
      </w:r>
      <w:r w:rsidR="008768E6">
        <w:rPr>
          <w:lang w:bidi="en-US"/>
        </w:rPr>
        <w:t>well formed</w:t>
      </w:r>
      <w:r>
        <w:rPr>
          <w:lang w:bidi="en-US"/>
        </w:rPr>
        <w:t xml:space="preserve"> but XML documents are required to be </w:t>
      </w:r>
      <w:r w:rsidR="008768E6">
        <w:rPr>
          <w:lang w:bidi="en-US"/>
        </w:rPr>
        <w:t>well formed</w:t>
      </w:r>
      <w:r>
        <w:rPr>
          <w:lang w:bidi="en-US"/>
        </w:rPr>
        <w:t xml:space="preserve">. </w:t>
      </w:r>
      <w:r w:rsidR="00AE5D08">
        <w:rPr>
          <w:lang w:bidi="en-US"/>
        </w:rPr>
        <w:t>So, do this:</w:t>
      </w:r>
    </w:p>
    <w:p w14:paraId="13B4B89D" w14:textId="28AF335A" w:rsidR="007E27F3" w:rsidRDefault="007E27F3" w:rsidP="00A7361A">
      <w:pPr>
        <w:pStyle w:val="ListParagraph"/>
        <w:numPr>
          <w:ilvl w:val="1"/>
          <w:numId w:val="18"/>
        </w:numPr>
        <w:rPr>
          <w:lang w:bidi="en-US"/>
        </w:rPr>
      </w:pPr>
      <w:r>
        <w:rPr>
          <w:lang w:bidi="en-US"/>
        </w:rPr>
        <w:t xml:space="preserve">Lowercase for all html element names and values </w:t>
      </w:r>
    </w:p>
    <w:p w14:paraId="0C8693AD" w14:textId="2E9B1676" w:rsidR="007E27F3" w:rsidRDefault="007E27F3" w:rsidP="00A7361A">
      <w:pPr>
        <w:pStyle w:val="ListParagraph"/>
        <w:numPr>
          <w:ilvl w:val="1"/>
          <w:numId w:val="18"/>
        </w:numPr>
        <w:rPr>
          <w:lang w:bidi="en-US"/>
        </w:rPr>
      </w:pPr>
      <w:r>
        <w:rPr>
          <w:lang w:bidi="en-US"/>
        </w:rPr>
        <w:t xml:space="preserve">Use lowercase for ‘standard’ values </w:t>
      </w:r>
    </w:p>
    <w:p w14:paraId="31DAF765" w14:textId="77777777" w:rsidR="009D5D99" w:rsidRDefault="009D5D99" w:rsidP="00A7361A">
      <w:pPr>
        <w:pStyle w:val="ListParagraph"/>
        <w:numPr>
          <w:ilvl w:val="1"/>
          <w:numId w:val="18"/>
        </w:numPr>
        <w:rPr>
          <w:lang w:bidi="en-US"/>
        </w:rPr>
      </w:pPr>
      <w:r>
        <w:rPr>
          <w:lang w:bidi="en-US"/>
        </w:rPr>
        <w:t>Surround</w:t>
      </w:r>
      <w:r w:rsidRPr="008B3536">
        <w:rPr>
          <w:lang w:bidi="en-US"/>
        </w:rPr>
        <w:t xml:space="preserve"> all attribute values with </w:t>
      </w:r>
      <w:r>
        <w:rPr>
          <w:lang w:bidi="en-US"/>
        </w:rPr>
        <w:t xml:space="preserve">single or double </w:t>
      </w:r>
      <w:r w:rsidRPr="008B3536">
        <w:rPr>
          <w:lang w:bidi="en-US"/>
        </w:rPr>
        <w:t>quotation marks</w:t>
      </w:r>
    </w:p>
    <w:p w14:paraId="2E79D66E" w14:textId="77777777" w:rsidR="009D5D99" w:rsidRDefault="009D5D99" w:rsidP="00A7361A">
      <w:pPr>
        <w:pStyle w:val="ListParagraph"/>
        <w:numPr>
          <w:ilvl w:val="1"/>
          <w:numId w:val="18"/>
        </w:numPr>
        <w:rPr>
          <w:lang w:bidi="en-US"/>
        </w:rPr>
      </w:pPr>
      <w:r>
        <w:rPr>
          <w:lang w:bidi="en-US"/>
        </w:rPr>
        <w:t>ID attribute is lowercase, id, and values cannot have spaces</w:t>
      </w:r>
    </w:p>
    <w:p w14:paraId="30FF686D" w14:textId="77777777" w:rsidR="00595F35" w:rsidRDefault="00595F35" w:rsidP="008768E6">
      <w:pPr>
        <w:rPr>
          <w:lang w:bidi="en-US"/>
        </w:rPr>
      </w:pPr>
      <w:r>
        <w:rPr>
          <w:lang w:bidi="en-US"/>
        </w:rPr>
        <w:t xml:space="preserve">Don’t use elements that are not supported in both HTML 5 and XHTML. </w:t>
      </w:r>
    </w:p>
    <w:p w14:paraId="3C95A625" w14:textId="2BA70B57" w:rsidR="007E27F3" w:rsidRDefault="00595F35" w:rsidP="00A7361A">
      <w:pPr>
        <w:pStyle w:val="ListParagraph"/>
        <w:numPr>
          <w:ilvl w:val="1"/>
          <w:numId w:val="18"/>
        </w:numPr>
        <w:rPr>
          <w:lang w:bidi="en-US"/>
        </w:rPr>
      </w:pPr>
      <w:r>
        <w:rPr>
          <w:lang w:bidi="en-US"/>
        </w:rPr>
        <w:t xml:space="preserve">For example, </w:t>
      </w:r>
      <w:r w:rsidR="007E27F3">
        <w:rPr>
          <w:lang w:bidi="en-US"/>
        </w:rPr>
        <w:t>&lt;noscript&gt; is not supported in XML documents</w:t>
      </w:r>
      <w:r w:rsidR="008D26AE">
        <w:rPr>
          <w:lang w:bidi="en-US"/>
        </w:rPr>
        <w:t xml:space="preserve">. </w:t>
      </w:r>
    </w:p>
    <w:p w14:paraId="1031770B" w14:textId="44FDF244" w:rsidR="0090208B" w:rsidRDefault="0090208B" w:rsidP="008768E6">
      <w:pPr>
        <w:rPr>
          <w:lang w:bidi="en-US"/>
        </w:rPr>
      </w:pPr>
      <w:r>
        <w:rPr>
          <w:lang w:bidi="en-US"/>
        </w:rPr>
        <w:t xml:space="preserve">Don’t use attributes that are not supported in both HTML 5 and XHTML. </w:t>
      </w:r>
      <w:r w:rsidR="006804E4">
        <w:rPr>
          <w:lang w:bidi="en-US"/>
        </w:rPr>
        <w:t xml:space="preserve">If you want your web site to be supported across the majority of browsers, then try to stay within the standards as much as possible. </w:t>
      </w:r>
    </w:p>
    <w:p w14:paraId="0DA09FB1" w14:textId="77777777" w:rsidR="00A348B5" w:rsidRDefault="00A348B5" w:rsidP="00A7361A">
      <w:pPr>
        <w:pStyle w:val="ListParagraph"/>
        <w:numPr>
          <w:ilvl w:val="1"/>
          <w:numId w:val="18"/>
        </w:numPr>
        <w:rPr>
          <w:lang w:bidi="en-US"/>
        </w:rPr>
      </w:pPr>
      <w:r>
        <w:rPr>
          <w:lang w:bidi="en-US"/>
        </w:rPr>
        <w:t>New lines are not allowed in any tag with URL/URI or the &lt;title&gt;</w:t>
      </w:r>
    </w:p>
    <w:p w14:paraId="06953C39" w14:textId="522FD135" w:rsidR="0049412B" w:rsidRDefault="00A348B5" w:rsidP="00A7361A">
      <w:pPr>
        <w:pStyle w:val="ListParagraph"/>
        <w:numPr>
          <w:ilvl w:val="1"/>
          <w:numId w:val="18"/>
        </w:numPr>
        <w:rPr>
          <w:lang w:bidi="en-US"/>
        </w:rPr>
      </w:pPr>
      <w:r>
        <w:rPr>
          <w:lang w:bidi="en-US"/>
        </w:rPr>
        <w:t>Some elements and attributes are disallowed, but they are not commonly used</w:t>
      </w:r>
    </w:p>
    <w:p w14:paraId="73E8DDC0" w14:textId="77777777" w:rsidR="001A41E2" w:rsidRDefault="001A41E2">
      <w:pPr>
        <w:spacing w:after="0" w:line="240" w:lineRule="auto"/>
        <w:rPr>
          <w:rFonts w:asciiTheme="majorHAnsi" w:eastAsiaTheme="majorEastAsia" w:hAnsiTheme="majorHAnsi" w:cstheme="majorBidi"/>
          <w:bCs/>
          <w:color w:val="595959" w:themeColor="text1" w:themeTint="A6"/>
          <w:sz w:val="28"/>
          <w:szCs w:val="26"/>
          <w:lang w:bidi="en-US"/>
        </w:rPr>
      </w:pPr>
      <w:r>
        <w:rPr>
          <w:lang w:bidi="en-US"/>
        </w:rPr>
        <w:br w:type="page"/>
      </w:r>
    </w:p>
    <w:p w14:paraId="0E770068" w14:textId="00D4846C" w:rsidR="00A348B5" w:rsidRPr="00A348B5" w:rsidRDefault="00317B69" w:rsidP="00B7591D">
      <w:pPr>
        <w:pStyle w:val="Heading2"/>
        <w:rPr>
          <w:lang w:bidi="en-US"/>
        </w:rPr>
      </w:pPr>
      <w:r w:rsidRPr="00A348B5">
        <w:rPr>
          <w:lang w:bidi="en-US"/>
        </w:rPr>
        <w:t xml:space="preserve">Escaped characters </w:t>
      </w:r>
      <w:r w:rsidR="00A348B5" w:rsidRPr="00A348B5">
        <w:rPr>
          <w:lang w:bidi="en-US"/>
        </w:rPr>
        <w:t xml:space="preserve"> </w:t>
      </w:r>
    </w:p>
    <w:p w14:paraId="738197CA" w14:textId="728E850B" w:rsidR="006804E4" w:rsidRDefault="006804E4" w:rsidP="008768E6">
      <w:pPr>
        <w:spacing w:after="0" w:line="240" w:lineRule="auto"/>
        <w:rPr>
          <w:lang w:bidi="en-US"/>
        </w:rPr>
      </w:pPr>
      <w:r>
        <w:rPr>
          <w:lang w:bidi="en-US"/>
        </w:rPr>
        <w:t xml:space="preserve">Web pages are not like Word documents. When you create a web page you are using a markup language. So you have to be careful when you create content that contains special characters that have special meanings within the markup language. </w:t>
      </w:r>
    </w:p>
    <w:p w14:paraId="6D53C0A7" w14:textId="77777777" w:rsidR="006804E4" w:rsidRDefault="006804E4" w:rsidP="008768E6">
      <w:pPr>
        <w:spacing w:after="0" w:line="240" w:lineRule="auto"/>
        <w:rPr>
          <w:lang w:bidi="en-US"/>
        </w:rPr>
      </w:pPr>
    </w:p>
    <w:p w14:paraId="0B2091D9" w14:textId="6B9102FC" w:rsidR="00733D80" w:rsidRDefault="00C74D95" w:rsidP="008768E6">
      <w:pPr>
        <w:spacing w:after="0" w:line="240" w:lineRule="auto"/>
        <w:rPr>
          <w:lang w:bidi="en-US"/>
        </w:rPr>
      </w:pPr>
      <w:r>
        <w:rPr>
          <w:lang w:bidi="en-US"/>
        </w:rPr>
        <w:t>Some characters in HTML are used as delimiters, to identify when the markup code starts and ends.</w:t>
      </w:r>
      <w:r w:rsidR="00BE175A">
        <w:rPr>
          <w:lang w:bidi="en-US"/>
        </w:rPr>
        <w:t xml:space="preserve"> These include the &lt; &gt; greater and lesser then signs. So, we use special character references or codes, to represent the &lt; &gt; signs. Another problem is that when you create the markup code, any whitespace or carriage returns do not impact the content on the page. So, to add blank spaces in your page in Word you would use the space bar. In HTML, you will have to use a character reference, a special code to represent the blank space. </w:t>
      </w:r>
    </w:p>
    <w:p w14:paraId="1DD339B5" w14:textId="7B87F929" w:rsidR="00C74D95" w:rsidRDefault="00C74D95" w:rsidP="008768E6">
      <w:pPr>
        <w:spacing w:after="0" w:line="240" w:lineRule="auto"/>
        <w:rPr>
          <w:lang w:bidi="en-US"/>
        </w:rPr>
      </w:pPr>
      <w:r>
        <w:rPr>
          <w:lang w:bidi="en-US"/>
        </w:rPr>
        <w:t xml:space="preserve"> </w:t>
      </w:r>
    </w:p>
    <w:p w14:paraId="435B1E9D" w14:textId="614C1D4E" w:rsidR="00C74D95" w:rsidRDefault="00C74D95" w:rsidP="00A7361A">
      <w:pPr>
        <w:numPr>
          <w:ilvl w:val="1"/>
          <w:numId w:val="18"/>
        </w:numPr>
        <w:spacing w:after="0" w:line="240" w:lineRule="auto"/>
        <w:rPr>
          <w:szCs w:val="20"/>
          <w:lang w:bidi="en-US"/>
        </w:rPr>
      </w:pPr>
      <w:r>
        <w:rPr>
          <w:szCs w:val="20"/>
          <w:lang w:bidi="en-US"/>
        </w:rPr>
        <w:t>These are predefined entities need to be escaped</w:t>
      </w:r>
      <w:r w:rsidR="003228A4">
        <w:rPr>
          <w:szCs w:val="20"/>
          <w:lang w:bidi="en-US"/>
        </w:rPr>
        <w:t xml:space="preserve"> so browsers do not interpret them as tags. </w:t>
      </w:r>
    </w:p>
    <w:p w14:paraId="63C39586" w14:textId="51D9092E" w:rsidR="003228A4" w:rsidRDefault="003228A4" w:rsidP="00A7361A">
      <w:pPr>
        <w:numPr>
          <w:ilvl w:val="2"/>
          <w:numId w:val="18"/>
        </w:numPr>
        <w:spacing w:after="0" w:line="240" w:lineRule="auto"/>
        <w:rPr>
          <w:szCs w:val="20"/>
          <w:lang w:bidi="en-US"/>
        </w:rPr>
      </w:pPr>
      <w:r>
        <w:rPr>
          <w:szCs w:val="20"/>
          <w:lang w:bidi="en-US"/>
        </w:rPr>
        <w:t xml:space="preserve">So, if you are writing your HTML and you need to display &lt; in the browser, use the &amp;lt;. </w:t>
      </w:r>
    </w:p>
    <w:p w14:paraId="400D1B31" w14:textId="0E421683" w:rsidR="003228A4" w:rsidRDefault="003228A4" w:rsidP="00A7361A">
      <w:pPr>
        <w:numPr>
          <w:ilvl w:val="2"/>
          <w:numId w:val="18"/>
        </w:numPr>
        <w:spacing w:after="0" w:line="240" w:lineRule="auto"/>
        <w:rPr>
          <w:szCs w:val="20"/>
          <w:lang w:bidi="en-US"/>
        </w:rPr>
      </w:pPr>
      <w:r>
        <w:rPr>
          <w:szCs w:val="20"/>
          <w:lang w:bidi="en-US"/>
        </w:rPr>
        <w:t>&lt;p&gt;If 5&gt;10 then you are correct!&lt;/p&gt;</w:t>
      </w:r>
    </w:p>
    <w:p w14:paraId="14986EF9" w14:textId="2AFB387F" w:rsidR="00C74D95" w:rsidRDefault="00C74D95" w:rsidP="00A7361A">
      <w:pPr>
        <w:numPr>
          <w:ilvl w:val="2"/>
          <w:numId w:val="18"/>
        </w:numPr>
        <w:spacing w:after="0" w:line="240" w:lineRule="auto"/>
        <w:rPr>
          <w:szCs w:val="20"/>
          <w:lang w:bidi="en-US"/>
        </w:rPr>
      </w:pPr>
      <w:r>
        <w:rPr>
          <w:szCs w:val="20"/>
          <w:lang w:bidi="en-US"/>
        </w:rPr>
        <w:t xml:space="preserve">Only </w:t>
      </w:r>
      <w:r w:rsidRPr="009D5D99">
        <w:rPr>
          <w:b/>
          <w:szCs w:val="20"/>
          <w:lang w:bidi="en-US"/>
        </w:rPr>
        <w:t>Named Character Entities</w:t>
      </w:r>
      <w:r>
        <w:rPr>
          <w:szCs w:val="20"/>
          <w:lang w:bidi="en-US"/>
        </w:rPr>
        <w:t xml:space="preserve"> allowed. </w:t>
      </w:r>
      <w:r w:rsidR="00885B9B">
        <w:rPr>
          <w:szCs w:val="20"/>
          <w:lang w:bidi="en-US"/>
        </w:rPr>
        <w:br/>
      </w:r>
    </w:p>
    <w:p w14:paraId="7355D87C" w14:textId="4DEA1E66" w:rsidR="00C74D95" w:rsidRPr="00317B69" w:rsidRDefault="00BE175A" w:rsidP="00A7361A">
      <w:pPr>
        <w:numPr>
          <w:ilvl w:val="1"/>
          <w:numId w:val="18"/>
        </w:numPr>
        <w:spacing w:after="0" w:line="240" w:lineRule="auto"/>
        <w:rPr>
          <w:szCs w:val="20"/>
          <w:lang w:bidi="en-US"/>
        </w:rPr>
      </w:pPr>
      <w:r>
        <w:rPr>
          <w:szCs w:val="20"/>
          <w:lang w:bidi="en-US"/>
        </w:rPr>
        <w:t xml:space="preserve">Below are the five main character references you should memorize. </w:t>
      </w:r>
      <w:r w:rsidR="00C74D95">
        <w:rPr>
          <w:szCs w:val="20"/>
          <w:lang w:bidi="en-US"/>
        </w:rPr>
        <w:t>A</w:t>
      </w:r>
      <w:r w:rsidR="00C74D95" w:rsidRPr="005F679E">
        <w:rPr>
          <w:szCs w:val="20"/>
          <w:lang w:bidi="en-US"/>
        </w:rPr>
        <w:t>lways uses character references</w:t>
      </w:r>
      <w:r w:rsidR="00C74D95">
        <w:rPr>
          <w:szCs w:val="20"/>
          <w:lang w:bidi="en-US"/>
        </w:rPr>
        <w:t xml:space="preserve"> for this group </w:t>
      </w:r>
      <w:r>
        <w:rPr>
          <w:szCs w:val="20"/>
          <w:lang w:bidi="en-US"/>
        </w:rPr>
        <w:t>listed on the left.</w:t>
      </w:r>
    </w:p>
    <w:p w14:paraId="30801883" w14:textId="3939BC4D" w:rsidR="00C74D95" w:rsidRDefault="00C74D95" w:rsidP="00A7361A">
      <w:pPr>
        <w:numPr>
          <w:ilvl w:val="2"/>
          <w:numId w:val="18"/>
        </w:numPr>
        <w:spacing w:after="0" w:line="240" w:lineRule="auto"/>
        <w:rPr>
          <w:szCs w:val="20"/>
          <w:lang w:bidi="en-US"/>
        </w:rPr>
      </w:pPr>
      <w:r w:rsidRPr="00317B69">
        <w:rPr>
          <w:b/>
          <w:szCs w:val="20"/>
          <w:lang w:bidi="en-US"/>
        </w:rPr>
        <w:t>&amp;lt;</w:t>
      </w:r>
      <w:r w:rsidRPr="00317B69">
        <w:rPr>
          <w:szCs w:val="20"/>
          <w:lang w:bidi="en-US"/>
        </w:rPr>
        <w:tab/>
      </w:r>
      <w:r>
        <w:rPr>
          <w:szCs w:val="20"/>
          <w:lang w:bidi="en-US"/>
        </w:rPr>
        <w:tab/>
      </w:r>
      <w:r w:rsidR="001A41E2">
        <w:rPr>
          <w:szCs w:val="20"/>
          <w:lang w:bidi="en-US"/>
        </w:rPr>
        <w:tab/>
      </w:r>
      <w:r w:rsidRPr="00317B69">
        <w:rPr>
          <w:szCs w:val="20"/>
          <w:lang w:bidi="en-US"/>
        </w:rPr>
        <w:t>less than</w:t>
      </w:r>
      <w:r>
        <w:rPr>
          <w:szCs w:val="20"/>
          <w:lang w:bidi="en-US"/>
        </w:rPr>
        <w:t xml:space="preserve"> &lt; brackets – The numerical version is &amp;#60;</w:t>
      </w:r>
    </w:p>
    <w:p w14:paraId="3F5EEFCE" w14:textId="6345F242" w:rsidR="00C74D95" w:rsidRDefault="00C74D95" w:rsidP="00A7361A">
      <w:pPr>
        <w:numPr>
          <w:ilvl w:val="2"/>
          <w:numId w:val="18"/>
        </w:numPr>
        <w:spacing w:after="0" w:line="240" w:lineRule="auto"/>
        <w:rPr>
          <w:szCs w:val="20"/>
          <w:lang w:bidi="en-US"/>
        </w:rPr>
      </w:pPr>
      <w:r>
        <w:rPr>
          <w:b/>
          <w:szCs w:val="20"/>
          <w:lang w:bidi="en-US"/>
        </w:rPr>
        <w:t>&amp;gt;</w:t>
      </w:r>
      <w:r w:rsidRPr="00317B69">
        <w:rPr>
          <w:szCs w:val="20"/>
          <w:lang w:bidi="en-US"/>
        </w:rPr>
        <w:tab/>
      </w:r>
      <w:r>
        <w:rPr>
          <w:szCs w:val="20"/>
          <w:lang w:bidi="en-US"/>
        </w:rPr>
        <w:tab/>
        <w:t>greater than &gt; brackets</w:t>
      </w:r>
    </w:p>
    <w:p w14:paraId="382274E6" w14:textId="1946B16E" w:rsidR="00C74D95" w:rsidRDefault="00C74D95" w:rsidP="00A7361A">
      <w:pPr>
        <w:numPr>
          <w:ilvl w:val="2"/>
          <w:numId w:val="18"/>
        </w:numPr>
        <w:spacing w:after="0" w:line="240" w:lineRule="auto"/>
        <w:rPr>
          <w:lang w:bidi="en-US"/>
        </w:rPr>
      </w:pPr>
      <w:r>
        <w:rPr>
          <w:b/>
          <w:szCs w:val="20"/>
          <w:lang w:bidi="en-US"/>
        </w:rPr>
        <w:t>&amp;amp;</w:t>
      </w:r>
      <w:r>
        <w:rPr>
          <w:szCs w:val="20"/>
          <w:lang w:bidi="en-US"/>
        </w:rPr>
        <w:tab/>
      </w:r>
      <w:r>
        <w:rPr>
          <w:szCs w:val="20"/>
          <w:lang w:bidi="en-US"/>
        </w:rPr>
        <w:tab/>
        <w:t xml:space="preserve">ampersand – The numerical version is </w:t>
      </w:r>
      <w:r w:rsidRPr="002C1D08">
        <w:rPr>
          <w:lang w:bidi="en-US"/>
        </w:rPr>
        <w:t>&amp;#38;</w:t>
      </w:r>
      <w:r w:rsidR="00BE5F55">
        <w:rPr>
          <w:lang w:bidi="en-US"/>
        </w:rPr>
        <w:t xml:space="preserve"> (160)</w:t>
      </w:r>
    </w:p>
    <w:p w14:paraId="1CEB64D6" w14:textId="77777777" w:rsidR="00C74D95" w:rsidRPr="002C1D08" w:rsidRDefault="00C74D95" w:rsidP="00A7361A">
      <w:pPr>
        <w:numPr>
          <w:ilvl w:val="2"/>
          <w:numId w:val="18"/>
        </w:numPr>
        <w:spacing w:after="0" w:line="240" w:lineRule="auto"/>
        <w:rPr>
          <w:lang w:bidi="en-US"/>
        </w:rPr>
      </w:pPr>
      <w:r w:rsidRPr="002C1D08">
        <w:rPr>
          <w:b/>
          <w:szCs w:val="20"/>
          <w:lang w:bidi="en-US"/>
        </w:rPr>
        <w:t>&amp;apos;</w:t>
      </w:r>
      <w:r w:rsidRPr="002C1D08">
        <w:rPr>
          <w:szCs w:val="20"/>
          <w:lang w:bidi="en-US"/>
        </w:rPr>
        <w:t xml:space="preserve"> </w:t>
      </w:r>
      <w:r w:rsidRPr="002C1D08">
        <w:rPr>
          <w:szCs w:val="20"/>
          <w:lang w:bidi="en-US"/>
        </w:rPr>
        <w:tab/>
      </w:r>
      <w:r w:rsidRPr="002C1D08">
        <w:rPr>
          <w:szCs w:val="20"/>
          <w:lang w:bidi="en-US"/>
        </w:rPr>
        <w:tab/>
        <w:t>apostrophe</w:t>
      </w:r>
    </w:p>
    <w:p w14:paraId="0D8831F3" w14:textId="77777777" w:rsidR="00C74D95" w:rsidRPr="00317B69" w:rsidRDefault="00C74D95" w:rsidP="00A7361A">
      <w:pPr>
        <w:numPr>
          <w:ilvl w:val="2"/>
          <w:numId w:val="18"/>
        </w:numPr>
        <w:spacing w:after="0" w:line="240" w:lineRule="auto"/>
        <w:rPr>
          <w:szCs w:val="20"/>
          <w:lang w:bidi="en-US"/>
        </w:rPr>
      </w:pPr>
      <w:r>
        <w:rPr>
          <w:b/>
          <w:szCs w:val="20"/>
          <w:lang w:bidi="en-US"/>
        </w:rPr>
        <w:t>&amp;quot;</w:t>
      </w:r>
      <w:r>
        <w:rPr>
          <w:szCs w:val="20"/>
          <w:lang w:bidi="en-US"/>
        </w:rPr>
        <w:tab/>
      </w:r>
      <w:r>
        <w:rPr>
          <w:szCs w:val="20"/>
          <w:lang w:bidi="en-US"/>
        </w:rPr>
        <w:tab/>
        <w:t>quotation mark</w:t>
      </w:r>
    </w:p>
    <w:p w14:paraId="488F05C8" w14:textId="77777777" w:rsidR="00C74D95" w:rsidRDefault="00C74D95" w:rsidP="00C74D95">
      <w:pPr>
        <w:spacing w:after="0" w:line="240" w:lineRule="auto"/>
        <w:ind w:left="720"/>
        <w:rPr>
          <w:lang w:bidi="en-US"/>
        </w:rPr>
      </w:pPr>
    </w:p>
    <w:p w14:paraId="7EE8758C" w14:textId="5E0EA696" w:rsidR="008768E6" w:rsidRDefault="004F1175" w:rsidP="008768E6">
      <w:pPr>
        <w:rPr>
          <w:lang w:bidi="en-US"/>
        </w:rPr>
      </w:pPr>
      <w:r>
        <w:rPr>
          <w:lang w:bidi="en-US"/>
        </w:rPr>
        <w:t>There are other characters</w:t>
      </w:r>
      <w:r w:rsidR="00183723">
        <w:rPr>
          <w:lang w:bidi="en-US"/>
        </w:rPr>
        <w:t xml:space="preserve"> that can also be converted to character codes or numeric codes. </w:t>
      </w:r>
      <w:r w:rsidR="008768E6">
        <w:rPr>
          <w:lang w:bidi="en-US"/>
        </w:rPr>
        <w:t xml:space="preserve">Use </w:t>
      </w:r>
      <w:r w:rsidR="008768E6" w:rsidRPr="008768E6">
        <w:rPr>
          <w:b/>
          <w:lang w:bidi="en-US"/>
        </w:rPr>
        <w:t>numeric</w:t>
      </w:r>
      <w:r w:rsidR="008768E6">
        <w:rPr>
          <w:lang w:bidi="en-US"/>
        </w:rPr>
        <w:t xml:space="preserve"> (decimal or hexadecimal) references instead of </w:t>
      </w:r>
      <w:r w:rsidR="008768E6" w:rsidRPr="008768E6">
        <w:rPr>
          <w:b/>
          <w:lang w:bidi="en-US"/>
        </w:rPr>
        <w:t>literal</w:t>
      </w:r>
      <w:r w:rsidR="008768E6">
        <w:rPr>
          <w:lang w:bidi="en-US"/>
        </w:rPr>
        <w:t xml:space="preserve"> characters. </w:t>
      </w:r>
      <w:r w:rsidR="00AD73EC">
        <w:rPr>
          <w:lang w:bidi="en-US"/>
        </w:rPr>
        <w:t xml:space="preserve">Many web editors will insert the codes for you. </w:t>
      </w:r>
    </w:p>
    <w:p w14:paraId="6785B5F3" w14:textId="77777777" w:rsidR="008768E6" w:rsidRDefault="009D5D99" w:rsidP="00A7361A">
      <w:pPr>
        <w:pStyle w:val="ListParagraph"/>
        <w:numPr>
          <w:ilvl w:val="1"/>
          <w:numId w:val="18"/>
        </w:numPr>
        <w:rPr>
          <w:lang w:bidi="en-US"/>
        </w:rPr>
      </w:pPr>
      <w:r>
        <w:rPr>
          <w:lang w:bidi="en-US"/>
        </w:rPr>
        <w:t>U</w:t>
      </w:r>
      <w:r w:rsidRPr="00A348B5">
        <w:rPr>
          <w:lang w:bidi="en-US"/>
        </w:rPr>
        <w:t>se decimal values for escape characters</w:t>
      </w:r>
      <w:r>
        <w:rPr>
          <w:lang w:bidi="en-US"/>
        </w:rPr>
        <w:t xml:space="preserve"> </w:t>
      </w:r>
      <w:r w:rsidRPr="00A348B5">
        <w:rPr>
          <w:lang w:bidi="en-US"/>
        </w:rPr>
        <w:t>such as &amp;#160;</w:t>
      </w:r>
      <w:r>
        <w:rPr>
          <w:lang w:bidi="en-US"/>
        </w:rPr>
        <w:t xml:space="preserve"> </w:t>
      </w:r>
      <w:r w:rsidR="008768E6">
        <w:rPr>
          <w:lang w:bidi="en-US"/>
        </w:rPr>
        <w:t xml:space="preserve">for polyglot markup for other characters that you need to escape. </w:t>
      </w:r>
      <w:r>
        <w:rPr>
          <w:lang w:bidi="en-US"/>
        </w:rPr>
        <w:t xml:space="preserve">But W3 says </w:t>
      </w:r>
      <w:r w:rsidRPr="009D5D99">
        <w:rPr>
          <w:b/>
          <w:lang w:bidi="en-US"/>
        </w:rPr>
        <w:t>hexadecimal</w:t>
      </w:r>
      <w:r w:rsidRPr="00A348B5">
        <w:rPr>
          <w:lang w:bidi="en-US"/>
        </w:rPr>
        <w:t xml:space="preserve"> form is </w:t>
      </w:r>
      <w:r w:rsidRPr="009D5D99">
        <w:rPr>
          <w:b/>
          <w:lang w:bidi="en-US"/>
        </w:rPr>
        <w:t>preferred</w:t>
      </w:r>
      <w:r>
        <w:rPr>
          <w:lang w:bidi="en-US"/>
        </w:rPr>
        <w:t>.</w:t>
      </w:r>
      <w:r w:rsidR="008768E6">
        <w:rPr>
          <w:lang w:bidi="en-US"/>
        </w:rPr>
        <w:t xml:space="preserve"> </w:t>
      </w:r>
    </w:p>
    <w:p w14:paraId="62235FF1" w14:textId="20D6601C" w:rsidR="00317B69" w:rsidRDefault="009D5D99" w:rsidP="00A7361A">
      <w:pPr>
        <w:pStyle w:val="ListParagraph"/>
        <w:numPr>
          <w:ilvl w:val="1"/>
          <w:numId w:val="18"/>
        </w:numPr>
        <w:rPr>
          <w:lang w:bidi="en-US"/>
        </w:rPr>
      </w:pPr>
      <w:r>
        <w:rPr>
          <w:lang w:bidi="en-US"/>
        </w:rPr>
        <w:t>This might be more of an is</w:t>
      </w:r>
      <w:r w:rsidR="008768E6">
        <w:rPr>
          <w:lang w:bidi="en-US"/>
        </w:rPr>
        <w:t xml:space="preserve">sue with JavaScripts that dynamically change content in a web page. </w:t>
      </w:r>
    </w:p>
    <w:p w14:paraId="60E2B1BD" w14:textId="2E0FB087" w:rsidR="00BE5F55" w:rsidRPr="0043648C" w:rsidRDefault="00BE5F55" w:rsidP="00A7361A">
      <w:pPr>
        <w:pStyle w:val="ListParagraph"/>
        <w:numPr>
          <w:ilvl w:val="1"/>
          <w:numId w:val="18"/>
        </w:numPr>
        <w:rPr>
          <w:lang w:bidi="en-US"/>
        </w:rPr>
      </w:pPr>
      <w:r>
        <w:rPr>
          <w:lang w:bidi="en-US"/>
        </w:rPr>
        <w:t xml:space="preserve">Reference: </w:t>
      </w:r>
      <w:hyperlink r:id="rId77" w:history="1">
        <w:r w:rsidRPr="00BE5F55">
          <w:rPr>
            <w:rStyle w:val="Hyperlink"/>
            <w:lang w:bidi="en-US"/>
          </w:rPr>
          <w:t>Unicode Charts</w:t>
        </w:r>
      </w:hyperlink>
      <w:r w:rsidR="0043648C">
        <w:rPr>
          <w:lang w:bidi="en-US"/>
        </w:rPr>
        <w:t xml:space="preserve"> from Unicode.org and i</w:t>
      </w:r>
      <w:r w:rsidR="003520FC">
        <w:rPr>
          <w:lang w:bidi="en-US"/>
        </w:rPr>
        <w:t xml:space="preserve">ncludes other languages, playing cards, emoticons, </w:t>
      </w:r>
      <w:r w:rsidR="003520FC" w:rsidRPr="0043648C">
        <w:rPr>
          <w:lang w:bidi="en-US"/>
        </w:rPr>
        <w:t>symbols, dingbats</w:t>
      </w:r>
    </w:p>
    <w:p w14:paraId="7ABEDC28" w14:textId="7F95D7FF" w:rsidR="0043648C" w:rsidRPr="003D47D6" w:rsidRDefault="0043648C" w:rsidP="00A7361A">
      <w:pPr>
        <w:pStyle w:val="ListParagraph"/>
        <w:numPr>
          <w:ilvl w:val="1"/>
          <w:numId w:val="18"/>
        </w:numPr>
        <w:rPr>
          <w:rStyle w:val="Hyperlink"/>
          <w:bCs/>
          <w:color w:val="404040" w:themeColor="text1" w:themeTint="BF"/>
          <w:u w:val="none"/>
          <w:lang w:bidi="en-US"/>
        </w:rPr>
      </w:pPr>
      <w:r w:rsidRPr="0043648C">
        <w:rPr>
          <w:lang w:bidi="en-US"/>
        </w:rPr>
        <w:t xml:space="preserve">Another reference for </w:t>
      </w:r>
      <w:hyperlink r:id="rId78" w:history="1">
        <w:r w:rsidRPr="0043648C">
          <w:rPr>
            <w:rStyle w:val="Hyperlink"/>
            <w:bCs/>
            <w:lang w:bidi="en-US"/>
          </w:rPr>
          <w:t>ISO-8859-1</w:t>
        </w:r>
      </w:hyperlink>
      <w:r w:rsidRPr="0043648C">
        <w:rPr>
          <w:bCs/>
          <w:lang w:bidi="en-US"/>
        </w:rPr>
        <w:t xml:space="preserve">, character sets and </w:t>
      </w:r>
      <w:hyperlink r:id="rId79" w:history="1">
        <w:r w:rsidRPr="002254C2">
          <w:rPr>
            <w:rStyle w:val="Hyperlink"/>
            <w:bCs/>
            <w:lang w:bidi="en-US"/>
          </w:rPr>
          <w:t>symbols</w:t>
        </w:r>
      </w:hyperlink>
    </w:p>
    <w:p w14:paraId="4497904E" w14:textId="06D09D0C" w:rsidR="003D47D6" w:rsidRPr="003D47D6" w:rsidRDefault="003D47D6" w:rsidP="003D47D6">
      <w:pPr>
        <w:rPr>
          <w:b/>
          <w:bCs/>
          <w:lang w:bidi="en-US"/>
        </w:rPr>
      </w:pPr>
      <w:r w:rsidRPr="003D47D6">
        <w:rPr>
          <w:b/>
          <w:bCs/>
          <w:lang w:bidi="en-US"/>
        </w:rPr>
        <w:t>Reference Material</w:t>
      </w:r>
    </w:p>
    <w:p w14:paraId="6D3B928B" w14:textId="5680E07B" w:rsidR="00BE5F55" w:rsidRPr="00BE5F55" w:rsidRDefault="00BE5F55" w:rsidP="00BE5F55">
      <w:pPr>
        <w:spacing w:after="0" w:line="240" w:lineRule="auto"/>
        <w:ind w:left="720"/>
        <w:rPr>
          <w:szCs w:val="20"/>
          <w:lang w:bidi="en-US"/>
        </w:rPr>
      </w:pPr>
      <w:r>
        <w:rPr>
          <w:b/>
          <w:szCs w:val="20"/>
          <w:lang w:bidi="en-US"/>
        </w:rPr>
        <w:t>Hexadecimal #</w:t>
      </w:r>
      <w:r>
        <w:rPr>
          <w:b/>
          <w:szCs w:val="20"/>
          <w:lang w:bidi="en-US"/>
        </w:rPr>
        <w:tab/>
      </w:r>
      <w:r>
        <w:rPr>
          <w:b/>
          <w:szCs w:val="20"/>
          <w:lang w:bidi="en-US"/>
        </w:rPr>
        <w:tab/>
        <w:t>Definition and Numerical character code</w:t>
      </w:r>
    </w:p>
    <w:p w14:paraId="022492AC" w14:textId="2171C66D" w:rsidR="00317B69" w:rsidRPr="00BE5F55" w:rsidRDefault="00317B69" w:rsidP="00A7361A">
      <w:pPr>
        <w:numPr>
          <w:ilvl w:val="1"/>
          <w:numId w:val="18"/>
        </w:numPr>
        <w:spacing w:after="0" w:line="240" w:lineRule="auto"/>
        <w:rPr>
          <w:szCs w:val="20"/>
          <w:lang w:bidi="en-US"/>
        </w:rPr>
      </w:pPr>
      <w:r w:rsidRPr="00BE5F55">
        <w:rPr>
          <w:szCs w:val="20"/>
          <w:lang w:bidi="en-US"/>
        </w:rPr>
        <w:t xml:space="preserve">&amp;#x9;  </w:t>
      </w:r>
      <w:r w:rsidRPr="00BE5F55">
        <w:rPr>
          <w:szCs w:val="20"/>
          <w:lang w:bidi="en-US"/>
        </w:rPr>
        <w:tab/>
      </w:r>
      <w:r w:rsidRPr="00BE5F55">
        <w:rPr>
          <w:szCs w:val="20"/>
          <w:lang w:bidi="en-US"/>
        </w:rPr>
        <w:tab/>
      </w:r>
      <w:r w:rsidR="0049412B" w:rsidRPr="00BE5F55">
        <w:rPr>
          <w:rFonts w:eastAsia="Times New Roman" w:cs="Times New Roman"/>
        </w:rPr>
        <w:t xml:space="preserve">U+0009 </w:t>
      </w:r>
      <w:r w:rsidRPr="00BE5F55">
        <w:rPr>
          <w:szCs w:val="20"/>
          <w:lang w:bidi="en-US"/>
        </w:rPr>
        <w:t>for a tab rather than the literal character '\t'</w:t>
      </w:r>
    </w:p>
    <w:p w14:paraId="501B7619" w14:textId="1296A652" w:rsidR="00317B69" w:rsidRPr="00BE5F55" w:rsidRDefault="00317B69" w:rsidP="00A7361A">
      <w:pPr>
        <w:numPr>
          <w:ilvl w:val="1"/>
          <w:numId w:val="18"/>
        </w:numPr>
        <w:spacing w:after="0" w:line="240" w:lineRule="auto"/>
        <w:rPr>
          <w:szCs w:val="20"/>
          <w:lang w:bidi="en-US"/>
        </w:rPr>
      </w:pPr>
      <w:r w:rsidRPr="00BE5F55">
        <w:rPr>
          <w:rFonts w:cs="Courier"/>
          <w:color w:val="auto"/>
          <w:szCs w:val="20"/>
        </w:rPr>
        <w:t>&amp;#x0A;</w:t>
      </w:r>
      <w:r w:rsidRPr="00BE5F55">
        <w:rPr>
          <w:rFonts w:cs="Courier"/>
          <w:color w:val="auto"/>
          <w:szCs w:val="20"/>
        </w:rPr>
        <w:tab/>
      </w:r>
      <w:r w:rsidRPr="00BE5F55">
        <w:rPr>
          <w:rFonts w:cs="Courier"/>
          <w:color w:val="auto"/>
          <w:szCs w:val="20"/>
        </w:rPr>
        <w:tab/>
      </w:r>
      <w:r w:rsidR="0049412B" w:rsidRPr="00BE5F55">
        <w:rPr>
          <w:rFonts w:eastAsia="Times New Roman" w:cs="Times New Roman"/>
        </w:rPr>
        <w:t xml:space="preserve">U+000A </w:t>
      </w:r>
      <w:r w:rsidRPr="00BE5F55">
        <w:rPr>
          <w:rFonts w:eastAsia="Times New Roman" w:cs="Times New Roman"/>
          <w:color w:val="auto"/>
          <w:szCs w:val="20"/>
        </w:rPr>
        <w:t xml:space="preserve">for a newline rather than the literal character </w:t>
      </w:r>
      <w:r w:rsidRPr="00BE5F55">
        <w:rPr>
          <w:rFonts w:cs="Courier"/>
          <w:color w:val="auto"/>
          <w:szCs w:val="20"/>
        </w:rPr>
        <w:t>'\n'</w:t>
      </w:r>
      <w:r w:rsidR="0049412B" w:rsidRPr="00BE5F55">
        <w:rPr>
          <w:rFonts w:cs="Courier"/>
          <w:color w:val="auto"/>
          <w:szCs w:val="20"/>
        </w:rPr>
        <w:t xml:space="preserve">  </w:t>
      </w:r>
    </w:p>
    <w:p w14:paraId="06AF6A88" w14:textId="6F7256DE" w:rsidR="0049412B" w:rsidRPr="00BE5F55" w:rsidRDefault="0049412B" w:rsidP="00A7361A">
      <w:pPr>
        <w:numPr>
          <w:ilvl w:val="1"/>
          <w:numId w:val="18"/>
        </w:numPr>
        <w:spacing w:after="0" w:line="240" w:lineRule="auto"/>
        <w:rPr>
          <w:szCs w:val="20"/>
          <w:lang w:bidi="en-US"/>
        </w:rPr>
      </w:pPr>
      <w:r w:rsidRPr="00BE5F55">
        <w:rPr>
          <w:rFonts w:cs="Courier"/>
          <w:color w:val="auto"/>
          <w:szCs w:val="20"/>
        </w:rPr>
        <w:t>&amp;#x0D;</w:t>
      </w:r>
      <w:r w:rsidRPr="00BE5F55">
        <w:rPr>
          <w:rFonts w:eastAsia="Times New Roman" w:cs="Times New Roman"/>
        </w:rPr>
        <w:tab/>
      </w:r>
      <w:r w:rsidRPr="00BE5F55">
        <w:rPr>
          <w:rFonts w:eastAsia="Times New Roman" w:cs="Times New Roman"/>
        </w:rPr>
        <w:tab/>
        <w:t>U+000D for a carriage return</w:t>
      </w:r>
      <w:r w:rsidR="008768E6" w:rsidRPr="00BE5F55">
        <w:rPr>
          <w:rFonts w:eastAsia="Times New Roman" w:cs="Times New Roman"/>
        </w:rPr>
        <w:t xml:space="preserve"> </w:t>
      </w:r>
      <w:r w:rsidR="008768E6" w:rsidRPr="00BE5F55">
        <w:rPr>
          <w:rFonts w:eastAsia="Times New Roman" w:cs="Times New Roman"/>
          <w:color w:val="auto"/>
          <w:szCs w:val="20"/>
        </w:rPr>
        <w:t xml:space="preserve">rather than the literal character </w:t>
      </w:r>
      <w:r w:rsidR="008768E6" w:rsidRPr="00BE5F55">
        <w:rPr>
          <w:rFonts w:cs="Courier"/>
          <w:color w:val="auto"/>
          <w:szCs w:val="20"/>
        </w:rPr>
        <w:t xml:space="preserve">'\r'  </w:t>
      </w:r>
    </w:p>
    <w:p w14:paraId="1EA21E5D" w14:textId="49A9962E" w:rsidR="00317B69" w:rsidRPr="00BE5F55" w:rsidRDefault="00317B69" w:rsidP="00A7361A">
      <w:pPr>
        <w:numPr>
          <w:ilvl w:val="1"/>
          <w:numId w:val="18"/>
        </w:numPr>
        <w:spacing w:after="0" w:line="240" w:lineRule="auto"/>
        <w:rPr>
          <w:szCs w:val="20"/>
          <w:lang w:bidi="en-US"/>
        </w:rPr>
      </w:pPr>
      <w:r w:rsidRPr="00BE5F55">
        <w:rPr>
          <w:szCs w:val="20"/>
          <w:lang w:bidi="en-US"/>
        </w:rPr>
        <w:t xml:space="preserve">&amp;#xA0; </w:t>
      </w:r>
      <w:r w:rsidRPr="00BE5F55">
        <w:rPr>
          <w:szCs w:val="20"/>
          <w:lang w:bidi="en-US"/>
        </w:rPr>
        <w:tab/>
      </w:r>
      <w:r w:rsidR="008768E6" w:rsidRPr="00BE5F55">
        <w:rPr>
          <w:szCs w:val="20"/>
          <w:lang w:bidi="en-US"/>
        </w:rPr>
        <w:tab/>
      </w:r>
      <w:r w:rsidR="0049412B" w:rsidRPr="00BE5F55">
        <w:rPr>
          <w:rFonts w:eastAsia="Times New Roman" w:cs="Times New Roman"/>
        </w:rPr>
        <w:t xml:space="preserve">U+0020 </w:t>
      </w:r>
      <w:r w:rsidR="0049412B" w:rsidRPr="00BE5F55">
        <w:rPr>
          <w:rFonts w:eastAsia="Times New Roman" w:cs="Times New Roman"/>
          <w:b/>
        </w:rPr>
        <w:t>SPACE</w:t>
      </w:r>
      <w:r w:rsidR="0049412B" w:rsidRPr="00BE5F55">
        <w:rPr>
          <w:rFonts w:eastAsia="Times New Roman" w:cs="Times New Roman"/>
        </w:rPr>
        <w:t xml:space="preserve"> </w:t>
      </w:r>
      <w:r w:rsidRPr="00BE5F55">
        <w:rPr>
          <w:szCs w:val="20"/>
          <w:lang w:bidi="en-US"/>
        </w:rPr>
        <w:t xml:space="preserve">for a blank space instead of </w:t>
      </w:r>
      <w:r w:rsidRPr="00BE5F55">
        <w:rPr>
          <w:b/>
          <w:szCs w:val="20"/>
          <w:lang w:bidi="en-US"/>
        </w:rPr>
        <w:t>&amp;nbsp;</w:t>
      </w:r>
    </w:p>
    <w:p w14:paraId="06F98BCE" w14:textId="5C11DCA3" w:rsidR="00BE5F55" w:rsidRPr="00BE5F55" w:rsidRDefault="00BE5F55" w:rsidP="00A7361A">
      <w:pPr>
        <w:numPr>
          <w:ilvl w:val="1"/>
          <w:numId w:val="18"/>
        </w:numPr>
        <w:spacing w:after="0" w:line="240" w:lineRule="auto"/>
        <w:rPr>
          <w:szCs w:val="20"/>
          <w:lang w:bidi="en-US"/>
        </w:rPr>
      </w:pPr>
      <w:r w:rsidRPr="00BE5F55">
        <w:rPr>
          <w:szCs w:val="20"/>
          <w:lang w:bidi="en-US"/>
        </w:rPr>
        <w:t>&amp;#36;</w:t>
      </w:r>
      <w:r w:rsidRPr="00BE5F55">
        <w:rPr>
          <w:szCs w:val="20"/>
          <w:lang w:bidi="en-US"/>
        </w:rPr>
        <w:tab/>
      </w:r>
      <w:r w:rsidRPr="00BE5F55">
        <w:rPr>
          <w:szCs w:val="20"/>
          <w:lang w:bidi="en-US"/>
        </w:rPr>
        <w:tab/>
        <w:t>The dollar sign $</w:t>
      </w:r>
    </w:p>
    <w:p w14:paraId="2E7510CA" w14:textId="21D6E0BF" w:rsidR="00BE5F55" w:rsidRPr="00BE5F55" w:rsidRDefault="00BE5F55" w:rsidP="00A7361A">
      <w:pPr>
        <w:numPr>
          <w:ilvl w:val="1"/>
          <w:numId w:val="18"/>
        </w:numPr>
        <w:spacing w:after="0" w:line="240" w:lineRule="auto"/>
        <w:rPr>
          <w:szCs w:val="20"/>
          <w:lang w:bidi="en-US"/>
        </w:rPr>
      </w:pPr>
      <w:r w:rsidRPr="00BE5F55">
        <w:rPr>
          <w:szCs w:val="20"/>
          <w:lang w:bidi="en-US"/>
        </w:rPr>
        <w:t>&amp;#174;</w:t>
      </w:r>
      <w:r w:rsidRPr="00BE5F55">
        <w:rPr>
          <w:szCs w:val="20"/>
          <w:lang w:bidi="en-US"/>
        </w:rPr>
        <w:tab/>
      </w:r>
      <w:r w:rsidRPr="00BE5F55">
        <w:rPr>
          <w:szCs w:val="20"/>
          <w:lang w:bidi="en-US"/>
        </w:rPr>
        <w:tab/>
        <w:t>The Registered trademark symbol</w:t>
      </w:r>
    </w:p>
    <w:p w14:paraId="4B78BD6D" w14:textId="026FD94E" w:rsidR="00BE5F55" w:rsidRPr="00BE5F55" w:rsidRDefault="00BE5F55" w:rsidP="00A7361A">
      <w:pPr>
        <w:numPr>
          <w:ilvl w:val="1"/>
          <w:numId w:val="18"/>
        </w:numPr>
        <w:spacing w:after="0" w:line="240" w:lineRule="auto"/>
        <w:rPr>
          <w:szCs w:val="20"/>
          <w:lang w:bidi="en-US"/>
        </w:rPr>
      </w:pPr>
      <w:r w:rsidRPr="00BE5F55">
        <w:rPr>
          <w:szCs w:val="20"/>
          <w:lang w:bidi="en-US"/>
        </w:rPr>
        <w:t>&amp;#64;</w:t>
      </w:r>
      <w:r w:rsidRPr="00BE5F55">
        <w:rPr>
          <w:szCs w:val="20"/>
          <w:lang w:bidi="en-US"/>
        </w:rPr>
        <w:tab/>
      </w:r>
      <w:r w:rsidRPr="00BE5F55">
        <w:rPr>
          <w:szCs w:val="20"/>
          <w:lang w:bidi="en-US"/>
        </w:rPr>
        <w:tab/>
        <w:t>The @ symbol</w:t>
      </w:r>
    </w:p>
    <w:p w14:paraId="17F03A9D" w14:textId="2930BE67" w:rsidR="00BE5F55" w:rsidRPr="00BE5F55" w:rsidRDefault="00BE5F55" w:rsidP="00A7361A">
      <w:pPr>
        <w:numPr>
          <w:ilvl w:val="1"/>
          <w:numId w:val="18"/>
        </w:numPr>
        <w:spacing w:after="0" w:line="240" w:lineRule="auto"/>
        <w:rPr>
          <w:szCs w:val="20"/>
          <w:lang w:bidi="en-US"/>
        </w:rPr>
      </w:pPr>
      <w:r w:rsidRPr="00BE5F55">
        <w:rPr>
          <w:bCs/>
          <w:szCs w:val="20"/>
          <w:lang w:bidi="en-US"/>
        </w:rPr>
        <w:t>&amp;#xA9;</w:t>
      </w:r>
      <w:r w:rsidRPr="00BE5F55">
        <w:rPr>
          <w:szCs w:val="20"/>
          <w:lang w:bidi="en-US"/>
        </w:rPr>
        <w:tab/>
      </w:r>
      <w:r w:rsidRPr="00BE5F55">
        <w:rPr>
          <w:szCs w:val="20"/>
          <w:lang w:bidi="en-US"/>
        </w:rPr>
        <w:tab/>
        <w:t xml:space="preserve">The copyright symbol or </w:t>
      </w:r>
      <w:r w:rsidRPr="00BE5F55">
        <w:rPr>
          <w:bCs/>
          <w:szCs w:val="20"/>
          <w:lang w:bidi="en-US"/>
        </w:rPr>
        <w:t>&amp;#169;</w:t>
      </w:r>
      <w:r w:rsidRPr="00BE5F55">
        <w:rPr>
          <w:szCs w:val="20"/>
          <w:lang w:bidi="en-US"/>
        </w:rPr>
        <w:t xml:space="preserve"> It also</w:t>
      </w:r>
      <w:r>
        <w:rPr>
          <w:szCs w:val="20"/>
          <w:lang w:bidi="en-US"/>
        </w:rPr>
        <w:t xml:space="preserve"> used to be &amp;copy; but use the number!</w:t>
      </w:r>
    </w:p>
    <w:p w14:paraId="73EE1024" w14:textId="5F79CB33" w:rsidR="008768E6" w:rsidRDefault="008768E6">
      <w:pPr>
        <w:spacing w:after="0" w:line="240" w:lineRule="auto"/>
      </w:pPr>
    </w:p>
    <w:p w14:paraId="5E75556B" w14:textId="5C0DC644" w:rsidR="008768E6" w:rsidRDefault="008768E6" w:rsidP="0033760C">
      <w:pPr>
        <w:spacing w:after="0" w:line="240" w:lineRule="auto"/>
        <w:jc w:val="center"/>
      </w:pPr>
      <w:r>
        <w:t xml:space="preserve">So, now let’s go learn about the individual </w:t>
      </w:r>
      <w:r w:rsidR="0033760C">
        <w:br/>
      </w:r>
      <w:r>
        <w:t>HTML elements and web page programming.</w:t>
      </w:r>
    </w:p>
    <w:p w14:paraId="642A47F6" w14:textId="77777777" w:rsidR="008768E6" w:rsidRDefault="008768E6" w:rsidP="004C1733">
      <w:pPr>
        <w:spacing w:after="0" w:line="240" w:lineRule="auto"/>
        <w:jc w:val="center"/>
      </w:pPr>
    </w:p>
    <w:p w14:paraId="03BF7162" w14:textId="77777777" w:rsidR="004C1733" w:rsidRDefault="004C1733" w:rsidP="004C1733">
      <w:pPr>
        <w:spacing w:after="0" w:line="240" w:lineRule="auto"/>
        <w:jc w:val="center"/>
      </w:pPr>
      <w:r>
        <w:t xml:space="preserve">While you are reading, you can open Notepad. </w:t>
      </w:r>
    </w:p>
    <w:p w14:paraId="2559BAA3" w14:textId="0CEBDC4A" w:rsidR="004C1733" w:rsidRPr="008768E6" w:rsidRDefault="004C1733" w:rsidP="0033760C">
      <w:pPr>
        <w:spacing w:after="0" w:line="240" w:lineRule="auto"/>
        <w:jc w:val="center"/>
      </w:pPr>
      <w:r>
        <w:t xml:space="preserve">You will be shown code in the textboxes </w:t>
      </w:r>
      <w:r w:rsidR="0033760C">
        <w:br/>
      </w:r>
      <w:r w:rsidR="00BE175A">
        <w:t>that</w:t>
      </w:r>
      <w:r>
        <w:t xml:space="preserve"> you can type and try out.</w:t>
      </w:r>
    </w:p>
    <w:p w14:paraId="4058C316" w14:textId="77777777" w:rsidR="008768E6" w:rsidRDefault="008768E6">
      <w:pPr>
        <w:spacing w:after="0" w:line="240" w:lineRule="auto"/>
        <w:rPr>
          <w:rFonts w:asciiTheme="majorHAnsi" w:eastAsiaTheme="majorEastAsia" w:hAnsiTheme="majorHAnsi" w:cstheme="majorBidi"/>
          <w:bCs/>
          <w:color w:val="C0504D" w:themeColor="accent2"/>
          <w:sz w:val="28"/>
          <w:szCs w:val="28"/>
        </w:rPr>
      </w:pPr>
      <w:r>
        <w:br w:type="page"/>
      </w:r>
    </w:p>
    <w:p w14:paraId="70B1D3D4" w14:textId="75F470CE" w:rsidR="000A3C8A" w:rsidRDefault="000A3C8A" w:rsidP="000A3C8A">
      <w:pPr>
        <w:pStyle w:val="Heading1"/>
        <w:rPr>
          <w:lang w:bidi="en-US"/>
        </w:rPr>
      </w:pPr>
      <w:r>
        <w:t>MIME</w:t>
      </w:r>
      <w:r w:rsidR="00CA6C69">
        <w:t xml:space="preserve"> TYPES</w:t>
      </w:r>
    </w:p>
    <w:p w14:paraId="6A4B0399" w14:textId="6C1A741A" w:rsidR="00847183" w:rsidRDefault="000A3C8A" w:rsidP="00847183">
      <w:pPr>
        <w:rPr>
          <w:lang w:bidi="en-US"/>
        </w:rPr>
      </w:pPr>
      <w:r w:rsidRPr="008768E6">
        <w:rPr>
          <w:b/>
          <w:lang w:bidi="en-US"/>
        </w:rPr>
        <w:t>MIME extensions</w:t>
      </w:r>
      <w:r>
        <w:rPr>
          <w:lang w:bidi="en-US"/>
        </w:rPr>
        <w:t xml:space="preserve"> are not written in code, but you should know what they are. They are used to identify the type of file, so that software applications know how to use it. </w:t>
      </w:r>
      <w:r w:rsidR="00CA6C69">
        <w:rPr>
          <w:lang w:bidi="en-US"/>
        </w:rPr>
        <w:t xml:space="preserve"> For example, Word documents are </w:t>
      </w:r>
      <w:r w:rsidR="00847183">
        <w:rPr>
          <w:lang w:bidi="en-US"/>
        </w:rPr>
        <w:t xml:space="preserve">“.doc” </w:t>
      </w:r>
      <w:r w:rsidR="00CA6C69">
        <w:rPr>
          <w:lang w:bidi="en-US"/>
        </w:rPr>
        <w:t xml:space="preserve">for older versions </w:t>
      </w:r>
      <w:r w:rsidR="00847183">
        <w:rPr>
          <w:lang w:bidi="en-US"/>
        </w:rPr>
        <w:t>and “docx”</w:t>
      </w:r>
      <w:r w:rsidR="00CA6C69">
        <w:rPr>
          <w:lang w:bidi="en-US"/>
        </w:rPr>
        <w:t xml:space="preserve"> for versions 2007 and 2010.</w:t>
      </w:r>
      <w:r w:rsidR="00847183">
        <w:rPr>
          <w:lang w:bidi="en-US"/>
        </w:rPr>
        <w:t xml:space="preserve"> You will not write this in the code, but be aware that this information is sent in the header information with your page. </w:t>
      </w:r>
      <w:r w:rsidR="00DC18BE">
        <w:rPr>
          <w:lang w:bidi="en-US"/>
        </w:rPr>
        <w:t xml:space="preserve">Great reference for </w:t>
      </w:r>
      <w:hyperlink r:id="rId80" w:history="1">
        <w:r w:rsidR="00DC18BE" w:rsidRPr="00DC18BE">
          <w:rPr>
            <w:rStyle w:val="Hyperlink"/>
            <w:lang w:bidi="en-US"/>
          </w:rPr>
          <w:t>MIME types</w:t>
        </w:r>
      </w:hyperlink>
      <w:r w:rsidR="00DC18BE">
        <w:rPr>
          <w:lang w:bidi="en-US"/>
        </w:rPr>
        <w:t xml:space="preserve"> is IANA, who maintain the standards.</w:t>
      </w:r>
    </w:p>
    <w:p w14:paraId="2D8D2D36" w14:textId="36AB5E3D" w:rsidR="000A3C8A" w:rsidRDefault="00CA6C69" w:rsidP="00A7361A">
      <w:pPr>
        <w:pStyle w:val="ListParagraph"/>
        <w:numPr>
          <w:ilvl w:val="1"/>
          <w:numId w:val="19"/>
        </w:numPr>
        <w:rPr>
          <w:lang w:bidi="en-US"/>
        </w:rPr>
      </w:pPr>
      <w:r>
        <w:rPr>
          <w:lang w:bidi="en-US"/>
        </w:rPr>
        <w:t>You must</w:t>
      </w:r>
      <w:r w:rsidR="000A3C8A" w:rsidRPr="009D5D99">
        <w:rPr>
          <w:lang w:bidi="en-US"/>
        </w:rPr>
        <w:t xml:space="preserve"> use </w:t>
      </w:r>
      <w:r w:rsidR="000A3C8A" w:rsidRPr="00CA6C69">
        <w:rPr>
          <w:b/>
          <w:lang w:bidi="en-US"/>
        </w:rPr>
        <w:t>text/html</w:t>
      </w:r>
      <w:r w:rsidR="000A3C8A">
        <w:rPr>
          <w:lang w:bidi="en-US"/>
        </w:rPr>
        <w:t xml:space="preserve"> for HTML</w:t>
      </w:r>
      <w:r>
        <w:rPr>
          <w:lang w:bidi="en-US"/>
        </w:rPr>
        <w:t xml:space="preserve"> 5</w:t>
      </w:r>
    </w:p>
    <w:p w14:paraId="1C0C4909" w14:textId="674B1F0D" w:rsidR="000A3C8A" w:rsidRDefault="00CA6C69" w:rsidP="00A7361A">
      <w:pPr>
        <w:pStyle w:val="ListParagraph"/>
        <w:numPr>
          <w:ilvl w:val="1"/>
          <w:numId w:val="19"/>
        </w:numPr>
        <w:rPr>
          <w:lang w:bidi="en-US"/>
        </w:rPr>
      </w:pPr>
      <w:r>
        <w:rPr>
          <w:lang w:bidi="en-US"/>
        </w:rPr>
        <w:t>You m</w:t>
      </w:r>
      <w:r w:rsidR="000A3C8A" w:rsidRPr="009D5D99">
        <w:rPr>
          <w:lang w:bidi="en-US"/>
        </w:rPr>
        <w:t xml:space="preserve">ust use </w:t>
      </w:r>
      <w:r w:rsidR="000A3C8A" w:rsidRPr="00CA6C69">
        <w:rPr>
          <w:b/>
          <w:lang w:bidi="en-US"/>
        </w:rPr>
        <w:t>application/xml</w:t>
      </w:r>
      <w:r w:rsidR="000A3C8A" w:rsidRPr="009D5D99">
        <w:rPr>
          <w:lang w:bidi="en-US"/>
        </w:rPr>
        <w:t xml:space="preserve"> or </w:t>
      </w:r>
      <w:r w:rsidR="000A3C8A" w:rsidRPr="00CA6C69">
        <w:rPr>
          <w:b/>
          <w:lang w:bidi="en-US"/>
        </w:rPr>
        <w:t>application/xhtml+xml</w:t>
      </w:r>
      <w:r w:rsidR="000A3C8A">
        <w:rPr>
          <w:lang w:bidi="en-US"/>
        </w:rPr>
        <w:t xml:space="preserve"> for XML</w:t>
      </w:r>
      <w:r>
        <w:rPr>
          <w:lang w:bidi="en-US"/>
        </w:rPr>
        <w:t xml:space="preserve">, such as XHTML. </w:t>
      </w:r>
    </w:p>
    <w:p w14:paraId="4677CE87" w14:textId="30AFE7B5" w:rsidR="00BC3D22" w:rsidRDefault="00BC3D22" w:rsidP="00BC3D22">
      <w:pPr>
        <w:pStyle w:val="Heading1"/>
      </w:pPr>
      <w:r>
        <w:t xml:space="preserve">XML </w:t>
      </w:r>
      <w:r w:rsidR="007F44C4">
        <w:t>Version</w:t>
      </w:r>
      <w:r w:rsidR="00CA6C69">
        <w:t xml:space="preserve"> and Character Encoding</w:t>
      </w:r>
    </w:p>
    <w:p w14:paraId="21932CFF" w14:textId="72269177" w:rsidR="00CA6C69" w:rsidRDefault="00CA6C69" w:rsidP="00F83E16">
      <w:pPr>
        <w:tabs>
          <w:tab w:val="left" w:pos="4412"/>
        </w:tabs>
        <w:spacing w:after="0" w:line="240" w:lineRule="auto"/>
      </w:pPr>
      <w:r>
        <w:t xml:space="preserve">This </w:t>
      </w:r>
      <w:r w:rsidR="007F44C4">
        <w:t>first line</w:t>
      </w:r>
      <w:r>
        <w:t xml:space="preserve">, also known as the </w:t>
      </w:r>
      <w:r w:rsidRPr="00F83E16">
        <w:rPr>
          <w:b/>
        </w:rPr>
        <w:t>preamble</w:t>
      </w:r>
      <w:r w:rsidR="007F44C4">
        <w:rPr>
          <w:b/>
        </w:rPr>
        <w:t xml:space="preserve"> or prologue</w:t>
      </w:r>
      <w:r>
        <w:t>,</w:t>
      </w:r>
      <w:r w:rsidR="00BC3D22" w:rsidRPr="00BC3D22">
        <w:t xml:space="preserve"> identifies the </w:t>
      </w:r>
      <w:r w:rsidR="00BC3D22" w:rsidRPr="00F83E16">
        <w:rPr>
          <w:b/>
          <w:bCs/>
        </w:rPr>
        <w:t>XML version</w:t>
      </w:r>
      <w:r w:rsidR="00BC3D22" w:rsidRPr="00BC3D22">
        <w:t xml:space="preserve"> and optionally encoding</w:t>
      </w:r>
      <w:r>
        <w:t xml:space="preserve"> used for the characters in the document. You have likely all heard of Unicode characters. In early versions of computers, the number of bits in a character was 7, and later changed to 8. But, early computers could not handle languages with more than 26 ch</w:t>
      </w:r>
      <w:r w:rsidR="007F44C4">
        <w:t>aracter alphabet</w:t>
      </w:r>
      <w:r>
        <w:t xml:space="preserve">. Each character had an assigned byte representation. </w:t>
      </w:r>
      <w:r w:rsidR="007F44C4">
        <w:t>Remember there are 8 bits in a byte. Th</w:t>
      </w:r>
      <w:r>
        <w:t xml:space="preserve">ere simply was not enough characters available. The solution was Unicode, which allows the characters to be stored different and can accommodate international languages. </w:t>
      </w:r>
      <w:r w:rsidR="00F83E16">
        <w:t>Commonly used c</w:t>
      </w:r>
      <w:r w:rsidR="00F83E16" w:rsidRPr="00C64A8F">
        <w:t>haracter sets include ISO-8859-1 with UTF-8 punctuation or ISO or ASCII charsets</w:t>
      </w:r>
      <w:r w:rsidR="00F83E16" w:rsidRPr="00F83E16">
        <w:rPr>
          <w:rFonts w:eastAsia="Times New Roman" w:cs="Times New Roman"/>
        </w:rPr>
        <w:t xml:space="preserve"> </w:t>
      </w:r>
    </w:p>
    <w:p w14:paraId="1E9F2261" w14:textId="0DE62558" w:rsidR="00847183" w:rsidRDefault="00847183" w:rsidP="00847183">
      <w:pPr>
        <w:pStyle w:val="Heading2"/>
      </w:pPr>
      <w:r>
        <w:t>XHTML</w:t>
      </w:r>
    </w:p>
    <w:p w14:paraId="66D96FBA" w14:textId="319CBC5E" w:rsidR="00CA6C69" w:rsidRDefault="001A41E2" w:rsidP="00BC3D22">
      <w:pPr>
        <w:spacing w:after="0" w:line="240" w:lineRule="auto"/>
      </w:pPr>
      <w:r>
        <w:rPr>
          <w:noProof/>
        </w:rPr>
        <mc:AlternateContent>
          <mc:Choice Requires="wps">
            <w:drawing>
              <wp:anchor distT="0" distB="0" distL="114300" distR="114300" simplePos="0" relativeHeight="251809792" behindDoc="0" locked="0" layoutInCell="1" allowOverlap="1" wp14:anchorId="64F335B1" wp14:editId="615FB572">
                <wp:simplePos x="0" y="0"/>
                <wp:positionH relativeFrom="column">
                  <wp:posOffset>4343400</wp:posOffset>
                </wp:positionH>
                <wp:positionV relativeFrom="paragraph">
                  <wp:posOffset>1261110</wp:posOffset>
                </wp:positionV>
                <wp:extent cx="1885950" cy="394970"/>
                <wp:effectExtent l="0" t="0" r="0" b="0"/>
                <wp:wrapThrough wrapText="bothSides">
                  <wp:wrapPolygon edited="0">
                    <wp:start x="0" y="0"/>
                    <wp:lineTo x="0" y="20571"/>
                    <wp:lineTo x="21236" y="20571"/>
                    <wp:lineTo x="21236" y="0"/>
                    <wp:lineTo x="0" y="0"/>
                  </wp:wrapPolygon>
                </wp:wrapThrough>
                <wp:docPr id="658443" name="Text Box 658443"/>
                <wp:cNvGraphicFramePr/>
                <a:graphic xmlns:a="http://schemas.openxmlformats.org/drawingml/2006/main">
                  <a:graphicData uri="http://schemas.microsoft.com/office/word/2010/wordprocessingShape">
                    <wps:wsp>
                      <wps:cNvSpPr txBox="1"/>
                      <wps:spPr>
                        <a:xfrm>
                          <a:off x="0" y="0"/>
                          <a:ext cx="1885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D7EC9A" w14:textId="01A7634E" w:rsidR="00E31FBB" w:rsidRPr="00891F69" w:rsidRDefault="00E31FBB" w:rsidP="001A41E2">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25</w:t>
                            </w:r>
                            <w:r w:rsidR="00F82005">
                              <w:rPr>
                                <w:noProof/>
                              </w:rPr>
                              <w:fldChar w:fldCharType="end"/>
                            </w:r>
                            <w:r>
                              <w:t xml:space="preserve"> XML Version and Encoding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43" o:spid="_x0000_s1035" type="#_x0000_t202" style="position:absolute;margin-left:342pt;margin-top:99.3pt;width:148.5pt;height:31.1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" stroked="f">
                <v:textbox style="mso-fit-shape-to-text:t" inset="0,0,0,0">
                  <w:txbxContent>
                    <w:p w14:paraId="77D7EC9A" w14:textId="01A7634E" w:rsidR="00E31FBB" w:rsidRPr="00891F69" w:rsidRDefault="00E31FBB" w:rsidP="001A41E2">
                      <w:pPr>
                        <w:pStyle w:val="Caption"/>
                        <w:jc w:val="right"/>
                        <w:rPr>
                          <w:noProof/>
                          <w:color w:val="404040" w:themeColor="text1" w:themeTint="BF"/>
                          <w:sz w:val="20"/>
                        </w:rPr>
                      </w:pPr>
                      <w:r>
                        <w:t xml:space="preserve">Figure </w:t>
                      </w:r>
                      <w:fldSimple w:instr=" SEQ Figure \* ARABIC ">
                        <w:r>
                          <w:rPr>
                            <w:noProof/>
                          </w:rPr>
                          <w:t>25</w:t>
                        </w:r>
                      </w:fldSimple>
                      <w:proofErr w:type="gramStart"/>
                      <w:r>
                        <w:t xml:space="preserve"> XML Version</w:t>
                      </w:r>
                      <w:proofErr w:type="gramEnd"/>
                      <w:r>
                        <w:t xml:space="preserve"> and Encoding</w:t>
                      </w:r>
                    </w:p>
                  </w:txbxContent>
                </v:textbox>
                <w10:wrap type="through"/>
              </v:shape>
            </w:pict>
          </mc:Fallback>
        </mc:AlternateContent>
      </w:r>
      <w:r w:rsidR="001115A9">
        <w:rPr>
          <w:noProof/>
        </w:rPr>
        <w:drawing>
          <wp:anchor distT="0" distB="0" distL="114300" distR="114300" simplePos="0" relativeHeight="251739136" behindDoc="0" locked="0" layoutInCell="1" allowOverlap="1" wp14:anchorId="696300C9" wp14:editId="1FB0B443">
            <wp:simplePos x="0" y="0"/>
            <wp:positionH relativeFrom="margin">
              <wp:posOffset>4343400</wp:posOffset>
            </wp:positionH>
            <wp:positionV relativeFrom="paragraph">
              <wp:posOffset>60960</wp:posOffset>
            </wp:positionV>
            <wp:extent cx="1885950" cy="1143000"/>
            <wp:effectExtent l="0" t="0" r="0" b="0"/>
            <wp:wrapThrough wrapText="bothSides">
              <wp:wrapPolygon edited="0">
                <wp:start x="0" y="0"/>
                <wp:lineTo x="0" y="21120"/>
                <wp:lineTo x="21236" y="21120"/>
                <wp:lineTo x="21236" y="0"/>
                <wp:lineTo x="0" y="0"/>
              </wp:wrapPolygon>
            </wp:wrapThrough>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8595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6C69">
        <w:t xml:space="preserve">In XHTML you could identify the character set you wanted to use for the page in the XML prologue, on the first line of the web page.  The &lt;? Indicated that the statement was a </w:t>
      </w:r>
      <w:r w:rsidR="00CA6C69" w:rsidRPr="00CA6C69">
        <w:rPr>
          <w:b/>
        </w:rPr>
        <w:t>processing instruction</w:t>
      </w:r>
      <w:r w:rsidR="00CA6C69">
        <w:t xml:space="preserve"> and would be ignored if not supported. </w:t>
      </w:r>
      <w:r w:rsidR="00B13E64" w:rsidRPr="00B13E64">
        <w:t>Comments beg</w:t>
      </w:r>
      <w:r w:rsidR="00B13E64">
        <w:t xml:space="preserve">inning with "&lt;?" are deprecated. </w:t>
      </w:r>
      <w:r w:rsidR="00847183">
        <w:t>But you may see some editors include it if they use older versions of XHTML.</w:t>
      </w:r>
      <w:r w:rsidR="00847183">
        <w:br/>
      </w:r>
    </w:p>
    <w:p w14:paraId="195B0124" w14:textId="77777777" w:rsidR="00847183" w:rsidRPr="006C1E4D" w:rsidRDefault="00CA6C69" w:rsidP="00A7361A">
      <w:pPr>
        <w:pStyle w:val="ListParagraph"/>
        <w:numPr>
          <w:ilvl w:val="0"/>
          <w:numId w:val="20"/>
        </w:numPr>
        <w:tabs>
          <w:tab w:val="left" w:pos="4412"/>
        </w:tabs>
        <w:spacing w:after="0" w:line="240" w:lineRule="auto"/>
        <w:rPr>
          <w:b/>
          <w:highlight w:val="yellow"/>
        </w:rPr>
      </w:pPr>
      <w:r w:rsidRPr="006C1E4D">
        <w:rPr>
          <w:b/>
          <w:highlight w:val="yellow"/>
        </w:rPr>
        <w:t xml:space="preserve">&lt;?xml version=”1.0” </w:t>
      </w:r>
      <w:r w:rsidR="000713FE" w:rsidRPr="006C1E4D">
        <w:rPr>
          <w:rFonts w:eastAsia="Times New Roman" w:cs="Times New Roman"/>
          <w:b/>
          <w:highlight w:val="yellow"/>
        </w:rPr>
        <w:t>encoding</w:t>
      </w:r>
      <w:r w:rsidRPr="006C1E4D">
        <w:rPr>
          <w:rFonts w:eastAsia="Times New Roman" w:cs="Times New Roman"/>
          <w:b/>
          <w:highlight w:val="yellow"/>
        </w:rPr>
        <w:t>=”UTF-8” /&gt;</w:t>
      </w:r>
      <w:r w:rsidRPr="006C1E4D">
        <w:rPr>
          <w:rFonts w:eastAsia="Times New Roman" w:cs="Times New Roman"/>
          <w:b/>
          <w:highlight w:val="yellow"/>
        </w:rPr>
        <w:tab/>
      </w:r>
    </w:p>
    <w:p w14:paraId="0D023B08" w14:textId="73A47A69" w:rsidR="00847183" w:rsidRDefault="00847183" w:rsidP="00A7361A">
      <w:pPr>
        <w:pStyle w:val="ListParagraph"/>
        <w:numPr>
          <w:ilvl w:val="0"/>
          <w:numId w:val="20"/>
        </w:numPr>
        <w:tabs>
          <w:tab w:val="left" w:pos="4412"/>
        </w:tabs>
        <w:spacing w:after="0" w:line="240" w:lineRule="auto"/>
      </w:pPr>
      <w:r>
        <w:rPr>
          <w:rFonts w:eastAsia="Times New Roman" w:cs="Times New Roman"/>
        </w:rPr>
        <w:t xml:space="preserve">Later you will learn about meta tags and the Content Type. You can </w:t>
      </w:r>
      <w:r>
        <w:rPr>
          <w:lang w:bidi="en-US"/>
        </w:rPr>
        <w:t>put the code in Content Type meta tags.</w:t>
      </w:r>
    </w:p>
    <w:p w14:paraId="5ACDEBF9" w14:textId="77777777" w:rsidR="00847183" w:rsidRPr="006C1E4D" w:rsidRDefault="00847183" w:rsidP="00A7361A">
      <w:pPr>
        <w:pStyle w:val="ListParagraph"/>
        <w:numPr>
          <w:ilvl w:val="1"/>
          <w:numId w:val="20"/>
        </w:numPr>
        <w:rPr>
          <w:b/>
          <w:highlight w:val="yellow"/>
          <w:lang w:bidi="en-US"/>
        </w:rPr>
      </w:pPr>
      <w:r w:rsidRPr="006C1E4D">
        <w:rPr>
          <w:rFonts w:eastAsia="Times New Roman" w:cs="Times New Roman"/>
          <w:b/>
          <w:highlight w:val="yellow"/>
        </w:rPr>
        <w:t>&lt;meta http-equiv="content-type" content="text/html; charset=UTF-8"&gt;</w:t>
      </w:r>
    </w:p>
    <w:p w14:paraId="2F28C3FA" w14:textId="315A5A44" w:rsidR="00CA6C69" w:rsidRDefault="00CA6C69" w:rsidP="00847183">
      <w:pPr>
        <w:pStyle w:val="Heading2"/>
      </w:pPr>
      <w:r>
        <w:t>HTML 5 Coding</w:t>
      </w:r>
    </w:p>
    <w:p w14:paraId="5E6B87DD" w14:textId="77777777" w:rsidR="00CA6C69" w:rsidRDefault="00CA6C69" w:rsidP="00CA6C69">
      <w:pPr>
        <w:spacing w:after="0" w:line="240" w:lineRule="auto"/>
      </w:pPr>
    </w:p>
    <w:p w14:paraId="681E1A97" w14:textId="4C8F01CB" w:rsidR="000A3C8A" w:rsidRDefault="00F83E16" w:rsidP="00F83E16">
      <w:pPr>
        <w:spacing w:after="0" w:line="240" w:lineRule="auto"/>
      </w:pPr>
      <w:r>
        <w:t xml:space="preserve">This is not used with HTML 5. </w:t>
      </w:r>
      <w:r w:rsidR="000A3C8A" w:rsidRPr="00031408">
        <w:rPr>
          <w:b/>
          <w:lang w:bidi="en-US"/>
        </w:rPr>
        <w:t>XML</w:t>
      </w:r>
      <w:r w:rsidR="000A3C8A">
        <w:rPr>
          <w:lang w:bidi="en-US"/>
        </w:rPr>
        <w:t xml:space="preserve"> declaration is </w:t>
      </w:r>
      <w:r w:rsidR="000A3C8A" w:rsidRPr="00F83E16">
        <w:rPr>
          <w:b/>
          <w:lang w:bidi="en-US"/>
        </w:rPr>
        <w:t>forbidden</w:t>
      </w:r>
      <w:r w:rsidR="000A3C8A">
        <w:rPr>
          <w:lang w:bidi="en-US"/>
        </w:rPr>
        <w:t xml:space="preserve"> in HTML 5</w:t>
      </w:r>
      <w:r>
        <w:t>. You can m</w:t>
      </w:r>
      <w:r w:rsidR="000A3C8A">
        <w:rPr>
          <w:lang w:bidi="en-US"/>
        </w:rPr>
        <w:t xml:space="preserve">odify the </w:t>
      </w:r>
      <w:r w:rsidR="000A3C8A" w:rsidRPr="006C1E4D">
        <w:rPr>
          <w:b/>
          <w:lang w:bidi="en-US"/>
        </w:rPr>
        <w:t>HTTP Content-Type</w:t>
      </w:r>
      <w:r w:rsidR="000A3C8A">
        <w:rPr>
          <w:lang w:bidi="en-US"/>
        </w:rPr>
        <w:t xml:space="preserve"> in the </w:t>
      </w:r>
      <w:r w:rsidR="000A3C8A" w:rsidRPr="006C1E4D">
        <w:rPr>
          <w:b/>
          <w:lang w:bidi="en-US"/>
        </w:rPr>
        <w:t>TCP/IP header</w:t>
      </w:r>
      <w:r w:rsidR="00847183">
        <w:rPr>
          <w:lang w:bidi="en-US"/>
        </w:rPr>
        <w:t xml:space="preserve"> where the MIME type is defined, </w:t>
      </w:r>
      <w:r w:rsidR="00847183" w:rsidRPr="006C1E4D">
        <w:rPr>
          <w:b/>
          <w:lang w:bidi="en-US"/>
        </w:rPr>
        <w:t>not in the web page.</w:t>
      </w:r>
      <w:r w:rsidR="00847183">
        <w:rPr>
          <w:lang w:bidi="en-US"/>
        </w:rPr>
        <w:t xml:space="preserve">  </w:t>
      </w:r>
      <w:r w:rsidR="000A3C8A">
        <w:rPr>
          <w:lang w:bidi="en-US"/>
        </w:rPr>
        <w:t xml:space="preserve"> </w:t>
      </w:r>
      <w:r>
        <w:rPr>
          <w:lang w:bidi="en-US"/>
        </w:rPr>
        <w:br/>
      </w:r>
    </w:p>
    <w:p w14:paraId="3BD2997A" w14:textId="77777777" w:rsidR="00847183" w:rsidRPr="006C1E4D" w:rsidRDefault="00847183" w:rsidP="00A7361A">
      <w:pPr>
        <w:pStyle w:val="ListParagraph"/>
        <w:numPr>
          <w:ilvl w:val="2"/>
          <w:numId w:val="19"/>
        </w:numPr>
        <w:rPr>
          <w:b/>
          <w:lang w:bidi="en-US"/>
        </w:rPr>
      </w:pPr>
      <w:r w:rsidRPr="006C1E4D">
        <w:rPr>
          <w:b/>
          <w:lang w:bidi="en-US"/>
        </w:rPr>
        <w:t>Content-type: text/html; charset=utf-8</w:t>
      </w:r>
    </w:p>
    <w:p w14:paraId="024568D0" w14:textId="1956B3B8" w:rsidR="00847183" w:rsidRPr="006C1E4D" w:rsidRDefault="00847183" w:rsidP="00A7361A">
      <w:pPr>
        <w:pStyle w:val="ListParagraph"/>
        <w:numPr>
          <w:ilvl w:val="2"/>
          <w:numId w:val="19"/>
        </w:numPr>
        <w:rPr>
          <w:b/>
          <w:lang w:bidi="en-US"/>
        </w:rPr>
      </w:pPr>
      <w:r w:rsidRPr="006C1E4D">
        <w:rPr>
          <w:b/>
          <w:lang w:bidi="en-US"/>
        </w:rPr>
        <w:t>Content-type: application/xhtml+xml; charset=utf-8</w:t>
      </w:r>
    </w:p>
    <w:p w14:paraId="1A0F010F" w14:textId="77777777" w:rsidR="00847183" w:rsidRDefault="00847183" w:rsidP="00847183">
      <w:pPr>
        <w:pStyle w:val="Heading2"/>
        <w:rPr>
          <w:lang w:bidi="en-US"/>
        </w:rPr>
      </w:pPr>
      <w:r>
        <w:rPr>
          <w:lang w:bidi="en-US"/>
        </w:rPr>
        <w:t>Polyglot Markup</w:t>
      </w:r>
    </w:p>
    <w:p w14:paraId="0BEDBFEA" w14:textId="1F4B8E1E" w:rsidR="00C74D95" w:rsidRDefault="00C74D95" w:rsidP="00847183">
      <w:pPr>
        <w:spacing w:after="0" w:line="240" w:lineRule="auto"/>
        <w:rPr>
          <w:lang w:bidi="en-US"/>
        </w:rPr>
      </w:pPr>
      <w:r w:rsidRPr="002C1D08">
        <w:rPr>
          <w:lang w:bidi="en-US"/>
        </w:rPr>
        <w:t xml:space="preserve">Polyglot markup uses the </w:t>
      </w:r>
      <w:r w:rsidRPr="009D5D99">
        <w:rPr>
          <w:b/>
          <w:lang w:bidi="en-US"/>
        </w:rPr>
        <w:t>UTF-8 character encoding</w:t>
      </w:r>
      <w:r>
        <w:rPr>
          <w:lang w:bidi="en-US"/>
        </w:rPr>
        <w:t xml:space="preserve"> because it’s the </w:t>
      </w:r>
      <w:r w:rsidRPr="009D5D99">
        <w:rPr>
          <w:b/>
          <w:lang w:bidi="en-US"/>
        </w:rPr>
        <w:t>only</w:t>
      </w:r>
      <w:r>
        <w:rPr>
          <w:lang w:bidi="en-US"/>
        </w:rPr>
        <w:t xml:space="preserve"> one supported by HTML and XML. </w:t>
      </w:r>
      <w:r w:rsidRPr="002C1D08">
        <w:rPr>
          <w:lang w:bidi="en-US"/>
        </w:rPr>
        <w:t xml:space="preserve">Text is said to be in a </w:t>
      </w:r>
      <w:r w:rsidRPr="009D5D99">
        <w:rPr>
          <w:b/>
          <w:lang w:bidi="en-US"/>
        </w:rPr>
        <w:t>Unicode</w:t>
      </w:r>
      <w:r w:rsidRPr="002C1D08">
        <w:rPr>
          <w:lang w:bidi="en-US"/>
        </w:rPr>
        <w:t xml:space="preserve"> encoding form if it is enc</w:t>
      </w:r>
      <w:r>
        <w:rPr>
          <w:lang w:bidi="en-US"/>
        </w:rPr>
        <w:t xml:space="preserve">oded in UTF-8, UTF-16 or UTF-32 so as long as you use UTF-8, then it is Unicode compliant. </w:t>
      </w:r>
      <w:r w:rsidR="00847183">
        <w:rPr>
          <w:lang w:bidi="en-US"/>
        </w:rPr>
        <w:t xml:space="preserve">To identify the character encoding put this </w:t>
      </w:r>
      <w:r w:rsidR="00847183" w:rsidRPr="004E2C35">
        <w:rPr>
          <w:b/>
          <w:lang w:bidi="en-US"/>
        </w:rPr>
        <w:t>into the heading section</w:t>
      </w:r>
      <w:r w:rsidR="00847183">
        <w:rPr>
          <w:lang w:bidi="en-US"/>
        </w:rPr>
        <w:t xml:space="preserve"> of the page. We’ll </w:t>
      </w:r>
      <w:r w:rsidR="008219EC">
        <w:rPr>
          <w:lang w:bidi="en-US"/>
        </w:rPr>
        <w:t>cover meta tags in a few pages. Only use this code</w:t>
      </w:r>
      <w:r w:rsidR="004E2C35">
        <w:rPr>
          <w:lang w:bidi="en-US"/>
        </w:rPr>
        <w:t xml:space="preserve"> and only in the heading section</w:t>
      </w:r>
      <w:r w:rsidR="008219EC">
        <w:rPr>
          <w:lang w:bidi="en-US"/>
        </w:rPr>
        <w:t>!</w:t>
      </w:r>
      <w:r w:rsidR="00F83E16">
        <w:rPr>
          <w:lang w:bidi="en-US"/>
        </w:rPr>
        <w:t xml:space="preserve"> </w:t>
      </w:r>
    </w:p>
    <w:p w14:paraId="26D09AE7" w14:textId="77777777" w:rsidR="00847183" w:rsidRPr="002C1D08" w:rsidRDefault="00847183" w:rsidP="00847183">
      <w:pPr>
        <w:spacing w:after="0" w:line="240" w:lineRule="auto"/>
        <w:rPr>
          <w:lang w:bidi="en-US"/>
        </w:rPr>
      </w:pPr>
    </w:p>
    <w:p w14:paraId="29586CF5" w14:textId="306E6792" w:rsidR="00847183" w:rsidRPr="006C1E4D" w:rsidRDefault="00847183" w:rsidP="00733D80">
      <w:pPr>
        <w:pStyle w:val="ListParagraph"/>
        <w:ind w:left="1080"/>
        <w:rPr>
          <w:b/>
          <w:lang w:bidi="en-US"/>
        </w:rPr>
      </w:pPr>
      <w:r w:rsidRPr="006C1E4D">
        <w:rPr>
          <w:b/>
          <w:highlight w:val="yellow"/>
          <w:lang w:bidi="en-US"/>
        </w:rPr>
        <w:t>&lt;meta charset="UTF-8"/&gt;</w:t>
      </w:r>
      <w:r w:rsidRPr="006C1E4D">
        <w:rPr>
          <w:b/>
          <w:lang w:bidi="en-US"/>
        </w:rPr>
        <w:t xml:space="preserve"> </w:t>
      </w:r>
    </w:p>
    <w:p w14:paraId="45CC338B" w14:textId="484D8E08" w:rsidR="002C5515" w:rsidRDefault="002C5515" w:rsidP="000A3C8A">
      <w:pPr>
        <w:pStyle w:val="Heading1"/>
        <w:tabs>
          <w:tab w:val="left" w:pos="4375"/>
        </w:tabs>
      </w:pPr>
      <w:r>
        <w:t>DOCTYPE</w:t>
      </w:r>
      <w:r w:rsidR="000A3C8A">
        <w:tab/>
      </w:r>
    </w:p>
    <w:p w14:paraId="45E23676" w14:textId="1B625EF1" w:rsidR="002C5515" w:rsidRDefault="00BC3D22" w:rsidP="002C5515">
      <w:pPr>
        <w:spacing w:after="0" w:line="240" w:lineRule="auto"/>
      </w:pPr>
      <w:r>
        <w:t xml:space="preserve">XHTML needed a DOCTYPE to be specific for the different versions of XHTML (strict, transitional). </w:t>
      </w:r>
    </w:p>
    <w:p w14:paraId="327CD52D" w14:textId="2C48B166" w:rsidR="00BC3D22" w:rsidRDefault="00F82005" w:rsidP="001115A9">
      <w:pPr>
        <w:pStyle w:val="Heading2"/>
      </w:pPr>
      <w:hyperlink r:id="rId82" w:history="1">
        <w:r w:rsidR="00BC3D22" w:rsidRPr="00BC3D22">
          <w:rPr>
            <w:rStyle w:val="Hyperlink"/>
          </w:rPr>
          <w:t>DOCYPES for HTML and XHTML</w:t>
        </w:r>
      </w:hyperlink>
      <w:r w:rsidR="00BC3D22">
        <w:t xml:space="preserve"> from W3C</w:t>
      </w:r>
    </w:p>
    <w:p w14:paraId="1CA8D8CC" w14:textId="6A6B8A2E" w:rsidR="00BC3D22" w:rsidRDefault="00BC3D22" w:rsidP="00A7361A">
      <w:pPr>
        <w:pStyle w:val="ListParagraph"/>
        <w:numPr>
          <w:ilvl w:val="0"/>
          <w:numId w:val="21"/>
        </w:numPr>
        <w:spacing w:after="0" w:line="240" w:lineRule="auto"/>
      </w:pPr>
      <w:r w:rsidRPr="001115A9">
        <w:rPr>
          <w:b/>
        </w:rPr>
        <w:t>XHTML 1.0</w:t>
      </w:r>
      <w:r>
        <w:t xml:space="preserve"> </w:t>
      </w:r>
      <w:r w:rsidRPr="001115A9">
        <w:rPr>
          <w:b/>
        </w:rPr>
        <w:t>Transitional</w:t>
      </w:r>
      <w:r>
        <w:t xml:space="preserve"> example</w:t>
      </w:r>
    </w:p>
    <w:p w14:paraId="0DE94DF4" w14:textId="794013F9" w:rsidR="00BC3D22" w:rsidRPr="00BC3D22" w:rsidRDefault="00BC3D22" w:rsidP="00A7361A">
      <w:pPr>
        <w:pStyle w:val="ListParagraph"/>
        <w:numPr>
          <w:ilvl w:val="1"/>
          <w:numId w:val="21"/>
        </w:numPr>
      </w:pPr>
      <w:r w:rsidRPr="00BC3D22">
        <w:t>&lt;!DOCTYPE html PUBLIC "-//W3C//DTD XHTML 1.0 Transitional//EN"    "http://www.w3.org/TR/</w:t>
      </w:r>
      <w:r w:rsidRPr="006C1E4D">
        <w:rPr>
          <w:b/>
          <w:highlight w:val="yellow"/>
        </w:rPr>
        <w:t>xhtml1</w:t>
      </w:r>
      <w:r w:rsidRPr="00BC3D22">
        <w:t>/DTD/</w:t>
      </w:r>
      <w:r w:rsidRPr="006C1E4D">
        <w:rPr>
          <w:b/>
          <w:highlight w:val="yellow"/>
        </w:rPr>
        <w:t>xhtml1-transitional.dtd</w:t>
      </w:r>
      <w:r w:rsidRPr="00BC3D22">
        <w:t>"&gt;</w:t>
      </w:r>
      <w:r w:rsidR="00733D80">
        <w:br/>
      </w:r>
    </w:p>
    <w:p w14:paraId="1491D6B0" w14:textId="3543ABA5" w:rsidR="00BC3D22" w:rsidRDefault="00A04A00" w:rsidP="00A7361A">
      <w:pPr>
        <w:pStyle w:val="ListParagraph"/>
        <w:numPr>
          <w:ilvl w:val="0"/>
          <w:numId w:val="21"/>
        </w:numPr>
        <w:spacing w:after="0" w:line="240" w:lineRule="auto"/>
      </w:pPr>
      <w:r w:rsidRPr="001115A9">
        <w:rPr>
          <w:b/>
        </w:rPr>
        <w:t>HTML 4.01 Transitional</w:t>
      </w:r>
      <w:r>
        <w:t xml:space="preserve"> example</w:t>
      </w:r>
    </w:p>
    <w:p w14:paraId="32C4FA73" w14:textId="2A4B2155" w:rsidR="00A04A00" w:rsidRDefault="00A04A00" w:rsidP="00A7361A">
      <w:pPr>
        <w:pStyle w:val="ListParagraph"/>
        <w:numPr>
          <w:ilvl w:val="1"/>
          <w:numId w:val="21"/>
        </w:numPr>
      </w:pPr>
      <w:r w:rsidRPr="00A04A00">
        <w:t>&lt;!DOCTYPE HTML PUBLIC "-//W3C//DTD HTML 4.01 Transitional//EN"    "http://www.w3.org/TR/</w:t>
      </w:r>
      <w:r w:rsidRPr="006C1E4D">
        <w:rPr>
          <w:b/>
          <w:highlight w:val="yellow"/>
        </w:rPr>
        <w:t>html4/loose.dtd</w:t>
      </w:r>
      <w:r w:rsidRPr="00A04A00">
        <w:t>"&gt;</w:t>
      </w:r>
      <w:r w:rsidR="00733D80">
        <w:br/>
      </w:r>
    </w:p>
    <w:p w14:paraId="6BD8AAE9" w14:textId="50143958" w:rsidR="00A04A00" w:rsidRPr="001115A9" w:rsidRDefault="001115A9" w:rsidP="00A7361A">
      <w:pPr>
        <w:pStyle w:val="ListParagraph"/>
        <w:numPr>
          <w:ilvl w:val="0"/>
          <w:numId w:val="21"/>
        </w:numPr>
        <w:rPr>
          <w:b/>
        </w:rPr>
      </w:pPr>
      <w:r>
        <w:rPr>
          <w:noProof/>
        </w:rPr>
        <w:drawing>
          <wp:anchor distT="0" distB="0" distL="114300" distR="114300" simplePos="0" relativeHeight="251742208" behindDoc="0" locked="0" layoutInCell="1" allowOverlap="1" wp14:anchorId="1DDBA61A" wp14:editId="25E71D22">
            <wp:simplePos x="0" y="0"/>
            <wp:positionH relativeFrom="margin">
              <wp:posOffset>2628900</wp:posOffset>
            </wp:positionH>
            <wp:positionV relativeFrom="paragraph">
              <wp:posOffset>146050</wp:posOffset>
            </wp:positionV>
            <wp:extent cx="3657600" cy="1253490"/>
            <wp:effectExtent l="25400" t="25400" r="25400" b="16510"/>
            <wp:wrapThrough wrapText="bothSides">
              <wp:wrapPolygon edited="0">
                <wp:start x="-150" y="-438"/>
                <wp:lineTo x="-150" y="21447"/>
                <wp:lineTo x="21600" y="21447"/>
                <wp:lineTo x="21600" y="-438"/>
                <wp:lineTo x="-150" y="-438"/>
              </wp:wrapPolygon>
            </wp:wrapThrough>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600" cy="1253490"/>
                    </a:xfrm>
                    <a:prstGeom prst="rect">
                      <a:avLst/>
                    </a:prstGeom>
                    <a:noFill/>
                    <a:ln>
                      <a:solidFill>
                        <a:srgbClr val="4F81BD"/>
                      </a:solidFill>
                    </a:ln>
                  </pic:spPr>
                </pic:pic>
              </a:graphicData>
            </a:graphic>
            <wp14:sizeRelH relativeFrom="page">
              <wp14:pctWidth>0</wp14:pctWidth>
            </wp14:sizeRelH>
            <wp14:sizeRelV relativeFrom="page">
              <wp14:pctHeight>0</wp14:pctHeight>
            </wp14:sizeRelV>
          </wp:anchor>
        </w:drawing>
      </w:r>
      <w:r w:rsidR="00A04A00" w:rsidRPr="001115A9">
        <w:rPr>
          <w:b/>
        </w:rPr>
        <w:t>XHTML 2</w:t>
      </w:r>
    </w:p>
    <w:p w14:paraId="3D6AD517" w14:textId="77777777" w:rsidR="00A04A00" w:rsidRDefault="00A04A00" w:rsidP="00A7361A">
      <w:pPr>
        <w:pStyle w:val="ListParagraph"/>
        <w:numPr>
          <w:ilvl w:val="1"/>
          <w:numId w:val="21"/>
        </w:numPr>
      </w:pPr>
      <w:r w:rsidRPr="006C1E4D">
        <w:rPr>
          <w:b/>
        </w:rPr>
        <w:t>xml:lang</w:t>
      </w:r>
      <w:r w:rsidRPr="00A04A00">
        <w:t xml:space="preserve"> attribute used for internationalization</w:t>
      </w:r>
      <w:r>
        <w:t xml:space="preserve"> </w:t>
      </w:r>
    </w:p>
    <w:p w14:paraId="09D77FB0" w14:textId="467DA39B" w:rsidR="00A04A00" w:rsidRDefault="00A04A00" w:rsidP="00A04A00">
      <w:pPr>
        <w:pStyle w:val="ListParagraph"/>
        <w:ind w:left="1440"/>
      </w:pPr>
      <w:r>
        <w:t xml:space="preserve">in DocType </w:t>
      </w:r>
    </w:p>
    <w:p w14:paraId="111F3421" w14:textId="32E8BEA9" w:rsidR="001115A9" w:rsidRDefault="003F1572" w:rsidP="00A04A00">
      <w:pPr>
        <w:pStyle w:val="ListParagraph"/>
        <w:ind w:left="1440"/>
      </w:pPr>
      <w:r>
        <w:rPr>
          <w:noProof/>
        </w:rPr>
        <mc:AlternateContent>
          <mc:Choice Requires="wps">
            <w:drawing>
              <wp:anchor distT="0" distB="0" distL="114300" distR="114300" simplePos="0" relativeHeight="251811840" behindDoc="0" locked="0" layoutInCell="1" allowOverlap="1" wp14:anchorId="36EAD430" wp14:editId="1BCF0D3D">
                <wp:simplePos x="0" y="0"/>
                <wp:positionH relativeFrom="column">
                  <wp:posOffset>2628900</wp:posOffset>
                </wp:positionH>
                <wp:positionV relativeFrom="paragraph">
                  <wp:posOffset>825500</wp:posOffset>
                </wp:positionV>
                <wp:extent cx="3657600" cy="260985"/>
                <wp:effectExtent l="0" t="0" r="0" b="0"/>
                <wp:wrapThrough wrapText="bothSides">
                  <wp:wrapPolygon edited="0">
                    <wp:start x="0" y="0"/>
                    <wp:lineTo x="0" y="18920"/>
                    <wp:lineTo x="21450" y="18920"/>
                    <wp:lineTo x="21450" y="0"/>
                    <wp:lineTo x="0" y="0"/>
                  </wp:wrapPolygon>
                </wp:wrapThrough>
                <wp:docPr id="658444" name="Text Box 658444"/>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F3663A" w14:textId="426322EC" w:rsidR="00E31FBB" w:rsidRPr="00025AFB" w:rsidRDefault="00E31FBB" w:rsidP="003F1572">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26</w:t>
                            </w:r>
                            <w:r w:rsidR="00F82005">
                              <w:rPr>
                                <w:noProof/>
                              </w:rPr>
                              <w:fldChar w:fldCharType="end"/>
                            </w:r>
                            <w:r>
                              <w:t xml:space="preserve"> DOCTYPE for HTML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44" o:spid="_x0000_s1036" type="#_x0000_t202" style="position:absolute;left:0;text-align:left;margin-left:207pt;margin-top:65pt;width:4in;height:20.5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" stroked="f">
                <v:textbox style="mso-fit-shape-to-text:t" inset="0,0,0,0">
                  <w:txbxContent>
                    <w:p w14:paraId="4FF3663A" w14:textId="426322EC" w:rsidR="00E31FBB" w:rsidRPr="00025AFB" w:rsidRDefault="00E31FBB" w:rsidP="003F1572">
                      <w:pPr>
                        <w:pStyle w:val="Caption"/>
                        <w:jc w:val="right"/>
                        <w:rPr>
                          <w:noProof/>
                          <w:color w:val="404040" w:themeColor="text1" w:themeTint="BF"/>
                          <w:sz w:val="20"/>
                        </w:rPr>
                      </w:pPr>
                      <w:r>
                        <w:t xml:space="preserve">Figure </w:t>
                      </w:r>
                      <w:fldSimple w:instr=" SEQ Figure \* ARABIC ">
                        <w:r>
                          <w:rPr>
                            <w:noProof/>
                          </w:rPr>
                          <w:t>26</w:t>
                        </w:r>
                      </w:fldSimple>
                      <w:r>
                        <w:t xml:space="preserve"> DOCTYPE for HTML 2</w:t>
                      </w:r>
                    </w:p>
                  </w:txbxContent>
                </v:textbox>
                <w10:wrap type="through"/>
              </v:shape>
            </w:pict>
          </mc:Fallback>
        </mc:AlternateContent>
      </w:r>
      <w:r w:rsidR="001115A9">
        <w:t xml:space="preserve">Schemas were used to identify the rules to interpret the document structure. </w:t>
      </w:r>
    </w:p>
    <w:p w14:paraId="29E55040" w14:textId="6B179807" w:rsidR="004A6F74" w:rsidRDefault="00F82005" w:rsidP="001115A9">
      <w:pPr>
        <w:pStyle w:val="Heading2"/>
      </w:pPr>
      <w:hyperlink r:id="rId84" w:anchor="the-doctype" w:history="1">
        <w:r w:rsidR="0089025E" w:rsidRPr="0089025E">
          <w:rPr>
            <w:rStyle w:val="Hyperlink"/>
          </w:rPr>
          <w:t>HTML 5 DOCTYPE</w:t>
        </w:r>
      </w:hyperlink>
      <w:r w:rsidR="00A04A00">
        <w:t xml:space="preserve"> </w:t>
      </w:r>
    </w:p>
    <w:p w14:paraId="0D790A37" w14:textId="1F4C4EF5" w:rsidR="001115A9" w:rsidRDefault="000A3C8A" w:rsidP="00A7361A">
      <w:pPr>
        <w:pStyle w:val="ListParagraph"/>
        <w:numPr>
          <w:ilvl w:val="0"/>
          <w:numId w:val="22"/>
        </w:numPr>
        <w:rPr>
          <w:lang w:bidi="en-US"/>
        </w:rPr>
      </w:pPr>
      <w:r>
        <w:rPr>
          <w:lang w:bidi="en-US"/>
        </w:rPr>
        <w:t xml:space="preserve">Do not use SYSTEM or PUBLIC </w:t>
      </w:r>
    </w:p>
    <w:p w14:paraId="5DEC371A" w14:textId="77777777" w:rsidR="001115A9" w:rsidRDefault="001115A9" w:rsidP="00A7361A">
      <w:pPr>
        <w:pStyle w:val="ListParagraph"/>
        <w:numPr>
          <w:ilvl w:val="0"/>
          <w:numId w:val="22"/>
        </w:numPr>
      </w:pPr>
      <w:r>
        <w:t>There is no ending or closing tag.</w:t>
      </w:r>
    </w:p>
    <w:p w14:paraId="48C58E2D" w14:textId="1939DB00" w:rsidR="001115A9" w:rsidRDefault="001115A9" w:rsidP="00A7361A">
      <w:pPr>
        <w:pStyle w:val="ListParagraph"/>
        <w:numPr>
          <w:ilvl w:val="0"/>
          <w:numId w:val="22"/>
        </w:numPr>
        <w:rPr>
          <w:lang w:bidi="en-US"/>
        </w:rPr>
      </w:pPr>
      <w:r>
        <w:rPr>
          <w:lang w:bidi="en-US"/>
        </w:rPr>
        <w:t>Use this code:</w:t>
      </w:r>
    </w:p>
    <w:p w14:paraId="4A0AC9B8" w14:textId="1F4A86AF" w:rsidR="001115A9" w:rsidRDefault="00733D80" w:rsidP="00733D80">
      <w:pPr>
        <w:pStyle w:val="ListParagraph"/>
        <w:ind w:left="1800"/>
        <w:rPr>
          <w:lang w:bidi="en-US"/>
        </w:rPr>
      </w:pPr>
      <w:r>
        <w:rPr>
          <w:b/>
        </w:rPr>
        <w:br/>
      </w:r>
      <w:r w:rsidR="001115A9" w:rsidRPr="006C1E4D">
        <w:rPr>
          <w:b/>
          <w:highlight w:val="yellow"/>
        </w:rPr>
        <w:t>&lt;!DOCTYPE HTML&gt;</w:t>
      </w:r>
      <w:r w:rsidR="001115A9">
        <w:rPr>
          <w:b/>
        </w:rPr>
        <w:t xml:space="preserve"> </w:t>
      </w:r>
      <w:r w:rsidR="001115A9">
        <w:rPr>
          <w:b/>
        </w:rPr>
        <w:br/>
      </w:r>
    </w:p>
    <w:p w14:paraId="2EC85486" w14:textId="75521102" w:rsidR="000A3C8A" w:rsidRDefault="001115A9" w:rsidP="00A7361A">
      <w:pPr>
        <w:pStyle w:val="ListParagraph"/>
        <w:numPr>
          <w:ilvl w:val="0"/>
          <w:numId w:val="23"/>
        </w:numPr>
        <w:rPr>
          <w:lang w:bidi="en-US"/>
        </w:rPr>
      </w:pPr>
      <w:r>
        <w:rPr>
          <w:lang w:bidi="en-US"/>
        </w:rPr>
        <w:t xml:space="preserve">An optional </w:t>
      </w:r>
      <w:r w:rsidR="000A3C8A">
        <w:rPr>
          <w:lang w:bidi="en-US"/>
        </w:rPr>
        <w:t>legacy support example below</w:t>
      </w:r>
    </w:p>
    <w:p w14:paraId="565F5E10" w14:textId="091DA206" w:rsidR="000A3C8A" w:rsidRPr="006C1E4D" w:rsidRDefault="00733D80" w:rsidP="00733D80">
      <w:pPr>
        <w:pStyle w:val="ListParagraph"/>
        <w:ind w:left="1800"/>
        <w:rPr>
          <w:b/>
          <w:lang w:bidi="en-US"/>
        </w:rPr>
      </w:pPr>
      <w:r w:rsidRPr="006C1E4D">
        <w:rPr>
          <w:b/>
          <w:lang w:bidi="en-US"/>
        </w:rPr>
        <w:br/>
      </w:r>
      <w:r w:rsidR="000A3C8A" w:rsidRPr="006C1E4D">
        <w:rPr>
          <w:b/>
          <w:lang w:bidi="en-US"/>
        </w:rPr>
        <w:t>&lt;!DOCTYPE html SYSTEM "about:legacy-compat"&gt;</w:t>
      </w:r>
    </w:p>
    <w:p w14:paraId="5B34E2F4" w14:textId="3DF41762" w:rsidR="001115A9" w:rsidRDefault="001115A9" w:rsidP="00733D80">
      <w:pPr>
        <w:pStyle w:val="Heading2"/>
      </w:pPr>
      <w:r>
        <w:t>Poly</w:t>
      </w:r>
      <w:r w:rsidR="00C42297">
        <w:t>g</w:t>
      </w:r>
      <w:r>
        <w:t>lot</w:t>
      </w:r>
    </w:p>
    <w:p w14:paraId="54AF9277" w14:textId="3B1FFDA7" w:rsidR="001115A9" w:rsidRDefault="001115A9" w:rsidP="00A7361A">
      <w:pPr>
        <w:pStyle w:val="ListParagraph"/>
        <w:numPr>
          <w:ilvl w:val="0"/>
          <w:numId w:val="24"/>
        </w:numPr>
        <w:rPr>
          <w:lang w:bidi="en-US"/>
        </w:rPr>
      </w:pPr>
      <w:r>
        <w:rPr>
          <w:lang w:bidi="en-US"/>
        </w:rPr>
        <w:t>Use this code:</w:t>
      </w:r>
    </w:p>
    <w:p w14:paraId="5C02FA10" w14:textId="77777777" w:rsidR="00733D80" w:rsidRDefault="00733D80" w:rsidP="00733D80">
      <w:pPr>
        <w:pStyle w:val="ListParagraph"/>
        <w:ind w:left="1800"/>
        <w:rPr>
          <w:b/>
        </w:rPr>
      </w:pPr>
    </w:p>
    <w:p w14:paraId="6E92C8CD" w14:textId="77777777" w:rsidR="001115A9" w:rsidRPr="006C1E4D" w:rsidRDefault="001115A9" w:rsidP="00733D80">
      <w:pPr>
        <w:pStyle w:val="ListParagraph"/>
        <w:ind w:left="1800"/>
        <w:rPr>
          <w:b/>
          <w:lang w:bidi="en-US"/>
        </w:rPr>
      </w:pPr>
      <w:r w:rsidRPr="006C1E4D">
        <w:rPr>
          <w:b/>
        </w:rPr>
        <w:t xml:space="preserve">&lt;!DOCTYPE HTML&gt; </w:t>
      </w:r>
      <w:r w:rsidRPr="006C1E4D">
        <w:rPr>
          <w:b/>
        </w:rPr>
        <w:br/>
      </w:r>
    </w:p>
    <w:p w14:paraId="4ACF4A68" w14:textId="37E3A665" w:rsidR="001115A9" w:rsidRDefault="00652A68">
      <w:pPr>
        <w:spacing w:after="0" w:line="240" w:lineRule="auto"/>
        <w:rPr>
          <w:rFonts w:asciiTheme="majorHAnsi" w:eastAsiaTheme="majorEastAsia" w:hAnsiTheme="majorHAnsi" w:cstheme="majorBidi"/>
          <w:bCs/>
          <w:color w:val="C0504D" w:themeColor="accent2"/>
          <w:sz w:val="28"/>
          <w:szCs w:val="28"/>
        </w:rPr>
      </w:pPr>
      <w:r>
        <w:t xml:space="preserve">TIP – A useful tip is to start looking at the source code of web pages. When you visit a web page, go to the View menu and locate the Source or View Source selection. You should review the HTML from other web sites to see what kinds of options are available and how other programmers created their web sites. </w:t>
      </w:r>
      <w:r w:rsidR="001115A9">
        <w:br w:type="page"/>
      </w:r>
    </w:p>
    <w:p w14:paraId="2EAD81CA" w14:textId="44B91F0C" w:rsidR="00A04A00" w:rsidRDefault="00A04A00" w:rsidP="00A04A00">
      <w:pPr>
        <w:pStyle w:val="Heading1"/>
      </w:pPr>
      <w:r>
        <w:t>HTML</w:t>
      </w:r>
      <w:r w:rsidR="00253212">
        <w:t xml:space="preserve"> </w:t>
      </w:r>
    </w:p>
    <w:p w14:paraId="69D8CF39" w14:textId="77777777" w:rsidR="00253212" w:rsidRPr="00253212" w:rsidRDefault="00253212" w:rsidP="00253212">
      <w:pPr>
        <w:rPr>
          <w:b/>
        </w:rPr>
      </w:pPr>
      <w:r w:rsidRPr="00253212">
        <w:rPr>
          <w:b/>
        </w:rPr>
        <w:t>Root Element</w:t>
      </w:r>
    </w:p>
    <w:p w14:paraId="44075F1E" w14:textId="3D92A8EE" w:rsidR="00253212" w:rsidRPr="00A04A00" w:rsidRDefault="00253212" w:rsidP="00A7361A">
      <w:pPr>
        <w:pStyle w:val="ListParagraph"/>
        <w:numPr>
          <w:ilvl w:val="0"/>
          <w:numId w:val="25"/>
        </w:numPr>
      </w:pPr>
      <w:r w:rsidRPr="00A04A00">
        <w:t xml:space="preserve">The entire document has </w:t>
      </w:r>
      <w:r w:rsidRPr="00A04A00">
        <w:rPr>
          <w:b/>
          <w:bCs/>
        </w:rPr>
        <w:t>1 root node</w:t>
      </w:r>
      <w:r w:rsidRPr="00A04A00">
        <w:t xml:space="preserve">, which is </w:t>
      </w:r>
      <w:r w:rsidRPr="00A04A00">
        <w:rPr>
          <w:b/>
          <w:bCs/>
        </w:rPr>
        <w:t>&lt;html&gt;</w:t>
      </w:r>
      <w:r w:rsidRPr="00A04A00">
        <w:t xml:space="preserve">. There can be only 1 root node in a document and everything has to be nested inside the pair of tags. </w:t>
      </w:r>
    </w:p>
    <w:p w14:paraId="5777E5C3" w14:textId="77777777" w:rsidR="00253212" w:rsidRDefault="00253212" w:rsidP="00A7361A">
      <w:pPr>
        <w:pStyle w:val="ListParagraph"/>
        <w:numPr>
          <w:ilvl w:val="0"/>
          <w:numId w:val="25"/>
        </w:numPr>
      </w:pPr>
      <w:r>
        <w:t xml:space="preserve">HTML and XHTML documents include HTML, HEAD, TITLE and BODY nodes. </w:t>
      </w:r>
    </w:p>
    <w:p w14:paraId="676D4B5B" w14:textId="4A35C139" w:rsidR="003F2867" w:rsidRDefault="009629D1" w:rsidP="003F2867">
      <w:pPr>
        <w:pStyle w:val="Heading2"/>
      </w:pPr>
      <w:r>
        <w:rPr>
          <w:noProof/>
        </w:rPr>
        <w:drawing>
          <wp:anchor distT="0" distB="0" distL="114300" distR="114300" simplePos="0" relativeHeight="251787264" behindDoc="0" locked="0" layoutInCell="1" allowOverlap="1" wp14:anchorId="489B3908" wp14:editId="1096335D">
            <wp:simplePos x="0" y="0"/>
            <wp:positionH relativeFrom="margin">
              <wp:posOffset>2857500</wp:posOffset>
            </wp:positionH>
            <wp:positionV relativeFrom="paragraph">
              <wp:posOffset>92710</wp:posOffset>
            </wp:positionV>
            <wp:extent cx="3314700" cy="1175385"/>
            <wp:effectExtent l="0" t="0" r="12700" b="0"/>
            <wp:wrapThrough wrapText="bothSides">
              <wp:wrapPolygon edited="0">
                <wp:start x="0" y="0"/>
                <wp:lineTo x="0" y="21005"/>
                <wp:lineTo x="21517" y="21005"/>
                <wp:lineTo x="21517" y="0"/>
                <wp:lineTo x="0" y="0"/>
              </wp:wrapPolygon>
            </wp:wrapThrough>
            <wp:docPr id="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14700" cy="117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3F2867">
        <w:t>HTML 4 and XHTML</w:t>
      </w:r>
    </w:p>
    <w:p w14:paraId="6932373E" w14:textId="337F75F4" w:rsidR="00E07C43" w:rsidRDefault="003F2867" w:rsidP="009629D1">
      <w:r>
        <w:t xml:space="preserve">HTML 4 and XHTML support properties such as </w:t>
      </w:r>
      <w:r w:rsidRPr="00E07C43">
        <w:rPr>
          <w:b/>
          <w:lang w:bidi="en-US"/>
        </w:rPr>
        <w:t>xml:lang</w:t>
      </w:r>
      <w:r w:rsidRPr="009B2F5D">
        <w:rPr>
          <w:lang w:bidi="en-US"/>
        </w:rPr>
        <w:t>="</w:t>
      </w:r>
      <w:r>
        <w:rPr>
          <w:lang w:bidi="en-US"/>
        </w:rPr>
        <w:t xml:space="preserve">en" as well as the </w:t>
      </w:r>
      <w:r w:rsidRPr="00E07C43">
        <w:rPr>
          <w:b/>
          <w:lang w:bidi="en-US"/>
        </w:rPr>
        <w:t>lang</w:t>
      </w:r>
      <w:r>
        <w:rPr>
          <w:lang w:bidi="en-US"/>
        </w:rPr>
        <w:t xml:space="preserve"> attribute. This is permitted in HTML 5 if needed. </w:t>
      </w:r>
    </w:p>
    <w:p w14:paraId="3EACBDF9" w14:textId="14F8A81E" w:rsidR="003F2867" w:rsidRPr="006C1E4D" w:rsidRDefault="009629D1" w:rsidP="00E07C43">
      <w:pPr>
        <w:pStyle w:val="ListParagraph"/>
        <w:ind w:left="1440"/>
        <w:rPr>
          <w:b/>
        </w:rPr>
      </w:pPr>
      <w:r w:rsidRPr="004E2C35">
        <w:rPr>
          <w:noProof/>
          <w:highlight w:val="yellow"/>
        </w:rPr>
        <mc:AlternateContent>
          <mc:Choice Requires="wps">
            <w:drawing>
              <wp:anchor distT="0" distB="0" distL="114300" distR="114300" simplePos="0" relativeHeight="251813888" behindDoc="0" locked="0" layoutInCell="1" allowOverlap="1" wp14:anchorId="5EBF440C" wp14:editId="225651C1">
                <wp:simplePos x="0" y="0"/>
                <wp:positionH relativeFrom="column">
                  <wp:posOffset>4000500</wp:posOffset>
                </wp:positionH>
                <wp:positionV relativeFrom="paragraph">
                  <wp:posOffset>189230</wp:posOffset>
                </wp:positionV>
                <wp:extent cx="2171700" cy="156210"/>
                <wp:effectExtent l="0" t="0" r="12700" b="0"/>
                <wp:wrapThrough wrapText="bothSides">
                  <wp:wrapPolygon edited="0">
                    <wp:start x="0" y="0"/>
                    <wp:lineTo x="0" y="17561"/>
                    <wp:lineTo x="21474" y="17561"/>
                    <wp:lineTo x="21474" y="0"/>
                    <wp:lineTo x="0" y="0"/>
                  </wp:wrapPolygon>
                </wp:wrapThrough>
                <wp:docPr id="658445" name="Text Box 658445"/>
                <wp:cNvGraphicFramePr/>
                <a:graphic xmlns:a="http://schemas.openxmlformats.org/drawingml/2006/main">
                  <a:graphicData uri="http://schemas.microsoft.com/office/word/2010/wordprocessingShape">
                    <wps:wsp>
                      <wps:cNvSpPr txBox="1"/>
                      <wps:spPr>
                        <a:xfrm>
                          <a:off x="0" y="0"/>
                          <a:ext cx="2171700" cy="156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64448D0" w14:textId="23365452" w:rsidR="00E31FBB" w:rsidRPr="00141011" w:rsidRDefault="00E31FBB" w:rsidP="003F1572">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27</w:t>
                            </w:r>
                            <w:r w:rsidR="00F82005">
                              <w:rPr>
                                <w:noProof/>
                              </w:rPr>
                              <w:fldChar w:fldCharType="end"/>
                            </w:r>
                            <w:r>
                              <w:t xml:space="preserve"> XHTML and XMLNS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445" o:spid="_x0000_s1037" type="#_x0000_t202" style="position:absolute;left:0;text-align:left;margin-left:315pt;margin-top:14.9pt;width:171pt;height:12.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" stroked="f">
                <v:textbox inset="0,0,0,0">
                  <w:txbxContent>
                    <w:p w14:paraId="564448D0" w14:textId="23365452" w:rsidR="00E31FBB" w:rsidRPr="00141011" w:rsidRDefault="00E31FBB" w:rsidP="003F1572">
                      <w:pPr>
                        <w:pStyle w:val="Caption"/>
                        <w:jc w:val="right"/>
                        <w:rPr>
                          <w:noProof/>
                          <w:color w:val="404040" w:themeColor="text1" w:themeTint="BF"/>
                          <w:sz w:val="20"/>
                        </w:rPr>
                      </w:pPr>
                      <w:r>
                        <w:t xml:space="preserve">Figure </w:t>
                      </w:r>
                      <w:fldSimple w:instr=" SEQ Figure \* ARABIC ">
                        <w:r>
                          <w:rPr>
                            <w:noProof/>
                          </w:rPr>
                          <w:t>27</w:t>
                        </w:r>
                      </w:fldSimple>
                      <w:r>
                        <w:t xml:space="preserve"> XHTML and XMLNS Attribute</w:t>
                      </w:r>
                    </w:p>
                  </w:txbxContent>
                </v:textbox>
                <w10:wrap type="through"/>
              </v:shape>
            </w:pict>
          </mc:Fallback>
        </mc:AlternateContent>
      </w:r>
      <w:r w:rsidR="003F2867" w:rsidRPr="004E2C35">
        <w:rPr>
          <w:highlight w:val="yellow"/>
        </w:rPr>
        <w:t>&lt;</w:t>
      </w:r>
      <w:r w:rsidR="003F2867" w:rsidRPr="004E2C35">
        <w:rPr>
          <w:b/>
          <w:highlight w:val="yellow"/>
        </w:rPr>
        <w:t>html xml:lang="en" &gt;</w:t>
      </w:r>
    </w:p>
    <w:p w14:paraId="0400DA45" w14:textId="77777777" w:rsidR="003F2867" w:rsidRDefault="003F2867" w:rsidP="00E07C43">
      <w:r w:rsidRPr="00E07C43">
        <w:rPr>
          <w:b/>
        </w:rPr>
        <w:t>Namespace</w:t>
      </w:r>
      <w:r>
        <w:t xml:space="preserve"> attributes</w:t>
      </w:r>
    </w:p>
    <w:p w14:paraId="2FC23041" w14:textId="113E1001" w:rsidR="003F2867" w:rsidRDefault="003F2867" w:rsidP="00A7361A">
      <w:pPr>
        <w:pStyle w:val="ListParagraph"/>
        <w:numPr>
          <w:ilvl w:val="0"/>
          <w:numId w:val="26"/>
        </w:numPr>
      </w:pPr>
      <w:r>
        <w:t>XHTML</w:t>
      </w:r>
      <w:r w:rsidRPr="00A04A00">
        <w:t xml:space="preserve"> must have the </w:t>
      </w:r>
      <w:r w:rsidRPr="00A04A00">
        <w:rPr>
          <w:b/>
          <w:bCs/>
        </w:rPr>
        <w:t>xmlns</w:t>
      </w:r>
      <w:r w:rsidRPr="00A04A00">
        <w:t xml:space="preserve"> attribute to identify the </w:t>
      </w:r>
      <w:r w:rsidRPr="00A27356">
        <w:rPr>
          <w:b/>
        </w:rPr>
        <w:t>xml</w:t>
      </w:r>
      <w:r>
        <w:t xml:space="preserve"> </w:t>
      </w:r>
      <w:r w:rsidRPr="00A04A00">
        <w:rPr>
          <w:b/>
          <w:bCs/>
        </w:rPr>
        <w:t>namespace</w:t>
      </w:r>
      <w:r w:rsidRPr="00A04A00">
        <w:t xml:space="preserve"> used for the document</w:t>
      </w:r>
    </w:p>
    <w:p w14:paraId="47C20761" w14:textId="3F0A6704" w:rsidR="003F2867" w:rsidRDefault="006C1E4D" w:rsidP="00A7361A">
      <w:pPr>
        <w:pStyle w:val="ListParagraph"/>
        <w:numPr>
          <w:ilvl w:val="0"/>
          <w:numId w:val="26"/>
        </w:numPr>
        <w:rPr>
          <w:lang w:bidi="en-US"/>
        </w:rPr>
      </w:pPr>
      <w:r>
        <w:rPr>
          <w:lang w:bidi="en-US"/>
        </w:rPr>
        <w:t xml:space="preserve">Don’t use other custom tags or namespaces. If you do, use CSS to change the display: none so they are not included. </w:t>
      </w:r>
      <w:r w:rsidR="003F2867">
        <w:rPr>
          <w:lang w:bidi="en-US"/>
        </w:rPr>
        <w:t xml:space="preserve">You can identify the language optionally in the html tag instead of in the meta tag. </w:t>
      </w:r>
    </w:p>
    <w:p w14:paraId="700C39B9" w14:textId="39DDCFDB" w:rsidR="003F2867" w:rsidRPr="006C1E4D" w:rsidRDefault="003F2867" w:rsidP="006C1E4D">
      <w:pPr>
        <w:ind w:left="1080"/>
        <w:rPr>
          <w:b/>
          <w:lang w:bidi="en-US"/>
        </w:rPr>
      </w:pPr>
      <w:r w:rsidRPr="006C1E4D">
        <w:rPr>
          <w:b/>
          <w:lang w:bidi="en-US"/>
        </w:rPr>
        <w:t xml:space="preserve">&lt;html xmlns="http://www.w3.org/1999/xhtml"  xml:lang="en"  </w:t>
      </w:r>
      <w:r w:rsidRPr="006C1E4D">
        <w:rPr>
          <w:b/>
        </w:rPr>
        <w:t xml:space="preserve">lang="en" </w:t>
      </w:r>
      <w:r w:rsidRPr="006C1E4D">
        <w:rPr>
          <w:b/>
          <w:lang w:bidi="en-US"/>
        </w:rPr>
        <w:t>&gt;</w:t>
      </w:r>
    </w:p>
    <w:p w14:paraId="65F16674" w14:textId="0159ECA5" w:rsidR="00E07C43" w:rsidRPr="009629D1" w:rsidRDefault="00E07C43" w:rsidP="00E07C43">
      <w:pPr>
        <w:rPr>
          <w:lang w:bidi="en-US"/>
        </w:rPr>
      </w:pPr>
      <w:r w:rsidRPr="00E07C43">
        <w:rPr>
          <w:b/>
          <w:lang w:bidi="en-US"/>
        </w:rPr>
        <w:t>Default Namespaces</w:t>
      </w:r>
      <w:r w:rsidR="009629D1">
        <w:rPr>
          <w:b/>
          <w:lang w:bidi="en-US"/>
        </w:rPr>
        <w:t xml:space="preserve"> – </w:t>
      </w:r>
      <w:r w:rsidR="009629D1" w:rsidRPr="009629D1">
        <w:rPr>
          <w:lang w:bidi="en-US"/>
        </w:rPr>
        <w:t>For information only. You’ll see these used in different kinds of web sites.</w:t>
      </w:r>
    </w:p>
    <w:p w14:paraId="046D2F59" w14:textId="06A77536" w:rsidR="00E07C43" w:rsidRPr="00E07C43" w:rsidRDefault="00E07C43" w:rsidP="00A7361A">
      <w:pPr>
        <w:pStyle w:val="ListParagraph"/>
        <w:numPr>
          <w:ilvl w:val="1"/>
          <w:numId w:val="26"/>
        </w:numPr>
        <w:rPr>
          <w:lang w:bidi="en-US"/>
        </w:rPr>
      </w:pPr>
      <w:r w:rsidRPr="00E07C43">
        <w:rPr>
          <w:lang w:bidi="en-US"/>
        </w:rPr>
        <w:t xml:space="preserve">The </w:t>
      </w:r>
      <w:r w:rsidRPr="00E07C43">
        <w:rPr>
          <w:b/>
          <w:iCs/>
          <w:lang w:bidi="en-US"/>
        </w:rPr>
        <w:t>HTML</w:t>
      </w:r>
      <w:r w:rsidRPr="00E07C43">
        <w:rPr>
          <w:iCs/>
          <w:lang w:bidi="en-US"/>
        </w:rPr>
        <w:t xml:space="preserve"> namespace</w:t>
      </w:r>
      <w:r w:rsidRPr="00E07C43">
        <w:rPr>
          <w:lang w:bidi="en-US"/>
        </w:rPr>
        <w:t xml:space="preserve"> is: </w:t>
      </w:r>
      <w:hyperlink r:id="rId86" w:history="1">
        <w:r w:rsidRPr="00D56F8F">
          <w:rPr>
            <w:rStyle w:val="Hyperlink"/>
            <w:lang w:bidi="en-US"/>
          </w:rPr>
          <w:t>http://www.w3.org/1999/xhtml</w:t>
        </w:r>
      </w:hyperlink>
      <w:r>
        <w:rPr>
          <w:lang w:bidi="en-US"/>
        </w:rPr>
        <w:t xml:space="preserve"> </w:t>
      </w:r>
    </w:p>
    <w:p w14:paraId="6BBE23B3" w14:textId="3636038F" w:rsidR="00E07C43" w:rsidRPr="00E07C43" w:rsidRDefault="00E07C43" w:rsidP="00A7361A">
      <w:pPr>
        <w:pStyle w:val="ListParagraph"/>
        <w:numPr>
          <w:ilvl w:val="1"/>
          <w:numId w:val="26"/>
        </w:numPr>
        <w:rPr>
          <w:lang w:bidi="en-US"/>
        </w:rPr>
      </w:pPr>
      <w:r w:rsidRPr="00E07C43">
        <w:rPr>
          <w:lang w:bidi="en-US"/>
        </w:rPr>
        <w:t xml:space="preserve">The </w:t>
      </w:r>
      <w:r w:rsidRPr="00E07C43">
        <w:rPr>
          <w:b/>
          <w:iCs/>
          <w:lang w:bidi="en-US"/>
        </w:rPr>
        <w:t>MathML</w:t>
      </w:r>
      <w:r w:rsidRPr="00E07C43">
        <w:rPr>
          <w:iCs/>
          <w:lang w:bidi="en-US"/>
        </w:rPr>
        <w:t xml:space="preserve"> namespace</w:t>
      </w:r>
      <w:r w:rsidRPr="00E07C43">
        <w:rPr>
          <w:lang w:bidi="en-US"/>
        </w:rPr>
        <w:t xml:space="preserve"> is: </w:t>
      </w:r>
      <w:hyperlink r:id="rId87" w:history="1">
        <w:r w:rsidRPr="00D56F8F">
          <w:rPr>
            <w:rStyle w:val="Hyperlink"/>
            <w:lang w:bidi="en-US"/>
          </w:rPr>
          <w:t>http://www.w3.org/1998/Math/MathML</w:t>
        </w:r>
      </w:hyperlink>
      <w:r>
        <w:rPr>
          <w:lang w:bidi="en-US"/>
        </w:rPr>
        <w:t xml:space="preserve"> </w:t>
      </w:r>
    </w:p>
    <w:p w14:paraId="786C76F8" w14:textId="3C215B6A" w:rsidR="00E07C43" w:rsidRPr="00E07C43" w:rsidRDefault="00E07C43" w:rsidP="00A7361A">
      <w:pPr>
        <w:pStyle w:val="ListParagraph"/>
        <w:numPr>
          <w:ilvl w:val="1"/>
          <w:numId w:val="26"/>
        </w:numPr>
        <w:rPr>
          <w:lang w:bidi="en-US"/>
        </w:rPr>
      </w:pPr>
      <w:r w:rsidRPr="00E07C43">
        <w:rPr>
          <w:lang w:bidi="en-US"/>
        </w:rPr>
        <w:t xml:space="preserve">The </w:t>
      </w:r>
      <w:r w:rsidRPr="00E07C43">
        <w:rPr>
          <w:b/>
          <w:iCs/>
          <w:lang w:bidi="en-US"/>
        </w:rPr>
        <w:t>SVG</w:t>
      </w:r>
      <w:r w:rsidRPr="00E07C43">
        <w:rPr>
          <w:iCs/>
          <w:lang w:bidi="en-US"/>
        </w:rPr>
        <w:t xml:space="preserve"> namespace</w:t>
      </w:r>
      <w:r w:rsidRPr="00E07C43">
        <w:rPr>
          <w:lang w:bidi="en-US"/>
        </w:rPr>
        <w:t xml:space="preserve"> is: </w:t>
      </w:r>
      <w:hyperlink r:id="rId88" w:history="1">
        <w:r w:rsidRPr="00D56F8F">
          <w:rPr>
            <w:rStyle w:val="Hyperlink"/>
            <w:lang w:bidi="en-US"/>
          </w:rPr>
          <w:t>http://www.w3.org/2000/svg</w:t>
        </w:r>
      </w:hyperlink>
      <w:r>
        <w:rPr>
          <w:lang w:bidi="en-US"/>
        </w:rPr>
        <w:t xml:space="preserve"> </w:t>
      </w:r>
    </w:p>
    <w:p w14:paraId="741D0C7D" w14:textId="105A7FB5" w:rsidR="00E07C43" w:rsidRPr="00E07C43" w:rsidRDefault="00E07C43" w:rsidP="00A7361A">
      <w:pPr>
        <w:pStyle w:val="ListParagraph"/>
        <w:numPr>
          <w:ilvl w:val="1"/>
          <w:numId w:val="26"/>
        </w:numPr>
        <w:rPr>
          <w:lang w:bidi="en-US"/>
        </w:rPr>
      </w:pPr>
      <w:r w:rsidRPr="00E07C43">
        <w:rPr>
          <w:lang w:bidi="en-US"/>
        </w:rPr>
        <w:t xml:space="preserve">The </w:t>
      </w:r>
      <w:r w:rsidRPr="00E07C43">
        <w:rPr>
          <w:b/>
          <w:iCs/>
          <w:lang w:bidi="en-US"/>
        </w:rPr>
        <w:t>XLink</w:t>
      </w:r>
      <w:r w:rsidRPr="00E07C43">
        <w:rPr>
          <w:iCs/>
          <w:lang w:bidi="en-US"/>
        </w:rPr>
        <w:t xml:space="preserve"> namespace</w:t>
      </w:r>
      <w:r w:rsidRPr="00E07C43">
        <w:rPr>
          <w:lang w:bidi="en-US"/>
        </w:rPr>
        <w:t xml:space="preserve"> is: </w:t>
      </w:r>
      <w:hyperlink r:id="rId89" w:history="1">
        <w:r w:rsidRPr="00D56F8F">
          <w:rPr>
            <w:rStyle w:val="Hyperlink"/>
            <w:lang w:bidi="en-US"/>
          </w:rPr>
          <w:t>http://www.w3.org/1999/xlink</w:t>
        </w:r>
      </w:hyperlink>
      <w:r>
        <w:rPr>
          <w:lang w:bidi="en-US"/>
        </w:rPr>
        <w:t xml:space="preserve"> </w:t>
      </w:r>
    </w:p>
    <w:p w14:paraId="1975161E" w14:textId="2FB3D8D7" w:rsidR="00E07C43" w:rsidRPr="00E07C43" w:rsidRDefault="00E07C43" w:rsidP="00A7361A">
      <w:pPr>
        <w:pStyle w:val="ListParagraph"/>
        <w:numPr>
          <w:ilvl w:val="1"/>
          <w:numId w:val="26"/>
        </w:numPr>
        <w:rPr>
          <w:lang w:bidi="en-US"/>
        </w:rPr>
      </w:pPr>
      <w:r w:rsidRPr="00E07C43">
        <w:rPr>
          <w:lang w:bidi="en-US"/>
        </w:rPr>
        <w:t xml:space="preserve">The </w:t>
      </w:r>
      <w:r w:rsidRPr="00E07C43">
        <w:rPr>
          <w:b/>
          <w:iCs/>
          <w:lang w:bidi="en-US"/>
        </w:rPr>
        <w:t>XML</w:t>
      </w:r>
      <w:r w:rsidRPr="00E07C43">
        <w:rPr>
          <w:iCs/>
          <w:lang w:bidi="en-US"/>
        </w:rPr>
        <w:t xml:space="preserve"> namespace</w:t>
      </w:r>
      <w:r w:rsidRPr="00E07C43">
        <w:rPr>
          <w:lang w:bidi="en-US"/>
        </w:rPr>
        <w:t xml:space="preserve"> is: </w:t>
      </w:r>
      <w:hyperlink r:id="rId90" w:history="1">
        <w:r w:rsidRPr="00D56F8F">
          <w:rPr>
            <w:rStyle w:val="Hyperlink"/>
            <w:lang w:bidi="en-US"/>
          </w:rPr>
          <w:t>http://www.w3.org/XML/1998/namespace</w:t>
        </w:r>
      </w:hyperlink>
      <w:r>
        <w:rPr>
          <w:lang w:bidi="en-US"/>
        </w:rPr>
        <w:t xml:space="preserve"> </w:t>
      </w:r>
    </w:p>
    <w:p w14:paraId="7E4D7D82" w14:textId="37A5927C" w:rsidR="00E07C43" w:rsidRDefault="00E07C43" w:rsidP="00A7361A">
      <w:pPr>
        <w:pStyle w:val="ListParagraph"/>
        <w:numPr>
          <w:ilvl w:val="1"/>
          <w:numId w:val="26"/>
        </w:numPr>
        <w:rPr>
          <w:lang w:bidi="en-US"/>
        </w:rPr>
      </w:pPr>
      <w:r w:rsidRPr="00E07C43">
        <w:rPr>
          <w:lang w:bidi="en-US"/>
        </w:rPr>
        <w:t xml:space="preserve">The </w:t>
      </w:r>
      <w:r w:rsidRPr="00E07C43">
        <w:rPr>
          <w:b/>
          <w:iCs/>
          <w:lang w:bidi="en-US"/>
        </w:rPr>
        <w:t>XMLNS</w:t>
      </w:r>
      <w:r w:rsidRPr="00E07C43">
        <w:rPr>
          <w:iCs/>
          <w:lang w:bidi="en-US"/>
        </w:rPr>
        <w:t xml:space="preserve"> namespace</w:t>
      </w:r>
      <w:r w:rsidRPr="00E07C43">
        <w:rPr>
          <w:lang w:bidi="en-US"/>
        </w:rPr>
        <w:t xml:space="preserve"> is: </w:t>
      </w:r>
      <w:hyperlink r:id="rId91" w:history="1">
        <w:r w:rsidRPr="00D56F8F">
          <w:rPr>
            <w:rStyle w:val="Hyperlink"/>
            <w:lang w:bidi="en-US"/>
          </w:rPr>
          <w:t>http://www.w3.org/2000/xmlns/</w:t>
        </w:r>
      </w:hyperlink>
      <w:r>
        <w:rPr>
          <w:lang w:bidi="en-US"/>
        </w:rPr>
        <w:t xml:space="preserve">  </w:t>
      </w:r>
    </w:p>
    <w:p w14:paraId="777843E0" w14:textId="0F073A23" w:rsidR="00253212" w:rsidRDefault="00253212" w:rsidP="00253212">
      <w:pPr>
        <w:pStyle w:val="Heading2"/>
      </w:pPr>
      <w:r>
        <w:t>HTML 5</w:t>
      </w:r>
    </w:p>
    <w:p w14:paraId="195CB49D" w14:textId="758A6A43" w:rsidR="00E07C43" w:rsidRDefault="00B13E64" w:rsidP="007E6DB5">
      <w:r w:rsidRPr="00E07C43">
        <w:rPr>
          <w:rFonts w:eastAsia="Times New Roman" w:cs="Times New Roman"/>
          <w:b/>
        </w:rPr>
        <w:t>Legacy Code</w:t>
      </w:r>
      <w:r w:rsidR="007E6DB5">
        <w:t xml:space="preserve"> - </w:t>
      </w:r>
      <w:r>
        <w:rPr>
          <w:lang w:bidi="en-US"/>
        </w:rPr>
        <w:t>To help transition, the attribute if incl</w:t>
      </w:r>
      <w:r w:rsidR="009629D1">
        <w:rPr>
          <w:lang w:bidi="en-US"/>
        </w:rPr>
        <w:t>uded has no effect on the page.</w:t>
      </w:r>
    </w:p>
    <w:p w14:paraId="46A78159" w14:textId="4F13C1B3" w:rsidR="00B13E64" w:rsidRPr="007E6DB5" w:rsidRDefault="009629D1" w:rsidP="00E07C43">
      <w:pPr>
        <w:pStyle w:val="ListParagraph"/>
        <w:rPr>
          <w:b/>
        </w:rPr>
      </w:pPr>
      <w:r w:rsidRPr="00D23ED1">
        <w:rPr>
          <w:b/>
          <w:highlight w:val="yellow"/>
          <w:lang w:bidi="en-US"/>
        </w:rPr>
        <w:t xml:space="preserve">&lt;html </w:t>
      </w:r>
      <w:r w:rsidR="00B13E64" w:rsidRPr="00D23ED1">
        <w:rPr>
          <w:b/>
          <w:highlight w:val="yellow"/>
          <w:lang w:bidi="en-US"/>
        </w:rPr>
        <w:t>xmlns="http://www.w3.org/1999/xhtml"</w:t>
      </w:r>
      <w:r w:rsidRPr="00D23ED1">
        <w:rPr>
          <w:b/>
          <w:highlight w:val="yellow"/>
          <w:lang w:bidi="en-US"/>
        </w:rPr>
        <w:t xml:space="preserve"> &gt;</w:t>
      </w:r>
    </w:p>
    <w:p w14:paraId="5856550E" w14:textId="77777777" w:rsidR="009629D1" w:rsidRDefault="003F2867" w:rsidP="00E07C43">
      <w:pPr>
        <w:rPr>
          <w:rFonts w:eastAsia="Times New Roman" w:cs="Times New Roman"/>
        </w:rPr>
      </w:pPr>
      <w:r w:rsidRPr="00E07C43">
        <w:rPr>
          <w:rFonts w:eastAsia="Times New Roman" w:cs="Times New Roman"/>
          <w:b/>
        </w:rPr>
        <w:t>Cache manifest</w:t>
      </w:r>
      <w:r w:rsidRPr="00E07C43">
        <w:rPr>
          <w:rFonts w:eastAsia="Times New Roman" w:cs="Times New Roman"/>
        </w:rPr>
        <w:t xml:space="preserve">  - </w:t>
      </w:r>
      <w:r w:rsidR="00434542" w:rsidRPr="00E07C43">
        <w:rPr>
          <w:rFonts w:eastAsia="Times New Roman" w:cs="Times New Roman"/>
        </w:rPr>
        <w:t xml:space="preserve">You can include the URL of the document's cache manifest; </w:t>
      </w:r>
      <w:r w:rsidR="009629D1" w:rsidRPr="00E07C43">
        <w:rPr>
          <w:rFonts w:eastAsia="Times New Roman" w:cs="Times New Roman"/>
        </w:rPr>
        <w:t>but mos</w:t>
      </w:r>
      <w:r w:rsidR="009629D1">
        <w:rPr>
          <w:rFonts w:eastAsia="Times New Roman" w:cs="Times New Roman"/>
        </w:rPr>
        <w:t>t beginners won’t need this</w:t>
      </w:r>
    </w:p>
    <w:p w14:paraId="6015DF4E" w14:textId="77777777" w:rsidR="009629D1" w:rsidRPr="009629D1" w:rsidRDefault="00434542" w:rsidP="00A7361A">
      <w:pPr>
        <w:pStyle w:val="ListParagraph"/>
        <w:numPr>
          <w:ilvl w:val="0"/>
          <w:numId w:val="27"/>
        </w:numPr>
        <w:rPr>
          <w:rFonts w:eastAsia="Times New Roman" w:cs="Times New Roman"/>
        </w:rPr>
      </w:pPr>
      <w:r w:rsidRPr="009629D1">
        <w:rPr>
          <w:rFonts w:eastAsia="Times New Roman" w:cs="Times New Roman"/>
        </w:rPr>
        <w:t xml:space="preserve">manifest = “url” </w:t>
      </w:r>
    </w:p>
    <w:p w14:paraId="460AE46C" w14:textId="42248C6D" w:rsidR="008B15D7" w:rsidRPr="009629D1" w:rsidRDefault="003F2867" w:rsidP="00E07C43">
      <w:pPr>
        <w:rPr>
          <w:rFonts w:eastAsia="Times New Roman" w:cs="Times New Roman"/>
        </w:rPr>
      </w:pPr>
      <w:r w:rsidRPr="00E07C43">
        <w:rPr>
          <w:rFonts w:eastAsia="Times New Roman" w:cs="Times New Roman"/>
          <w:b/>
        </w:rPr>
        <w:t>Default Language</w:t>
      </w:r>
      <w:r w:rsidRPr="00E07C43">
        <w:rPr>
          <w:rFonts w:eastAsia="Times New Roman" w:cs="Times New Roman"/>
        </w:rPr>
        <w:t xml:space="preserve"> - </w:t>
      </w:r>
      <w:r w:rsidR="00434542" w:rsidRPr="00E07C43">
        <w:rPr>
          <w:rFonts w:eastAsia="Times New Roman" w:cs="Times New Roman"/>
        </w:rPr>
        <w:t>You can optionally</w:t>
      </w:r>
      <w:r w:rsidRPr="00E07C43">
        <w:rPr>
          <w:rFonts w:eastAsia="Times New Roman" w:cs="Times New Roman"/>
        </w:rPr>
        <w:t xml:space="preserve"> identify the default language with the global attribute, lang</w:t>
      </w:r>
      <w:r w:rsidRPr="003F2867">
        <w:t>.</w:t>
      </w:r>
      <w:r>
        <w:t xml:space="preserve"> </w:t>
      </w:r>
    </w:p>
    <w:p w14:paraId="2F552FA5" w14:textId="0367B649" w:rsidR="008B15D7" w:rsidRDefault="008B15D7" w:rsidP="00A7361A">
      <w:pPr>
        <w:pStyle w:val="ListParagraph"/>
        <w:numPr>
          <w:ilvl w:val="1"/>
          <w:numId w:val="26"/>
        </w:numPr>
        <w:rPr>
          <w:lang w:bidi="en-US"/>
        </w:rPr>
      </w:pPr>
      <w:r>
        <w:rPr>
          <w:lang w:bidi="en-US"/>
        </w:rPr>
        <w:t>&lt;html&gt;</w:t>
      </w:r>
    </w:p>
    <w:p w14:paraId="5D9496CB" w14:textId="66D43954" w:rsidR="00434542" w:rsidRDefault="008B15D7" w:rsidP="00A7361A">
      <w:pPr>
        <w:pStyle w:val="ListParagraph"/>
        <w:numPr>
          <w:ilvl w:val="1"/>
          <w:numId w:val="26"/>
        </w:numPr>
      </w:pPr>
      <w:r w:rsidRPr="009B2F5D">
        <w:rPr>
          <w:lang w:bidi="en-US"/>
        </w:rPr>
        <w:t>&lt;html lang="</w:t>
      </w:r>
      <w:r>
        <w:rPr>
          <w:lang w:bidi="en-US"/>
        </w:rPr>
        <w:t>en</w:t>
      </w:r>
      <w:r w:rsidRPr="009B2F5D">
        <w:rPr>
          <w:lang w:bidi="en-US"/>
        </w:rPr>
        <w:t xml:space="preserve">" </w:t>
      </w:r>
      <w:r>
        <w:rPr>
          <w:lang w:bidi="en-US"/>
        </w:rPr>
        <w:t>&gt;</w:t>
      </w:r>
    </w:p>
    <w:p w14:paraId="3C4EC2E5" w14:textId="0FBA7DBC" w:rsidR="00B13E64" w:rsidRPr="00761607" w:rsidRDefault="00B13E64" w:rsidP="00B13E64">
      <w:pPr>
        <w:pStyle w:val="Heading2"/>
        <w:rPr>
          <w:rStyle w:val="Heading1Char"/>
        </w:rPr>
      </w:pPr>
      <w:r>
        <w:t>Polyglot</w:t>
      </w:r>
      <w:r w:rsidR="00761607">
        <w:t xml:space="preserve"> – </w:t>
      </w:r>
      <w:r w:rsidR="00761607" w:rsidRPr="00761607">
        <w:rPr>
          <w:rStyle w:val="Heading1Char"/>
          <w:highlight w:val="yellow"/>
        </w:rPr>
        <w:t>TRY IT</w:t>
      </w:r>
    </w:p>
    <w:p w14:paraId="34221356" w14:textId="6E90E6E9" w:rsidR="00B13E64" w:rsidRDefault="00B13E64">
      <w:pPr>
        <w:spacing w:after="0" w:line="240" w:lineRule="auto"/>
      </w:pPr>
      <w:r>
        <w:t>So here are the current choices of what your</w:t>
      </w:r>
      <w:r w:rsidR="004C1733">
        <w:t xml:space="preserve"> web page code starts out with the code below. </w:t>
      </w:r>
    </w:p>
    <w:p w14:paraId="08ADDBBD" w14:textId="4A0C4E2D" w:rsidR="004C1733" w:rsidRDefault="009629D1">
      <w:pPr>
        <w:spacing w:after="0" w:line="240" w:lineRule="auto"/>
        <w:rPr>
          <w:highlight w:val="yellow"/>
        </w:rPr>
      </w:pPr>
      <w:r>
        <w:rPr>
          <w:noProof/>
        </w:rPr>
        <mc:AlternateContent>
          <mc:Choice Requires="wps">
            <w:drawing>
              <wp:anchor distT="0" distB="0" distL="114300" distR="114300" simplePos="0" relativeHeight="251815936" behindDoc="0" locked="0" layoutInCell="1" allowOverlap="1" wp14:anchorId="466514CF" wp14:editId="551FF681">
                <wp:simplePos x="0" y="0"/>
                <wp:positionH relativeFrom="column">
                  <wp:posOffset>4114800</wp:posOffset>
                </wp:positionH>
                <wp:positionV relativeFrom="paragraph">
                  <wp:posOffset>96520</wp:posOffset>
                </wp:positionV>
                <wp:extent cx="1828800" cy="228600"/>
                <wp:effectExtent l="0" t="0" r="0" b="0"/>
                <wp:wrapSquare wrapText="bothSides"/>
                <wp:docPr id="658446" name="Text Box 658446"/>
                <wp:cNvGraphicFramePr/>
                <a:graphic xmlns:a="http://schemas.openxmlformats.org/drawingml/2006/main">
                  <a:graphicData uri="http://schemas.microsoft.com/office/word/2010/wordprocessingShape">
                    <wps:wsp>
                      <wps:cNvSpPr txBox="1"/>
                      <wps:spPr>
                        <a:xfrm>
                          <a:off x="0" y="0"/>
                          <a:ext cx="18288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8818D0" w14:textId="4DEEE200" w:rsidR="00E31FBB" w:rsidRPr="00C84793" w:rsidRDefault="00E31FBB" w:rsidP="004C1733">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28</w:t>
                            </w:r>
                            <w:r w:rsidR="00F82005">
                              <w:rPr>
                                <w:noProof/>
                              </w:rPr>
                              <w:fldChar w:fldCharType="end"/>
                            </w:r>
                            <w:r>
                              <w:t xml:space="preserve"> Starting Your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446" o:spid="_x0000_s1038" type="#_x0000_t202" style="position:absolute;margin-left:324pt;margin-top:7.6pt;width:2in;height:1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" stroked="f">
                <v:textbox inset="0,0,0,0">
                  <w:txbxContent>
                    <w:p w14:paraId="328818D0" w14:textId="4DEEE200" w:rsidR="00E31FBB" w:rsidRPr="00C84793" w:rsidRDefault="00E31FBB" w:rsidP="004C1733">
                      <w:pPr>
                        <w:pStyle w:val="Caption"/>
                        <w:jc w:val="right"/>
                        <w:rPr>
                          <w:noProof/>
                          <w:color w:val="404040" w:themeColor="text1" w:themeTint="BF"/>
                          <w:sz w:val="20"/>
                        </w:rPr>
                      </w:pPr>
                      <w:r>
                        <w:t xml:space="preserve">Figure </w:t>
                      </w:r>
                      <w:fldSimple w:instr=" SEQ Figure \* ARABIC ">
                        <w:r>
                          <w:rPr>
                            <w:noProof/>
                          </w:rPr>
                          <w:t>28</w:t>
                        </w:r>
                      </w:fldSimple>
                      <w:r>
                        <w:t xml:space="preserve"> Starting Your Web Page</w:t>
                      </w:r>
                    </w:p>
                  </w:txbxContent>
                </v:textbox>
                <w10:wrap type="square"/>
              </v:shape>
            </w:pict>
          </mc:Fallback>
        </mc:AlternateContent>
      </w:r>
    </w:p>
    <w:p w14:paraId="042DDD56" w14:textId="10D3966A" w:rsidR="004C1733" w:rsidRDefault="004C1733" w:rsidP="004C1733">
      <w:pPr>
        <w:spacing w:after="0" w:line="240" w:lineRule="auto"/>
        <w:jc w:val="center"/>
      </w:pPr>
      <w:r w:rsidRPr="004C1733">
        <w:rPr>
          <w:highlight w:val="yellow"/>
        </w:rPr>
        <w:t>Type this in Notepad:</w:t>
      </w:r>
    </w:p>
    <w:p w14:paraId="04F57CB5" w14:textId="4134248A" w:rsidR="00B13E64" w:rsidRDefault="009629D1">
      <w:pPr>
        <w:spacing w:after="0" w:line="240" w:lineRule="auto"/>
      </w:pPr>
      <w:r>
        <w:rPr>
          <w:noProof/>
        </w:rPr>
        <mc:AlternateContent>
          <mc:Choice Requires="wps">
            <w:drawing>
              <wp:anchor distT="0" distB="0" distL="114300" distR="114300" simplePos="0" relativeHeight="251789312" behindDoc="0" locked="0" layoutInCell="1" allowOverlap="1" wp14:anchorId="23FD8804" wp14:editId="086A9F1F">
                <wp:simplePos x="0" y="0"/>
                <wp:positionH relativeFrom="column">
                  <wp:posOffset>114300</wp:posOffset>
                </wp:positionH>
                <wp:positionV relativeFrom="paragraph">
                  <wp:posOffset>142240</wp:posOffset>
                </wp:positionV>
                <wp:extent cx="4800600" cy="571500"/>
                <wp:effectExtent l="127000" t="76200" r="101600" b="165100"/>
                <wp:wrapSquare wrapText="bothSides"/>
                <wp:docPr id="95" name="Text Box 95"/>
                <wp:cNvGraphicFramePr/>
                <a:graphic xmlns:a="http://schemas.openxmlformats.org/drawingml/2006/main">
                  <a:graphicData uri="http://schemas.microsoft.com/office/word/2010/wordprocessingShape">
                    <wps:wsp>
                      <wps:cNvSpPr txBox="1"/>
                      <wps:spPr>
                        <a:xfrm>
                          <a:off x="0" y="0"/>
                          <a:ext cx="4800600" cy="571500"/>
                        </a:xfrm>
                        <a:prstGeom prst="rect">
                          <a:avLst/>
                        </a:prstGeom>
                        <a:blipFill rotWithShape="1">
                          <a:blip r:embed="rId9">
                            <a:alphaModFix amt="93000"/>
                          </a:blip>
                          <a:tile tx="0" ty="0" sx="100000" sy="100000" flip="none" algn="tl"/>
                        </a:blipFill>
                        <a:ln w="12700" cap="rnd" cmpd="sng">
                          <a:solidFill>
                            <a:schemeClr val="bg2">
                              <a:lumMod val="50000"/>
                              <a:alpha val="78000"/>
                            </a:schemeClr>
                          </a:solidFill>
                          <a:round/>
                        </a:ln>
                        <a:effectLst>
                          <a:outerShdw blurRad="50800" dist="38100" dir="8100000" algn="tr" rotWithShape="0">
                            <a:prstClr val="black">
                              <a:alpha val="40000"/>
                            </a:prstClr>
                          </a:outerShdw>
                        </a:effectLst>
                        <a:extLst>
                          <a:ext uri="{C572A759-6A51-4108-AA02-DFA0A04FC94B}">
                            <ma14:wrappingTextBoxFlag xmlns:ma14="http://schemas.microsoft.com/office/mac/drawingml/2011/main"/>
                          </a:ext>
                        </a:extLst>
                      </wps:spPr>
                      <wps:style>
                        <a:lnRef idx="0">
                          <a:schemeClr val="accent3"/>
                        </a:lnRef>
                        <a:fillRef idx="3">
                          <a:schemeClr val="accent3"/>
                        </a:fillRef>
                        <a:effectRef idx="3">
                          <a:schemeClr val="accent3"/>
                        </a:effectRef>
                        <a:fontRef idx="minor">
                          <a:schemeClr val="lt1"/>
                        </a:fontRef>
                      </wps:style>
                      <wps:txbx>
                        <w:txbxContent>
                          <w:p w14:paraId="0EE56E0E" w14:textId="77777777" w:rsidR="00E31FBB" w:rsidRDefault="00E31FBB" w:rsidP="00DA4EC5">
                            <w:pPr>
                              <w:spacing w:after="0" w:line="240" w:lineRule="auto"/>
                              <w:rPr>
                                <w:rFonts w:ascii="Courier New" w:hAnsi="Courier New" w:cs="Courier New"/>
                                <w:szCs w:val="20"/>
                              </w:rPr>
                            </w:pPr>
                            <w:r w:rsidRPr="0089025E">
                              <w:rPr>
                                <w:rFonts w:ascii="Courier New" w:hAnsi="Courier New" w:cs="Courier New"/>
                                <w:szCs w:val="20"/>
                              </w:rPr>
                              <w:t>&lt;!DOCTYPE html&gt;</w:t>
                            </w:r>
                            <w:r>
                              <w:rPr>
                                <w:rFonts w:ascii="Courier New" w:hAnsi="Courier New" w:cs="Courier New"/>
                                <w:szCs w:val="20"/>
                              </w:rPr>
                              <w:br/>
                            </w:r>
                          </w:p>
                          <w:p w14:paraId="12BBCA48" w14:textId="77777777" w:rsidR="00E31FBB" w:rsidRPr="003327D7" w:rsidRDefault="00E31FBB" w:rsidP="00DA4EC5">
                            <w:pPr>
                              <w:spacing w:after="0" w:line="240" w:lineRule="auto"/>
                              <w:rPr>
                                <w:rStyle w:val="HTMLCode"/>
                              </w:rPr>
                            </w:pPr>
                            <w:r w:rsidRPr="003327D7">
                              <w:rPr>
                                <w:rStyle w:val="HTMLCode"/>
                              </w:rPr>
                              <w:t>&lt;html xmlns = "http://www.w3.org/1999/xhtml"</w:t>
                            </w:r>
                            <w:r>
                              <w:rPr>
                                <w:rStyle w:val="HTMLCode"/>
                              </w:rPr>
                              <w:t xml:space="preserve"> lang=</w:t>
                            </w:r>
                            <w:r w:rsidRPr="003327D7">
                              <w:rPr>
                                <w:rStyle w:val="HTMLCode"/>
                              </w:rPr>
                              <w:t>"</w:t>
                            </w:r>
                            <w:r>
                              <w:rPr>
                                <w:rStyle w:val="HTMLCode"/>
                              </w:rPr>
                              <w:t>en</w:t>
                            </w:r>
                            <w:r w:rsidRPr="003327D7">
                              <w:rPr>
                                <w:rStyle w:val="HTMLCode"/>
                              </w:rPr>
                              <w:t>"&gt;</w:t>
                            </w:r>
                          </w:p>
                          <w:p w14:paraId="542BAD70" w14:textId="77777777" w:rsidR="00E31FBB" w:rsidRDefault="00E31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5" o:spid="_x0000_s1039" type="#_x0000_t202" style="position:absolute;margin-left:9pt;margin-top:11.2pt;width:378pt;height: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" strokecolor="#938953 [1614]" strokeweight="1pt">
                <v:fill r:id="rId92" o:title="" opacity="60948f" rotate="t" type="tile"/>
                <v:stroke opacity="51143f" joinstyle="round" endcap="round"/>
                <v:shadow on="t" opacity="26214f" mv:blur="50800f" origin=".5,-.5" offset="-26941emu,26941emu"/>
                <v:textbox>
                  <w:txbxContent>
                    <w:p w14:paraId="0EE56E0E" w14:textId="77777777" w:rsidR="00E31FBB" w:rsidRDefault="00E31FBB" w:rsidP="00DA4EC5">
                      <w:pPr>
                        <w:spacing w:after="0" w:line="240" w:lineRule="auto"/>
                        <w:rPr>
                          <w:rFonts w:ascii="Courier New" w:hAnsi="Courier New" w:cs="Courier New"/>
                          <w:szCs w:val="20"/>
                        </w:rPr>
                      </w:pPr>
                      <w:r w:rsidRPr="0089025E">
                        <w:rPr>
                          <w:rFonts w:ascii="Courier New" w:hAnsi="Courier New" w:cs="Courier New"/>
                          <w:szCs w:val="20"/>
                        </w:rPr>
                        <w:t>&lt;</w:t>
                      </w:r>
                      <w:proofErr w:type="gramStart"/>
                      <w:r w:rsidRPr="0089025E">
                        <w:rPr>
                          <w:rFonts w:ascii="Courier New" w:hAnsi="Courier New" w:cs="Courier New"/>
                          <w:szCs w:val="20"/>
                        </w:rPr>
                        <w:t>!DOCTYPE</w:t>
                      </w:r>
                      <w:proofErr w:type="gramEnd"/>
                      <w:r w:rsidRPr="0089025E">
                        <w:rPr>
                          <w:rFonts w:ascii="Courier New" w:hAnsi="Courier New" w:cs="Courier New"/>
                          <w:szCs w:val="20"/>
                        </w:rPr>
                        <w:t xml:space="preserve"> html&gt;</w:t>
                      </w:r>
                      <w:r>
                        <w:rPr>
                          <w:rFonts w:ascii="Courier New" w:hAnsi="Courier New" w:cs="Courier New"/>
                          <w:szCs w:val="20"/>
                        </w:rPr>
                        <w:br/>
                      </w:r>
                    </w:p>
                    <w:p w14:paraId="12BBCA48" w14:textId="77777777" w:rsidR="00E31FBB" w:rsidRPr="003327D7" w:rsidRDefault="00E31FBB" w:rsidP="00DA4EC5">
                      <w:pPr>
                        <w:spacing w:after="0" w:line="240" w:lineRule="auto"/>
                        <w:rPr>
                          <w:rStyle w:val="HTMLCode"/>
                        </w:rPr>
                      </w:pPr>
                      <w:r w:rsidRPr="003327D7">
                        <w:rPr>
                          <w:rStyle w:val="HTMLCode"/>
                        </w:rPr>
                        <w:t>&lt;</w:t>
                      </w:r>
                      <w:proofErr w:type="gramStart"/>
                      <w:r w:rsidRPr="003327D7">
                        <w:rPr>
                          <w:rStyle w:val="HTMLCode"/>
                        </w:rPr>
                        <w:t>html</w:t>
                      </w:r>
                      <w:proofErr w:type="gramEnd"/>
                      <w:r w:rsidRPr="003327D7">
                        <w:rPr>
                          <w:rStyle w:val="HTMLCode"/>
                        </w:rPr>
                        <w:t xml:space="preserve"> </w:t>
                      </w:r>
                      <w:proofErr w:type="spellStart"/>
                      <w:r w:rsidRPr="003327D7">
                        <w:rPr>
                          <w:rStyle w:val="HTMLCode"/>
                        </w:rPr>
                        <w:t>xmlns</w:t>
                      </w:r>
                      <w:proofErr w:type="spellEnd"/>
                      <w:r w:rsidRPr="003327D7">
                        <w:rPr>
                          <w:rStyle w:val="HTMLCode"/>
                        </w:rPr>
                        <w:t xml:space="preserve"> = "http://www.w3.org/1999/xhtml"</w:t>
                      </w:r>
                      <w:r>
                        <w:rPr>
                          <w:rStyle w:val="HTMLCode"/>
                        </w:rPr>
                        <w:t xml:space="preserve"> </w:t>
                      </w:r>
                      <w:proofErr w:type="spellStart"/>
                      <w:r>
                        <w:rPr>
                          <w:rStyle w:val="HTMLCode"/>
                        </w:rPr>
                        <w:t>lang</w:t>
                      </w:r>
                      <w:proofErr w:type="spellEnd"/>
                      <w:r>
                        <w:rPr>
                          <w:rStyle w:val="HTMLCode"/>
                        </w:rPr>
                        <w:t>=</w:t>
                      </w:r>
                      <w:r w:rsidRPr="003327D7">
                        <w:rPr>
                          <w:rStyle w:val="HTMLCode"/>
                        </w:rPr>
                        <w:t>"</w:t>
                      </w:r>
                      <w:r>
                        <w:rPr>
                          <w:rStyle w:val="HTMLCode"/>
                        </w:rPr>
                        <w:t>en</w:t>
                      </w:r>
                      <w:r w:rsidRPr="003327D7">
                        <w:rPr>
                          <w:rStyle w:val="HTMLCode"/>
                        </w:rPr>
                        <w:t>"&gt;</w:t>
                      </w:r>
                    </w:p>
                    <w:p w14:paraId="542BAD70" w14:textId="77777777" w:rsidR="00E31FBB" w:rsidRDefault="00E31FBB"/>
                  </w:txbxContent>
                </v:textbox>
                <w10:wrap type="square"/>
              </v:shape>
            </w:pict>
          </mc:Fallback>
        </mc:AlternateContent>
      </w:r>
    </w:p>
    <w:p w14:paraId="17127C67" w14:textId="5D272144" w:rsidR="00E07C43" w:rsidRDefault="00E07C43">
      <w:pPr>
        <w:spacing w:after="0" w:line="240" w:lineRule="auto"/>
      </w:pPr>
    </w:p>
    <w:p w14:paraId="585F74CE" w14:textId="77777777" w:rsidR="009629D1" w:rsidRDefault="009629D1">
      <w:pPr>
        <w:spacing w:after="0" w:line="240" w:lineRule="auto"/>
      </w:pPr>
    </w:p>
    <w:p w14:paraId="559D28DB" w14:textId="5B89A1AD" w:rsidR="00E07C43" w:rsidRDefault="00E07C43">
      <w:pPr>
        <w:spacing w:after="0" w:line="240" w:lineRule="auto"/>
      </w:pPr>
    </w:p>
    <w:p w14:paraId="46408AC1" w14:textId="77777777" w:rsidR="009629D1" w:rsidRDefault="009629D1">
      <w:pPr>
        <w:spacing w:after="0" w:line="240" w:lineRule="auto"/>
      </w:pPr>
    </w:p>
    <w:p w14:paraId="3517EA6D" w14:textId="77777777" w:rsidR="009629D1" w:rsidRDefault="009629D1">
      <w:pPr>
        <w:spacing w:after="0" w:line="240" w:lineRule="auto"/>
      </w:pPr>
    </w:p>
    <w:p w14:paraId="6759BC21" w14:textId="5E8362AA" w:rsidR="001115A9" w:rsidRDefault="001115A9" w:rsidP="008B4E7A">
      <w:pPr>
        <w:pStyle w:val="Heading1"/>
      </w:pPr>
      <w:r>
        <w:t>Comments</w:t>
      </w:r>
    </w:p>
    <w:p w14:paraId="6E025233" w14:textId="560C1F1F" w:rsidR="00B13E64" w:rsidRDefault="00B13E64" w:rsidP="00B13E64">
      <w:r w:rsidRPr="000348BC">
        <w:t xml:space="preserve">Comments can be inserted anywhere in the page, but do this after the HTML tag and not after the closing HTML </w:t>
      </w:r>
      <w:r>
        <w:t>tag and can be used on one line or across multiple lines.</w:t>
      </w:r>
      <w:r w:rsidR="006D764F">
        <w:t xml:space="preserve"> Firefox is more rigid with requiring the correct syntax.</w:t>
      </w:r>
    </w:p>
    <w:p w14:paraId="679EE312" w14:textId="77777777" w:rsidR="00B13E64" w:rsidRDefault="00B13E64" w:rsidP="008B4E7A">
      <w:pPr>
        <w:pStyle w:val="Heading2"/>
      </w:pPr>
      <w:r>
        <w:t>XHTML</w:t>
      </w:r>
    </w:p>
    <w:p w14:paraId="51EF6F81" w14:textId="77777777" w:rsidR="00B13E64" w:rsidRDefault="00B13E64" w:rsidP="00A7361A">
      <w:pPr>
        <w:pStyle w:val="ListParagraph"/>
        <w:numPr>
          <w:ilvl w:val="0"/>
          <w:numId w:val="28"/>
        </w:numPr>
      </w:pPr>
      <w:r w:rsidRPr="0049412B">
        <w:t>"&lt;!--" and must be ended by "--&gt;</w:t>
      </w:r>
      <w:r>
        <w:t xml:space="preserve">" </w:t>
      </w:r>
    </w:p>
    <w:p w14:paraId="21F55913" w14:textId="13DDF14D" w:rsidR="00B13E64" w:rsidRDefault="00B13E64" w:rsidP="00A7361A">
      <w:pPr>
        <w:pStyle w:val="ListParagraph"/>
        <w:numPr>
          <w:ilvl w:val="0"/>
          <w:numId w:val="28"/>
        </w:numPr>
      </w:pPr>
      <w:r>
        <w:rPr>
          <w:lang w:bidi="en-US"/>
        </w:rPr>
        <w:t>For XML c</w:t>
      </w:r>
      <w:r w:rsidRPr="0049412B">
        <w:rPr>
          <w:lang w:bidi="en-US"/>
        </w:rPr>
        <w:t>ontent of comments must not contain two consecutive</w:t>
      </w:r>
      <w:r>
        <w:rPr>
          <w:lang w:bidi="en-US"/>
        </w:rPr>
        <w:t xml:space="preserve"> hyphens, or</w:t>
      </w:r>
      <w:r w:rsidRPr="0049412B">
        <w:rPr>
          <w:lang w:bidi="en-US"/>
        </w:rPr>
        <w:t xml:space="preserve"> U+002D HYPHEN-MINUS (-)</w:t>
      </w:r>
    </w:p>
    <w:p w14:paraId="7EFD4BDA" w14:textId="2978D12E" w:rsidR="008B4E7A" w:rsidRDefault="00B13E64" w:rsidP="00A7361A">
      <w:pPr>
        <w:pStyle w:val="ListParagraph"/>
        <w:numPr>
          <w:ilvl w:val="0"/>
          <w:numId w:val="29"/>
        </w:numPr>
      </w:pPr>
      <w:r>
        <w:t xml:space="preserve">Technically just include the space for browser support. </w:t>
      </w:r>
    </w:p>
    <w:p w14:paraId="1AD77033" w14:textId="77777777" w:rsidR="00B13E64" w:rsidRPr="00D23ED1" w:rsidRDefault="00B13E64" w:rsidP="000D0A6E">
      <w:pPr>
        <w:pStyle w:val="ListParagraph"/>
        <w:ind w:left="1440"/>
        <w:rPr>
          <w:b/>
          <w:highlight w:val="yellow"/>
        </w:rPr>
      </w:pPr>
      <w:r w:rsidRPr="00D23ED1">
        <w:rPr>
          <w:b/>
          <w:highlight w:val="yellow"/>
        </w:rPr>
        <w:t xml:space="preserve">&lt;! - -  Comments go here.   - - &gt; </w:t>
      </w:r>
    </w:p>
    <w:p w14:paraId="37D33432" w14:textId="654B858D" w:rsidR="00B13E64" w:rsidRPr="000D0A6E" w:rsidRDefault="00B13E64" w:rsidP="000D0A6E">
      <w:pPr>
        <w:pStyle w:val="ListParagraph"/>
        <w:ind w:left="1440"/>
        <w:rPr>
          <w:b/>
          <w:highlight w:val="yellow"/>
        </w:rPr>
      </w:pPr>
      <w:r w:rsidRPr="000D0A6E">
        <w:rPr>
          <w:b/>
          <w:highlight w:val="yellow"/>
        </w:rPr>
        <w:t xml:space="preserve">&lt;! - -        ------------------------- HEADER -------------------------  </w:t>
      </w:r>
      <w:r w:rsidR="008B4E7A" w:rsidRPr="000D0A6E">
        <w:rPr>
          <w:b/>
          <w:highlight w:val="yellow"/>
        </w:rPr>
        <w:t xml:space="preserve"> </w:t>
      </w:r>
      <w:r w:rsidRPr="000D0A6E">
        <w:rPr>
          <w:b/>
          <w:highlight w:val="yellow"/>
        </w:rPr>
        <w:t xml:space="preserve"> - - &gt; </w:t>
      </w:r>
    </w:p>
    <w:p w14:paraId="0CA0B032" w14:textId="77777777" w:rsidR="008B4E7A" w:rsidRPr="00D23ED1" w:rsidRDefault="008B4E7A" w:rsidP="000D0A6E">
      <w:pPr>
        <w:pStyle w:val="ListParagraph"/>
        <w:ind w:left="1440"/>
        <w:rPr>
          <w:b/>
        </w:rPr>
      </w:pPr>
      <w:r w:rsidRPr="000D0A6E">
        <w:rPr>
          <w:b/>
          <w:highlight w:val="yellow"/>
        </w:rPr>
        <w:t>&lt;!-- Last Modified: 9/9/2011 --&gt;</w:t>
      </w:r>
    </w:p>
    <w:p w14:paraId="2C3C29F1" w14:textId="77777777" w:rsidR="001115A9" w:rsidRDefault="001115A9" w:rsidP="00A7361A">
      <w:pPr>
        <w:pStyle w:val="ListParagraph"/>
        <w:numPr>
          <w:ilvl w:val="0"/>
          <w:numId w:val="29"/>
        </w:numPr>
      </w:pPr>
      <w:r w:rsidRPr="008F576F">
        <w:rPr>
          <w:b/>
        </w:rPr>
        <w:t>White space</w:t>
      </w:r>
      <w:r w:rsidRPr="000348BC">
        <w:t xml:space="preserve"> does not make a difference in code view. </w:t>
      </w:r>
    </w:p>
    <w:p w14:paraId="1B21DC3E" w14:textId="77777777" w:rsidR="001115A9" w:rsidRDefault="001115A9" w:rsidP="00A7361A">
      <w:pPr>
        <w:pStyle w:val="ListParagraph"/>
        <w:numPr>
          <w:ilvl w:val="1"/>
          <w:numId w:val="29"/>
        </w:numPr>
      </w:pPr>
      <w:r w:rsidRPr="000348BC">
        <w:t xml:space="preserve">So you have to use </w:t>
      </w:r>
      <w:r w:rsidRPr="008F576F">
        <w:rPr>
          <w:b/>
        </w:rPr>
        <w:t>&amp;nbsp;</w:t>
      </w:r>
      <w:r w:rsidRPr="000348BC">
        <w:t xml:space="preserve"> puts in a blank space</w:t>
      </w:r>
      <w:r>
        <w:t xml:space="preserve"> if you want more than one blank space. </w:t>
      </w:r>
    </w:p>
    <w:p w14:paraId="5FA50D4A" w14:textId="50B9F146" w:rsidR="008B4E7A" w:rsidRDefault="008B4E7A" w:rsidP="008B4E7A">
      <w:pPr>
        <w:pStyle w:val="Heading2"/>
        <w:rPr>
          <w:lang w:bidi="en-US"/>
        </w:rPr>
      </w:pPr>
      <w:r>
        <w:rPr>
          <w:lang w:bidi="en-US"/>
        </w:rPr>
        <w:t>HTML 5</w:t>
      </w:r>
    </w:p>
    <w:p w14:paraId="2E2B4433" w14:textId="795CD542" w:rsidR="008B4E7A" w:rsidRDefault="008B4E7A" w:rsidP="00A7361A">
      <w:pPr>
        <w:pStyle w:val="ListParagraph"/>
        <w:numPr>
          <w:ilvl w:val="0"/>
          <w:numId w:val="29"/>
        </w:numPr>
        <w:rPr>
          <w:lang w:bidi="en-US"/>
        </w:rPr>
      </w:pPr>
      <w:r>
        <w:rPr>
          <w:lang w:bidi="en-US"/>
        </w:rPr>
        <w:t>U</w:t>
      </w:r>
      <w:r w:rsidRPr="0049412B">
        <w:rPr>
          <w:lang w:bidi="en-US"/>
        </w:rPr>
        <w:t>se comments of the "&lt;!--</w:t>
      </w:r>
      <w:r w:rsidR="009629D1">
        <w:rPr>
          <w:lang w:bidi="en-US"/>
        </w:rPr>
        <w:t xml:space="preserve">     Comments to here  </w:t>
      </w:r>
      <w:r w:rsidRPr="0049412B">
        <w:rPr>
          <w:lang w:bidi="en-US"/>
        </w:rPr>
        <w:t>--&gt;"</w:t>
      </w:r>
      <w:r>
        <w:rPr>
          <w:lang w:bidi="en-US"/>
        </w:rPr>
        <w:t xml:space="preserve"> to be compliant with both standards</w:t>
      </w:r>
      <w:r w:rsidR="00193919">
        <w:rPr>
          <w:lang w:bidi="en-US"/>
        </w:rPr>
        <w:t>. Make sure to add spaces as described above. Browser support may be an issue!</w:t>
      </w:r>
    </w:p>
    <w:p w14:paraId="77E6A978" w14:textId="0C4FC414" w:rsidR="001115A9" w:rsidRDefault="008B4E7A" w:rsidP="008B4E7A">
      <w:pPr>
        <w:pStyle w:val="Heading2"/>
      </w:pPr>
      <w:r>
        <w:t>PolyGlot</w:t>
      </w:r>
    </w:p>
    <w:p w14:paraId="6B21DA00" w14:textId="2D3C7422" w:rsidR="008B4E7A" w:rsidRDefault="008B4E7A" w:rsidP="00A7361A">
      <w:pPr>
        <w:pStyle w:val="ListParagraph"/>
        <w:numPr>
          <w:ilvl w:val="0"/>
          <w:numId w:val="29"/>
        </w:numPr>
        <w:rPr>
          <w:lang w:bidi="en-US"/>
        </w:rPr>
      </w:pPr>
      <w:r>
        <w:rPr>
          <w:lang w:bidi="en-US"/>
        </w:rPr>
        <w:t>U</w:t>
      </w:r>
      <w:r w:rsidRPr="0049412B">
        <w:rPr>
          <w:lang w:bidi="en-US"/>
        </w:rPr>
        <w:t>se comments of the "&lt;!--</w:t>
      </w:r>
      <w:r w:rsidR="009629D1">
        <w:rPr>
          <w:lang w:bidi="en-US"/>
        </w:rPr>
        <w:t xml:space="preserve">    Comments go here     </w:t>
      </w:r>
      <w:r w:rsidRPr="0049412B">
        <w:rPr>
          <w:lang w:bidi="en-US"/>
        </w:rPr>
        <w:t>--&gt;"</w:t>
      </w:r>
      <w:r>
        <w:rPr>
          <w:lang w:bidi="en-US"/>
        </w:rPr>
        <w:t xml:space="preserve"> to be compliant with both standards</w:t>
      </w:r>
    </w:p>
    <w:p w14:paraId="5831D0CF" w14:textId="38A8D039" w:rsidR="00C42297" w:rsidRDefault="00C42297" w:rsidP="00C42297">
      <w:pPr>
        <w:pStyle w:val="Heading1"/>
        <w:rPr>
          <w:lang w:bidi="en-US"/>
        </w:rPr>
      </w:pPr>
      <w:r w:rsidRPr="00C42297">
        <w:rPr>
          <w:highlight w:val="yellow"/>
          <w:lang w:bidi="en-US"/>
        </w:rPr>
        <w:t>TRY IT!</w:t>
      </w:r>
    </w:p>
    <w:p w14:paraId="09454FA5" w14:textId="3F48E9FB" w:rsidR="004C1733" w:rsidRDefault="006D764F" w:rsidP="009629D1">
      <w:pPr>
        <w:spacing w:after="0" w:line="240" w:lineRule="auto"/>
        <w:ind w:left="360"/>
        <w:jc w:val="center"/>
      </w:pPr>
      <w:r>
        <w:rPr>
          <w:noProof/>
        </w:rPr>
        <mc:AlternateContent>
          <mc:Choice Requires="wps">
            <w:drawing>
              <wp:anchor distT="0" distB="0" distL="114300" distR="114300" simplePos="0" relativeHeight="251843584" behindDoc="0" locked="0" layoutInCell="1" allowOverlap="1" wp14:anchorId="31317BB7" wp14:editId="6B4522C4">
                <wp:simplePos x="0" y="0"/>
                <wp:positionH relativeFrom="column">
                  <wp:posOffset>4343400</wp:posOffset>
                </wp:positionH>
                <wp:positionV relativeFrom="paragraph">
                  <wp:posOffset>10160</wp:posOffset>
                </wp:positionV>
                <wp:extent cx="1943100" cy="206375"/>
                <wp:effectExtent l="0" t="0" r="12700" b="0"/>
                <wp:wrapSquare wrapText="bothSides"/>
                <wp:docPr id="29" name="Text Box 29"/>
                <wp:cNvGraphicFramePr/>
                <a:graphic xmlns:a="http://schemas.openxmlformats.org/drawingml/2006/main">
                  <a:graphicData uri="http://schemas.microsoft.com/office/word/2010/wordprocessingShape">
                    <wps:wsp>
                      <wps:cNvSpPr txBox="1"/>
                      <wps:spPr>
                        <a:xfrm>
                          <a:off x="0" y="0"/>
                          <a:ext cx="1943100" cy="2063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3A9378" w14:textId="070BABD7" w:rsidR="00E31FBB" w:rsidRPr="00165705" w:rsidRDefault="00E31FBB" w:rsidP="006D764F">
                            <w:pPr>
                              <w:pStyle w:val="Caption"/>
                              <w:rPr>
                                <w:noProof/>
                                <w:color w:val="404040" w:themeColor="text1" w:themeTint="BF"/>
                                <w:sz w:val="20"/>
                              </w:rPr>
                            </w:pPr>
                            <w:r>
                              <w:t xml:space="preserve">Figure </w:t>
                            </w:r>
                            <w:r w:rsidR="00F82005">
                              <w:fldChar w:fldCharType="begin"/>
                            </w:r>
                            <w:r w:rsidR="00F82005">
                              <w:instrText xml:space="preserve"> SEQ Figure \* AR</w:instrText>
                            </w:r>
                            <w:r w:rsidR="00F82005">
                              <w:instrText xml:space="preserve">ABIC </w:instrText>
                            </w:r>
                            <w:r w:rsidR="00F82005">
                              <w:fldChar w:fldCharType="separate"/>
                            </w:r>
                            <w:r>
                              <w:rPr>
                                <w:noProof/>
                              </w:rPr>
                              <w:t>29</w:t>
                            </w:r>
                            <w:r w:rsidR="00F82005">
                              <w:rPr>
                                <w:noProof/>
                              </w:rPr>
                              <w:fldChar w:fldCharType="end"/>
                            </w:r>
                            <w:r>
                              <w:t xml:space="preserve"> Sample Using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0" type="#_x0000_t202" style="position:absolute;left:0;text-align:left;margin-left:342pt;margin-top:.8pt;width:153pt;height:16.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6rS5E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" stroked="f">
                <v:textbox inset="0,0,0,0">
                  <w:txbxContent>
                    <w:p w14:paraId="2B3A9378" w14:textId="070BABD7" w:rsidR="00E31FBB" w:rsidRPr="00165705" w:rsidRDefault="00E31FBB" w:rsidP="006D764F">
                      <w:pPr>
                        <w:pStyle w:val="Caption"/>
                        <w:rPr>
                          <w:noProof/>
                          <w:color w:val="404040" w:themeColor="text1" w:themeTint="BF"/>
                          <w:sz w:val="20"/>
                        </w:rPr>
                      </w:pPr>
                      <w:r>
                        <w:t xml:space="preserve">Figure </w:t>
                      </w:r>
                      <w:fldSimple w:instr=" SEQ Figure \* ARABIC ">
                        <w:r>
                          <w:rPr>
                            <w:noProof/>
                          </w:rPr>
                          <w:t>29</w:t>
                        </w:r>
                      </w:fldSimple>
                      <w:r>
                        <w:t xml:space="preserve"> Sample Using Comments</w:t>
                      </w:r>
                    </w:p>
                  </w:txbxContent>
                </v:textbox>
                <w10:wrap type="square"/>
              </v:shape>
            </w:pict>
          </mc:Fallback>
        </mc:AlternateContent>
      </w:r>
      <w:r w:rsidR="004C1733" w:rsidRPr="004C1733">
        <w:rPr>
          <w:highlight w:val="yellow"/>
        </w:rPr>
        <w:t>Type this in Notepad:</w:t>
      </w:r>
    </w:p>
    <w:p w14:paraId="4328E2C9" w14:textId="620C0D4A" w:rsidR="00A27356" w:rsidRPr="009629D1" w:rsidRDefault="004C1733" w:rsidP="009629D1">
      <w:pPr>
        <w:rPr>
          <w:rStyle w:val="Heading1Char"/>
          <w:rFonts w:asciiTheme="minorHAnsi" w:eastAsiaTheme="minorEastAsia" w:hAnsiTheme="minorHAnsi" w:cstheme="minorBidi"/>
          <w:bCs w:val="0"/>
          <w:color w:val="404040" w:themeColor="text1" w:themeTint="BF"/>
          <w:sz w:val="20"/>
          <w:szCs w:val="24"/>
        </w:rPr>
      </w:pPr>
      <w:r>
        <w:rPr>
          <w:noProof/>
        </w:rPr>
        <mc:AlternateContent>
          <mc:Choice Requires="wps">
            <w:drawing>
              <wp:anchor distT="0" distB="0" distL="114300" distR="114300" simplePos="0" relativeHeight="251817984" behindDoc="0" locked="0" layoutInCell="1" allowOverlap="1" wp14:anchorId="430D1002" wp14:editId="14591215">
                <wp:simplePos x="0" y="0"/>
                <wp:positionH relativeFrom="column">
                  <wp:posOffset>685800</wp:posOffset>
                </wp:positionH>
                <wp:positionV relativeFrom="paragraph">
                  <wp:posOffset>121285</wp:posOffset>
                </wp:positionV>
                <wp:extent cx="4800600" cy="1076960"/>
                <wp:effectExtent l="127000" t="76200" r="76200" b="142240"/>
                <wp:wrapSquare wrapText="bothSides"/>
                <wp:docPr id="658447" name="Text Box 658447"/>
                <wp:cNvGraphicFramePr/>
                <a:graphic xmlns:a="http://schemas.openxmlformats.org/drawingml/2006/main">
                  <a:graphicData uri="http://schemas.microsoft.com/office/word/2010/wordprocessingShape">
                    <wps:wsp>
                      <wps:cNvSpPr txBox="1"/>
                      <wps:spPr>
                        <a:xfrm>
                          <a:off x="0" y="0"/>
                          <a:ext cx="4800600" cy="1076960"/>
                        </a:xfrm>
                        <a:prstGeom prst="rect">
                          <a:avLst/>
                        </a:prstGeom>
                        <a:blipFill rotWithShape="1">
                          <a:blip r:embed="rId9">
                            <a:alphaModFix amt="93000"/>
                          </a:blip>
                          <a:tile tx="0" ty="0" sx="100000" sy="100000" flip="none" algn="tl"/>
                        </a:blipFill>
                        <a:ln w="12700" cap="rnd" cmpd="sng">
                          <a:solidFill>
                            <a:schemeClr val="bg2">
                              <a:lumMod val="50000"/>
                              <a:alpha val="78000"/>
                            </a:schemeClr>
                          </a:solidFill>
                          <a:round/>
                        </a:ln>
                        <a:effectLst>
                          <a:outerShdw blurRad="50800" dist="38100" dir="8100000" algn="tr" rotWithShape="0">
                            <a:prstClr val="black">
                              <a:alpha val="40000"/>
                            </a:prstClr>
                          </a:outerShdw>
                        </a:effectLst>
                        <a:extLst>
                          <a:ext uri="{C572A759-6A51-4108-AA02-DFA0A04FC94B}">
                            <ma14:wrappingTextBoxFlag xmlns:ma14="http://schemas.microsoft.com/office/mac/drawingml/2011/main"/>
                          </a:ext>
                        </a:extLst>
                      </wps:spPr>
                      <wps:style>
                        <a:lnRef idx="0">
                          <a:schemeClr val="accent3"/>
                        </a:lnRef>
                        <a:fillRef idx="3">
                          <a:schemeClr val="accent3"/>
                        </a:fillRef>
                        <a:effectRef idx="3">
                          <a:schemeClr val="accent3"/>
                        </a:effectRef>
                        <a:fontRef idx="minor">
                          <a:schemeClr val="lt1"/>
                        </a:fontRef>
                      </wps:style>
                      <wps:txbx>
                        <w:txbxContent>
                          <w:p w14:paraId="739AF67D" w14:textId="77777777" w:rsidR="00E31FBB" w:rsidRPr="004C1733" w:rsidRDefault="00E31FBB" w:rsidP="004C1733">
                            <w:pPr>
                              <w:spacing w:after="0" w:line="240" w:lineRule="auto"/>
                              <w:rPr>
                                <w:rFonts w:ascii="Courier New" w:hAnsi="Courier New" w:cs="Courier New"/>
                                <w:color w:val="0D0D0D" w:themeColor="text1" w:themeTint="F2"/>
                                <w:szCs w:val="20"/>
                              </w:rPr>
                            </w:pPr>
                            <w:r w:rsidRPr="004C1733">
                              <w:rPr>
                                <w:rFonts w:ascii="Courier New" w:hAnsi="Courier New" w:cs="Courier New"/>
                                <w:color w:val="0D0D0D" w:themeColor="text1" w:themeTint="F2"/>
                                <w:szCs w:val="20"/>
                              </w:rPr>
                              <w:t>&lt;!DOCTYPE html&gt;</w:t>
                            </w:r>
                            <w:r w:rsidRPr="004C1733">
                              <w:rPr>
                                <w:rFonts w:ascii="Courier New" w:hAnsi="Courier New" w:cs="Courier New"/>
                                <w:color w:val="0D0D0D" w:themeColor="text1" w:themeTint="F2"/>
                                <w:szCs w:val="20"/>
                              </w:rPr>
                              <w:br/>
                            </w:r>
                          </w:p>
                          <w:p w14:paraId="1AEF1CC3" w14:textId="460710D9" w:rsidR="00E31FBB" w:rsidRPr="004C1733" w:rsidRDefault="00E31FBB" w:rsidP="004C1733">
                            <w:pPr>
                              <w:spacing w:after="0" w:line="240" w:lineRule="auto"/>
                              <w:rPr>
                                <w:rStyle w:val="HTMLCode"/>
                                <w:color w:val="0D0D0D" w:themeColor="text1" w:themeTint="F2"/>
                              </w:rPr>
                            </w:pPr>
                            <w:r w:rsidRPr="004C1733">
                              <w:rPr>
                                <w:rStyle w:val="HTMLCode"/>
                                <w:color w:val="0D0D0D" w:themeColor="text1" w:themeTint="F2"/>
                              </w:rPr>
                              <w:t>&lt;html xmlns = "http://www.w3.org/1999/xhtml" lang="en"&gt;</w:t>
                            </w:r>
                            <w:r w:rsidRPr="004C1733">
                              <w:rPr>
                                <w:rStyle w:val="HTMLCode"/>
                                <w:color w:val="0D0D0D" w:themeColor="text1" w:themeTint="F2"/>
                              </w:rPr>
                              <w:br/>
                            </w:r>
                          </w:p>
                          <w:p w14:paraId="3A070497" w14:textId="163AA93A" w:rsidR="00E31FBB" w:rsidRPr="004C1733" w:rsidRDefault="00E31FBB" w:rsidP="004C1733">
                            <w:pPr>
                              <w:spacing w:after="0" w:line="240" w:lineRule="auto"/>
                              <w:rPr>
                                <w:rStyle w:val="HTMLCode"/>
                                <w:color w:val="0D0D0D" w:themeColor="text1" w:themeTint="F2"/>
                              </w:rPr>
                            </w:pPr>
                            <w:r w:rsidRPr="004C1733">
                              <w:rPr>
                                <w:rFonts w:ascii="Courier New" w:hAnsi="Courier New" w:cs="Courier New"/>
                                <w:color w:val="0D0D0D" w:themeColor="text1" w:themeTint="F2"/>
                                <w:szCs w:val="20"/>
                                <w:lang w:bidi="en-US"/>
                              </w:rPr>
                              <w:t xml:space="preserve">&lt;!-- </w:t>
                            </w:r>
                            <w:r>
                              <w:rPr>
                                <w:rFonts w:ascii="Courier New" w:hAnsi="Courier New" w:cs="Courier New"/>
                                <w:color w:val="0D0D0D" w:themeColor="text1" w:themeTint="F2"/>
                                <w:szCs w:val="20"/>
                                <w:lang w:bidi="en-US"/>
                              </w:rPr>
                              <w:t xml:space="preserve"> AboutMe.html</w:t>
                            </w:r>
                            <w:r w:rsidRPr="004C1733">
                              <w:rPr>
                                <w:rFonts w:ascii="Courier New" w:hAnsi="Courier New" w:cs="Courier New"/>
                                <w:color w:val="0D0D0D" w:themeColor="text1" w:themeTint="F2"/>
                                <w:szCs w:val="20"/>
                                <w:lang w:bidi="en-US"/>
                              </w:rPr>
                              <w:t xml:space="preserve">  --&gt;</w:t>
                            </w:r>
                          </w:p>
                          <w:p w14:paraId="622F36BC" w14:textId="77777777" w:rsidR="00E31FBB" w:rsidRDefault="00E31FBB" w:rsidP="004C17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58447" o:spid="_x0000_s1041" type="#_x0000_t202" style="position:absolute;margin-left:54pt;margin-top:9.55pt;width:378pt;height:84.8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" strokecolor="#938953 [1614]" strokeweight="1pt">
                <v:fill r:id="rId93" o:title="" opacity="60948f" rotate="t" type="tile"/>
                <v:stroke opacity="51143f" joinstyle="round" endcap="round"/>
                <v:shadow on="t" opacity="26214f" mv:blur="50800f" origin=".5,-.5" offset="-26941emu,26941emu"/>
                <v:textbox>
                  <w:txbxContent>
                    <w:p w14:paraId="739AF67D" w14:textId="77777777" w:rsidR="00E31FBB" w:rsidRPr="004C1733" w:rsidRDefault="00E31FBB" w:rsidP="004C1733">
                      <w:pPr>
                        <w:spacing w:after="0" w:line="240" w:lineRule="auto"/>
                        <w:rPr>
                          <w:rFonts w:ascii="Courier New" w:hAnsi="Courier New" w:cs="Courier New"/>
                          <w:color w:val="0D0D0D" w:themeColor="text1" w:themeTint="F2"/>
                          <w:szCs w:val="20"/>
                        </w:rPr>
                      </w:pPr>
                      <w:r w:rsidRPr="004C1733">
                        <w:rPr>
                          <w:rFonts w:ascii="Courier New" w:hAnsi="Courier New" w:cs="Courier New"/>
                          <w:color w:val="0D0D0D" w:themeColor="text1" w:themeTint="F2"/>
                          <w:szCs w:val="20"/>
                        </w:rPr>
                        <w:t>&lt;</w:t>
                      </w:r>
                      <w:proofErr w:type="gramStart"/>
                      <w:r w:rsidRPr="004C1733">
                        <w:rPr>
                          <w:rFonts w:ascii="Courier New" w:hAnsi="Courier New" w:cs="Courier New"/>
                          <w:color w:val="0D0D0D" w:themeColor="text1" w:themeTint="F2"/>
                          <w:szCs w:val="20"/>
                        </w:rPr>
                        <w:t>!DOCTYPE</w:t>
                      </w:r>
                      <w:proofErr w:type="gramEnd"/>
                      <w:r w:rsidRPr="004C1733">
                        <w:rPr>
                          <w:rFonts w:ascii="Courier New" w:hAnsi="Courier New" w:cs="Courier New"/>
                          <w:color w:val="0D0D0D" w:themeColor="text1" w:themeTint="F2"/>
                          <w:szCs w:val="20"/>
                        </w:rPr>
                        <w:t xml:space="preserve"> html&gt;</w:t>
                      </w:r>
                      <w:r w:rsidRPr="004C1733">
                        <w:rPr>
                          <w:rFonts w:ascii="Courier New" w:hAnsi="Courier New" w:cs="Courier New"/>
                          <w:color w:val="0D0D0D" w:themeColor="text1" w:themeTint="F2"/>
                          <w:szCs w:val="20"/>
                        </w:rPr>
                        <w:br/>
                      </w:r>
                    </w:p>
                    <w:p w14:paraId="1AEF1CC3" w14:textId="460710D9" w:rsidR="00E31FBB" w:rsidRPr="004C1733" w:rsidRDefault="00E31FBB" w:rsidP="004C1733">
                      <w:pPr>
                        <w:spacing w:after="0" w:line="240" w:lineRule="auto"/>
                        <w:rPr>
                          <w:rStyle w:val="HTMLCode"/>
                          <w:color w:val="0D0D0D" w:themeColor="text1" w:themeTint="F2"/>
                        </w:rPr>
                      </w:pPr>
                      <w:r w:rsidRPr="004C1733">
                        <w:rPr>
                          <w:rStyle w:val="HTMLCode"/>
                          <w:color w:val="0D0D0D" w:themeColor="text1" w:themeTint="F2"/>
                        </w:rPr>
                        <w:t>&lt;</w:t>
                      </w:r>
                      <w:proofErr w:type="gramStart"/>
                      <w:r w:rsidRPr="004C1733">
                        <w:rPr>
                          <w:rStyle w:val="HTMLCode"/>
                          <w:color w:val="0D0D0D" w:themeColor="text1" w:themeTint="F2"/>
                        </w:rPr>
                        <w:t>html</w:t>
                      </w:r>
                      <w:proofErr w:type="gramEnd"/>
                      <w:r w:rsidRPr="004C1733">
                        <w:rPr>
                          <w:rStyle w:val="HTMLCode"/>
                          <w:color w:val="0D0D0D" w:themeColor="text1" w:themeTint="F2"/>
                        </w:rPr>
                        <w:t xml:space="preserve"> </w:t>
                      </w:r>
                      <w:proofErr w:type="spellStart"/>
                      <w:r w:rsidRPr="004C1733">
                        <w:rPr>
                          <w:rStyle w:val="HTMLCode"/>
                          <w:color w:val="0D0D0D" w:themeColor="text1" w:themeTint="F2"/>
                        </w:rPr>
                        <w:t>xmlns</w:t>
                      </w:r>
                      <w:proofErr w:type="spellEnd"/>
                      <w:r w:rsidRPr="004C1733">
                        <w:rPr>
                          <w:rStyle w:val="HTMLCode"/>
                          <w:color w:val="0D0D0D" w:themeColor="text1" w:themeTint="F2"/>
                        </w:rPr>
                        <w:t xml:space="preserve"> = "http://www.w3.org/1999/xhtml" </w:t>
                      </w:r>
                      <w:proofErr w:type="spellStart"/>
                      <w:r w:rsidRPr="004C1733">
                        <w:rPr>
                          <w:rStyle w:val="HTMLCode"/>
                          <w:color w:val="0D0D0D" w:themeColor="text1" w:themeTint="F2"/>
                        </w:rPr>
                        <w:t>lang</w:t>
                      </w:r>
                      <w:proofErr w:type="spellEnd"/>
                      <w:r w:rsidRPr="004C1733">
                        <w:rPr>
                          <w:rStyle w:val="HTMLCode"/>
                          <w:color w:val="0D0D0D" w:themeColor="text1" w:themeTint="F2"/>
                        </w:rPr>
                        <w:t>="en"&gt;</w:t>
                      </w:r>
                      <w:r w:rsidRPr="004C1733">
                        <w:rPr>
                          <w:rStyle w:val="HTMLCode"/>
                          <w:color w:val="0D0D0D" w:themeColor="text1" w:themeTint="F2"/>
                        </w:rPr>
                        <w:br/>
                      </w:r>
                    </w:p>
                    <w:p w14:paraId="3A070497" w14:textId="163AA93A" w:rsidR="00E31FBB" w:rsidRPr="004C1733" w:rsidRDefault="00E31FBB" w:rsidP="004C1733">
                      <w:pPr>
                        <w:spacing w:after="0" w:line="240" w:lineRule="auto"/>
                        <w:rPr>
                          <w:rStyle w:val="HTMLCode"/>
                          <w:color w:val="0D0D0D" w:themeColor="text1" w:themeTint="F2"/>
                        </w:rPr>
                      </w:pPr>
                      <w:r w:rsidRPr="004C1733">
                        <w:rPr>
                          <w:rFonts w:ascii="Courier New" w:hAnsi="Courier New" w:cs="Courier New"/>
                          <w:color w:val="0D0D0D" w:themeColor="text1" w:themeTint="F2"/>
                          <w:szCs w:val="20"/>
                          <w:lang w:bidi="en-US"/>
                        </w:rPr>
                        <w:t>&lt;</w:t>
                      </w:r>
                      <w:proofErr w:type="gramStart"/>
                      <w:r w:rsidRPr="004C1733">
                        <w:rPr>
                          <w:rFonts w:ascii="Courier New" w:hAnsi="Courier New" w:cs="Courier New"/>
                          <w:color w:val="0D0D0D" w:themeColor="text1" w:themeTint="F2"/>
                          <w:szCs w:val="20"/>
                          <w:lang w:bidi="en-US"/>
                        </w:rPr>
                        <w:t>!-</w:t>
                      </w:r>
                      <w:proofErr w:type="gramEnd"/>
                      <w:r w:rsidRPr="004C1733">
                        <w:rPr>
                          <w:rFonts w:ascii="Courier New" w:hAnsi="Courier New" w:cs="Courier New"/>
                          <w:color w:val="0D0D0D" w:themeColor="text1" w:themeTint="F2"/>
                          <w:szCs w:val="20"/>
                          <w:lang w:bidi="en-US"/>
                        </w:rPr>
                        <w:t xml:space="preserve">- </w:t>
                      </w:r>
                      <w:r>
                        <w:rPr>
                          <w:rFonts w:ascii="Courier New" w:hAnsi="Courier New" w:cs="Courier New"/>
                          <w:color w:val="0D0D0D" w:themeColor="text1" w:themeTint="F2"/>
                          <w:szCs w:val="20"/>
                          <w:lang w:bidi="en-US"/>
                        </w:rPr>
                        <w:t xml:space="preserve"> AboutMe.html</w:t>
                      </w:r>
                      <w:r w:rsidRPr="004C1733">
                        <w:rPr>
                          <w:rFonts w:ascii="Courier New" w:hAnsi="Courier New" w:cs="Courier New"/>
                          <w:color w:val="0D0D0D" w:themeColor="text1" w:themeTint="F2"/>
                          <w:szCs w:val="20"/>
                          <w:lang w:bidi="en-US"/>
                        </w:rPr>
                        <w:t xml:space="preserve">  --&gt;</w:t>
                      </w:r>
                    </w:p>
                    <w:p w14:paraId="622F36BC" w14:textId="77777777" w:rsidR="00E31FBB" w:rsidRDefault="00E31FBB" w:rsidP="004C1733"/>
                  </w:txbxContent>
                </v:textbox>
                <w10:wrap type="square"/>
              </v:shape>
            </w:pict>
          </mc:Fallback>
        </mc:AlternateContent>
      </w:r>
    </w:p>
    <w:p w14:paraId="2D3E7B01" w14:textId="5BAFC42B" w:rsidR="001115A9" w:rsidRDefault="001115A9">
      <w:pPr>
        <w:spacing w:after="0" w:line="240" w:lineRule="auto"/>
        <w:rPr>
          <w:rStyle w:val="Heading1Char"/>
        </w:rPr>
      </w:pPr>
      <w:r>
        <w:rPr>
          <w:rStyle w:val="Heading1Char"/>
        </w:rPr>
        <w:br w:type="page"/>
      </w:r>
    </w:p>
    <w:p w14:paraId="3399C6DB" w14:textId="12499DFC" w:rsidR="00A27356" w:rsidRDefault="00A27356">
      <w:pPr>
        <w:spacing w:after="0" w:line="240" w:lineRule="auto"/>
        <w:rPr>
          <w:rStyle w:val="Heading1Char"/>
        </w:rPr>
      </w:pPr>
      <w:r>
        <w:rPr>
          <w:rStyle w:val="Heading1Char"/>
        </w:rPr>
        <w:t>HEAD and BODY Tags</w:t>
      </w:r>
    </w:p>
    <w:p w14:paraId="54C04401" w14:textId="77777777" w:rsidR="00A27356" w:rsidRDefault="00A27356" w:rsidP="00733D80">
      <w:r w:rsidRPr="00A27356">
        <w:t xml:space="preserve">Content in the </w:t>
      </w:r>
      <w:r w:rsidRPr="00733D80">
        <w:rPr>
          <w:b/>
        </w:rPr>
        <w:t>heading</w:t>
      </w:r>
      <w:r w:rsidRPr="00A27356">
        <w:t xml:space="preserve"> such as title is not displayed in the web page in the browser. </w:t>
      </w:r>
    </w:p>
    <w:p w14:paraId="374AE1D1" w14:textId="514D22E0" w:rsidR="004C1733" w:rsidRDefault="004C1733" w:rsidP="00A7361A">
      <w:pPr>
        <w:pStyle w:val="ListParagraph"/>
        <w:numPr>
          <w:ilvl w:val="0"/>
          <w:numId w:val="30"/>
        </w:numPr>
      </w:pPr>
      <w:r>
        <w:t xml:space="preserve">The </w:t>
      </w:r>
      <w:r w:rsidRPr="000D0A6E">
        <w:rPr>
          <w:b/>
          <w:highlight w:val="yellow"/>
        </w:rPr>
        <w:t>&lt;head&gt;</w:t>
      </w:r>
      <w:r>
        <w:t xml:space="preserve"> tag is use</w:t>
      </w:r>
      <w:r w:rsidR="00D70C96">
        <w:t xml:space="preserve">d as a container for other tags. They are root tags for the heading section. </w:t>
      </w:r>
      <w:r>
        <w:t>Title, meta, b</w:t>
      </w:r>
      <w:r w:rsidR="00733D80">
        <w:t xml:space="preserve">ase, link, meta, script, style are examples of tags nested in the heading. </w:t>
      </w:r>
    </w:p>
    <w:p w14:paraId="48800D70" w14:textId="37848DF6" w:rsidR="004C1733" w:rsidRDefault="004C1733" w:rsidP="00A7361A">
      <w:pPr>
        <w:pStyle w:val="ListParagraph"/>
        <w:numPr>
          <w:ilvl w:val="0"/>
          <w:numId w:val="30"/>
        </w:numPr>
      </w:pPr>
      <w:r>
        <w:t xml:space="preserve">It does not have any attributes other than the general attributes. </w:t>
      </w:r>
    </w:p>
    <w:p w14:paraId="63462B1C" w14:textId="77777777" w:rsidR="00A27356" w:rsidRDefault="00A27356" w:rsidP="00733D80">
      <w:r w:rsidRPr="00A27356">
        <w:t xml:space="preserve">Content in the </w:t>
      </w:r>
      <w:r w:rsidRPr="00733D80">
        <w:rPr>
          <w:b/>
        </w:rPr>
        <w:t>body</w:t>
      </w:r>
      <w:r w:rsidRPr="00A27356">
        <w:t xml:space="preserve"> is displayed in the browser. </w:t>
      </w:r>
    </w:p>
    <w:p w14:paraId="7FA5BF06" w14:textId="56539836" w:rsidR="004C1733" w:rsidRDefault="004C1733" w:rsidP="00A7361A">
      <w:pPr>
        <w:pStyle w:val="ListParagraph"/>
        <w:numPr>
          <w:ilvl w:val="0"/>
          <w:numId w:val="30"/>
        </w:numPr>
      </w:pPr>
      <w:r>
        <w:t xml:space="preserve">The </w:t>
      </w:r>
      <w:r w:rsidRPr="000D0A6E">
        <w:rPr>
          <w:b/>
          <w:highlight w:val="yellow"/>
        </w:rPr>
        <w:t>&lt;body&gt;</w:t>
      </w:r>
      <w:r>
        <w:t xml:space="preserve"> tag does have attributes</w:t>
      </w:r>
      <w:r w:rsidR="006D764F">
        <w:t>,</w:t>
      </w:r>
      <w:r>
        <w:t xml:space="preserve"> which will be described after the heading section child elements. </w:t>
      </w:r>
    </w:p>
    <w:p w14:paraId="6311A93B" w14:textId="77777777" w:rsidR="00D70C96" w:rsidRDefault="00D70C96" w:rsidP="00D70C96">
      <w:pPr>
        <w:pStyle w:val="Heading1"/>
      </w:pPr>
      <w:r>
        <w:t xml:space="preserve">META </w:t>
      </w:r>
    </w:p>
    <w:p w14:paraId="02E0545C" w14:textId="54A991D1" w:rsidR="00764E1E" w:rsidRPr="00764E1E" w:rsidRDefault="00C64A8F" w:rsidP="00D70C96">
      <w:r w:rsidRPr="00764E1E">
        <w:rPr>
          <w:rFonts w:eastAsia="Times New Roman" w:cs="Times New Roman"/>
        </w:rPr>
        <w:t xml:space="preserve">The </w:t>
      </w:r>
      <w:r w:rsidRPr="00764E1E">
        <w:rPr>
          <w:rFonts w:eastAsia="Times New Roman" w:cs="Times New Roman"/>
          <w:b/>
          <w:bCs/>
        </w:rPr>
        <w:t>meta</w:t>
      </w:r>
      <w:r w:rsidRPr="00764E1E">
        <w:rPr>
          <w:rFonts w:eastAsia="Times New Roman" w:cs="Times New Roman"/>
        </w:rPr>
        <w:t xml:space="preserve"> element stored information such as the page author, keywords used by search engines to classify your page, and the name of the editor used to create the page. </w:t>
      </w:r>
      <w:r w:rsidR="00764E1E" w:rsidRPr="00764E1E">
        <w:rPr>
          <w:rFonts w:eastAsia="Times New Roman" w:cs="Times New Roman"/>
        </w:rPr>
        <w:t>Meta tags are different in HTML/XHTML versions</w:t>
      </w:r>
    </w:p>
    <w:p w14:paraId="29611872" w14:textId="77777777" w:rsidR="00764E1E" w:rsidRPr="00C64A8F" w:rsidRDefault="00F82005" w:rsidP="00A7361A">
      <w:pPr>
        <w:pStyle w:val="ListParagraph"/>
        <w:numPr>
          <w:ilvl w:val="1"/>
          <w:numId w:val="31"/>
        </w:numPr>
      </w:pPr>
      <w:hyperlink r:id="rId94" w:history="1">
        <w:r w:rsidR="00764E1E" w:rsidRPr="00C64A8F">
          <w:rPr>
            <w:rStyle w:val="Hyperlink"/>
          </w:rPr>
          <w:t>How To Use HTML Meta Tags</w:t>
        </w:r>
      </w:hyperlink>
      <w:r w:rsidR="00764E1E" w:rsidRPr="00C64A8F">
        <w:t xml:space="preserve"> By Danny Sullivan, Editor-In-Chief </w:t>
      </w:r>
    </w:p>
    <w:p w14:paraId="0CF39DED" w14:textId="77777777" w:rsidR="00764E1E" w:rsidRDefault="00F82005" w:rsidP="00A7361A">
      <w:pPr>
        <w:pStyle w:val="ListParagraph"/>
        <w:numPr>
          <w:ilvl w:val="1"/>
          <w:numId w:val="31"/>
        </w:numPr>
      </w:pPr>
      <w:hyperlink r:id="rId95" w:history="1">
        <w:r w:rsidR="00764E1E" w:rsidRPr="00C64A8F">
          <w:rPr>
            <w:rStyle w:val="Hyperlink"/>
          </w:rPr>
          <w:t>HTTP Headers</w:t>
        </w:r>
      </w:hyperlink>
      <w:r w:rsidR="00764E1E" w:rsidRPr="00C64A8F">
        <w:t xml:space="preserve">   </w:t>
      </w:r>
    </w:p>
    <w:p w14:paraId="054B1A40" w14:textId="15788871" w:rsidR="00652A68" w:rsidRDefault="00652A68" w:rsidP="00652A68">
      <w:pPr>
        <w:rPr>
          <w:rFonts w:eastAsia="Times New Roman" w:cs="Times New Roman"/>
        </w:rPr>
      </w:pPr>
      <w:r>
        <w:t xml:space="preserve">TIP – Checkout a web page like </w:t>
      </w:r>
      <w:hyperlink r:id="rId96" w:history="1">
        <w:r w:rsidRPr="002E21F4">
          <w:rPr>
            <w:rStyle w:val="Hyperlink"/>
            <w:rFonts w:eastAsia="Times New Roman" w:cs="Times New Roman"/>
          </w:rPr>
          <w:t>http://www.metatags.org/meta_name_no_email_collection</w:t>
        </w:r>
      </w:hyperlink>
      <w:r>
        <w:rPr>
          <w:rFonts w:eastAsia="Times New Roman" w:cs="Times New Roman"/>
        </w:rPr>
        <w:t xml:space="preserve"> and view the HTML source code for the page. Look at the meta tags they used. </w:t>
      </w:r>
    </w:p>
    <w:p w14:paraId="5EDCBB9F" w14:textId="07694698" w:rsidR="003E48FA" w:rsidRDefault="003E48FA" w:rsidP="00652A68">
      <w:r>
        <w:rPr>
          <w:rFonts w:eastAsia="Times New Roman" w:cs="Times New Roman"/>
        </w:rPr>
        <w:t>There are four main attributes to meta tags and they are charset, http-equiv, name and content.</w:t>
      </w:r>
    </w:p>
    <w:p w14:paraId="690E1029" w14:textId="55987378" w:rsidR="00D70C96" w:rsidRDefault="00D70C96" w:rsidP="00D70C96">
      <w:pPr>
        <w:pStyle w:val="Heading2"/>
      </w:pPr>
      <w:r>
        <w:t>CharSet Attribute</w:t>
      </w:r>
    </w:p>
    <w:p w14:paraId="1DEBCBDE" w14:textId="5D06B1E4" w:rsidR="00D70C96" w:rsidRPr="00D70C96" w:rsidRDefault="00D70C96" w:rsidP="00D70C96">
      <w:r w:rsidRPr="00D70C96">
        <w:rPr>
          <w:rFonts w:eastAsia="Times New Roman" w:cs="Times New Roman"/>
        </w:rPr>
        <w:t xml:space="preserve">This is used to identify the character encoding for the page. </w:t>
      </w:r>
      <w:r w:rsidR="00F83E16">
        <w:rPr>
          <w:rFonts w:eastAsia="Times New Roman" w:cs="Times New Roman"/>
        </w:rPr>
        <w:t xml:space="preserve">You can include many types of character sets such as </w:t>
      </w:r>
      <w:r w:rsidR="00F83E16" w:rsidRPr="00F83E16">
        <w:rPr>
          <w:rFonts w:eastAsia="Times New Roman" w:cs="Times New Roman"/>
        </w:rPr>
        <w:t xml:space="preserve">&lt;meta charset="ISO-8859-1"&gt; </w:t>
      </w:r>
      <w:r w:rsidR="00F83E16">
        <w:rPr>
          <w:rFonts w:eastAsia="Times New Roman" w:cs="Times New Roman"/>
        </w:rPr>
        <w:t xml:space="preserve">but we use UTF-8 to be compatible with XHTML and HTML 5. </w:t>
      </w:r>
      <w:r w:rsidR="00C40F74">
        <w:rPr>
          <w:rFonts w:eastAsia="Times New Roman" w:cs="Times New Roman"/>
        </w:rPr>
        <w:t>You should include this in all of your web pages.</w:t>
      </w:r>
    </w:p>
    <w:p w14:paraId="53B94568" w14:textId="79F8CDE6" w:rsidR="00764E1E" w:rsidRPr="00D23ED1" w:rsidRDefault="00764E1E" w:rsidP="00733D80">
      <w:pPr>
        <w:pStyle w:val="ListParagraph"/>
        <w:ind w:left="1080"/>
        <w:rPr>
          <w:b/>
        </w:rPr>
      </w:pPr>
      <w:r w:rsidRPr="00D23ED1">
        <w:rPr>
          <w:rFonts w:eastAsia="Times New Roman" w:cs="Times New Roman"/>
          <w:b/>
          <w:highlight w:val="yellow"/>
        </w:rPr>
        <w:t>&lt;meta charset="UTF-8" /&gt;</w:t>
      </w:r>
    </w:p>
    <w:p w14:paraId="6DCCB3E8" w14:textId="0E51983B" w:rsidR="00D70C96" w:rsidRDefault="00D70C96" w:rsidP="00D70C96">
      <w:pPr>
        <w:pStyle w:val="Heading2"/>
      </w:pPr>
      <w:r>
        <w:t>Name and Content Attributes</w:t>
      </w:r>
      <w:r w:rsidR="001861BB">
        <w:t xml:space="preserve"> </w:t>
      </w:r>
    </w:p>
    <w:p w14:paraId="7F4ECA5A" w14:textId="6E006FA3" w:rsidR="00C64A8F" w:rsidRDefault="00C64A8F" w:rsidP="00D70C96">
      <w:pPr>
        <w:rPr>
          <w:rFonts w:eastAsia="Times New Roman" w:cs="Times New Roman"/>
        </w:rPr>
      </w:pPr>
      <w:r w:rsidRPr="00764E1E">
        <w:rPr>
          <w:rFonts w:eastAsia="Times New Roman" w:cs="Times New Roman"/>
        </w:rPr>
        <w:t>User defined metadata are very important to understand because search engines will use this to classify your site.</w:t>
      </w:r>
      <w:r w:rsidR="006C1308">
        <w:rPr>
          <w:rFonts w:eastAsia="Times New Roman" w:cs="Times New Roman"/>
        </w:rPr>
        <w:t xml:space="preserve"> These are optional, but they have very important uses!</w:t>
      </w:r>
      <w:r w:rsidR="003E48FA">
        <w:rPr>
          <w:rFonts w:eastAsia="Times New Roman" w:cs="Times New Roman"/>
        </w:rPr>
        <w:t xml:space="preserve"> You use both the name and content attributes together. The content might be thought of as the value. </w:t>
      </w:r>
      <w:r w:rsidR="00C40F74">
        <w:rPr>
          <w:rFonts w:eastAsia="Times New Roman" w:cs="Times New Roman"/>
        </w:rPr>
        <w:t xml:space="preserve">Many times Content Managed Systems (CMS) like WordPress allow the user to enter data, in the management tools, that is written to the meta tags. It helps keep track of page metadata as well as allows the web pages to be searched on these values. </w:t>
      </w:r>
    </w:p>
    <w:p w14:paraId="575D00A3" w14:textId="155B0A17" w:rsidR="00652A68" w:rsidRDefault="00652A68" w:rsidP="00D70C96">
      <w:pPr>
        <w:rPr>
          <w:rFonts w:eastAsia="Times New Roman" w:cs="Times New Roman"/>
        </w:rPr>
      </w:pPr>
      <w:r>
        <w:rPr>
          <w:rFonts w:eastAsia="Times New Roman" w:cs="Times New Roman"/>
        </w:rPr>
        <w:t>Search engines to classify your web site use this metadata. Search engines like Google have rules that try to prevent developers from circumventing their search engines. Some web sites have long pages of keywords, just to try to attract people to the site for advertising revenue!</w:t>
      </w:r>
      <w:r w:rsidR="00C40F74">
        <w:rPr>
          <w:rFonts w:eastAsia="Times New Roman" w:cs="Times New Roman"/>
        </w:rPr>
        <w:t xml:space="preserve"> Keep the number of characters short, like 200 characters, and make the content relevant! Search engine optimization (SEO) is all about making it easy for your customers to locate your web site. So, choose wisely!</w:t>
      </w:r>
      <w:r w:rsidR="00C40F74" w:rsidRPr="00C40F74">
        <w:rPr>
          <w:rFonts w:eastAsia="Times New Roman" w:cs="Times New Roman"/>
        </w:rPr>
        <w:t xml:space="preserve"> </w:t>
      </w:r>
      <w:r w:rsidR="00C40F74">
        <w:rPr>
          <w:rFonts w:eastAsia="Times New Roman" w:cs="Times New Roman"/>
        </w:rPr>
        <w:t>You should include this in all of your web pages.</w:t>
      </w:r>
    </w:p>
    <w:p w14:paraId="7FA68E35" w14:textId="33AA8223" w:rsidR="00AE0C78" w:rsidRPr="00AE0C78" w:rsidRDefault="00AE0C78" w:rsidP="00D70C96">
      <w:pPr>
        <w:rPr>
          <w:rFonts w:eastAsia="Times New Roman" w:cs="Times New Roman"/>
          <w:b/>
        </w:rPr>
      </w:pPr>
      <w:r w:rsidRPr="00AE0C78">
        <w:rPr>
          <w:rFonts w:eastAsia="Times New Roman" w:cs="Times New Roman"/>
          <w:b/>
        </w:rPr>
        <w:t>Description and Keywords Used By Search Engines</w:t>
      </w:r>
    </w:p>
    <w:p w14:paraId="400635FA" w14:textId="0CB5EBCA" w:rsidR="00195E92" w:rsidRPr="00D23ED1" w:rsidRDefault="00195E92" w:rsidP="000D0A6E">
      <w:pPr>
        <w:pStyle w:val="ListParagraph"/>
        <w:rPr>
          <w:rFonts w:eastAsia="Times New Roman" w:cs="Times New Roman"/>
          <w:b/>
          <w:highlight w:val="yellow"/>
        </w:rPr>
      </w:pPr>
      <w:r w:rsidRPr="00D23ED1">
        <w:rPr>
          <w:rFonts w:eastAsia="Times New Roman" w:cs="Times New Roman"/>
          <w:b/>
          <w:highlight w:val="yellow"/>
        </w:rPr>
        <w:t>&lt;meta name="description" content="HTML Tutorial" /&gt;</w:t>
      </w:r>
    </w:p>
    <w:p w14:paraId="49CD995F" w14:textId="4951843F" w:rsidR="00195E92" w:rsidRPr="00D23ED1" w:rsidRDefault="00195E92" w:rsidP="000D0A6E">
      <w:pPr>
        <w:pStyle w:val="ListParagraph"/>
        <w:rPr>
          <w:rFonts w:eastAsia="Times New Roman" w:cs="Times New Roman"/>
          <w:b/>
          <w:highlight w:val="yellow"/>
        </w:rPr>
      </w:pPr>
      <w:r w:rsidRPr="00D23ED1">
        <w:rPr>
          <w:rFonts w:eastAsia="Times New Roman" w:cs="Times New Roman"/>
          <w:b/>
          <w:highlight w:val="yellow"/>
        </w:rPr>
        <w:t>&lt;meta name="keywords" content="HTML, XHTML, HTML 5" /&gt;</w:t>
      </w:r>
    </w:p>
    <w:p w14:paraId="499A0A7D" w14:textId="77777777" w:rsidR="00AE0C78" w:rsidRPr="00AE0C78" w:rsidRDefault="00AE0C78" w:rsidP="00C40F74">
      <w:pPr>
        <w:rPr>
          <w:rFonts w:eastAsia="Times New Roman" w:cs="Times New Roman"/>
          <w:b/>
        </w:rPr>
      </w:pPr>
      <w:r w:rsidRPr="00AE0C78">
        <w:rPr>
          <w:rFonts w:eastAsia="Times New Roman" w:cs="Times New Roman"/>
          <w:b/>
        </w:rPr>
        <w:t>Author Information</w:t>
      </w:r>
    </w:p>
    <w:p w14:paraId="2F4F4E5C" w14:textId="35913D05" w:rsidR="00AE0C78" w:rsidRPr="00C40F74" w:rsidRDefault="00C40F74" w:rsidP="00C40F74">
      <w:pPr>
        <w:rPr>
          <w:rFonts w:eastAsia="Times New Roman" w:cs="Times New Roman"/>
        </w:rPr>
      </w:pPr>
      <w:r>
        <w:rPr>
          <w:rFonts w:eastAsia="Times New Roman" w:cs="Times New Roman"/>
        </w:rPr>
        <w:t>Sometimes you want to use author to represent an indi</w:t>
      </w:r>
      <w:r w:rsidR="00443521">
        <w:rPr>
          <w:rFonts w:eastAsia="Times New Roman" w:cs="Times New Roman"/>
        </w:rPr>
        <w:t xml:space="preserve">vidual, position or department or even another company that create the web page or web site. </w:t>
      </w:r>
    </w:p>
    <w:p w14:paraId="199354E5" w14:textId="77777777" w:rsidR="00BB5641" w:rsidRDefault="00195E92" w:rsidP="000D0A6E">
      <w:pPr>
        <w:pStyle w:val="ListParagraph"/>
        <w:rPr>
          <w:rFonts w:eastAsia="Times New Roman" w:cs="Times New Roman"/>
          <w:b/>
          <w:highlight w:val="yellow"/>
        </w:rPr>
      </w:pPr>
      <w:r w:rsidRPr="00D23ED1">
        <w:rPr>
          <w:rFonts w:eastAsia="Times New Roman" w:cs="Times New Roman"/>
          <w:b/>
          <w:highlight w:val="yellow"/>
        </w:rPr>
        <w:t>&lt;meta name="author" content="</w:t>
      </w:r>
      <w:r w:rsidR="00C40F74" w:rsidRPr="00D23ED1">
        <w:rPr>
          <w:rFonts w:eastAsia="Times New Roman" w:cs="Times New Roman"/>
          <w:b/>
          <w:highlight w:val="yellow"/>
        </w:rPr>
        <w:t>Web Development Team</w:t>
      </w:r>
      <w:r w:rsidRPr="00D23ED1">
        <w:rPr>
          <w:rFonts w:eastAsia="Times New Roman" w:cs="Times New Roman"/>
          <w:b/>
          <w:highlight w:val="yellow"/>
        </w:rPr>
        <w:t>" /&gt;</w:t>
      </w:r>
    </w:p>
    <w:p w14:paraId="73505DD2" w14:textId="3D206372" w:rsidR="00443521" w:rsidRPr="00BB5641" w:rsidRDefault="00443521" w:rsidP="000D0A6E">
      <w:pPr>
        <w:pStyle w:val="ListParagraph"/>
        <w:rPr>
          <w:rFonts w:eastAsia="Times New Roman" w:cs="Times New Roman"/>
          <w:b/>
          <w:highlight w:val="yellow"/>
        </w:rPr>
      </w:pPr>
      <w:r w:rsidRPr="00BB5641">
        <w:rPr>
          <w:rFonts w:eastAsia="Times New Roman" w:cs="Times New Roman"/>
          <w:b/>
          <w:highlight w:val="yellow"/>
        </w:rPr>
        <w:t>&lt;meta name="web_author" content="Web Page Consulting Company"&gt;</w:t>
      </w:r>
    </w:p>
    <w:p w14:paraId="1FDEB9F7" w14:textId="5CE16F76" w:rsidR="00AE0C78" w:rsidRPr="00AE0C78" w:rsidRDefault="00AE0C78" w:rsidP="00C40F74">
      <w:pPr>
        <w:rPr>
          <w:rFonts w:eastAsia="Times New Roman" w:cs="Times New Roman"/>
          <w:b/>
        </w:rPr>
      </w:pPr>
      <w:r w:rsidRPr="00AE0C78">
        <w:rPr>
          <w:rFonts w:eastAsia="Times New Roman" w:cs="Times New Roman"/>
          <w:b/>
        </w:rPr>
        <w:t>Web Editor</w:t>
      </w:r>
      <w:r>
        <w:rPr>
          <w:rFonts w:eastAsia="Times New Roman" w:cs="Times New Roman"/>
          <w:b/>
        </w:rPr>
        <w:t xml:space="preserve"> or Program</w:t>
      </w:r>
    </w:p>
    <w:p w14:paraId="1C3D520F" w14:textId="739908C1" w:rsidR="00C40F74" w:rsidRDefault="00C40F74" w:rsidP="00C40F74">
      <w:pPr>
        <w:rPr>
          <w:rFonts w:eastAsia="Times New Roman" w:cs="Times New Roman"/>
        </w:rPr>
      </w:pPr>
      <w:r>
        <w:rPr>
          <w:rFonts w:eastAsia="Times New Roman" w:cs="Times New Roman"/>
        </w:rPr>
        <w:t xml:space="preserve">Many times customers show me a web site. I can detect what web page editor created the web site by looking at the meta tag and locating the generator code. </w:t>
      </w:r>
      <w:r w:rsidR="005A3214">
        <w:rPr>
          <w:rFonts w:eastAsia="Times New Roman" w:cs="Times New Roman"/>
        </w:rPr>
        <w:t xml:space="preserve">Notice that you can also see the id attribute used here, because it’s a general attribute. The </w:t>
      </w:r>
      <w:r w:rsidR="00505B11" w:rsidRPr="006D764F">
        <w:rPr>
          <w:rFonts w:eastAsia="Times New Roman" w:cs="Times New Roman"/>
          <w:b/>
        </w:rPr>
        <w:t>Content Management System</w:t>
      </w:r>
      <w:r w:rsidR="00505B11">
        <w:rPr>
          <w:rFonts w:eastAsia="Times New Roman" w:cs="Times New Roman"/>
        </w:rPr>
        <w:t xml:space="preserve"> put in the id</w:t>
      </w:r>
      <w:r w:rsidR="00443521">
        <w:rPr>
          <w:rFonts w:eastAsia="Times New Roman" w:cs="Times New Roman"/>
        </w:rPr>
        <w:t xml:space="preserve"> and the name was in</w:t>
      </w:r>
      <w:r w:rsidR="006D764F">
        <w:rPr>
          <w:rFonts w:eastAsia="Times New Roman" w:cs="Times New Roman"/>
        </w:rPr>
        <w:t xml:space="preserve"> upper case. It’s a user-</w:t>
      </w:r>
      <w:r w:rsidR="00443521">
        <w:rPr>
          <w:rFonts w:eastAsia="Times New Roman" w:cs="Times New Roman"/>
        </w:rPr>
        <w:t>defined value so it can be upper case o</w:t>
      </w:r>
      <w:r w:rsidR="006D764F">
        <w:rPr>
          <w:rFonts w:eastAsia="Times New Roman" w:cs="Times New Roman"/>
        </w:rPr>
        <w:t>r lower, but do not use spaces in the name! It’s like the name of a variable!</w:t>
      </w:r>
    </w:p>
    <w:p w14:paraId="7E451657" w14:textId="77777777" w:rsidR="005A3214" w:rsidRPr="00733D80" w:rsidRDefault="005A3214" w:rsidP="00A7361A">
      <w:pPr>
        <w:pStyle w:val="ListParagraph"/>
        <w:numPr>
          <w:ilvl w:val="0"/>
          <w:numId w:val="32"/>
        </w:numPr>
        <w:rPr>
          <w:rFonts w:eastAsia="Times New Roman" w:cs="Times New Roman"/>
        </w:rPr>
      </w:pPr>
      <w:r w:rsidRPr="00733D80">
        <w:rPr>
          <w:rFonts w:eastAsia="Times New Roman" w:cs="Times New Roman"/>
        </w:rPr>
        <w:t>&lt;meta name="</w:t>
      </w:r>
      <w:r w:rsidRPr="000D0A6E">
        <w:rPr>
          <w:rFonts w:eastAsia="Times New Roman" w:cs="Times New Roman"/>
          <w:b/>
          <w:highlight w:val="yellow"/>
        </w:rPr>
        <w:t>generator</w:t>
      </w:r>
      <w:r w:rsidRPr="00733D80">
        <w:rPr>
          <w:rFonts w:eastAsia="Times New Roman" w:cs="Times New Roman"/>
        </w:rPr>
        <w:t>" content="Dreamweaver" /&gt;</w:t>
      </w:r>
    </w:p>
    <w:p w14:paraId="5A6AE026" w14:textId="77777777" w:rsidR="005A3214" w:rsidRPr="00733D80" w:rsidRDefault="005A3214" w:rsidP="00A7361A">
      <w:pPr>
        <w:pStyle w:val="ListParagraph"/>
        <w:numPr>
          <w:ilvl w:val="0"/>
          <w:numId w:val="32"/>
        </w:numPr>
        <w:rPr>
          <w:rFonts w:eastAsia="Times New Roman" w:cs="Times New Roman"/>
        </w:rPr>
      </w:pPr>
      <w:r w:rsidRPr="00733D80">
        <w:rPr>
          <w:rFonts w:eastAsia="Times New Roman" w:cs="Times New Roman"/>
        </w:rPr>
        <w:t>&lt;meta name="generator" content="WordPress.com" /&gt;</w:t>
      </w:r>
    </w:p>
    <w:p w14:paraId="1AE8FCE1" w14:textId="64DE15B5" w:rsidR="005A3214" w:rsidRPr="00733D80" w:rsidRDefault="005A3214" w:rsidP="00A7361A">
      <w:pPr>
        <w:pStyle w:val="ListParagraph"/>
        <w:numPr>
          <w:ilvl w:val="0"/>
          <w:numId w:val="32"/>
        </w:numPr>
        <w:rPr>
          <w:rFonts w:eastAsia="Times New Roman" w:cs="Times New Roman"/>
        </w:rPr>
      </w:pPr>
      <w:r w:rsidRPr="00733D80">
        <w:rPr>
          <w:rFonts w:eastAsia="Times New Roman" w:cs="Times New Roman"/>
        </w:rPr>
        <w:t>&lt;meta name="</w:t>
      </w:r>
      <w:r w:rsidRPr="006D764F">
        <w:rPr>
          <w:rFonts w:eastAsia="Times New Roman" w:cs="Times New Roman"/>
          <w:b/>
        </w:rPr>
        <w:t>GENERATOR</w:t>
      </w:r>
      <w:r w:rsidRPr="00733D80">
        <w:rPr>
          <w:rFonts w:eastAsia="Times New Roman" w:cs="Times New Roman"/>
        </w:rPr>
        <w:t>" content="</w:t>
      </w:r>
      <w:r w:rsidRPr="006D764F">
        <w:rPr>
          <w:rFonts w:eastAsia="Times New Roman" w:cs="Times New Roman"/>
          <w:b/>
        </w:rPr>
        <w:t>DotNetNuke</w:t>
      </w:r>
      <w:r w:rsidRPr="00733D80">
        <w:rPr>
          <w:rFonts w:eastAsia="Times New Roman" w:cs="Times New Roman"/>
        </w:rPr>
        <w:t>"</w:t>
      </w:r>
      <w:r w:rsidR="000D0A6E">
        <w:rPr>
          <w:rFonts w:eastAsia="Times New Roman" w:cs="Times New Roman"/>
        </w:rPr>
        <w:t xml:space="preserve">  </w:t>
      </w:r>
      <w:r w:rsidR="000D0A6E" w:rsidRPr="00733D80">
        <w:rPr>
          <w:rFonts w:eastAsia="Times New Roman" w:cs="Times New Roman"/>
        </w:rPr>
        <w:t>id="</w:t>
      </w:r>
      <w:r w:rsidR="000D0A6E" w:rsidRPr="000D0A6E">
        <w:rPr>
          <w:rFonts w:eastAsia="Times New Roman" w:cs="Times New Roman"/>
          <w:b/>
          <w:highlight w:val="yellow"/>
        </w:rPr>
        <w:t>MetaGenerator</w:t>
      </w:r>
      <w:r w:rsidR="000D0A6E" w:rsidRPr="00733D80">
        <w:rPr>
          <w:rFonts w:eastAsia="Times New Roman" w:cs="Times New Roman"/>
        </w:rPr>
        <w:t xml:space="preserve">" </w:t>
      </w:r>
      <w:r w:rsidRPr="00733D80">
        <w:rPr>
          <w:rFonts w:eastAsia="Times New Roman" w:cs="Times New Roman"/>
        </w:rPr>
        <w:t>/</w:t>
      </w:r>
      <w:r w:rsidR="00AE0C78">
        <w:rPr>
          <w:rFonts w:eastAsia="Times New Roman" w:cs="Times New Roman"/>
        </w:rPr>
        <w:br/>
      </w:r>
    </w:p>
    <w:p w14:paraId="4F7DF15C" w14:textId="77777777" w:rsidR="00AE0C78" w:rsidRPr="00AE0C78" w:rsidRDefault="00AE0C78" w:rsidP="006C663F">
      <w:pPr>
        <w:rPr>
          <w:rFonts w:eastAsia="Times New Roman" w:cs="Times New Roman"/>
          <w:b/>
        </w:rPr>
      </w:pPr>
      <w:r w:rsidRPr="00AE0C78">
        <w:rPr>
          <w:rFonts w:eastAsia="Times New Roman" w:cs="Times New Roman"/>
          <w:b/>
        </w:rPr>
        <w:t>Publishing Data</w:t>
      </w:r>
    </w:p>
    <w:p w14:paraId="660A0647" w14:textId="2DA13B0D" w:rsidR="005A3214" w:rsidRDefault="005A3214" w:rsidP="006C663F">
      <w:pPr>
        <w:rPr>
          <w:rFonts w:eastAsia="Times New Roman" w:cs="Times New Roman"/>
        </w:rPr>
      </w:pPr>
      <w:r>
        <w:rPr>
          <w:rFonts w:eastAsia="Times New Roman" w:cs="Times New Roman"/>
        </w:rPr>
        <w:t xml:space="preserve">Web content sometimes needs to track the publishing information, including copyright and version data. </w:t>
      </w:r>
      <w:r w:rsidR="00937FA2">
        <w:rPr>
          <w:rFonts w:eastAsia="Times New Roman" w:cs="Times New Roman"/>
        </w:rPr>
        <w:t xml:space="preserve">Notice that you can use multiple values separated by commas. It is user defined so you can add your own values. </w:t>
      </w:r>
    </w:p>
    <w:p w14:paraId="1C35F62C" w14:textId="48B57890" w:rsidR="005A3214" w:rsidRPr="005A3214" w:rsidRDefault="006C663F" w:rsidP="00A7361A">
      <w:pPr>
        <w:pStyle w:val="ListParagraph"/>
        <w:numPr>
          <w:ilvl w:val="0"/>
          <w:numId w:val="33"/>
        </w:numPr>
        <w:rPr>
          <w:rFonts w:eastAsia="Times New Roman" w:cs="Times New Roman"/>
        </w:rPr>
      </w:pPr>
      <w:r w:rsidRPr="005A3214">
        <w:rPr>
          <w:rFonts w:eastAsia="Times New Roman" w:cs="Times New Roman"/>
        </w:rPr>
        <w:t>&lt;meta name="</w:t>
      </w:r>
      <w:r w:rsidRPr="000D0A6E">
        <w:rPr>
          <w:rFonts w:eastAsia="Times New Roman" w:cs="Times New Roman"/>
          <w:b/>
          <w:highlight w:val="yellow"/>
        </w:rPr>
        <w:t>publisher</w:t>
      </w:r>
      <w:r w:rsidRPr="005A3214">
        <w:rPr>
          <w:rFonts w:eastAsia="Times New Roman" w:cs="Times New Roman"/>
        </w:rPr>
        <w:t>" content="</w:t>
      </w:r>
      <w:r w:rsidR="005A3214">
        <w:rPr>
          <w:rFonts w:eastAsia="Times New Roman" w:cs="Times New Roman"/>
        </w:rPr>
        <w:t>My Company</w:t>
      </w:r>
      <w:r w:rsidRPr="005A3214">
        <w:rPr>
          <w:rFonts w:eastAsia="Times New Roman" w:cs="Times New Roman"/>
        </w:rPr>
        <w:t xml:space="preserve">"&gt; </w:t>
      </w:r>
    </w:p>
    <w:p w14:paraId="70B5BC35" w14:textId="77777777" w:rsidR="00505B11" w:rsidRDefault="006C663F" w:rsidP="00A7361A">
      <w:pPr>
        <w:pStyle w:val="ListParagraph"/>
        <w:numPr>
          <w:ilvl w:val="0"/>
          <w:numId w:val="33"/>
        </w:numPr>
        <w:rPr>
          <w:rFonts w:eastAsia="Times New Roman" w:cs="Times New Roman"/>
        </w:rPr>
      </w:pPr>
      <w:r w:rsidRPr="005A3214">
        <w:rPr>
          <w:rFonts w:eastAsia="Times New Roman" w:cs="Times New Roman"/>
        </w:rPr>
        <w:t>&lt;meta name="</w:t>
      </w:r>
      <w:r w:rsidRPr="000D0A6E">
        <w:rPr>
          <w:rFonts w:eastAsia="Times New Roman" w:cs="Times New Roman"/>
          <w:b/>
          <w:highlight w:val="yellow"/>
        </w:rPr>
        <w:t>copyright</w:t>
      </w:r>
      <w:r w:rsidRPr="005A3214">
        <w:rPr>
          <w:rFonts w:eastAsia="Times New Roman" w:cs="Times New Roman"/>
        </w:rPr>
        <w:t>" content="</w:t>
      </w:r>
      <w:r w:rsidR="005A3214">
        <w:rPr>
          <w:rFonts w:eastAsia="Times New Roman" w:cs="Times New Roman"/>
        </w:rPr>
        <w:t>2011</w:t>
      </w:r>
      <w:r w:rsidRPr="005A3214">
        <w:rPr>
          <w:rFonts w:eastAsia="Times New Roman" w:cs="Times New Roman"/>
        </w:rPr>
        <w:t xml:space="preserve">"&gt; </w:t>
      </w:r>
    </w:p>
    <w:p w14:paraId="3F97BA9D" w14:textId="07023F8F" w:rsidR="00505B11" w:rsidRDefault="00505B11" w:rsidP="00A7361A">
      <w:pPr>
        <w:pStyle w:val="ListParagraph"/>
        <w:numPr>
          <w:ilvl w:val="0"/>
          <w:numId w:val="33"/>
        </w:numPr>
        <w:rPr>
          <w:rFonts w:eastAsia="Times New Roman" w:cs="Times New Roman"/>
        </w:rPr>
      </w:pPr>
      <w:r w:rsidRPr="00505B11">
        <w:rPr>
          <w:rFonts w:eastAsia="Times New Roman" w:cs="Times New Roman"/>
        </w:rPr>
        <w:t>&lt;meta name="</w:t>
      </w:r>
      <w:r w:rsidRPr="000D0A6E">
        <w:rPr>
          <w:rFonts w:eastAsia="Times New Roman" w:cs="Times New Roman"/>
          <w:b/>
          <w:highlight w:val="yellow"/>
        </w:rPr>
        <w:t>revised</w:t>
      </w:r>
      <w:r w:rsidRPr="00505B11">
        <w:rPr>
          <w:rFonts w:eastAsia="Times New Roman" w:cs="Times New Roman"/>
        </w:rPr>
        <w:t>" content="Katie Kalata, 09/01/2011" /&gt;</w:t>
      </w:r>
    </w:p>
    <w:p w14:paraId="565D6AC1" w14:textId="4DB4BD54" w:rsidR="00937FA2" w:rsidRPr="00937FA2" w:rsidRDefault="00937FA2" w:rsidP="00A7361A">
      <w:pPr>
        <w:pStyle w:val="ListParagraph"/>
        <w:numPr>
          <w:ilvl w:val="0"/>
          <w:numId w:val="33"/>
        </w:numPr>
        <w:rPr>
          <w:rFonts w:eastAsia="Times New Roman" w:cs="Times New Roman"/>
        </w:rPr>
      </w:pPr>
      <w:r w:rsidRPr="00937FA2">
        <w:rPr>
          <w:rFonts w:eastAsia="Times New Roman" w:cs="Times New Roman"/>
        </w:rPr>
        <w:t>&lt;meta name="</w:t>
      </w:r>
      <w:r w:rsidRPr="00937FA2">
        <w:rPr>
          <w:rFonts w:eastAsia="Times New Roman" w:cs="Times New Roman"/>
          <w:b/>
        </w:rPr>
        <w:t>revised</w:t>
      </w:r>
      <w:r w:rsidRPr="00937FA2">
        <w:rPr>
          <w:rFonts w:eastAsia="Times New Roman" w:cs="Times New Roman"/>
        </w:rPr>
        <w:t>" content="09/01/2011" /&gt;</w:t>
      </w:r>
      <w:r>
        <w:rPr>
          <w:rFonts w:eastAsia="Times New Roman" w:cs="Times New Roman"/>
        </w:rPr>
        <w:t xml:space="preserve"> </w:t>
      </w:r>
      <w:r w:rsidR="00AE0C78">
        <w:rPr>
          <w:rFonts w:eastAsia="Times New Roman" w:cs="Times New Roman"/>
        </w:rPr>
        <w:br/>
      </w:r>
    </w:p>
    <w:p w14:paraId="1D633964" w14:textId="6E2DA21B" w:rsidR="00AE0C78" w:rsidRPr="00AE0C78" w:rsidRDefault="00AE0C78" w:rsidP="008E1A3A">
      <w:pPr>
        <w:rPr>
          <w:rFonts w:eastAsia="Times New Roman" w:cs="Times New Roman"/>
          <w:b/>
        </w:rPr>
      </w:pPr>
      <w:r w:rsidRPr="00AE0C78">
        <w:rPr>
          <w:rFonts w:eastAsia="Times New Roman" w:cs="Times New Roman"/>
          <w:b/>
        </w:rPr>
        <w:t>Renew and Expire Content</w:t>
      </w:r>
    </w:p>
    <w:p w14:paraId="5594B845" w14:textId="50F1C8ED" w:rsidR="005A3214" w:rsidRDefault="00D179D9" w:rsidP="008E1A3A">
      <w:pPr>
        <w:rPr>
          <w:rFonts w:eastAsia="Times New Roman" w:cs="Times New Roman"/>
        </w:rPr>
      </w:pPr>
      <w:r>
        <w:rPr>
          <w:rFonts w:eastAsia="Times New Roman" w:cs="Times New Roman"/>
        </w:rPr>
        <w:t xml:space="preserve">In some time-sensitive web sites, you do not want to have the web pages in the search engines for extended periods of time. </w:t>
      </w:r>
      <w:r w:rsidR="00505B11">
        <w:rPr>
          <w:rFonts w:eastAsia="Times New Roman" w:cs="Times New Roman"/>
        </w:rPr>
        <w:t xml:space="preserve">You can help search engines and spiders by identifying when pages expire so they know to revisit the page. Expires will tell the search engine that the page can be removed from the database. Make sure to include a redirection on the page to another page, like your home page so users do not see outdated material or error messages like Error 404, File Not Found.  Setting the content to 0 will delete the page once the search engine or spider sees it. Dates need to be in the right format, </w:t>
      </w:r>
      <w:r w:rsidR="00505B11" w:rsidRPr="00505B11">
        <w:rPr>
          <w:rFonts w:eastAsia="Times New Roman" w:cs="Times New Roman"/>
        </w:rPr>
        <w:t xml:space="preserve">day, dd mm yyyy so the year in 4 digits </w:t>
      </w:r>
      <w:r w:rsidR="00505B11">
        <w:rPr>
          <w:rFonts w:eastAsia="Times New Roman" w:cs="Times New Roman"/>
        </w:rPr>
        <w:t xml:space="preserve">which follows the </w:t>
      </w:r>
      <w:r w:rsidR="00505B11" w:rsidRPr="006D764F">
        <w:rPr>
          <w:rFonts w:eastAsia="Times New Roman" w:cs="Times New Roman"/>
          <w:b/>
        </w:rPr>
        <w:t>RFC1123</w:t>
      </w:r>
      <w:r w:rsidR="00505B11" w:rsidRPr="00505B11">
        <w:rPr>
          <w:rFonts w:eastAsia="Times New Roman" w:cs="Times New Roman"/>
        </w:rPr>
        <w:t xml:space="preserve"> </w:t>
      </w:r>
      <w:r w:rsidR="00505B11">
        <w:rPr>
          <w:rFonts w:eastAsia="Times New Roman" w:cs="Times New Roman"/>
        </w:rPr>
        <w:t xml:space="preserve">specifications. </w:t>
      </w:r>
      <w:r w:rsidR="007056F8">
        <w:rPr>
          <w:rFonts w:eastAsia="Times New Roman" w:cs="Times New Roman"/>
        </w:rPr>
        <w:t xml:space="preserve">Adding the time is optional.  </w:t>
      </w:r>
      <w:r w:rsidR="006D764F">
        <w:rPr>
          <w:rFonts w:eastAsia="Times New Roman" w:cs="Times New Roman"/>
        </w:rPr>
        <w:t>Use the samples below as a template for how to format dates.</w:t>
      </w:r>
    </w:p>
    <w:p w14:paraId="4FE257CB" w14:textId="77777777" w:rsidR="007056F8" w:rsidRPr="00733D80" w:rsidRDefault="00505B11" w:rsidP="00A7361A">
      <w:pPr>
        <w:pStyle w:val="ListParagraph"/>
        <w:numPr>
          <w:ilvl w:val="0"/>
          <w:numId w:val="34"/>
        </w:numPr>
        <w:rPr>
          <w:rFonts w:eastAsia="Times New Roman" w:cs="Times New Roman"/>
        </w:rPr>
      </w:pPr>
      <w:r w:rsidRPr="00733D80">
        <w:rPr>
          <w:rFonts w:eastAsia="Times New Roman" w:cs="Times New Roman"/>
        </w:rPr>
        <w:t xml:space="preserve">&lt;meta </w:t>
      </w:r>
      <w:r w:rsidRPr="000D0A6E">
        <w:rPr>
          <w:rFonts w:eastAsia="Times New Roman" w:cs="Times New Roman"/>
          <w:b/>
          <w:highlight w:val="yellow"/>
        </w:rPr>
        <w:t>name</w:t>
      </w:r>
      <w:r w:rsidRPr="00733D80">
        <w:rPr>
          <w:rFonts w:eastAsia="Times New Roman" w:cs="Times New Roman"/>
        </w:rPr>
        <w:t>="</w:t>
      </w:r>
      <w:r w:rsidRPr="00733D80">
        <w:rPr>
          <w:rFonts w:eastAsia="Times New Roman" w:cs="Times New Roman"/>
          <w:b/>
        </w:rPr>
        <w:t>revisit-after</w:t>
      </w:r>
      <w:r w:rsidRPr="00733D80">
        <w:rPr>
          <w:rFonts w:eastAsia="Times New Roman" w:cs="Times New Roman"/>
        </w:rPr>
        <w:t>" content="3 days"&gt;</w:t>
      </w:r>
    </w:p>
    <w:p w14:paraId="22248B01" w14:textId="1AE13215" w:rsidR="007056F8" w:rsidRPr="00733D80" w:rsidRDefault="00505B11" w:rsidP="00A7361A">
      <w:pPr>
        <w:pStyle w:val="ListParagraph"/>
        <w:numPr>
          <w:ilvl w:val="0"/>
          <w:numId w:val="34"/>
        </w:numPr>
        <w:rPr>
          <w:rFonts w:eastAsia="Times New Roman" w:cs="Times New Roman"/>
        </w:rPr>
      </w:pPr>
      <w:r w:rsidRPr="00733D80">
        <w:rPr>
          <w:rFonts w:eastAsia="Times New Roman" w:cs="Times New Roman"/>
        </w:rPr>
        <w:t>&lt;meta name="</w:t>
      </w:r>
      <w:r w:rsidRPr="00733D80">
        <w:rPr>
          <w:rFonts w:eastAsia="Times New Roman" w:cs="Times New Roman"/>
          <w:b/>
        </w:rPr>
        <w:t>expires</w:t>
      </w:r>
      <w:r w:rsidRPr="00733D80">
        <w:rPr>
          <w:rFonts w:eastAsia="Times New Roman" w:cs="Times New Roman"/>
        </w:rPr>
        <w:t xml:space="preserve">" content="tue, </w:t>
      </w:r>
      <w:r w:rsidR="001177FD">
        <w:rPr>
          <w:rFonts w:eastAsia="Times New Roman" w:cs="Times New Roman"/>
        </w:rPr>
        <w:t>26</w:t>
      </w:r>
      <w:r w:rsidRPr="00733D80">
        <w:rPr>
          <w:rFonts w:eastAsia="Times New Roman" w:cs="Times New Roman"/>
        </w:rPr>
        <w:t xml:space="preserve"> </w:t>
      </w:r>
      <w:r w:rsidR="007056F8" w:rsidRPr="00733D80">
        <w:rPr>
          <w:rFonts w:eastAsia="Times New Roman" w:cs="Times New Roman"/>
        </w:rPr>
        <w:t>Sept</w:t>
      </w:r>
      <w:r w:rsidRPr="00733D80">
        <w:rPr>
          <w:rFonts w:eastAsia="Times New Roman" w:cs="Times New Roman"/>
        </w:rPr>
        <w:t xml:space="preserve"> 201</w:t>
      </w:r>
      <w:r w:rsidR="007056F8" w:rsidRPr="00733D80">
        <w:rPr>
          <w:rFonts w:eastAsia="Times New Roman" w:cs="Times New Roman"/>
        </w:rPr>
        <w:t>1</w:t>
      </w:r>
      <w:r w:rsidRPr="00733D80">
        <w:rPr>
          <w:rFonts w:eastAsia="Times New Roman" w:cs="Times New Roman"/>
        </w:rPr>
        <w:t xml:space="preserve"> 1</w:t>
      </w:r>
      <w:r w:rsidR="007056F8" w:rsidRPr="00733D80">
        <w:rPr>
          <w:rFonts w:eastAsia="Times New Roman" w:cs="Times New Roman"/>
        </w:rPr>
        <w:t>4</w:t>
      </w:r>
      <w:r w:rsidRPr="00733D80">
        <w:rPr>
          <w:rFonts w:eastAsia="Times New Roman" w:cs="Times New Roman"/>
        </w:rPr>
        <w:t>:</w:t>
      </w:r>
      <w:r w:rsidR="007056F8" w:rsidRPr="00733D80">
        <w:rPr>
          <w:rFonts w:eastAsia="Times New Roman" w:cs="Times New Roman"/>
        </w:rPr>
        <w:t>3</w:t>
      </w:r>
      <w:r w:rsidRPr="00733D80">
        <w:rPr>
          <w:rFonts w:eastAsia="Times New Roman" w:cs="Times New Roman"/>
        </w:rPr>
        <w:t xml:space="preserve">5:00 </w:t>
      </w:r>
      <w:r w:rsidRPr="006D764F">
        <w:rPr>
          <w:rFonts w:eastAsia="Times New Roman" w:cs="Times New Roman"/>
          <w:b/>
        </w:rPr>
        <w:t>GMT</w:t>
      </w:r>
      <w:r w:rsidRPr="00733D80">
        <w:rPr>
          <w:rFonts w:eastAsia="Times New Roman" w:cs="Times New Roman"/>
        </w:rPr>
        <w:t>"&gt;</w:t>
      </w:r>
    </w:p>
    <w:p w14:paraId="58244C6A" w14:textId="6EF559A9" w:rsidR="00505B11" w:rsidRDefault="00505B11" w:rsidP="00A7361A">
      <w:pPr>
        <w:pStyle w:val="ListParagraph"/>
        <w:numPr>
          <w:ilvl w:val="0"/>
          <w:numId w:val="34"/>
        </w:numPr>
        <w:rPr>
          <w:rFonts w:eastAsia="Times New Roman" w:cs="Times New Roman"/>
        </w:rPr>
      </w:pPr>
      <w:r w:rsidRPr="00733D80">
        <w:rPr>
          <w:rFonts w:eastAsia="Times New Roman" w:cs="Times New Roman"/>
        </w:rPr>
        <w:t>&lt;meta name="</w:t>
      </w:r>
      <w:r w:rsidRPr="00733D80">
        <w:rPr>
          <w:rFonts w:eastAsia="Times New Roman" w:cs="Times New Roman"/>
          <w:b/>
        </w:rPr>
        <w:t>expires</w:t>
      </w:r>
      <w:r w:rsidRPr="00733D80">
        <w:rPr>
          <w:rFonts w:eastAsia="Times New Roman" w:cs="Times New Roman"/>
        </w:rPr>
        <w:t>" content="0"&gt;</w:t>
      </w:r>
    </w:p>
    <w:p w14:paraId="1D5A90E6" w14:textId="0208A5FB" w:rsidR="001177FD" w:rsidRDefault="001177FD" w:rsidP="001177FD">
      <w:pPr>
        <w:rPr>
          <w:rFonts w:eastAsia="Times New Roman" w:cs="Times New Roman"/>
        </w:rPr>
      </w:pPr>
      <w:r>
        <w:rPr>
          <w:rFonts w:eastAsia="Times New Roman" w:cs="Times New Roman"/>
        </w:rPr>
        <w:t xml:space="preserve">Note that you can also expire content with </w:t>
      </w:r>
      <w:r w:rsidRPr="006D764F">
        <w:rPr>
          <w:rFonts w:eastAsia="Times New Roman" w:cs="Times New Roman"/>
          <w:b/>
        </w:rPr>
        <w:t>http-equiv</w:t>
      </w:r>
      <w:r>
        <w:rPr>
          <w:rFonts w:eastAsia="Times New Roman" w:cs="Times New Roman"/>
        </w:rPr>
        <w:t xml:space="preserve"> attributes too. </w:t>
      </w:r>
    </w:p>
    <w:p w14:paraId="20D43825" w14:textId="69D3C37E" w:rsidR="001177FD" w:rsidRPr="000D0A6E" w:rsidRDefault="001177FD" w:rsidP="000D0A6E">
      <w:pPr>
        <w:pStyle w:val="ListParagraph"/>
        <w:rPr>
          <w:b/>
        </w:rPr>
      </w:pPr>
      <w:r w:rsidRPr="000D0A6E">
        <w:rPr>
          <w:b/>
        </w:rPr>
        <w:t>&lt;</w:t>
      </w:r>
      <w:r w:rsidRPr="000D0A6E">
        <w:rPr>
          <w:rFonts w:eastAsia="Times New Roman" w:cs="Times New Roman"/>
          <w:b/>
        </w:rPr>
        <w:t xml:space="preserve">meta </w:t>
      </w:r>
      <w:r w:rsidRPr="000D0A6E">
        <w:rPr>
          <w:rFonts w:eastAsia="Times New Roman" w:cs="Times New Roman"/>
          <w:b/>
          <w:highlight w:val="yellow"/>
        </w:rPr>
        <w:t>http-equiv</w:t>
      </w:r>
      <w:r w:rsidRPr="000D0A6E">
        <w:rPr>
          <w:b/>
        </w:rPr>
        <w:t>="</w:t>
      </w:r>
      <w:r w:rsidRPr="000D0A6E">
        <w:rPr>
          <w:b/>
          <w:highlight w:val="yellow"/>
        </w:rPr>
        <w:t>expires</w:t>
      </w:r>
      <w:r w:rsidRPr="000D0A6E">
        <w:rPr>
          <w:b/>
        </w:rPr>
        <w:t xml:space="preserve">" </w:t>
      </w:r>
      <w:r w:rsidRPr="000D0A6E">
        <w:rPr>
          <w:rFonts w:eastAsia="Times New Roman" w:cs="Times New Roman"/>
          <w:b/>
        </w:rPr>
        <w:t>content</w:t>
      </w:r>
      <w:r w:rsidRPr="000D0A6E">
        <w:rPr>
          <w:b/>
        </w:rPr>
        <w:t xml:space="preserve"> ="Sun, 26 Sep 2011 14:30:00 GMT"&gt;</w:t>
      </w:r>
    </w:p>
    <w:p w14:paraId="3904A3B2" w14:textId="77777777" w:rsidR="001177FD" w:rsidRPr="001177FD" w:rsidRDefault="001177FD" w:rsidP="001177FD">
      <w:pPr>
        <w:pStyle w:val="ListParagraph"/>
        <w:rPr>
          <w:rFonts w:eastAsia="Times New Roman" w:cs="Times New Roman"/>
        </w:rPr>
      </w:pPr>
    </w:p>
    <w:p w14:paraId="05169091" w14:textId="77777777" w:rsidR="00AE0C78" w:rsidRDefault="00AE0C78">
      <w:pPr>
        <w:spacing w:after="0" w:line="240" w:lineRule="auto"/>
        <w:rPr>
          <w:rFonts w:eastAsia="Times New Roman" w:cs="Times New Roman"/>
          <w:b/>
        </w:rPr>
      </w:pPr>
      <w:r>
        <w:rPr>
          <w:rFonts w:eastAsia="Times New Roman" w:cs="Times New Roman"/>
          <w:b/>
        </w:rPr>
        <w:br w:type="page"/>
      </w:r>
    </w:p>
    <w:p w14:paraId="179F8890" w14:textId="67B0CF88" w:rsidR="00AE0C78" w:rsidRDefault="00AE0C78" w:rsidP="00722954">
      <w:pPr>
        <w:rPr>
          <w:rFonts w:eastAsia="Times New Roman" w:cs="Times New Roman"/>
        </w:rPr>
      </w:pPr>
      <w:r>
        <w:rPr>
          <w:rFonts w:eastAsia="Times New Roman" w:cs="Times New Roman"/>
          <w:b/>
        </w:rPr>
        <w:t>No Collecting Email Addresses</w:t>
      </w:r>
    </w:p>
    <w:p w14:paraId="6B79C07F" w14:textId="17719F54" w:rsidR="00937FA2" w:rsidRPr="00722954" w:rsidRDefault="00E17211" w:rsidP="00722954">
      <w:pPr>
        <w:rPr>
          <w:rFonts w:eastAsia="Times New Roman" w:cs="Times New Roman"/>
        </w:rPr>
      </w:pPr>
      <w:r w:rsidRPr="007232C8">
        <w:rPr>
          <w:rFonts w:eastAsia="Times New Roman" w:cs="Times New Roman"/>
        </w:rPr>
        <w:t xml:space="preserve">Some tags may be used to help inform others about your web site but the information does not need to be included in the web page. Programs may or may not use this information. For example, you may want to rate your web site or prevent users from accessing email in the web site. </w:t>
      </w:r>
      <w:r w:rsidR="00937FA2" w:rsidRPr="00722954">
        <w:rPr>
          <w:rFonts w:eastAsia="Times New Roman" w:cs="Times New Roman"/>
        </w:rPr>
        <w:t xml:space="preserve">An initiative of </w:t>
      </w:r>
      <w:r w:rsidR="00937FA2" w:rsidRPr="00722954">
        <w:rPr>
          <w:rFonts w:eastAsia="Times New Roman" w:cs="Times New Roman"/>
          <w:b/>
        </w:rPr>
        <w:t>unspam.com</w:t>
      </w:r>
      <w:r w:rsidR="00937FA2" w:rsidRPr="00722954">
        <w:rPr>
          <w:rFonts w:eastAsia="Times New Roman" w:cs="Times New Roman"/>
        </w:rPr>
        <w:t xml:space="preserve"> </w:t>
      </w:r>
      <w:r w:rsidR="00722954">
        <w:rPr>
          <w:rFonts w:eastAsia="Times New Roman" w:cs="Times New Roman"/>
        </w:rPr>
        <w:t>is to try to help</w:t>
      </w:r>
      <w:r w:rsidR="00937FA2" w:rsidRPr="00722954">
        <w:rPr>
          <w:rFonts w:eastAsia="Times New Roman" w:cs="Times New Roman"/>
        </w:rPr>
        <w:t xml:space="preserve"> forbid compliant robots from harvesting email addresses. </w:t>
      </w:r>
      <w:r w:rsidR="00722954" w:rsidRPr="007232C8">
        <w:rPr>
          <w:rFonts w:eastAsia="Times New Roman" w:cs="Times New Roman"/>
        </w:rPr>
        <w:t>It does not prevent harvesting yet but it does make the statement that they have been notified that it is not allowed. Michigan &amp; Utah already climbed on board</w:t>
      </w:r>
      <w:r w:rsidR="00722954">
        <w:rPr>
          <w:rFonts w:eastAsia="Times New Roman" w:cs="Times New Roman"/>
        </w:rPr>
        <w:t>.</w:t>
      </w:r>
      <w:r w:rsidR="00AE0C78">
        <w:rPr>
          <w:rFonts w:eastAsia="Times New Roman" w:cs="Times New Roman"/>
        </w:rPr>
        <w:br/>
      </w:r>
    </w:p>
    <w:p w14:paraId="22197741" w14:textId="77777777" w:rsidR="00722954" w:rsidRDefault="00937FA2" w:rsidP="00722954">
      <w:pPr>
        <w:spacing w:after="0" w:line="240" w:lineRule="auto"/>
        <w:jc w:val="center"/>
        <w:rPr>
          <w:rFonts w:eastAsia="Times New Roman" w:cs="Times New Roman"/>
          <w:i/>
        </w:rPr>
      </w:pPr>
      <w:r w:rsidRPr="00722954">
        <w:rPr>
          <w:rFonts w:eastAsia="Times New Roman" w:cs="Times New Roman"/>
          <w:i/>
        </w:rPr>
        <w:t>“And if you have this statement on your website you are able to complain</w:t>
      </w:r>
    </w:p>
    <w:p w14:paraId="180CAE21" w14:textId="14A0F05A" w:rsidR="00722954" w:rsidRDefault="00937FA2" w:rsidP="00722954">
      <w:pPr>
        <w:spacing w:after="0" w:line="240" w:lineRule="auto"/>
        <w:jc w:val="center"/>
        <w:rPr>
          <w:rFonts w:eastAsia="Times New Roman" w:cs="Times New Roman"/>
        </w:rPr>
      </w:pPr>
      <w:r w:rsidRPr="00722954">
        <w:rPr>
          <w:rFonts w:eastAsia="Times New Roman" w:cs="Times New Roman"/>
          <w:i/>
        </w:rPr>
        <w:t>about spam harvesting and spam runs. In the USA you can even start a lawsuit</w:t>
      </w:r>
      <w:r w:rsidRPr="00722954">
        <w:rPr>
          <w:rFonts w:eastAsia="Times New Roman" w:cs="Times New Roman"/>
        </w:rPr>
        <w:t>”</w:t>
      </w:r>
    </w:p>
    <w:p w14:paraId="38DAB336" w14:textId="7CFA0AB4" w:rsidR="00937FA2" w:rsidRPr="00722954" w:rsidRDefault="00722954" w:rsidP="00722954">
      <w:pPr>
        <w:jc w:val="center"/>
        <w:rPr>
          <w:rFonts w:eastAsia="Times New Roman" w:cs="Times New Roman"/>
        </w:rPr>
      </w:pPr>
      <w:r w:rsidRPr="00722954">
        <w:rPr>
          <w:rFonts w:eastAsia="Times New Roman" w:cs="Times New Roman"/>
        </w:rPr>
        <w:t xml:space="preserve">Reference: </w:t>
      </w:r>
      <w:hyperlink r:id="rId97" w:history="1">
        <w:r w:rsidRPr="00722954">
          <w:rPr>
            <w:rStyle w:val="Hyperlink"/>
            <w:rFonts w:eastAsia="Times New Roman" w:cs="Times New Roman"/>
          </w:rPr>
          <w:t>http://www.metatags.org/meta_name_no_email_collection</w:t>
        </w:r>
      </w:hyperlink>
      <w:r w:rsidRPr="00722954">
        <w:rPr>
          <w:rFonts w:eastAsia="Times New Roman" w:cs="Times New Roman"/>
        </w:rPr>
        <w:t>.</w:t>
      </w:r>
      <w:r w:rsidR="00AE0C78">
        <w:rPr>
          <w:rFonts w:eastAsia="Times New Roman" w:cs="Times New Roman"/>
        </w:rPr>
        <w:br/>
      </w:r>
    </w:p>
    <w:p w14:paraId="6D07058D" w14:textId="77777777" w:rsidR="007232C8" w:rsidRPr="000D0A6E" w:rsidRDefault="007232C8" w:rsidP="000D0A6E">
      <w:pPr>
        <w:pStyle w:val="ListParagraph"/>
        <w:rPr>
          <w:rFonts w:eastAsia="Times New Roman" w:cs="Times New Roman"/>
          <w:b/>
        </w:rPr>
      </w:pPr>
      <w:r w:rsidRPr="000D0A6E">
        <w:rPr>
          <w:rFonts w:eastAsia="Times New Roman" w:cs="Times New Roman"/>
          <w:b/>
        </w:rPr>
        <w:t>&lt;meta name="</w:t>
      </w:r>
      <w:r w:rsidRPr="000D0A6E">
        <w:rPr>
          <w:rFonts w:eastAsia="Times New Roman" w:cs="Times New Roman"/>
          <w:b/>
          <w:highlight w:val="yellow"/>
        </w:rPr>
        <w:t>no-email-collection</w:t>
      </w:r>
      <w:r w:rsidRPr="000D0A6E">
        <w:rPr>
          <w:rFonts w:eastAsia="Times New Roman" w:cs="Times New Roman"/>
          <w:b/>
        </w:rPr>
        <w:t>"  value="[link or terms]" /&gt;</w:t>
      </w:r>
    </w:p>
    <w:p w14:paraId="260BF0E0" w14:textId="6E86D73F" w:rsidR="00937FA2" w:rsidRPr="00722954" w:rsidRDefault="00937FA2" w:rsidP="000D0A6E">
      <w:pPr>
        <w:pStyle w:val="ListParagraph"/>
        <w:rPr>
          <w:rFonts w:eastAsia="Times New Roman" w:cs="Times New Roman"/>
        </w:rPr>
      </w:pPr>
      <w:r w:rsidRPr="000D0A6E">
        <w:rPr>
          <w:rFonts w:eastAsia="Times New Roman" w:cs="Times New Roman"/>
          <w:b/>
        </w:rPr>
        <w:t>&lt;meta name="no-email-collection" content="http://www.metatags.info/nospamharvesting"&gt;</w:t>
      </w:r>
      <w:r w:rsidRPr="00722954">
        <w:rPr>
          <w:rFonts w:eastAsia="Times New Roman" w:cs="Times New Roman"/>
        </w:rPr>
        <w:br/>
      </w:r>
    </w:p>
    <w:p w14:paraId="38FDAB2A" w14:textId="17E6D4E3" w:rsidR="00663DE7" w:rsidRPr="001861BB" w:rsidRDefault="00663DE7" w:rsidP="00663DE7">
      <w:pPr>
        <w:spacing w:after="0" w:line="240" w:lineRule="auto"/>
        <w:rPr>
          <w:rFonts w:eastAsia="Times New Roman" w:cs="Times New Roman"/>
          <w:b/>
        </w:rPr>
      </w:pPr>
      <w:r w:rsidRPr="001861BB">
        <w:rPr>
          <w:rFonts w:eastAsia="Times New Roman" w:cs="Times New Roman"/>
          <w:b/>
        </w:rPr>
        <w:t>Web Site Content – Safety for Kids</w:t>
      </w:r>
      <w:r w:rsidR="000D0A6E">
        <w:rPr>
          <w:rFonts w:eastAsia="Times New Roman" w:cs="Times New Roman"/>
          <w:b/>
        </w:rPr>
        <w:t xml:space="preserve"> – </w:t>
      </w:r>
      <w:r w:rsidR="000D0A6E" w:rsidRPr="000D0A6E">
        <w:rPr>
          <w:rFonts w:eastAsia="Times New Roman" w:cs="Times New Roman"/>
          <w:b/>
          <w:highlight w:val="yellow"/>
        </w:rPr>
        <w:t>FYI Only</w:t>
      </w:r>
    </w:p>
    <w:p w14:paraId="504345CD" w14:textId="77777777" w:rsidR="00663DE7" w:rsidRDefault="00663DE7" w:rsidP="00663DE7">
      <w:pPr>
        <w:spacing w:after="0" w:line="240" w:lineRule="auto"/>
        <w:rPr>
          <w:rFonts w:eastAsia="Times New Roman" w:cs="Times New Roman"/>
        </w:rPr>
      </w:pPr>
    </w:p>
    <w:p w14:paraId="606A3650" w14:textId="5F274EDB" w:rsidR="00406B12" w:rsidRDefault="001861BB" w:rsidP="00406B12">
      <w:pPr>
        <w:rPr>
          <w:rFonts w:eastAsia="Times New Roman" w:cs="Times New Roman"/>
        </w:rPr>
      </w:pPr>
      <w:r>
        <w:rPr>
          <w:rFonts w:eastAsia="Times New Roman" w:cs="Times New Roman"/>
        </w:rPr>
        <w:t xml:space="preserve">In the 1990s, there were several initiatives to help parents and schools </w:t>
      </w:r>
      <w:r w:rsidR="00406B12">
        <w:rPr>
          <w:rFonts w:eastAsia="Times New Roman" w:cs="Times New Roman"/>
        </w:rPr>
        <w:t xml:space="preserve">identify safe content. </w:t>
      </w:r>
      <w:r w:rsidR="00406058">
        <w:rPr>
          <w:rFonts w:eastAsia="Times New Roman" w:cs="Times New Roman"/>
        </w:rPr>
        <w:t xml:space="preserve">In the 1990s the </w:t>
      </w:r>
      <w:r w:rsidR="00406058" w:rsidRPr="00663DE7">
        <w:rPr>
          <w:rFonts w:eastAsia="Times New Roman" w:cs="Times New Roman"/>
        </w:rPr>
        <w:t>Communications Decency Act was struck down</w:t>
      </w:r>
      <w:r w:rsidR="00406058">
        <w:rPr>
          <w:rFonts w:eastAsia="Times New Roman" w:cs="Times New Roman"/>
        </w:rPr>
        <w:t xml:space="preserve">. However, there are many programs available today that help us lock down content for kids at home and school. </w:t>
      </w:r>
    </w:p>
    <w:p w14:paraId="43917C23" w14:textId="1CA4A665" w:rsidR="0067079F" w:rsidRDefault="00406B12" w:rsidP="00406058">
      <w:pPr>
        <w:rPr>
          <w:rFonts w:eastAsia="Times New Roman" w:cs="Times New Roman"/>
        </w:rPr>
      </w:pPr>
      <w:r>
        <w:rPr>
          <w:rFonts w:eastAsia="Times New Roman" w:cs="Times New Roman"/>
        </w:rPr>
        <w:t xml:space="preserve">One method called </w:t>
      </w:r>
      <w:r w:rsidRPr="00663DE7">
        <w:rPr>
          <w:rFonts w:eastAsia="Times New Roman" w:cs="Times New Roman"/>
        </w:rPr>
        <w:t>Platform for Internet Content Selection (PICS)</w:t>
      </w:r>
      <w:r>
        <w:rPr>
          <w:rFonts w:eastAsia="Times New Roman" w:cs="Times New Roman"/>
        </w:rPr>
        <w:t xml:space="preserve"> was a standard </w:t>
      </w:r>
      <w:r w:rsidRPr="00663DE7">
        <w:rPr>
          <w:rFonts w:eastAsia="Times New Roman" w:cs="Times New Roman"/>
        </w:rPr>
        <w:t>for labeling online content</w:t>
      </w:r>
      <w:r>
        <w:rPr>
          <w:rFonts w:eastAsia="Times New Roman" w:cs="Times New Roman"/>
        </w:rPr>
        <w:t xml:space="preserve"> developed by the W3C. (S</w:t>
      </w:r>
      <w:r w:rsidRPr="00663DE7">
        <w:rPr>
          <w:rFonts w:eastAsia="Times New Roman" w:cs="Times New Roman"/>
        </w:rPr>
        <w:t xml:space="preserve">ee </w:t>
      </w:r>
      <w:hyperlink r:id="rId98" w:history="1">
        <w:r w:rsidRPr="00663DE7">
          <w:rPr>
            <w:rStyle w:val="Hyperlink"/>
            <w:rFonts w:eastAsia="Times New Roman" w:cs="Times New Roman"/>
          </w:rPr>
          <w:t>www.w3.org/PICS/</w:t>
        </w:r>
      </w:hyperlink>
      <w:r>
        <w:rPr>
          <w:rFonts w:eastAsia="Times New Roman" w:cs="Times New Roman"/>
        </w:rPr>
        <w:t xml:space="preserve"> and</w:t>
      </w:r>
      <w:r w:rsidRPr="00406B12">
        <w:rPr>
          <w:rFonts w:eastAsia="Times New Roman" w:cs="Times New Roman"/>
        </w:rPr>
        <w:t xml:space="preserve"> </w:t>
      </w:r>
      <w:hyperlink r:id="rId99" w:history="1">
        <w:r w:rsidRPr="00406B12">
          <w:rPr>
            <w:rStyle w:val="Hyperlink"/>
            <w:rFonts w:eastAsia="Times New Roman" w:cs="Times New Roman"/>
          </w:rPr>
          <w:t>http://www.weburbia.com/safe/index.shtml</w:t>
        </w:r>
      </w:hyperlink>
      <w:r>
        <w:rPr>
          <w:rFonts w:eastAsia="Times New Roman" w:cs="Times New Roman"/>
        </w:rPr>
        <w:t>)</w:t>
      </w:r>
      <w:r w:rsidR="00406058">
        <w:rPr>
          <w:rFonts w:eastAsia="Times New Roman" w:cs="Times New Roman"/>
        </w:rPr>
        <w:t xml:space="preserve"> PICS is replaced by </w:t>
      </w:r>
      <w:hyperlink r:id="rId100" w:history="1">
        <w:r w:rsidR="00406058" w:rsidRPr="00406058">
          <w:rPr>
            <w:rStyle w:val="Hyperlink"/>
            <w:rFonts w:eastAsia="Times New Roman" w:cs="Times New Roman"/>
          </w:rPr>
          <w:t>Protocol for Web Description Resources</w:t>
        </w:r>
      </w:hyperlink>
      <w:r w:rsidR="0067079F">
        <w:rPr>
          <w:rFonts w:eastAsia="Times New Roman" w:cs="Times New Roman"/>
        </w:rPr>
        <w:t xml:space="preserve">, </w:t>
      </w:r>
      <w:r w:rsidR="00406058">
        <w:rPr>
          <w:rFonts w:eastAsia="Times New Roman" w:cs="Times New Roman"/>
        </w:rPr>
        <w:t>(</w:t>
      </w:r>
      <w:r w:rsidR="00406058" w:rsidRPr="006D764F">
        <w:rPr>
          <w:rFonts w:eastAsia="Times New Roman" w:cs="Times New Roman"/>
          <w:b/>
        </w:rPr>
        <w:t>POWDER</w:t>
      </w:r>
      <w:r w:rsidR="00406058">
        <w:rPr>
          <w:rFonts w:eastAsia="Times New Roman" w:cs="Times New Roman"/>
        </w:rPr>
        <w:t xml:space="preserve">) </w:t>
      </w:r>
      <w:r w:rsidR="0067079F">
        <w:rPr>
          <w:rFonts w:eastAsia="Times New Roman" w:cs="Times New Roman"/>
        </w:rPr>
        <w:t xml:space="preserve">which is used to describe resources </w:t>
      </w:r>
      <w:r w:rsidR="0067079F" w:rsidRPr="006D764F">
        <w:rPr>
          <w:rFonts w:eastAsia="Times New Roman" w:cs="Times New Roman"/>
        </w:rPr>
        <w:t>using</w:t>
      </w:r>
      <w:r w:rsidR="0067079F" w:rsidRPr="006D764F">
        <w:rPr>
          <w:rFonts w:eastAsia="Times New Roman" w:cs="Times New Roman"/>
          <w:b/>
        </w:rPr>
        <w:t xml:space="preserve"> Description Resource (DR) </w:t>
      </w:r>
      <w:r w:rsidR="0067079F">
        <w:rPr>
          <w:rFonts w:eastAsia="Times New Roman" w:cs="Times New Roman"/>
        </w:rPr>
        <w:t xml:space="preserve">documents which are XML compliant documents. The </w:t>
      </w:r>
      <w:hyperlink r:id="rId101" w:history="1">
        <w:r w:rsidR="0067079F" w:rsidRPr="0067079F">
          <w:rPr>
            <w:rStyle w:val="Hyperlink"/>
            <w:rFonts w:eastAsia="Times New Roman" w:cs="Times New Roman"/>
          </w:rPr>
          <w:t>POWDER Recommendations</w:t>
        </w:r>
      </w:hyperlink>
      <w:r w:rsidR="0067079F">
        <w:rPr>
          <w:rFonts w:eastAsia="Times New Roman" w:cs="Times New Roman"/>
        </w:rPr>
        <w:t xml:space="preserve"> were updated last in 2009. </w:t>
      </w:r>
      <w:hyperlink r:id="rId102" w:history="1">
        <w:r w:rsidR="0067079F" w:rsidRPr="0067079F">
          <w:rPr>
            <w:rStyle w:val="Hyperlink"/>
            <w:rFonts w:eastAsia="Times New Roman" w:cs="Times New Roman"/>
          </w:rPr>
          <w:t>Powder Resources</w:t>
        </w:r>
      </w:hyperlink>
      <w:r w:rsidR="0067079F">
        <w:rPr>
          <w:rFonts w:eastAsia="Times New Roman" w:cs="Times New Roman"/>
        </w:rPr>
        <w:t xml:space="preserve"> are available, including a validation tool from W3. You can view a </w:t>
      </w:r>
      <w:hyperlink r:id="rId103" w:anchor="ICRA1" w:history="1">
        <w:r w:rsidR="0067079F" w:rsidRPr="0067079F">
          <w:rPr>
            <w:rStyle w:val="Hyperlink"/>
            <w:rFonts w:eastAsia="Times New Roman" w:cs="Times New Roman"/>
          </w:rPr>
          <w:t>sample DR document</w:t>
        </w:r>
      </w:hyperlink>
      <w:r w:rsidR="0067079F">
        <w:rPr>
          <w:rFonts w:eastAsia="Times New Roman" w:cs="Times New Roman"/>
        </w:rPr>
        <w:t xml:space="preserve">, which contains the information about what is included and not included in the web site. Below is how the web page knows where to find the DR document. </w:t>
      </w:r>
      <w:r w:rsidR="006D764F">
        <w:rPr>
          <w:rFonts w:eastAsia="Times New Roman" w:cs="Times New Roman"/>
        </w:rPr>
        <w:t xml:space="preserve">It is a much more complicated way to identify content safety but it is more flexible. </w:t>
      </w:r>
      <w:r w:rsidR="007F609A">
        <w:rPr>
          <w:rFonts w:eastAsia="Times New Roman" w:cs="Times New Roman"/>
        </w:rPr>
        <w:t xml:space="preserve">An alternative is using a meta tag for “rating”. </w:t>
      </w:r>
    </w:p>
    <w:p w14:paraId="3FED0F14" w14:textId="33190FB7" w:rsidR="00663DE7" w:rsidRDefault="0067079F" w:rsidP="00A7361A">
      <w:pPr>
        <w:numPr>
          <w:ilvl w:val="1"/>
          <w:numId w:val="35"/>
        </w:numPr>
        <w:rPr>
          <w:rFonts w:eastAsia="Times New Roman" w:cs="Times New Roman"/>
        </w:rPr>
      </w:pPr>
      <w:r w:rsidRPr="0067079F">
        <w:rPr>
          <w:rFonts w:eastAsia="Times New Roman" w:cs="Times New Roman"/>
        </w:rPr>
        <w:t>&lt;</w:t>
      </w:r>
      <w:r w:rsidRPr="00BB5641">
        <w:rPr>
          <w:rFonts w:eastAsia="Times New Roman" w:cs="Times New Roman"/>
          <w:b/>
        </w:rPr>
        <w:t>link</w:t>
      </w:r>
      <w:r w:rsidRPr="0067079F">
        <w:rPr>
          <w:rFonts w:eastAsia="Times New Roman" w:cs="Times New Roman"/>
        </w:rPr>
        <w:t xml:space="preserve"> rel="describedby" href="/</w:t>
      </w:r>
      <w:r w:rsidRPr="00BB5641">
        <w:rPr>
          <w:rFonts w:eastAsia="Times New Roman" w:cs="Times New Roman"/>
          <w:b/>
          <w:highlight w:val="yellow"/>
        </w:rPr>
        <w:t>powder.xml</w:t>
      </w:r>
      <w:r w:rsidRPr="0067079F">
        <w:rPr>
          <w:rFonts w:eastAsia="Times New Roman" w:cs="Times New Roman"/>
        </w:rPr>
        <w:t>" type="application/powder+xml" title="ICRA labels" /&gt;</w:t>
      </w:r>
    </w:p>
    <w:p w14:paraId="5AF6B663" w14:textId="77777777" w:rsidR="007F609A" w:rsidRPr="00AE0C78" w:rsidRDefault="007F609A" w:rsidP="007F609A">
      <w:pPr>
        <w:rPr>
          <w:rFonts w:eastAsia="Times New Roman" w:cs="Times New Roman"/>
          <w:b/>
        </w:rPr>
      </w:pPr>
      <w:r w:rsidRPr="00AE0C78">
        <w:rPr>
          <w:rFonts w:eastAsia="Times New Roman" w:cs="Times New Roman"/>
          <w:b/>
        </w:rPr>
        <w:t>Rating</w:t>
      </w:r>
    </w:p>
    <w:p w14:paraId="45BFD8AB" w14:textId="77777777" w:rsidR="007F609A" w:rsidRDefault="007F609A" w:rsidP="007F609A">
      <w:pPr>
        <w:rPr>
          <w:rFonts w:eastAsia="Times New Roman" w:cs="Times New Roman"/>
        </w:rPr>
      </w:pPr>
      <w:r>
        <w:rPr>
          <w:rFonts w:eastAsia="Times New Roman" w:cs="Times New Roman"/>
        </w:rPr>
        <w:t>If you want to use a simpler method, you can use the meta tag to set a rating in the page. Possible values include: g</w:t>
      </w:r>
      <w:r w:rsidRPr="00F87C0D">
        <w:rPr>
          <w:rFonts w:eastAsia="Times New Roman" w:cs="Times New Roman"/>
        </w:rPr>
        <w:t>eneral</w:t>
      </w:r>
      <w:r>
        <w:rPr>
          <w:rFonts w:eastAsia="Times New Roman" w:cs="Times New Roman"/>
        </w:rPr>
        <w:t xml:space="preserve">, </w:t>
      </w:r>
      <w:r w:rsidRPr="00733D80">
        <w:rPr>
          <w:rFonts w:eastAsia="Times New Roman" w:cs="Times New Roman"/>
        </w:rPr>
        <w:t>mature</w:t>
      </w:r>
      <w:r>
        <w:rPr>
          <w:rFonts w:eastAsia="Times New Roman" w:cs="Times New Roman"/>
        </w:rPr>
        <w:t xml:space="preserve">, </w:t>
      </w:r>
      <w:r w:rsidRPr="00733D80">
        <w:rPr>
          <w:rFonts w:eastAsia="Times New Roman" w:cs="Times New Roman"/>
        </w:rPr>
        <w:t>restricted</w:t>
      </w:r>
      <w:r>
        <w:rPr>
          <w:rFonts w:eastAsia="Times New Roman" w:cs="Times New Roman"/>
        </w:rPr>
        <w:t xml:space="preserve">, </w:t>
      </w:r>
      <w:r w:rsidRPr="00733D80">
        <w:rPr>
          <w:rFonts w:eastAsia="Times New Roman" w:cs="Times New Roman"/>
        </w:rPr>
        <w:t>14 years</w:t>
      </w:r>
      <w:r>
        <w:rPr>
          <w:rFonts w:eastAsia="Times New Roman" w:cs="Times New Roman"/>
        </w:rPr>
        <w:t xml:space="preserve">, </w:t>
      </w:r>
      <w:r w:rsidRPr="00733D80">
        <w:rPr>
          <w:rFonts w:eastAsia="Times New Roman" w:cs="Times New Roman"/>
        </w:rPr>
        <w:t>safe for kids</w:t>
      </w:r>
    </w:p>
    <w:p w14:paraId="6BE7F6C1" w14:textId="77777777" w:rsidR="007F609A" w:rsidRPr="006A63AC" w:rsidRDefault="007F609A" w:rsidP="007F609A">
      <w:pPr>
        <w:pStyle w:val="ListParagraph"/>
        <w:rPr>
          <w:rFonts w:eastAsia="Times New Roman" w:cs="Times New Roman"/>
        </w:rPr>
      </w:pPr>
      <w:r w:rsidRPr="006A63AC">
        <w:rPr>
          <w:rFonts w:eastAsia="Times New Roman" w:cs="Times New Roman"/>
        </w:rPr>
        <w:t>&lt;meta name="</w:t>
      </w:r>
      <w:r w:rsidRPr="000D0A6E">
        <w:rPr>
          <w:rFonts w:eastAsia="Times New Roman" w:cs="Times New Roman"/>
          <w:b/>
          <w:highlight w:val="yellow"/>
        </w:rPr>
        <w:t>rating</w:t>
      </w:r>
      <w:r w:rsidRPr="006A63AC">
        <w:rPr>
          <w:rFonts w:eastAsia="Times New Roman" w:cs="Times New Roman"/>
        </w:rPr>
        <w:t xml:space="preserve">" content="safe for kids"&gt;   </w:t>
      </w:r>
    </w:p>
    <w:p w14:paraId="2E07DC75" w14:textId="77777777" w:rsidR="006A63AC" w:rsidRDefault="006A63AC" w:rsidP="006A63AC">
      <w:pPr>
        <w:rPr>
          <w:rFonts w:eastAsia="Times New Roman" w:cs="Times New Roman"/>
        </w:rPr>
      </w:pPr>
      <w:r>
        <w:rPr>
          <w:rFonts w:eastAsia="Times New Roman" w:cs="Times New Roman"/>
          <w:b/>
        </w:rPr>
        <w:t>Refresh the Page</w:t>
      </w:r>
    </w:p>
    <w:p w14:paraId="7EA15323" w14:textId="408B3A13" w:rsidR="006A63AC" w:rsidRPr="0017715B" w:rsidRDefault="006A63AC" w:rsidP="006A63AC">
      <w:pPr>
        <w:rPr>
          <w:rFonts w:eastAsia="Times New Roman" w:cs="Times New Roman"/>
        </w:rPr>
      </w:pPr>
      <w:r w:rsidRPr="0017715B">
        <w:rPr>
          <w:rFonts w:eastAsia="Times New Roman" w:cs="Times New Roman"/>
        </w:rPr>
        <w:t xml:space="preserve">This is used to refresh the current page. </w:t>
      </w:r>
      <w:r>
        <w:rPr>
          <w:rFonts w:eastAsia="Times New Roman" w:cs="Times New Roman"/>
        </w:rPr>
        <w:t>There are some side effects. You don’t know if the browser treats this as a refresh or page-reload. The user can click escape and prevent the redirection on a slower connection.</w:t>
      </w:r>
      <w:r w:rsidRPr="0017715B">
        <w:rPr>
          <w:rFonts w:eastAsia="Times New Roman" w:cs="Times New Roman"/>
        </w:rPr>
        <w:t xml:space="preserve"> </w:t>
      </w:r>
      <w:r>
        <w:rPr>
          <w:rFonts w:eastAsia="Times New Roman" w:cs="Times New Roman"/>
        </w:rPr>
        <w:t xml:space="preserve">This </w:t>
      </w:r>
      <w:r w:rsidRPr="0017715B">
        <w:rPr>
          <w:rFonts w:eastAsia="Times New Roman" w:cs="Times New Roman"/>
        </w:rPr>
        <w:t xml:space="preserve">feature will </w:t>
      </w:r>
      <w:r w:rsidRPr="007F609A">
        <w:rPr>
          <w:rFonts w:eastAsia="Times New Roman" w:cs="Times New Roman"/>
          <w:b/>
        </w:rPr>
        <w:t xml:space="preserve">cause a failure </w:t>
      </w:r>
      <w:r w:rsidRPr="0017715B">
        <w:rPr>
          <w:rFonts w:eastAsia="Times New Roman" w:cs="Times New Roman"/>
        </w:rPr>
        <w:t xml:space="preserve">in the most recent </w:t>
      </w:r>
      <w:r w:rsidRPr="0017715B">
        <w:rPr>
          <w:rFonts w:eastAsia="Times New Roman" w:cs="Times New Roman"/>
        </w:rPr>
        <w:fldChar w:fldCharType="begin"/>
      </w:r>
      <w:r w:rsidRPr="0017715B">
        <w:rPr>
          <w:rFonts w:eastAsia="Times New Roman" w:cs="Times New Roman"/>
        </w:rPr>
        <w:instrText xml:space="preserve"> HYPERLINK "http://www.w3.org/WAI/intro/wcag.php" \t "_blank" </w:instrText>
      </w:r>
      <w:r w:rsidRPr="0017715B">
        <w:rPr>
          <w:rFonts w:eastAsia="Times New Roman" w:cs="Times New Roman"/>
        </w:rPr>
        <w:fldChar w:fldCharType="separate"/>
      </w:r>
      <w:r w:rsidRPr="0017715B">
        <w:rPr>
          <w:rStyle w:val="Hyperlink"/>
          <w:rFonts w:eastAsia="Times New Roman" w:cs="Times New Roman"/>
        </w:rPr>
        <w:t>W3C's Web Content Accessibility Guidelines</w:t>
      </w:r>
      <w:r w:rsidRPr="0017715B">
        <w:rPr>
          <w:rFonts w:eastAsia="Times New Roman" w:cs="Times New Roman"/>
        </w:rPr>
        <w:fldChar w:fldCharType="end"/>
      </w:r>
      <w:r w:rsidRPr="0017715B">
        <w:rPr>
          <w:rFonts w:eastAsia="Times New Roman" w:cs="Times New Roman"/>
        </w:rPr>
        <w:t xml:space="preserve">. We will cover accessibility guidelines later in the lesson. </w:t>
      </w:r>
      <w:r>
        <w:rPr>
          <w:rFonts w:eastAsia="Times New Roman" w:cs="Times New Roman"/>
        </w:rPr>
        <w:t xml:space="preserve"> </w:t>
      </w:r>
      <w:r w:rsidR="007F609A">
        <w:rPr>
          <w:rFonts w:eastAsia="Times New Roman" w:cs="Times New Roman"/>
        </w:rPr>
        <w:t xml:space="preserve">However, this is often used in combination with a </w:t>
      </w:r>
      <w:r w:rsidR="007F609A" w:rsidRPr="007F609A">
        <w:rPr>
          <w:rFonts w:eastAsia="Times New Roman" w:cs="Times New Roman"/>
          <w:b/>
        </w:rPr>
        <w:t>static</w:t>
      </w:r>
      <w:r w:rsidR="007F609A">
        <w:rPr>
          <w:rFonts w:eastAsia="Times New Roman" w:cs="Times New Roman"/>
        </w:rPr>
        <w:t xml:space="preserve"> hyperlink to a new page. </w:t>
      </w:r>
    </w:p>
    <w:p w14:paraId="0DFF4F5E" w14:textId="77777777" w:rsidR="006A63AC" w:rsidRPr="00BB5641" w:rsidRDefault="006A63AC" w:rsidP="00A7361A">
      <w:pPr>
        <w:pStyle w:val="ListParagraph"/>
        <w:numPr>
          <w:ilvl w:val="0"/>
          <w:numId w:val="36"/>
        </w:numPr>
        <w:rPr>
          <w:rFonts w:eastAsia="Times New Roman" w:cs="Times New Roman"/>
          <w:b/>
          <w:highlight w:val="yellow"/>
        </w:rPr>
      </w:pPr>
      <w:r w:rsidRPr="00BB5641">
        <w:rPr>
          <w:rFonts w:eastAsia="Times New Roman" w:cs="Times New Roman"/>
          <w:b/>
          <w:highlight w:val="yellow"/>
        </w:rPr>
        <w:t xml:space="preserve">&lt;meta http-equiv="refresh" content="5"/&gt; </w:t>
      </w:r>
    </w:p>
    <w:p w14:paraId="3F7FB275" w14:textId="77777777" w:rsidR="007F609A" w:rsidRPr="00BB5641" w:rsidRDefault="007F609A" w:rsidP="00A7361A">
      <w:pPr>
        <w:pStyle w:val="ListParagraph"/>
        <w:numPr>
          <w:ilvl w:val="0"/>
          <w:numId w:val="36"/>
        </w:numPr>
        <w:rPr>
          <w:rFonts w:eastAsia="Times New Roman" w:cs="Times New Roman"/>
          <w:b/>
          <w:highlight w:val="yellow"/>
        </w:rPr>
      </w:pPr>
      <w:r w:rsidRPr="00BB5641">
        <w:rPr>
          <w:rFonts w:eastAsia="Times New Roman" w:cs="Times New Roman"/>
          <w:b/>
          <w:highlight w:val="yellow"/>
        </w:rPr>
        <w:t>&lt;meta http-equiv=”refresh” content=”5;url= http://www. google.com” /&gt;</w:t>
      </w:r>
    </w:p>
    <w:p w14:paraId="137E1973" w14:textId="77777777" w:rsidR="007F609A" w:rsidRDefault="007F609A" w:rsidP="007F609A">
      <w:pPr>
        <w:rPr>
          <w:rFonts w:eastAsia="Times New Roman" w:cs="Times New Roman"/>
          <w:b/>
        </w:rPr>
      </w:pPr>
      <w:r>
        <w:rPr>
          <w:rFonts w:eastAsia="Times New Roman" w:cs="Times New Roman"/>
          <w:b/>
        </w:rPr>
        <w:t>Location</w:t>
      </w:r>
    </w:p>
    <w:p w14:paraId="67A30EF7" w14:textId="22878FFF" w:rsidR="007F609A" w:rsidRPr="0017715B" w:rsidRDefault="007F609A" w:rsidP="007F609A">
      <w:pPr>
        <w:rPr>
          <w:rFonts w:eastAsia="Times New Roman" w:cs="Times New Roman"/>
        </w:rPr>
      </w:pPr>
      <w:r w:rsidRPr="0017715B">
        <w:rPr>
          <w:rFonts w:eastAsia="Times New Roman" w:cs="Times New Roman"/>
        </w:rPr>
        <w:t xml:space="preserve">This is used to redirect the user to another page or to another web site. </w:t>
      </w:r>
      <w:r>
        <w:rPr>
          <w:rFonts w:eastAsia="Times New Roman" w:cs="Times New Roman"/>
        </w:rPr>
        <w:t>The user can click escape and prevent the redirection on a slower connection.</w:t>
      </w:r>
      <w:r w:rsidRPr="0017715B">
        <w:rPr>
          <w:rFonts w:eastAsia="Times New Roman" w:cs="Times New Roman"/>
        </w:rPr>
        <w:t xml:space="preserve"> </w:t>
      </w:r>
      <w:r>
        <w:rPr>
          <w:rFonts w:eastAsia="Times New Roman" w:cs="Times New Roman"/>
        </w:rPr>
        <w:t xml:space="preserve"> Notice you can specify the number of seconds to wait before redirection.</w:t>
      </w:r>
    </w:p>
    <w:p w14:paraId="758210CA" w14:textId="77777777" w:rsidR="007F609A" w:rsidRPr="00BB5641" w:rsidRDefault="007F609A" w:rsidP="000D0A6E">
      <w:pPr>
        <w:pStyle w:val="ListParagraph"/>
        <w:ind w:left="1440"/>
        <w:rPr>
          <w:rFonts w:eastAsia="Times New Roman" w:cs="Times New Roman"/>
          <w:b/>
          <w:highlight w:val="yellow"/>
        </w:rPr>
      </w:pPr>
      <w:r w:rsidRPr="00BB5641">
        <w:rPr>
          <w:rFonts w:eastAsia="Times New Roman" w:cs="Times New Roman"/>
          <w:b/>
          <w:highlight w:val="yellow"/>
        </w:rPr>
        <w:t>&lt;meta http-equiv="location" content="URL=http://www. google.com" /&gt;</w:t>
      </w:r>
    </w:p>
    <w:p w14:paraId="3DB4401B" w14:textId="77777777" w:rsidR="007F609A" w:rsidRPr="00BB5641" w:rsidRDefault="007F609A" w:rsidP="000D0A6E">
      <w:pPr>
        <w:pStyle w:val="ListParagraph"/>
        <w:ind w:left="1440"/>
        <w:rPr>
          <w:rFonts w:eastAsia="Times New Roman" w:cs="Times New Roman"/>
          <w:b/>
          <w:highlight w:val="yellow"/>
        </w:rPr>
      </w:pPr>
      <w:r w:rsidRPr="00BB5641">
        <w:rPr>
          <w:rFonts w:eastAsia="Times New Roman" w:cs="Times New Roman"/>
          <w:b/>
          <w:highlight w:val="yellow"/>
        </w:rPr>
        <w:t>&lt;meta http-equiv=”location” content=”5; http://www. google.com” /&gt;</w:t>
      </w:r>
    </w:p>
    <w:p w14:paraId="41C50D31" w14:textId="3158085C" w:rsidR="00AE0C78" w:rsidRDefault="00AE0C78" w:rsidP="00AE0C78">
      <w:pPr>
        <w:rPr>
          <w:rFonts w:eastAsia="Times New Roman" w:cs="Times New Roman"/>
          <w:b/>
        </w:rPr>
      </w:pPr>
      <w:r>
        <w:rPr>
          <w:rFonts w:eastAsia="Times New Roman" w:cs="Times New Roman"/>
          <w:b/>
        </w:rPr>
        <w:t>Robots</w:t>
      </w:r>
    </w:p>
    <w:p w14:paraId="71B2A7FD" w14:textId="6F39FD17" w:rsidR="00AE0C78" w:rsidRPr="00AE0C78" w:rsidRDefault="00C73D86" w:rsidP="00AE0C78">
      <w:pPr>
        <w:rPr>
          <w:rFonts w:eastAsia="Times New Roman" w:cs="Times New Roman"/>
        </w:rPr>
      </w:pPr>
      <w:r w:rsidRPr="00AE0C78">
        <w:rPr>
          <w:rFonts w:eastAsia="Times New Roman" w:cs="Times New Roman"/>
        </w:rPr>
        <w:t>Robots and spiders crawl though each p</w:t>
      </w:r>
      <w:r w:rsidR="007F609A">
        <w:rPr>
          <w:rFonts w:eastAsia="Times New Roman" w:cs="Times New Roman"/>
        </w:rPr>
        <w:t xml:space="preserve">age on your site to gather data, </w:t>
      </w:r>
      <w:r w:rsidRPr="00AE0C78">
        <w:rPr>
          <w:rFonts w:eastAsia="Times New Roman" w:cs="Times New Roman"/>
        </w:rPr>
        <w:t xml:space="preserve">which can be used in the searches. A good reference is </w:t>
      </w:r>
      <w:hyperlink r:id="rId104" w:history="1">
        <w:r w:rsidRPr="00AE0C78">
          <w:rPr>
            <w:rStyle w:val="Hyperlink"/>
            <w:rFonts w:eastAsia="Times New Roman" w:cs="Times New Roman"/>
          </w:rPr>
          <w:t>http://www.metatags.info/meta_name_robots</w:t>
        </w:r>
      </w:hyperlink>
      <w:r w:rsidRPr="00AE0C78">
        <w:rPr>
          <w:rFonts w:eastAsia="Times New Roman" w:cs="Times New Roman"/>
        </w:rPr>
        <w:t xml:space="preserve"> . </w:t>
      </w:r>
      <w:r w:rsidRPr="00AE0C78">
        <w:rPr>
          <w:rFonts w:eastAsia="Times New Roman" w:cs="Times New Roman"/>
          <w:b/>
        </w:rPr>
        <w:t>Robots and Spiders</w:t>
      </w:r>
      <w:r w:rsidRPr="00AE0C78">
        <w:rPr>
          <w:rFonts w:eastAsia="Times New Roman" w:cs="Times New Roman"/>
        </w:rPr>
        <w:t xml:space="preserve"> visit your site to elicit content and determine if it should be included in their search engines. </w:t>
      </w:r>
      <w:r w:rsidR="00AE0C78" w:rsidRPr="00AE0C78">
        <w:rPr>
          <w:rFonts w:eastAsia="Times New Roman" w:cs="Times New Roman"/>
        </w:rPr>
        <w:t xml:space="preserve">Robots may traverse this page but not index it. You can stop the indexing on individual pages. </w:t>
      </w:r>
      <w:r w:rsidR="00AE0C78">
        <w:rPr>
          <w:rFonts w:eastAsia="Times New Roman" w:cs="Times New Roman"/>
        </w:rPr>
        <w:t xml:space="preserve">You can combine the values here. </w:t>
      </w:r>
    </w:p>
    <w:p w14:paraId="6876EB0B" w14:textId="77777777" w:rsidR="00AE0C78" w:rsidRDefault="00AE0C78" w:rsidP="00A7361A">
      <w:pPr>
        <w:pStyle w:val="ListParagraph"/>
        <w:numPr>
          <w:ilvl w:val="1"/>
          <w:numId w:val="31"/>
        </w:numPr>
        <w:rPr>
          <w:rFonts w:eastAsia="Times New Roman" w:cs="Times New Roman"/>
        </w:rPr>
      </w:pPr>
      <w:r>
        <w:rPr>
          <w:rFonts w:eastAsia="Times New Roman" w:cs="Times New Roman"/>
        </w:rPr>
        <w:t xml:space="preserve">The basic syntax is: </w:t>
      </w:r>
    </w:p>
    <w:p w14:paraId="3C53BCF4" w14:textId="3523E32F" w:rsidR="00AE0C78" w:rsidRDefault="00764E1E" w:rsidP="00625F55">
      <w:pPr>
        <w:pStyle w:val="ListParagraph"/>
        <w:ind w:left="1800"/>
        <w:rPr>
          <w:rFonts w:eastAsia="Times New Roman" w:cs="Times New Roman"/>
        </w:rPr>
      </w:pPr>
      <w:r w:rsidRPr="00764E1E">
        <w:rPr>
          <w:rFonts w:eastAsia="Times New Roman" w:cs="Times New Roman"/>
        </w:rPr>
        <w:t>&lt; meta name ="</w:t>
      </w:r>
      <w:r w:rsidRPr="007F609A">
        <w:rPr>
          <w:rFonts w:eastAsia="Times New Roman" w:cs="Times New Roman"/>
          <w:b/>
        </w:rPr>
        <w:t>robots</w:t>
      </w:r>
      <w:r w:rsidRPr="00764E1E">
        <w:rPr>
          <w:rFonts w:eastAsia="Times New Roman" w:cs="Times New Roman"/>
        </w:rPr>
        <w:t xml:space="preserve">"   </w:t>
      </w:r>
      <w:r>
        <w:rPr>
          <w:rFonts w:eastAsia="Times New Roman" w:cs="Times New Roman"/>
        </w:rPr>
        <w:t>content</w:t>
      </w:r>
      <w:r w:rsidRPr="00764E1E">
        <w:rPr>
          <w:rFonts w:eastAsia="Times New Roman" w:cs="Times New Roman"/>
        </w:rPr>
        <w:t xml:space="preserve"> ="</w:t>
      </w:r>
      <w:r w:rsidRPr="007F609A">
        <w:rPr>
          <w:rFonts w:eastAsia="Times New Roman" w:cs="Times New Roman"/>
          <w:b/>
        </w:rPr>
        <w:t>all</w:t>
      </w:r>
      <w:r w:rsidRPr="00764E1E">
        <w:rPr>
          <w:rFonts w:eastAsia="Times New Roman" w:cs="Times New Roman"/>
        </w:rPr>
        <w:t xml:space="preserve"> | none | index | </w:t>
      </w:r>
      <w:r w:rsidRPr="007F609A">
        <w:rPr>
          <w:rFonts w:eastAsia="Times New Roman" w:cs="Times New Roman"/>
          <w:b/>
        </w:rPr>
        <w:t>noindex</w:t>
      </w:r>
      <w:r w:rsidRPr="00764E1E">
        <w:rPr>
          <w:rFonts w:eastAsia="Times New Roman" w:cs="Times New Roman"/>
        </w:rPr>
        <w:t xml:space="preserve"> | follow | </w:t>
      </w:r>
      <w:r w:rsidRPr="007F609A">
        <w:rPr>
          <w:rFonts w:eastAsia="Times New Roman" w:cs="Times New Roman"/>
          <w:b/>
        </w:rPr>
        <w:t>nofollow</w:t>
      </w:r>
      <w:r w:rsidRPr="00764E1E">
        <w:rPr>
          <w:rFonts w:eastAsia="Times New Roman" w:cs="Times New Roman"/>
        </w:rPr>
        <w:t xml:space="preserve">"&gt; </w:t>
      </w:r>
    </w:p>
    <w:p w14:paraId="45072F47" w14:textId="77777777" w:rsidR="00AE0C78" w:rsidRPr="00AE0C78" w:rsidRDefault="00AE0C78" w:rsidP="00A7361A">
      <w:pPr>
        <w:pStyle w:val="ListParagraph"/>
        <w:numPr>
          <w:ilvl w:val="3"/>
          <w:numId w:val="31"/>
        </w:numPr>
        <w:rPr>
          <w:rFonts w:eastAsia="Times New Roman" w:cs="Times New Roman"/>
        </w:rPr>
      </w:pPr>
      <w:r w:rsidRPr="00764E1E">
        <w:rPr>
          <w:rFonts w:eastAsia="Times New Roman" w:cs="Times New Roman"/>
        </w:rPr>
        <w:t xml:space="preserve">ALL – default, allow all of the files to be indexed </w:t>
      </w:r>
      <w:r>
        <w:rPr>
          <w:rFonts w:eastAsia="Times New Roman" w:cs="Times New Roman"/>
        </w:rPr>
        <w:t xml:space="preserve">and </w:t>
      </w:r>
      <w:r w:rsidRPr="00AE0C78">
        <w:rPr>
          <w:rFonts w:eastAsia="Times New Roman" w:cs="Times New Roman"/>
        </w:rPr>
        <w:t xml:space="preserve">NONE not to index any files, &amp; not to follow the hyperlinks  </w:t>
      </w:r>
    </w:p>
    <w:p w14:paraId="3FAD8ADD" w14:textId="77777777" w:rsidR="00AE0C78" w:rsidRPr="00AE0C78" w:rsidRDefault="00AE0C78" w:rsidP="00A7361A">
      <w:pPr>
        <w:pStyle w:val="ListParagraph"/>
        <w:numPr>
          <w:ilvl w:val="3"/>
          <w:numId w:val="31"/>
        </w:numPr>
        <w:rPr>
          <w:rFonts w:eastAsia="Times New Roman" w:cs="Times New Roman"/>
        </w:rPr>
      </w:pPr>
      <w:r w:rsidRPr="00764E1E">
        <w:rPr>
          <w:rFonts w:eastAsia="Times New Roman" w:cs="Times New Roman"/>
        </w:rPr>
        <w:t xml:space="preserve">INDEX page may index </w:t>
      </w:r>
      <w:r>
        <w:rPr>
          <w:rFonts w:eastAsia="Times New Roman" w:cs="Times New Roman"/>
        </w:rPr>
        <w:t xml:space="preserve">and </w:t>
      </w:r>
      <w:r w:rsidRPr="00AE0C78">
        <w:rPr>
          <w:rFonts w:eastAsia="Times New Roman" w:cs="Times New Roman"/>
        </w:rPr>
        <w:t xml:space="preserve">NOINDEX prevents anything indexing </w:t>
      </w:r>
    </w:p>
    <w:p w14:paraId="7FB5127A" w14:textId="77777777" w:rsidR="00AE0C78" w:rsidRPr="00AE0C78" w:rsidRDefault="00AE0C78" w:rsidP="00A7361A">
      <w:pPr>
        <w:pStyle w:val="ListParagraph"/>
        <w:numPr>
          <w:ilvl w:val="3"/>
          <w:numId w:val="31"/>
        </w:numPr>
        <w:rPr>
          <w:rFonts w:eastAsia="Times New Roman" w:cs="Times New Roman"/>
        </w:rPr>
      </w:pPr>
      <w:r w:rsidRPr="00764E1E">
        <w:rPr>
          <w:rFonts w:eastAsia="Times New Roman" w:cs="Times New Roman"/>
        </w:rPr>
        <w:t xml:space="preserve">FOLLOW free to follow the links </w:t>
      </w:r>
      <w:r>
        <w:rPr>
          <w:rFonts w:eastAsia="Times New Roman" w:cs="Times New Roman"/>
        </w:rPr>
        <w:t xml:space="preserve">and </w:t>
      </w:r>
      <w:r w:rsidRPr="00AE0C78">
        <w:rPr>
          <w:rFonts w:eastAsia="Times New Roman" w:cs="Times New Roman"/>
        </w:rPr>
        <w:t xml:space="preserve">NOFOLLOW not to follow the links  </w:t>
      </w:r>
    </w:p>
    <w:p w14:paraId="6092DC7D" w14:textId="77777777" w:rsidR="00AE0C78" w:rsidRPr="00764E1E" w:rsidRDefault="00AE0C78" w:rsidP="00A7361A">
      <w:pPr>
        <w:pStyle w:val="ListParagraph"/>
        <w:numPr>
          <w:ilvl w:val="3"/>
          <w:numId w:val="31"/>
        </w:numPr>
        <w:rPr>
          <w:rFonts w:eastAsia="Times New Roman" w:cs="Times New Roman"/>
        </w:rPr>
      </w:pPr>
      <w:r w:rsidRPr="007F609A">
        <w:rPr>
          <w:rFonts w:eastAsia="Times New Roman" w:cs="Times New Roman"/>
          <w:b/>
        </w:rPr>
        <w:t>NOIMAGEINDEX</w:t>
      </w:r>
      <w:r w:rsidRPr="00764E1E">
        <w:rPr>
          <w:rFonts w:eastAsia="Times New Roman" w:cs="Times New Roman"/>
        </w:rPr>
        <w:t xml:space="preserve"> prevents the images from being indexed </w:t>
      </w:r>
    </w:p>
    <w:p w14:paraId="15039210" w14:textId="1CD54915" w:rsidR="00AE0C78" w:rsidRPr="00AE0C78" w:rsidRDefault="00AE0C78" w:rsidP="00A7361A">
      <w:pPr>
        <w:pStyle w:val="ListParagraph"/>
        <w:numPr>
          <w:ilvl w:val="3"/>
          <w:numId w:val="31"/>
        </w:numPr>
        <w:rPr>
          <w:rFonts w:eastAsia="Times New Roman" w:cs="Times New Roman"/>
        </w:rPr>
      </w:pPr>
      <w:r w:rsidRPr="007F609A">
        <w:rPr>
          <w:rFonts w:eastAsia="Times New Roman" w:cs="Times New Roman"/>
          <w:b/>
        </w:rPr>
        <w:t>NOIMAGECLICK</w:t>
      </w:r>
      <w:r w:rsidRPr="00764E1E">
        <w:rPr>
          <w:rFonts w:eastAsia="Times New Roman" w:cs="Times New Roman"/>
        </w:rPr>
        <w:t xml:space="preserve"> prevents the use of </w:t>
      </w:r>
      <w:r w:rsidRPr="007F609A">
        <w:rPr>
          <w:rFonts w:eastAsia="Times New Roman" w:cs="Times New Roman"/>
          <w:b/>
        </w:rPr>
        <w:t>links directly to the images</w:t>
      </w:r>
      <w:r w:rsidRPr="00764E1E">
        <w:rPr>
          <w:rFonts w:eastAsia="Times New Roman" w:cs="Times New Roman"/>
        </w:rPr>
        <w:t xml:space="preserve">, instead there will </w:t>
      </w:r>
      <w:r w:rsidRPr="007F609A">
        <w:rPr>
          <w:rFonts w:eastAsia="Times New Roman" w:cs="Times New Roman"/>
          <w:b/>
        </w:rPr>
        <w:t>only be a link to the page</w:t>
      </w:r>
      <w:r>
        <w:rPr>
          <w:rFonts w:eastAsia="Times New Roman" w:cs="Times New Roman"/>
        </w:rPr>
        <w:br/>
      </w:r>
    </w:p>
    <w:p w14:paraId="74D95ECD" w14:textId="7F2A5A78" w:rsidR="00625F55" w:rsidRDefault="00625F55" w:rsidP="00A7361A">
      <w:pPr>
        <w:pStyle w:val="ListParagraph"/>
        <w:numPr>
          <w:ilvl w:val="1"/>
          <w:numId w:val="31"/>
        </w:numPr>
        <w:rPr>
          <w:rFonts w:eastAsia="Times New Roman" w:cs="Times New Roman"/>
        </w:rPr>
      </w:pPr>
      <w:r>
        <w:rPr>
          <w:rFonts w:eastAsia="Times New Roman" w:cs="Times New Roman"/>
        </w:rPr>
        <w:t xml:space="preserve">Sample – Index the page and follow through </w:t>
      </w:r>
      <w:r w:rsidR="007F609A">
        <w:rPr>
          <w:rFonts w:eastAsia="Times New Roman" w:cs="Times New Roman"/>
        </w:rPr>
        <w:t>to the other pages on the site.</w:t>
      </w:r>
      <w:r>
        <w:rPr>
          <w:rFonts w:eastAsia="Times New Roman" w:cs="Times New Roman"/>
        </w:rPr>
        <w:br/>
      </w:r>
    </w:p>
    <w:p w14:paraId="245F2EC5" w14:textId="0E41EDBD" w:rsidR="00625F55" w:rsidRPr="00BB5641" w:rsidRDefault="00625F55" w:rsidP="00625F55">
      <w:pPr>
        <w:pStyle w:val="ListParagraph"/>
        <w:ind w:left="1800"/>
        <w:rPr>
          <w:rFonts w:eastAsia="Times New Roman" w:cs="Times New Roman"/>
          <w:b/>
        </w:rPr>
      </w:pPr>
      <w:r w:rsidRPr="00BB5641">
        <w:rPr>
          <w:rFonts w:eastAsia="Times New Roman" w:cs="Times New Roman"/>
          <w:b/>
          <w:highlight w:val="yellow"/>
        </w:rPr>
        <w:t>&lt;meta name="robots</w:t>
      </w:r>
      <w:r w:rsidR="006A63AC" w:rsidRPr="00BB5641">
        <w:rPr>
          <w:rFonts w:eastAsia="Times New Roman" w:cs="Times New Roman"/>
          <w:b/>
          <w:highlight w:val="yellow"/>
        </w:rPr>
        <w:t xml:space="preserve">" content="index, </w:t>
      </w:r>
      <w:r w:rsidRPr="00BB5641">
        <w:rPr>
          <w:rFonts w:eastAsia="Times New Roman" w:cs="Times New Roman"/>
          <w:b/>
          <w:highlight w:val="yellow"/>
        </w:rPr>
        <w:t>follow"&gt;</w:t>
      </w:r>
    </w:p>
    <w:p w14:paraId="52E7DEE7" w14:textId="77777777" w:rsidR="00625F55" w:rsidRDefault="00625F55" w:rsidP="00625F55">
      <w:pPr>
        <w:pStyle w:val="ListParagraph"/>
        <w:ind w:left="1800"/>
        <w:rPr>
          <w:rFonts w:eastAsia="Times New Roman" w:cs="Times New Roman"/>
        </w:rPr>
      </w:pPr>
    </w:p>
    <w:p w14:paraId="45C0D9B3" w14:textId="16DDA5DB" w:rsidR="00AE0C78" w:rsidRDefault="00AE0C78" w:rsidP="00A7361A">
      <w:pPr>
        <w:pStyle w:val="ListParagraph"/>
        <w:numPr>
          <w:ilvl w:val="1"/>
          <w:numId w:val="31"/>
        </w:numPr>
        <w:rPr>
          <w:rFonts w:eastAsia="Times New Roman" w:cs="Times New Roman"/>
        </w:rPr>
      </w:pPr>
      <w:r>
        <w:rPr>
          <w:rFonts w:eastAsia="Times New Roman" w:cs="Times New Roman"/>
        </w:rPr>
        <w:t>You can stop them from indexing this page or following the rest of the pages on the web site</w:t>
      </w:r>
      <w:r w:rsidR="007F609A">
        <w:rPr>
          <w:rFonts w:eastAsia="Times New Roman" w:cs="Times New Roman"/>
        </w:rPr>
        <w:t>.</w:t>
      </w:r>
      <w:r>
        <w:rPr>
          <w:rFonts w:eastAsia="Times New Roman" w:cs="Times New Roman"/>
        </w:rPr>
        <w:br/>
      </w:r>
    </w:p>
    <w:p w14:paraId="3CCF41EA" w14:textId="1EAF4CF3" w:rsidR="00AE0C78" w:rsidRPr="000D0A6E" w:rsidRDefault="00AE0C78" w:rsidP="00F83E16">
      <w:pPr>
        <w:pStyle w:val="ListParagraph"/>
        <w:ind w:left="1800"/>
        <w:rPr>
          <w:rFonts w:eastAsia="Times New Roman" w:cs="Times New Roman"/>
          <w:b/>
        </w:rPr>
      </w:pPr>
      <w:r w:rsidRPr="000D0A6E">
        <w:rPr>
          <w:rFonts w:eastAsia="Times New Roman" w:cs="Times New Roman"/>
          <w:b/>
        </w:rPr>
        <w:t>&lt;meta name="robots" content="noindex, nofollow</w:t>
      </w:r>
      <w:r w:rsidR="007F609A" w:rsidRPr="000D0A6E">
        <w:rPr>
          <w:rFonts w:eastAsia="Times New Roman" w:cs="Times New Roman"/>
          <w:b/>
        </w:rPr>
        <w:t>, noimageindex</w:t>
      </w:r>
      <w:r w:rsidRPr="000D0A6E">
        <w:rPr>
          <w:rFonts w:eastAsia="Times New Roman" w:cs="Times New Roman"/>
          <w:b/>
        </w:rPr>
        <w:t>"&gt;</w:t>
      </w:r>
    </w:p>
    <w:p w14:paraId="5AA47E5B" w14:textId="5828C8F2" w:rsidR="00937FA2" w:rsidRPr="00937FA2" w:rsidRDefault="00937FA2" w:rsidP="00AE0C78">
      <w:pPr>
        <w:pStyle w:val="Heading2"/>
      </w:pPr>
      <w:r>
        <w:t>HTTP-EQUIV</w:t>
      </w:r>
    </w:p>
    <w:p w14:paraId="2698FE8D" w14:textId="53B80208" w:rsidR="00C64A8F" w:rsidRDefault="00C64A8F" w:rsidP="00AE0C78">
      <w:pPr>
        <w:rPr>
          <w:rFonts w:eastAsia="Times New Roman" w:cs="Times New Roman"/>
        </w:rPr>
      </w:pPr>
      <w:r w:rsidRPr="00AE0C78">
        <w:rPr>
          <w:rFonts w:eastAsia="Times New Roman" w:cs="Times New Roman"/>
        </w:rPr>
        <w:t xml:space="preserve">HTTP-EQUIV </w:t>
      </w:r>
      <w:r w:rsidR="00F83E16">
        <w:rPr>
          <w:rFonts w:eastAsia="Times New Roman" w:cs="Times New Roman"/>
        </w:rPr>
        <w:t>attributes</w:t>
      </w:r>
      <w:r w:rsidRPr="00AE0C78">
        <w:rPr>
          <w:rFonts w:eastAsia="Times New Roman" w:cs="Times New Roman"/>
        </w:rPr>
        <w:t xml:space="preserve"> are the equivalent of </w:t>
      </w:r>
      <w:r w:rsidR="00F83E16">
        <w:rPr>
          <w:rFonts w:eastAsia="Times New Roman" w:cs="Times New Roman"/>
        </w:rPr>
        <w:t xml:space="preserve">setting </w:t>
      </w:r>
      <w:r w:rsidRPr="00AE0C78">
        <w:rPr>
          <w:rFonts w:eastAsia="Times New Roman" w:cs="Times New Roman"/>
        </w:rPr>
        <w:t>HTTP headers</w:t>
      </w:r>
      <w:r w:rsidR="00F83E16">
        <w:rPr>
          <w:rFonts w:eastAsia="Times New Roman" w:cs="Times New Roman"/>
        </w:rPr>
        <w:t xml:space="preserve">. You cannot simply choose your own value for the http-equiv attribute, because this information needs to be compatible with the HTTP headers. </w:t>
      </w:r>
      <w:r w:rsidR="00C73A95">
        <w:rPr>
          <w:rFonts w:eastAsia="Times New Roman" w:cs="Times New Roman"/>
        </w:rPr>
        <w:t xml:space="preserve"> </w:t>
      </w:r>
      <w:hyperlink r:id="rId105" w:history="1">
        <w:r w:rsidR="00C73A95" w:rsidRPr="00C73A95">
          <w:rPr>
            <w:rStyle w:val="Hyperlink"/>
            <w:rFonts w:eastAsia="Times New Roman" w:cs="Times New Roman"/>
          </w:rPr>
          <w:t>W3Schools.com</w:t>
        </w:r>
      </w:hyperlink>
      <w:r w:rsidR="00C73A95">
        <w:rPr>
          <w:rFonts w:eastAsia="Times New Roman" w:cs="Times New Roman"/>
        </w:rPr>
        <w:t xml:space="preserve"> has a summary of the attribute values that are supported in HTML 5. </w:t>
      </w:r>
    </w:p>
    <w:p w14:paraId="3BE9C420" w14:textId="3359F57C" w:rsidR="00AE0C78" w:rsidRDefault="00AE0C78" w:rsidP="00AE0C78">
      <w:pPr>
        <w:rPr>
          <w:rFonts w:eastAsia="Times New Roman" w:cs="Times New Roman"/>
          <w:b/>
        </w:rPr>
      </w:pPr>
      <w:r w:rsidRPr="00AE0C78">
        <w:rPr>
          <w:rFonts w:eastAsia="Times New Roman" w:cs="Times New Roman"/>
          <w:b/>
        </w:rPr>
        <w:t>Content Language</w:t>
      </w:r>
      <w:r w:rsidR="00F83E16">
        <w:rPr>
          <w:rFonts w:eastAsia="Times New Roman" w:cs="Times New Roman"/>
          <w:b/>
        </w:rPr>
        <w:t xml:space="preserve"> –</w:t>
      </w:r>
      <w:r w:rsidR="00F83E16" w:rsidRPr="00F83E16">
        <w:rPr>
          <w:rFonts w:eastAsia="Times New Roman" w:cs="Times New Roman"/>
        </w:rPr>
        <w:t xml:space="preserve"> Can be used by search engines to classify your site.</w:t>
      </w:r>
      <w:r w:rsidR="00F83E16">
        <w:rPr>
          <w:rFonts w:eastAsia="Times New Roman" w:cs="Times New Roman"/>
          <w:b/>
        </w:rPr>
        <w:t xml:space="preserve"> </w:t>
      </w:r>
    </w:p>
    <w:p w14:paraId="0C6CDFD3" w14:textId="77777777" w:rsidR="00C73A95" w:rsidRPr="00BB5641" w:rsidRDefault="00C73A95" w:rsidP="000D0A6E">
      <w:pPr>
        <w:pStyle w:val="ListParagraph"/>
        <w:ind w:left="1440"/>
        <w:rPr>
          <w:rFonts w:eastAsia="Times New Roman" w:cs="Times New Roman"/>
          <w:b/>
        </w:rPr>
      </w:pPr>
      <w:r w:rsidRPr="00BB5641">
        <w:rPr>
          <w:rFonts w:eastAsia="Times New Roman" w:cs="Times New Roman"/>
          <w:b/>
          <w:highlight w:val="yellow"/>
        </w:rPr>
        <w:t>&lt;meta http-equiv="content-language" content="en-US" /&gt;</w:t>
      </w:r>
    </w:p>
    <w:p w14:paraId="0271B603" w14:textId="666781FD" w:rsidR="00F83E16" w:rsidRPr="00AE0C78" w:rsidRDefault="00C73A95" w:rsidP="00F83E16">
      <w:pPr>
        <w:rPr>
          <w:b/>
        </w:rPr>
      </w:pPr>
      <w:r>
        <w:rPr>
          <w:b/>
        </w:rPr>
        <w:t>Content-</w:t>
      </w:r>
      <w:r w:rsidR="00F83E16" w:rsidRPr="00AE0C78">
        <w:rPr>
          <w:b/>
        </w:rPr>
        <w:t>Type</w:t>
      </w:r>
    </w:p>
    <w:p w14:paraId="468E7A30" w14:textId="581A34FB" w:rsidR="00F83E16" w:rsidRDefault="00F83E16" w:rsidP="00F83E16">
      <w:r w:rsidRPr="00C64A8F">
        <w:t xml:space="preserve">Identifies the </w:t>
      </w:r>
      <w:r>
        <w:t>type of con</w:t>
      </w:r>
      <w:r w:rsidR="007F609A">
        <w:t xml:space="preserve">tent in the page, the MIME type. </w:t>
      </w:r>
      <w:r w:rsidR="00C73A95">
        <w:t xml:space="preserve">Usually you add the character set with the Content Type. </w:t>
      </w:r>
    </w:p>
    <w:p w14:paraId="69D07235" w14:textId="153EEB78" w:rsidR="00F83E16" w:rsidRDefault="00F83E16" w:rsidP="000D0A6E">
      <w:pPr>
        <w:pStyle w:val="ListParagraph"/>
        <w:ind w:left="1440"/>
      </w:pPr>
      <w:r w:rsidRPr="00C64A8F">
        <w:t>&lt;meta http-equiv="</w:t>
      </w:r>
      <w:r w:rsidR="00C73A95" w:rsidRPr="00C73A95">
        <w:rPr>
          <w:rFonts w:eastAsia="Times New Roman" w:cs="Times New Roman"/>
          <w:b/>
        </w:rPr>
        <w:t>content-type</w:t>
      </w:r>
      <w:r w:rsidRPr="00C64A8F">
        <w:t>" content="text/html; charset=windows-1252"&gt;</w:t>
      </w:r>
    </w:p>
    <w:p w14:paraId="412A03D5" w14:textId="77777777" w:rsidR="00C73A95" w:rsidRDefault="00C73A95" w:rsidP="000D0A6E">
      <w:pPr>
        <w:pStyle w:val="ListParagraph"/>
        <w:ind w:left="1440"/>
      </w:pPr>
      <w:r>
        <w:t>&lt;meta http-equiv="</w:t>
      </w:r>
      <w:r w:rsidRPr="00C73A95">
        <w:rPr>
          <w:rFonts w:eastAsia="Times New Roman" w:cs="Times New Roman"/>
        </w:rPr>
        <w:t>content-type</w:t>
      </w:r>
      <w:r>
        <w:t>" content</w:t>
      </w:r>
      <w:r w:rsidR="00F83E16" w:rsidRPr="00C64A8F">
        <w:t>="text/html; charset=ISO-2022-JP"&gt;</w:t>
      </w:r>
    </w:p>
    <w:p w14:paraId="35F80B41" w14:textId="50A97AA0" w:rsidR="00F83E16" w:rsidRPr="00C73A95" w:rsidRDefault="00F83E16" w:rsidP="000D0A6E">
      <w:pPr>
        <w:pStyle w:val="ListParagraph"/>
        <w:ind w:left="1440"/>
        <w:rPr>
          <w:rFonts w:eastAsia="Times New Roman" w:cs="Times New Roman"/>
          <w:b/>
        </w:rPr>
      </w:pPr>
      <w:r w:rsidRPr="00C73A95">
        <w:rPr>
          <w:rFonts w:eastAsia="Times New Roman" w:cs="Times New Roman"/>
        </w:rPr>
        <w:t>&lt;meta http-equiv="content-type" content="text/html; charset=UTF-8"&gt;</w:t>
      </w:r>
      <w:r w:rsidR="006C0950">
        <w:rPr>
          <w:rFonts w:eastAsia="Times New Roman" w:cs="Times New Roman"/>
        </w:rPr>
        <w:t xml:space="preserve"> </w:t>
      </w:r>
    </w:p>
    <w:p w14:paraId="795B5701" w14:textId="0AF945D6" w:rsidR="00AE0C78" w:rsidRPr="00AE0C78" w:rsidRDefault="00AE0C78" w:rsidP="00AE0C78">
      <w:pPr>
        <w:rPr>
          <w:b/>
        </w:rPr>
      </w:pPr>
      <w:r w:rsidRPr="00AE0C78">
        <w:rPr>
          <w:b/>
        </w:rPr>
        <w:t>Creating a Cookie</w:t>
      </w:r>
    </w:p>
    <w:p w14:paraId="0D9A5E51" w14:textId="4069EA87" w:rsidR="00625F55" w:rsidRDefault="00E31713" w:rsidP="00E31713">
      <w:r>
        <w:rPr>
          <w:noProof/>
        </w:rPr>
        <w:drawing>
          <wp:anchor distT="0" distB="0" distL="114300" distR="114300" simplePos="0" relativeHeight="251756544" behindDoc="0" locked="0" layoutInCell="1" allowOverlap="1" wp14:anchorId="266BCA84" wp14:editId="392CD840">
            <wp:simplePos x="0" y="0"/>
            <wp:positionH relativeFrom="margin">
              <wp:posOffset>2400300</wp:posOffset>
            </wp:positionH>
            <wp:positionV relativeFrom="paragraph">
              <wp:posOffset>730250</wp:posOffset>
            </wp:positionV>
            <wp:extent cx="3886200" cy="922655"/>
            <wp:effectExtent l="0" t="0" r="0" b="0"/>
            <wp:wrapThrough wrapText="bothSides">
              <wp:wrapPolygon edited="0">
                <wp:start x="0" y="0"/>
                <wp:lineTo x="0" y="20812"/>
                <wp:lineTo x="21459" y="20812"/>
                <wp:lineTo x="21459" y="0"/>
                <wp:lineTo x="0" y="0"/>
              </wp:wrapPolygon>
            </wp:wrapThrough>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86200" cy="92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625F55" w:rsidRPr="009009B2">
        <w:t>Cookies are small text files stored on the client’s system</w:t>
      </w:r>
      <w:r w:rsidR="00625F55">
        <w:t xml:space="preserve">. </w:t>
      </w:r>
      <w:r w:rsidR="00625F55" w:rsidRPr="009009B2">
        <w:t>You can retrieve the cookie using JavaScript</w:t>
      </w:r>
      <w:r>
        <w:t xml:space="preserve"> and using server side programs like ASP. As a web developer you should know how to locate your cookie settings in your browser. There are so many browsers today, and the versions change. So, you should take time to explore your browser settings! Usually there is a Tools menu and Internet Options or Settings. Sometimes the cookie settings are in the privacy or security settings. </w:t>
      </w:r>
    </w:p>
    <w:p w14:paraId="4C90A7E9" w14:textId="42D18FD9" w:rsidR="00E31713" w:rsidRDefault="00E31713" w:rsidP="00625F55">
      <w:r>
        <w:t xml:space="preserve">Cookies are text files and viewable on the client. </w:t>
      </w:r>
      <w:r w:rsidR="007F609A">
        <w:t>You can see the userid is 2. T</w:t>
      </w:r>
      <w:r w:rsidR="00625F55" w:rsidRPr="00764E1E">
        <w:t>hough encoded, this is text and not secure!</w:t>
      </w:r>
    </w:p>
    <w:p w14:paraId="30567D54" w14:textId="3A5710D0" w:rsidR="004A7837" w:rsidRDefault="00845AD2" w:rsidP="00625F55">
      <w:r>
        <w:rPr>
          <w:noProof/>
        </w:rPr>
        <mc:AlternateContent>
          <mc:Choice Requires="wps">
            <w:drawing>
              <wp:anchor distT="0" distB="0" distL="114300" distR="114300" simplePos="0" relativeHeight="251845632" behindDoc="0" locked="0" layoutInCell="1" allowOverlap="1" wp14:anchorId="31248016" wp14:editId="41DE1921">
                <wp:simplePos x="0" y="0"/>
                <wp:positionH relativeFrom="column">
                  <wp:posOffset>4686300</wp:posOffset>
                </wp:positionH>
                <wp:positionV relativeFrom="paragraph">
                  <wp:posOffset>135255</wp:posOffset>
                </wp:positionV>
                <wp:extent cx="1600200" cy="228600"/>
                <wp:effectExtent l="0" t="0" r="0" b="0"/>
                <wp:wrapThrough wrapText="bothSides">
                  <wp:wrapPolygon edited="0">
                    <wp:start x="0" y="0"/>
                    <wp:lineTo x="0" y="19200"/>
                    <wp:lineTo x="21257" y="19200"/>
                    <wp:lineTo x="21257"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16002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EA14F1" w14:textId="73AC1C1C" w:rsidR="00E31FBB" w:rsidRPr="00884635" w:rsidRDefault="00E31FBB" w:rsidP="00845AD2">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30</w:t>
                            </w:r>
                            <w:r w:rsidR="00F82005">
                              <w:rPr>
                                <w:noProof/>
                              </w:rPr>
                              <w:fldChar w:fldCharType="end"/>
                            </w:r>
                            <w:r>
                              <w:t xml:space="preserve"> Viewing a Cookie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2" type="#_x0000_t202" style="position:absolute;margin-left:369pt;margin-top:10.65pt;width:126pt;height:1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" stroked="f">
                <v:textbox inset="0,0,0,0">
                  <w:txbxContent>
                    <w:p w14:paraId="00EA14F1" w14:textId="73AC1C1C" w:rsidR="00E31FBB" w:rsidRPr="00884635" w:rsidRDefault="00E31FBB" w:rsidP="00845AD2">
                      <w:pPr>
                        <w:pStyle w:val="Caption"/>
                        <w:jc w:val="right"/>
                        <w:rPr>
                          <w:noProof/>
                          <w:color w:val="404040" w:themeColor="text1" w:themeTint="BF"/>
                          <w:sz w:val="20"/>
                        </w:rPr>
                      </w:pPr>
                      <w:r>
                        <w:t xml:space="preserve">Figure </w:t>
                      </w:r>
                      <w:fldSimple w:instr=" SEQ Figure \* ARABIC ">
                        <w:r>
                          <w:rPr>
                            <w:noProof/>
                          </w:rPr>
                          <w:t>30</w:t>
                        </w:r>
                      </w:fldSimple>
                      <w:r>
                        <w:t xml:space="preserve"> Viewing a Cookie</w:t>
                      </w:r>
                    </w:p>
                  </w:txbxContent>
                </v:textbox>
                <w10:wrap type="through"/>
              </v:shape>
            </w:pict>
          </mc:Fallback>
        </mc:AlternateContent>
      </w:r>
      <w:r w:rsidR="004A7837">
        <w:t>You can specify the path as a URL or use / to represent the current path.</w:t>
      </w:r>
    </w:p>
    <w:p w14:paraId="4B199ADA" w14:textId="0D81B9FF" w:rsidR="004A7837" w:rsidRPr="00DB07FE" w:rsidRDefault="004A7837" w:rsidP="000D0A6E">
      <w:pPr>
        <w:pStyle w:val="ListParagraph"/>
        <w:rPr>
          <w:b/>
          <w:highlight w:val="yellow"/>
        </w:rPr>
      </w:pPr>
      <w:r w:rsidRPr="00DB07FE">
        <w:rPr>
          <w:b/>
          <w:highlight w:val="yellow"/>
        </w:rPr>
        <w:t>&lt;meta http-equiv=" set-cookie " content="MyCookie=MyValue;</w:t>
      </w:r>
      <w:r w:rsidR="00DB07FE" w:rsidRPr="00DB07FE">
        <w:rPr>
          <w:b/>
          <w:highlight w:val="yellow"/>
        </w:rPr>
        <w:t xml:space="preserve"> </w:t>
      </w:r>
      <w:r w:rsidRPr="00DB07FE">
        <w:rPr>
          <w:b/>
          <w:highlight w:val="yellow"/>
        </w:rPr>
        <w:t>expires= Sun, 26 Sep 2011 12:00:00 GMT; path=/"&gt;</w:t>
      </w:r>
      <w:r w:rsidR="000D0A6E">
        <w:rPr>
          <w:b/>
          <w:highlight w:val="yellow"/>
        </w:rPr>
        <w:br/>
      </w:r>
    </w:p>
    <w:p w14:paraId="4CCD13E6" w14:textId="44C92196" w:rsidR="00E31713" w:rsidRPr="00E31713" w:rsidRDefault="00E31713" w:rsidP="000D0A6E">
      <w:pPr>
        <w:pStyle w:val="ListParagraph"/>
      </w:pPr>
      <w:r w:rsidRPr="00E31713">
        <w:t>&lt;meta http-equiv="</w:t>
      </w:r>
      <w:r w:rsidRPr="00DB07FE">
        <w:rPr>
          <w:b/>
        </w:rPr>
        <w:t>set-cookie</w:t>
      </w:r>
      <w:r w:rsidRPr="00E31713">
        <w:t>" content="</w:t>
      </w:r>
      <w:r w:rsidR="004A7837" w:rsidRPr="00DB07FE">
        <w:rPr>
          <w:b/>
        </w:rPr>
        <w:t>MyCookie</w:t>
      </w:r>
      <w:r w:rsidRPr="00E31713">
        <w:t>=</w:t>
      </w:r>
      <w:r w:rsidR="004A7837">
        <w:t>MyValue</w:t>
      </w:r>
      <w:r w:rsidRPr="00E31713">
        <w:t>;</w:t>
      </w:r>
      <w:r w:rsidR="000D0A6E">
        <w:br/>
      </w:r>
      <w:r w:rsidRPr="00DB07FE">
        <w:rPr>
          <w:b/>
        </w:rPr>
        <w:t>expires</w:t>
      </w:r>
      <w:r w:rsidRPr="00E31713">
        <w:t>=</w:t>
      </w:r>
      <w:r w:rsidR="004A7837">
        <w:t>Sun, 26</w:t>
      </w:r>
      <w:r w:rsidRPr="00E31713">
        <w:t xml:space="preserve"> </w:t>
      </w:r>
      <w:r w:rsidR="004A7837">
        <w:t>Sep</w:t>
      </w:r>
      <w:r w:rsidRPr="00E31713">
        <w:t xml:space="preserve"> 2011 12:00:00 GMT; path=http://www.</w:t>
      </w:r>
      <w:r w:rsidR="004A7837">
        <w:t>google.com</w:t>
      </w:r>
      <w:r w:rsidRPr="00E31713">
        <w:t>"&gt;</w:t>
      </w:r>
    </w:p>
    <w:p w14:paraId="7C62BAEE" w14:textId="1A35DDE0" w:rsidR="00C42E93" w:rsidRPr="00AE0C78" w:rsidRDefault="003025DA" w:rsidP="00764E1E">
      <w:pPr>
        <w:rPr>
          <w:b/>
        </w:rPr>
      </w:pPr>
      <w:r>
        <w:rPr>
          <w:b/>
        </w:rPr>
        <w:t>Other MetaTags</w:t>
      </w:r>
      <w:r w:rsidR="000D0A6E">
        <w:rPr>
          <w:b/>
        </w:rPr>
        <w:t xml:space="preserve"> – FYI Only</w:t>
      </w:r>
    </w:p>
    <w:p w14:paraId="39BB24D2" w14:textId="36F65BA8" w:rsidR="00D54EAD" w:rsidRDefault="003025DA" w:rsidP="00D54EAD">
      <w:r>
        <w:t xml:space="preserve">There are many other meta tags that are useful. </w:t>
      </w:r>
      <w:r w:rsidR="00D54EAD">
        <w:t xml:space="preserve">Another new trend is the </w:t>
      </w:r>
      <w:r w:rsidR="00D54EAD" w:rsidRPr="00D54EAD">
        <w:t xml:space="preserve">he </w:t>
      </w:r>
      <w:r w:rsidR="00D54EAD" w:rsidRPr="00D54EAD">
        <w:fldChar w:fldCharType="begin"/>
      </w:r>
      <w:r w:rsidR="00D54EAD" w:rsidRPr="00D54EAD">
        <w:instrText xml:space="preserve"> HYPERLINK "http://dublincore.org/" \t "_blank" </w:instrText>
      </w:r>
      <w:r w:rsidR="00D54EAD" w:rsidRPr="00D54EAD">
        <w:fldChar w:fldCharType="separate"/>
      </w:r>
      <w:r w:rsidR="00D54EAD" w:rsidRPr="00D54EAD">
        <w:rPr>
          <w:rStyle w:val="Hyperlink"/>
        </w:rPr>
        <w:t>Dublin Core</w:t>
      </w:r>
      <w:r w:rsidR="00D54EAD" w:rsidRPr="00D54EAD">
        <w:fldChar w:fldCharType="end"/>
      </w:r>
      <w:r w:rsidR="00D54EAD" w:rsidRPr="00D54EAD">
        <w:t xml:space="preserve"> </w:t>
      </w:r>
      <w:r w:rsidR="00D54EAD" w:rsidRPr="007F609A">
        <w:rPr>
          <w:b/>
        </w:rPr>
        <w:t>Metadata Initiative</w:t>
      </w:r>
      <w:r w:rsidR="007F609A">
        <w:rPr>
          <w:b/>
        </w:rPr>
        <w:t>.</w:t>
      </w:r>
    </w:p>
    <w:p w14:paraId="35CD0888" w14:textId="29F5FDFC" w:rsidR="003025DA" w:rsidRDefault="003025DA" w:rsidP="003025DA">
      <w:r>
        <w:t xml:space="preserve">Some of them are based on a specific browser. In Internet Explorer 4, Microsoft </w:t>
      </w:r>
      <w:r w:rsidR="007F609A">
        <w:t>added</w:t>
      </w:r>
      <w:r>
        <w:t xml:space="preserve"> a transition effect when you entered and exited the site (</w:t>
      </w:r>
      <w:r w:rsidRPr="007F609A">
        <w:rPr>
          <w:b/>
        </w:rPr>
        <w:t>Page-Enter</w:t>
      </w:r>
      <w:r w:rsidRPr="00C42E93">
        <w:t>, Page-Exit, Site-Enter, Site-Exit</w:t>
      </w:r>
      <w:r>
        <w:t xml:space="preserve">), similar to </w:t>
      </w:r>
      <w:r w:rsidR="007F609A">
        <w:t>PowerPoint</w:t>
      </w:r>
      <w:r>
        <w:t xml:space="preserve"> present</w:t>
      </w:r>
      <w:r w:rsidR="007F609A">
        <w:t>ations. But this only works in Internet Explorer browsers</w:t>
      </w:r>
      <w:r>
        <w:t xml:space="preserve">. Another reference on this is </w:t>
      </w:r>
      <w:hyperlink r:id="rId107" w:history="1">
        <w:r w:rsidRPr="00C42E93">
          <w:rPr>
            <w:rStyle w:val="Hyperlink"/>
          </w:rPr>
          <w:t>Transitions Between Pages</w:t>
        </w:r>
      </w:hyperlink>
      <w:r w:rsidRPr="00C42E93">
        <w:t xml:space="preserve"> (Ruleweb</w:t>
      </w:r>
      <w:r w:rsidR="007F609A" w:rsidRPr="00C42E93">
        <w:t xml:space="preserve">) </w:t>
      </w:r>
      <w:r w:rsidR="007F609A">
        <w:t>Caution</w:t>
      </w:r>
      <w:r>
        <w:t xml:space="preserve"> should be used when using browser dependent features that are not supported by the standards. </w:t>
      </w:r>
    </w:p>
    <w:p w14:paraId="0648D2B6" w14:textId="15CD1C5B" w:rsidR="00C42E93" w:rsidRDefault="00C42E93" w:rsidP="00805E9E">
      <w:pPr>
        <w:pStyle w:val="ListParagraph"/>
      </w:pPr>
      <w:r w:rsidRPr="00C42E93">
        <w:t>&lt;meta http-equiv="</w:t>
      </w:r>
      <w:r w:rsidRPr="003025DA">
        <w:rPr>
          <w:b/>
        </w:rPr>
        <w:t>Page-Enter</w:t>
      </w:r>
      <w:r w:rsidRPr="00C42E93">
        <w:t>“ content="revealTrans(Duration=3.0,Transition=2)"&gt;</w:t>
      </w:r>
    </w:p>
    <w:p w14:paraId="1CE78286" w14:textId="4079978F" w:rsidR="004C1733" w:rsidRDefault="00761607" w:rsidP="00761607">
      <w:pPr>
        <w:pStyle w:val="Heading1"/>
      </w:pPr>
      <w:r w:rsidRPr="00761607">
        <w:rPr>
          <w:highlight w:val="yellow"/>
        </w:rPr>
        <w:t>TY IT!</w:t>
      </w:r>
    </w:p>
    <w:p w14:paraId="4C94CAA9" w14:textId="77777777" w:rsidR="00761607" w:rsidRDefault="00761607" w:rsidP="00761607">
      <w:pPr>
        <w:spacing w:after="0" w:line="240" w:lineRule="auto"/>
        <w:ind w:left="360"/>
        <w:jc w:val="center"/>
      </w:pPr>
      <w:r w:rsidRPr="004C1733">
        <w:rPr>
          <w:highlight w:val="yellow"/>
        </w:rPr>
        <w:t>Type this in Notepad:</w:t>
      </w:r>
    </w:p>
    <w:p w14:paraId="41329542" w14:textId="4F34567F" w:rsidR="00761607" w:rsidRPr="00761607" w:rsidRDefault="00845AD2" w:rsidP="00761607">
      <w:r>
        <w:rPr>
          <w:noProof/>
        </w:rPr>
        <mc:AlternateContent>
          <mc:Choice Requires="wps">
            <w:drawing>
              <wp:anchor distT="0" distB="0" distL="114300" distR="114300" simplePos="0" relativeHeight="251847680" behindDoc="0" locked="0" layoutInCell="1" allowOverlap="1" wp14:anchorId="25E72213" wp14:editId="2F1307DF">
                <wp:simplePos x="0" y="0"/>
                <wp:positionH relativeFrom="column">
                  <wp:posOffset>914400</wp:posOffset>
                </wp:positionH>
                <wp:positionV relativeFrom="paragraph">
                  <wp:posOffset>2199640</wp:posOffset>
                </wp:positionV>
                <wp:extent cx="4800600" cy="26098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4800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8144AC" w14:textId="5573F2FD" w:rsidR="00E31FBB" w:rsidRPr="006D20AA" w:rsidRDefault="00E31FBB" w:rsidP="00845AD2">
                            <w:pPr>
                              <w:pStyle w:val="Caption"/>
                              <w:jc w:val="right"/>
                              <w:rPr>
                                <w:noProof/>
                                <w:color w:val="404040" w:themeColor="text1" w:themeTint="BF"/>
                                <w:sz w:val="20"/>
                              </w:rPr>
                            </w:pPr>
                            <w:r>
                              <w:t xml:space="preserve">Figure </w:t>
                            </w:r>
                            <w:fldSimple w:instr=" SEQ Figure \* ARABIC ">
                              <w:r>
                                <w:rPr>
                                  <w:noProof/>
                                </w:rPr>
                                <w:t>31</w:t>
                              </w:r>
                            </w:fldSimple>
                            <w:r>
                              <w:t xml:space="preserve"> Add in the Meta Tag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6" o:spid="_x0000_s1043" type="#_x0000_t202" style="position:absolute;margin-left:1in;margin-top:173.2pt;width:378pt;height:20.5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" stroked="f">
                <v:textbox style="mso-fit-shape-to-text:t" inset="0,0,0,0">
                  <w:txbxContent>
                    <w:p w14:paraId="598144AC" w14:textId="5573F2FD" w:rsidR="00E31FBB" w:rsidRPr="006D20AA" w:rsidRDefault="00E31FBB" w:rsidP="00845AD2">
                      <w:pPr>
                        <w:pStyle w:val="Caption"/>
                        <w:jc w:val="right"/>
                        <w:rPr>
                          <w:noProof/>
                          <w:color w:val="404040" w:themeColor="text1" w:themeTint="BF"/>
                          <w:sz w:val="20"/>
                        </w:rPr>
                      </w:pPr>
                      <w:r>
                        <w:t xml:space="preserve">Figure </w:t>
                      </w:r>
                      <w:fldSimple w:instr=" SEQ Figure \* ARABIC ">
                        <w:r>
                          <w:rPr>
                            <w:noProof/>
                          </w:rPr>
                          <w:t>31</w:t>
                        </w:r>
                      </w:fldSimple>
                      <w:proofErr w:type="gramStart"/>
                      <w:r>
                        <w:t xml:space="preserve"> Add in the Meta Tag Data</w:t>
                      </w:r>
                      <w:proofErr w:type="gramEnd"/>
                    </w:p>
                  </w:txbxContent>
                </v:textbox>
                <w10:wrap type="square"/>
              </v:shape>
            </w:pict>
          </mc:Fallback>
        </mc:AlternateContent>
      </w:r>
      <w:r w:rsidR="00D54EAD">
        <w:rPr>
          <w:noProof/>
        </w:rPr>
        <mc:AlternateContent>
          <mc:Choice Requires="wps">
            <w:drawing>
              <wp:anchor distT="0" distB="0" distL="114300" distR="114300" simplePos="0" relativeHeight="251820032" behindDoc="0" locked="0" layoutInCell="1" allowOverlap="1" wp14:anchorId="36D973E1" wp14:editId="5E0E767B">
                <wp:simplePos x="0" y="0"/>
                <wp:positionH relativeFrom="column">
                  <wp:posOffset>914400</wp:posOffset>
                </wp:positionH>
                <wp:positionV relativeFrom="paragraph">
                  <wp:posOffset>85090</wp:posOffset>
                </wp:positionV>
                <wp:extent cx="4800600" cy="2057400"/>
                <wp:effectExtent l="127000" t="76200" r="76200" b="152400"/>
                <wp:wrapSquare wrapText="bothSides"/>
                <wp:docPr id="658448" name="Text Box 658448"/>
                <wp:cNvGraphicFramePr/>
                <a:graphic xmlns:a="http://schemas.openxmlformats.org/drawingml/2006/main">
                  <a:graphicData uri="http://schemas.microsoft.com/office/word/2010/wordprocessingShape">
                    <wps:wsp>
                      <wps:cNvSpPr txBox="1"/>
                      <wps:spPr>
                        <a:xfrm>
                          <a:off x="0" y="0"/>
                          <a:ext cx="4800600" cy="2057400"/>
                        </a:xfrm>
                        <a:prstGeom prst="rect">
                          <a:avLst/>
                        </a:prstGeom>
                        <a:blipFill rotWithShape="1">
                          <a:blip r:embed="rId9">
                            <a:alphaModFix amt="93000"/>
                          </a:blip>
                          <a:tile tx="0" ty="0" sx="100000" sy="100000" flip="none" algn="tl"/>
                        </a:blipFill>
                        <a:ln w="12700" cap="rnd" cmpd="sng">
                          <a:solidFill>
                            <a:schemeClr val="bg2">
                              <a:lumMod val="50000"/>
                              <a:alpha val="78000"/>
                            </a:schemeClr>
                          </a:solidFill>
                          <a:round/>
                        </a:ln>
                        <a:effectLst>
                          <a:outerShdw blurRad="50800" dist="38100" dir="8100000" algn="tr" rotWithShape="0">
                            <a:prstClr val="black">
                              <a:alpha val="40000"/>
                            </a:prstClr>
                          </a:outerShdw>
                        </a:effectLst>
                        <a:extLst>
                          <a:ext uri="{C572A759-6A51-4108-AA02-DFA0A04FC94B}">
                            <ma14:wrappingTextBoxFlag xmlns:ma14="http://schemas.microsoft.com/office/mac/drawingml/2011/main"/>
                          </a:ext>
                        </a:extLst>
                      </wps:spPr>
                      <wps:style>
                        <a:lnRef idx="0">
                          <a:schemeClr val="accent3"/>
                        </a:lnRef>
                        <a:fillRef idx="3">
                          <a:schemeClr val="accent3"/>
                        </a:fillRef>
                        <a:effectRef idx="3">
                          <a:schemeClr val="accent3"/>
                        </a:effectRef>
                        <a:fontRef idx="minor">
                          <a:schemeClr val="lt1"/>
                        </a:fontRef>
                      </wps:style>
                      <wps:txbx>
                        <w:txbxContent>
                          <w:p w14:paraId="60AE42C1" w14:textId="5CBEAC20" w:rsidR="00E31FBB" w:rsidRPr="004C1733" w:rsidRDefault="00E31FBB" w:rsidP="00C40F74">
                            <w:pPr>
                              <w:spacing w:after="0" w:line="240" w:lineRule="auto"/>
                              <w:rPr>
                                <w:rFonts w:ascii="Courier New" w:hAnsi="Courier New" w:cs="Courier New"/>
                                <w:color w:val="0D0D0D" w:themeColor="text1" w:themeTint="F2"/>
                                <w:szCs w:val="20"/>
                              </w:rPr>
                            </w:pPr>
                            <w:r>
                              <w:rPr>
                                <w:rFonts w:ascii="Courier New" w:hAnsi="Courier New" w:cs="Courier New"/>
                                <w:color w:val="0D0D0D" w:themeColor="text1" w:themeTint="F2"/>
                                <w:szCs w:val="20"/>
                              </w:rPr>
                              <w:t>&lt;!DOCTYPE html&gt;</w:t>
                            </w:r>
                          </w:p>
                          <w:p w14:paraId="1843C593" w14:textId="2E4BB22C" w:rsidR="00E31FBB" w:rsidRPr="004C1733" w:rsidRDefault="00E31FBB" w:rsidP="00C40F74">
                            <w:pPr>
                              <w:spacing w:after="0" w:line="240" w:lineRule="auto"/>
                              <w:rPr>
                                <w:rStyle w:val="HTMLCode"/>
                                <w:color w:val="0D0D0D" w:themeColor="text1" w:themeTint="F2"/>
                              </w:rPr>
                            </w:pPr>
                            <w:r w:rsidRPr="004C1733">
                              <w:rPr>
                                <w:rStyle w:val="HTMLCode"/>
                                <w:color w:val="0D0D0D" w:themeColor="text1" w:themeTint="F2"/>
                              </w:rPr>
                              <w:t>&lt;html xmlns = "http://www.w3.org/1999/xhtml" lang="en"</w:t>
                            </w:r>
                            <w:r>
                              <w:rPr>
                                <w:rStyle w:val="HTMLCode"/>
                                <w:color w:val="0D0D0D" w:themeColor="text1" w:themeTint="F2"/>
                              </w:rPr>
                              <w:t>&gt;</w:t>
                            </w:r>
                          </w:p>
                          <w:p w14:paraId="2DB20567" w14:textId="5A31A2C9" w:rsidR="00E31FBB" w:rsidRDefault="00E31FBB" w:rsidP="00C40F74">
                            <w:pPr>
                              <w:spacing w:after="0" w:line="240" w:lineRule="auto"/>
                              <w:rPr>
                                <w:rFonts w:ascii="Courier New" w:hAnsi="Courier New" w:cs="Courier New"/>
                                <w:color w:val="0D0D0D" w:themeColor="text1" w:themeTint="F2"/>
                                <w:szCs w:val="20"/>
                                <w:lang w:bidi="en-US"/>
                              </w:rPr>
                            </w:pPr>
                            <w:r w:rsidRPr="004C1733">
                              <w:rPr>
                                <w:rFonts w:ascii="Courier New" w:hAnsi="Courier New" w:cs="Courier New"/>
                                <w:color w:val="0D0D0D" w:themeColor="text1" w:themeTint="F2"/>
                                <w:szCs w:val="20"/>
                                <w:lang w:bidi="en-US"/>
                              </w:rPr>
                              <w:t xml:space="preserve">&lt;!-- </w:t>
                            </w:r>
                            <w:r>
                              <w:rPr>
                                <w:rFonts w:ascii="Courier New" w:hAnsi="Courier New" w:cs="Courier New"/>
                                <w:color w:val="0D0D0D" w:themeColor="text1" w:themeTint="F2"/>
                                <w:szCs w:val="20"/>
                                <w:lang w:bidi="en-US"/>
                              </w:rPr>
                              <w:t xml:space="preserve"> AboutMe.html</w:t>
                            </w:r>
                            <w:r w:rsidRPr="004C1733">
                              <w:rPr>
                                <w:rFonts w:ascii="Courier New" w:hAnsi="Courier New" w:cs="Courier New"/>
                                <w:color w:val="0D0D0D" w:themeColor="text1" w:themeTint="F2"/>
                                <w:szCs w:val="20"/>
                                <w:lang w:bidi="en-US"/>
                              </w:rPr>
                              <w:t xml:space="preserve">  --&gt;</w:t>
                            </w:r>
                          </w:p>
                          <w:p w14:paraId="21861E91" w14:textId="77777777" w:rsidR="00E31FBB" w:rsidRDefault="00E31FBB" w:rsidP="00C40F74">
                            <w:pPr>
                              <w:spacing w:after="0" w:line="240" w:lineRule="auto"/>
                              <w:rPr>
                                <w:rFonts w:ascii="Courier New" w:hAnsi="Courier New" w:cs="Courier New"/>
                                <w:color w:val="0D0D0D" w:themeColor="text1" w:themeTint="F2"/>
                                <w:szCs w:val="20"/>
                              </w:rPr>
                            </w:pPr>
                            <w:r>
                              <w:rPr>
                                <w:rFonts w:ascii="Courier New" w:hAnsi="Courier New" w:cs="Courier New"/>
                                <w:color w:val="0D0D0D" w:themeColor="text1" w:themeTint="F2"/>
                                <w:szCs w:val="20"/>
                              </w:rPr>
                              <w:t>&lt;head&gt;</w:t>
                            </w:r>
                          </w:p>
                          <w:p w14:paraId="00720610" w14:textId="314F7037" w:rsidR="00E31FBB" w:rsidRDefault="00E31FBB" w:rsidP="00C40F74">
                            <w:pPr>
                              <w:spacing w:after="0" w:line="240" w:lineRule="auto"/>
                              <w:rPr>
                                <w:rFonts w:ascii="Courier New" w:hAnsi="Courier New" w:cs="Courier New"/>
                                <w:color w:val="0D0D0D" w:themeColor="text1" w:themeTint="F2"/>
                                <w:szCs w:val="20"/>
                              </w:rPr>
                            </w:pPr>
                            <w:r w:rsidRPr="00C40F74">
                              <w:rPr>
                                <w:rFonts w:ascii="Courier New" w:hAnsi="Courier New" w:cs="Courier New"/>
                                <w:color w:val="0D0D0D" w:themeColor="text1" w:themeTint="F2"/>
                                <w:szCs w:val="20"/>
                              </w:rPr>
                              <w:t>&lt;meta charset="UTF-8" /&gt;</w:t>
                            </w:r>
                          </w:p>
                          <w:p w14:paraId="5878A16E" w14:textId="77777777" w:rsidR="00E31FBB" w:rsidRPr="00C40F74" w:rsidRDefault="00E31FBB" w:rsidP="00C40F74">
                            <w:pPr>
                              <w:spacing w:after="0" w:line="240" w:lineRule="auto"/>
                              <w:rPr>
                                <w:rFonts w:ascii="Courier New" w:hAnsi="Courier New" w:cs="Courier New"/>
                                <w:color w:val="0D0D0D" w:themeColor="text1" w:themeTint="F2"/>
                                <w:szCs w:val="20"/>
                              </w:rPr>
                            </w:pPr>
                            <w:r w:rsidRPr="00C40F74">
                              <w:rPr>
                                <w:rFonts w:ascii="Courier New" w:hAnsi="Courier New" w:cs="Courier New"/>
                                <w:color w:val="0D0D0D" w:themeColor="text1" w:themeTint="F2"/>
                                <w:szCs w:val="20"/>
                              </w:rPr>
                              <w:t>&lt;meta name="</w:t>
                            </w:r>
                            <w:r w:rsidRPr="00C40F74">
                              <w:rPr>
                                <w:rFonts w:ascii="Courier New" w:hAnsi="Courier New" w:cs="Courier New"/>
                                <w:b/>
                                <w:color w:val="0D0D0D" w:themeColor="text1" w:themeTint="F2"/>
                                <w:szCs w:val="20"/>
                              </w:rPr>
                              <w:t>description</w:t>
                            </w:r>
                            <w:r w:rsidRPr="00C40F74">
                              <w:rPr>
                                <w:rFonts w:ascii="Courier New" w:hAnsi="Courier New" w:cs="Courier New"/>
                                <w:color w:val="0D0D0D" w:themeColor="text1" w:themeTint="F2"/>
                                <w:szCs w:val="20"/>
                              </w:rPr>
                              <w:t>" content="HTML Tutorial" /&gt;</w:t>
                            </w:r>
                          </w:p>
                          <w:p w14:paraId="26D5CB9C" w14:textId="77777777" w:rsidR="00E31FBB" w:rsidRPr="00C40F74" w:rsidRDefault="00E31FBB" w:rsidP="00C40F74">
                            <w:pPr>
                              <w:spacing w:after="0" w:line="240" w:lineRule="auto"/>
                              <w:rPr>
                                <w:rFonts w:ascii="Courier New" w:hAnsi="Courier New" w:cs="Courier New"/>
                                <w:color w:val="0D0D0D" w:themeColor="text1" w:themeTint="F2"/>
                                <w:szCs w:val="20"/>
                              </w:rPr>
                            </w:pPr>
                            <w:r w:rsidRPr="00C40F74">
                              <w:rPr>
                                <w:rFonts w:ascii="Courier New" w:hAnsi="Courier New" w:cs="Courier New"/>
                                <w:color w:val="0D0D0D" w:themeColor="text1" w:themeTint="F2"/>
                                <w:szCs w:val="20"/>
                              </w:rPr>
                              <w:t>&lt;meta name="</w:t>
                            </w:r>
                            <w:r w:rsidRPr="00C40F74">
                              <w:rPr>
                                <w:rFonts w:ascii="Courier New" w:hAnsi="Courier New" w:cs="Courier New"/>
                                <w:b/>
                                <w:color w:val="0D0D0D" w:themeColor="text1" w:themeTint="F2"/>
                                <w:szCs w:val="20"/>
                              </w:rPr>
                              <w:t>keywords</w:t>
                            </w:r>
                            <w:r w:rsidRPr="00C40F74">
                              <w:rPr>
                                <w:rFonts w:ascii="Courier New" w:hAnsi="Courier New" w:cs="Courier New"/>
                                <w:color w:val="0D0D0D" w:themeColor="text1" w:themeTint="F2"/>
                                <w:szCs w:val="20"/>
                              </w:rPr>
                              <w:t>" content="HTML, XHTML, HTML 5" /&gt;</w:t>
                            </w:r>
                          </w:p>
                          <w:p w14:paraId="3F9D534B" w14:textId="77777777" w:rsidR="00E31FBB" w:rsidRDefault="00E31FBB" w:rsidP="00C40F74">
                            <w:pPr>
                              <w:spacing w:after="0" w:line="240" w:lineRule="auto"/>
                              <w:rPr>
                                <w:rFonts w:ascii="Courier New" w:hAnsi="Courier New" w:cs="Courier New"/>
                                <w:color w:val="0D0D0D" w:themeColor="text1" w:themeTint="F2"/>
                                <w:szCs w:val="20"/>
                              </w:rPr>
                            </w:pPr>
                          </w:p>
                          <w:p w14:paraId="4B880BC6" w14:textId="7B4AEBAB" w:rsidR="00E31FBB" w:rsidRDefault="00E31FBB" w:rsidP="00937FA2">
                            <w:pPr>
                              <w:spacing w:after="0" w:line="240" w:lineRule="auto"/>
                              <w:rPr>
                                <w:rFonts w:ascii="Courier New" w:hAnsi="Courier New" w:cs="Courier New"/>
                                <w:color w:val="0D0D0D" w:themeColor="text1" w:themeTint="F2"/>
                                <w:szCs w:val="20"/>
                              </w:rPr>
                            </w:pPr>
                            <w:r w:rsidRPr="00937FA2">
                              <w:rPr>
                                <w:rFonts w:ascii="Courier New" w:hAnsi="Courier New" w:cs="Courier New"/>
                                <w:color w:val="0D0D0D" w:themeColor="text1" w:themeTint="F2"/>
                                <w:szCs w:val="20"/>
                              </w:rPr>
                              <w:t>&lt;meta name="</w:t>
                            </w:r>
                            <w:r w:rsidRPr="00937FA2">
                              <w:rPr>
                                <w:rFonts w:ascii="Courier New" w:hAnsi="Courier New" w:cs="Courier New"/>
                                <w:b/>
                                <w:color w:val="0D0D0D" w:themeColor="text1" w:themeTint="F2"/>
                                <w:szCs w:val="20"/>
                              </w:rPr>
                              <w:t>author</w:t>
                            </w:r>
                            <w:r w:rsidRPr="00937FA2">
                              <w:rPr>
                                <w:rFonts w:ascii="Courier New" w:hAnsi="Courier New" w:cs="Courier New"/>
                                <w:color w:val="0D0D0D" w:themeColor="text1" w:themeTint="F2"/>
                                <w:szCs w:val="20"/>
                              </w:rPr>
                              <w:t>" content="</w:t>
                            </w:r>
                            <w:r>
                              <w:rPr>
                                <w:rFonts w:ascii="Courier New" w:hAnsi="Courier New" w:cs="Courier New"/>
                                <w:color w:val="0D0D0D" w:themeColor="text1" w:themeTint="F2"/>
                                <w:szCs w:val="20"/>
                              </w:rPr>
                              <w:t>Katie Kalata</w:t>
                            </w:r>
                            <w:r w:rsidRPr="00937FA2">
                              <w:rPr>
                                <w:rFonts w:ascii="Courier New" w:hAnsi="Courier New" w:cs="Courier New"/>
                                <w:color w:val="0D0D0D" w:themeColor="text1" w:themeTint="F2"/>
                                <w:szCs w:val="20"/>
                              </w:rPr>
                              <w:t>" /&gt;</w:t>
                            </w:r>
                          </w:p>
                          <w:p w14:paraId="40C59643" w14:textId="772250B8" w:rsidR="00E31FBB" w:rsidRDefault="00E31FBB" w:rsidP="00C40F74">
                            <w:pPr>
                              <w:spacing w:after="0" w:line="240" w:lineRule="auto"/>
                              <w:rPr>
                                <w:rFonts w:ascii="Courier New" w:hAnsi="Courier New" w:cs="Courier New"/>
                                <w:color w:val="0D0D0D" w:themeColor="text1" w:themeTint="F2"/>
                                <w:szCs w:val="20"/>
                              </w:rPr>
                            </w:pPr>
                            <w:r w:rsidRPr="00937FA2">
                              <w:rPr>
                                <w:rFonts w:ascii="Courier New" w:hAnsi="Courier New" w:cs="Courier New"/>
                                <w:color w:val="0D0D0D" w:themeColor="text1" w:themeTint="F2"/>
                                <w:szCs w:val="20"/>
                              </w:rPr>
                              <w:t>&lt;meta name="</w:t>
                            </w:r>
                            <w:r w:rsidRPr="00937FA2">
                              <w:rPr>
                                <w:rFonts w:ascii="Courier New" w:hAnsi="Courier New" w:cs="Courier New"/>
                                <w:b/>
                                <w:color w:val="0D0D0D" w:themeColor="text1" w:themeTint="F2"/>
                                <w:szCs w:val="20"/>
                              </w:rPr>
                              <w:t>revised</w:t>
                            </w:r>
                            <w:r w:rsidRPr="00937FA2">
                              <w:rPr>
                                <w:rFonts w:ascii="Courier New" w:hAnsi="Courier New" w:cs="Courier New"/>
                                <w:color w:val="0D0D0D" w:themeColor="text1" w:themeTint="F2"/>
                                <w:szCs w:val="20"/>
                              </w:rPr>
                              <w:t>" content="09/01/2011" /&gt;</w:t>
                            </w:r>
                          </w:p>
                          <w:p w14:paraId="3E0829A0" w14:textId="77777777" w:rsidR="00E31FBB" w:rsidRDefault="00E31FBB" w:rsidP="00C40F74">
                            <w:pPr>
                              <w:spacing w:after="0" w:line="240" w:lineRule="auto"/>
                              <w:rPr>
                                <w:rFonts w:ascii="Courier New" w:hAnsi="Courier New" w:cs="Courier New"/>
                                <w:color w:val="0D0D0D" w:themeColor="text1" w:themeTint="F2"/>
                                <w:szCs w:val="20"/>
                              </w:rPr>
                            </w:pPr>
                          </w:p>
                          <w:p w14:paraId="4F90AD68" w14:textId="77777777" w:rsidR="00E31FBB" w:rsidRDefault="00E31FBB" w:rsidP="00C40F74">
                            <w:pPr>
                              <w:spacing w:after="0" w:line="240" w:lineRule="auto"/>
                              <w:rPr>
                                <w:rFonts w:ascii="Courier New" w:hAnsi="Courier New" w:cs="Courier New"/>
                                <w:color w:val="0D0D0D" w:themeColor="text1" w:themeTint="F2"/>
                                <w:szCs w:val="20"/>
                              </w:rPr>
                            </w:pPr>
                          </w:p>
                          <w:p w14:paraId="7C59528B" w14:textId="09C0AC44" w:rsidR="00E31FBB" w:rsidRPr="00C40F74" w:rsidRDefault="00E31FBB" w:rsidP="00C40F74">
                            <w:pPr>
                              <w:spacing w:after="0" w:line="240" w:lineRule="auto"/>
                              <w:rPr>
                                <w:rFonts w:ascii="Courier New" w:hAnsi="Courier New" w:cs="Courier New"/>
                                <w:color w:val="0D0D0D" w:themeColor="text1" w:themeTint="F2"/>
                                <w:szCs w:val="20"/>
                              </w:rPr>
                            </w:pPr>
                            <w:r>
                              <w:rPr>
                                <w:rFonts w:ascii="Courier New" w:hAnsi="Courier New" w:cs="Courier New"/>
                                <w:color w:val="0D0D0D" w:themeColor="text1" w:themeTint="F2"/>
                                <w:szCs w:val="20"/>
                              </w:rPr>
                              <w:t>&lt;/head&gt;</w:t>
                            </w:r>
                          </w:p>
                          <w:p w14:paraId="693E9C3B" w14:textId="77777777" w:rsidR="00E31FBB" w:rsidRPr="004C1733" w:rsidRDefault="00E31FBB" w:rsidP="00C40F74">
                            <w:pPr>
                              <w:spacing w:after="0" w:line="240" w:lineRule="auto"/>
                              <w:rPr>
                                <w:rStyle w:val="HTMLCode"/>
                                <w:color w:val="0D0D0D" w:themeColor="text1" w:themeTint="F2"/>
                              </w:rPr>
                            </w:pPr>
                          </w:p>
                          <w:p w14:paraId="316A6D41" w14:textId="77777777" w:rsidR="00E31FBB" w:rsidRDefault="00E31FBB" w:rsidP="00C40F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58448" o:spid="_x0000_s1044" type="#_x0000_t202" style="position:absolute;margin-left:1in;margin-top:6.7pt;width:378pt;height:162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" strokecolor="#938953 [1614]" strokeweight="1pt">
                <v:fill r:id="rId108" o:title="" opacity="60948f" rotate="t" type="tile"/>
                <v:stroke opacity="51143f" joinstyle="round" endcap="round"/>
                <v:shadow on="t" opacity="26214f" mv:blur="50800f" origin=".5,-.5" offset="-26941emu,26941emu"/>
                <v:textbox>
                  <w:txbxContent>
                    <w:p w14:paraId="60AE42C1" w14:textId="5CBEAC20" w:rsidR="00E31FBB" w:rsidRPr="004C1733" w:rsidRDefault="00E31FBB" w:rsidP="00C40F74">
                      <w:pPr>
                        <w:spacing w:after="0" w:line="240" w:lineRule="auto"/>
                        <w:rPr>
                          <w:rFonts w:ascii="Courier New" w:hAnsi="Courier New" w:cs="Courier New"/>
                          <w:color w:val="0D0D0D" w:themeColor="text1" w:themeTint="F2"/>
                          <w:szCs w:val="20"/>
                        </w:rPr>
                      </w:pPr>
                      <w:r>
                        <w:rPr>
                          <w:rFonts w:ascii="Courier New" w:hAnsi="Courier New" w:cs="Courier New"/>
                          <w:color w:val="0D0D0D" w:themeColor="text1" w:themeTint="F2"/>
                          <w:szCs w:val="20"/>
                        </w:rPr>
                        <w:t>&lt;</w:t>
                      </w:r>
                      <w:proofErr w:type="gramStart"/>
                      <w:r>
                        <w:rPr>
                          <w:rFonts w:ascii="Courier New" w:hAnsi="Courier New" w:cs="Courier New"/>
                          <w:color w:val="0D0D0D" w:themeColor="text1" w:themeTint="F2"/>
                          <w:szCs w:val="20"/>
                        </w:rPr>
                        <w:t>!DOCTYPE</w:t>
                      </w:r>
                      <w:proofErr w:type="gramEnd"/>
                      <w:r>
                        <w:rPr>
                          <w:rFonts w:ascii="Courier New" w:hAnsi="Courier New" w:cs="Courier New"/>
                          <w:color w:val="0D0D0D" w:themeColor="text1" w:themeTint="F2"/>
                          <w:szCs w:val="20"/>
                        </w:rPr>
                        <w:t xml:space="preserve"> html&gt;</w:t>
                      </w:r>
                    </w:p>
                    <w:p w14:paraId="1843C593" w14:textId="2E4BB22C" w:rsidR="00E31FBB" w:rsidRPr="004C1733" w:rsidRDefault="00E31FBB" w:rsidP="00C40F74">
                      <w:pPr>
                        <w:spacing w:after="0" w:line="240" w:lineRule="auto"/>
                        <w:rPr>
                          <w:rStyle w:val="HTMLCode"/>
                          <w:color w:val="0D0D0D" w:themeColor="text1" w:themeTint="F2"/>
                        </w:rPr>
                      </w:pPr>
                      <w:r w:rsidRPr="004C1733">
                        <w:rPr>
                          <w:rStyle w:val="HTMLCode"/>
                          <w:color w:val="0D0D0D" w:themeColor="text1" w:themeTint="F2"/>
                        </w:rPr>
                        <w:t>&lt;</w:t>
                      </w:r>
                      <w:proofErr w:type="gramStart"/>
                      <w:r w:rsidRPr="004C1733">
                        <w:rPr>
                          <w:rStyle w:val="HTMLCode"/>
                          <w:color w:val="0D0D0D" w:themeColor="text1" w:themeTint="F2"/>
                        </w:rPr>
                        <w:t>html</w:t>
                      </w:r>
                      <w:proofErr w:type="gramEnd"/>
                      <w:r w:rsidRPr="004C1733">
                        <w:rPr>
                          <w:rStyle w:val="HTMLCode"/>
                          <w:color w:val="0D0D0D" w:themeColor="text1" w:themeTint="F2"/>
                        </w:rPr>
                        <w:t xml:space="preserve"> </w:t>
                      </w:r>
                      <w:proofErr w:type="spellStart"/>
                      <w:r w:rsidRPr="004C1733">
                        <w:rPr>
                          <w:rStyle w:val="HTMLCode"/>
                          <w:color w:val="0D0D0D" w:themeColor="text1" w:themeTint="F2"/>
                        </w:rPr>
                        <w:t>xmlns</w:t>
                      </w:r>
                      <w:proofErr w:type="spellEnd"/>
                      <w:r w:rsidRPr="004C1733">
                        <w:rPr>
                          <w:rStyle w:val="HTMLCode"/>
                          <w:color w:val="0D0D0D" w:themeColor="text1" w:themeTint="F2"/>
                        </w:rPr>
                        <w:t xml:space="preserve"> = "http://www.w3.org/1999/xhtml" </w:t>
                      </w:r>
                      <w:proofErr w:type="spellStart"/>
                      <w:r w:rsidRPr="004C1733">
                        <w:rPr>
                          <w:rStyle w:val="HTMLCode"/>
                          <w:color w:val="0D0D0D" w:themeColor="text1" w:themeTint="F2"/>
                        </w:rPr>
                        <w:t>lang</w:t>
                      </w:r>
                      <w:proofErr w:type="spellEnd"/>
                      <w:r w:rsidRPr="004C1733">
                        <w:rPr>
                          <w:rStyle w:val="HTMLCode"/>
                          <w:color w:val="0D0D0D" w:themeColor="text1" w:themeTint="F2"/>
                        </w:rPr>
                        <w:t>="en"</w:t>
                      </w:r>
                      <w:r>
                        <w:rPr>
                          <w:rStyle w:val="HTMLCode"/>
                          <w:color w:val="0D0D0D" w:themeColor="text1" w:themeTint="F2"/>
                        </w:rPr>
                        <w:t>&gt;</w:t>
                      </w:r>
                    </w:p>
                    <w:p w14:paraId="2DB20567" w14:textId="5A31A2C9" w:rsidR="00E31FBB" w:rsidRDefault="00E31FBB" w:rsidP="00C40F74">
                      <w:pPr>
                        <w:spacing w:after="0" w:line="240" w:lineRule="auto"/>
                        <w:rPr>
                          <w:rFonts w:ascii="Courier New" w:hAnsi="Courier New" w:cs="Courier New"/>
                          <w:color w:val="0D0D0D" w:themeColor="text1" w:themeTint="F2"/>
                          <w:szCs w:val="20"/>
                          <w:lang w:bidi="en-US"/>
                        </w:rPr>
                      </w:pPr>
                      <w:r w:rsidRPr="004C1733">
                        <w:rPr>
                          <w:rFonts w:ascii="Courier New" w:hAnsi="Courier New" w:cs="Courier New"/>
                          <w:color w:val="0D0D0D" w:themeColor="text1" w:themeTint="F2"/>
                          <w:szCs w:val="20"/>
                          <w:lang w:bidi="en-US"/>
                        </w:rPr>
                        <w:t>&lt;</w:t>
                      </w:r>
                      <w:proofErr w:type="gramStart"/>
                      <w:r w:rsidRPr="004C1733">
                        <w:rPr>
                          <w:rFonts w:ascii="Courier New" w:hAnsi="Courier New" w:cs="Courier New"/>
                          <w:color w:val="0D0D0D" w:themeColor="text1" w:themeTint="F2"/>
                          <w:szCs w:val="20"/>
                          <w:lang w:bidi="en-US"/>
                        </w:rPr>
                        <w:t>!-</w:t>
                      </w:r>
                      <w:proofErr w:type="gramEnd"/>
                      <w:r w:rsidRPr="004C1733">
                        <w:rPr>
                          <w:rFonts w:ascii="Courier New" w:hAnsi="Courier New" w:cs="Courier New"/>
                          <w:color w:val="0D0D0D" w:themeColor="text1" w:themeTint="F2"/>
                          <w:szCs w:val="20"/>
                          <w:lang w:bidi="en-US"/>
                        </w:rPr>
                        <w:t xml:space="preserve">- </w:t>
                      </w:r>
                      <w:r>
                        <w:rPr>
                          <w:rFonts w:ascii="Courier New" w:hAnsi="Courier New" w:cs="Courier New"/>
                          <w:color w:val="0D0D0D" w:themeColor="text1" w:themeTint="F2"/>
                          <w:szCs w:val="20"/>
                          <w:lang w:bidi="en-US"/>
                        </w:rPr>
                        <w:t xml:space="preserve"> AboutMe.html</w:t>
                      </w:r>
                      <w:r w:rsidRPr="004C1733">
                        <w:rPr>
                          <w:rFonts w:ascii="Courier New" w:hAnsi="Courier New" w:cs="Courier New"/>
                          <w:color w:val="0D0D0D" w:themeColor="text1" w:themeTint="F2"/>
                          <w:szCs w:val="20"/>
                          <w:lang w:bidi="en-US"/>
                        </w:rPr>
                        <w:t xml:space="preserve">  --&gt;</w:t>
                      </w:r>
                    </w:p>
                    <w:p w14:paraId="21861E91" w14:textId="77777777" w:rsidR="00E31FBB" w:rsidRDefault="00E31FBB" w:rsidP="00C40F74">
                      <w:pPr>
                        <w:spacing w:after="0" w:line="240" w:lineRule="auto"/>
                        <w:rPr>
                          <w:rFonts w:ascii="Courier New" w:hAnsi="Courier New" w:cs="Courier New"/>
                          <w:color w:val="0D0D0D" w:themeColor="text1" w:themeTint="F2"/>
                          <w:szCs w:val="20"/>
                        </w:rPr>
                      </w:pPr>
                      <w:r>
                        <w:rPr>
                          <w:rFonts w:ascii="Courier New" w:hAnsi="Courier New" w:cs="Courier New"/>
                          <w:color w:val="0D0D0D" w:themeColor="text1" w:themeTint="F2"/>
                          <w:szCs w:val="20"/>
                        </w:rPr>
                        <w:t>&lt;</w:t>
                      </w:r>
                      <w:proofErr w:type="gramStart"/>
                      <w:r>
                        <w:rPr>
                          <w:rFonts w:ascii="Courier New" w:hAnsi="Courier New" w:cs="Courier New"/>
                          <w:color w:val="0D0D0D" w:themeColor="text1" w:themeTint="F2"/>
                          <w:szCs w:val="20"/>
                        </w:rPr>
                        <w:t>head</w:t>
                      </w:r>
                      <w:proofErr w:type="gramEnd"/>
                      <w:r>
                        <w:rPr>
                          <w:rFonts w:ascii="Courier New" w:hAnsi="Courier New" w:cs="Courier New"/>
                          <w:color w:val="0D0D0D" w:themeColor="text1" w:themeTint="F2"/>
                          <w:szCs w:val="20"/>
                        </w:rPr>
                        <w:t>&gt;</w:t>
                      </w:r>
                    </w:p>
                    <w:p w14:paraId="00720610" w14:textId="314F7037" w:rsidR="00E31FBB" w:rsidRDefault="00E31FBB" w:rsidP="00C40F74">
                      <w:pPr>
                        <w:spacing w:after="0" w:line="240" w:lineRule="auto"/>
                        <w:rPr>
                          <w:rFonts w:ascii="Courier New" w:hAnsi="Courier New" w:cs="Courier New"/>
                          <w:color w:val="0D0D0D" w:themeColor="text1" w:themeTint="F2"/>
                          <w:szCs w:val="20"/>
                        </w:rPr>
                      </w:pPr>
                      <w:r w:rsidRPr="00C40F74">
                        <w:rPr>
                          <w:rFonts w:ascii="Courier New" w:hAnsi="Courier New" w:cs="Courier New"/>
                          <w:color w:val="0D0D0D" w:themeColor="text1" w:themeTint="F2"/>
                          <w:szCs w:val="20"/>
                        </w:rPr>
                        <w:t>&lt;</w:t>
                      </w:r>
                      <w:proofErr w:type="gramStart"/>
                      <w:r w:rsidRPr="00C40F74">
                        <w:rPr>
                          <w:rFonts w:ascii="Courier New" w:hAnsi="Courier New" w:cs="Courier New"/>
                          <w:color w:val="0D0D0D" w:themeColor="text1" w:themeTint="F2"/>
                          <w:szCs w:val="20"/>
                        </w:rPr>
                        <w:t>meta</w:t>
                      </w:r>
                      <w:proofErr w:type="gramEnd"/>
                      <w:r w:rsidRPr="00C40F74">
                        <w:rPr>
                          <w:rFonts w:ascii="Courier New" w:hAnsi="Courier New" w:cs="Courier New"/>
                          <w:color w:val="0D0D0D" w:themeColor="text1" w:themeTint="F2"/>
                          <w:szCs w:val="20"/>
                        </w:rPr>
                        <w:t xml:space="preserve"> charset="UTF-8" /&gt;</w:t>
                      </w:r>
                    </w:p>
                    <w:p w14:paraId="5878A16E" w14:textId="77777777" w:rsidR="00E31FBB" w:rsidRPr="00C40F74" w:rsidRDefault="00E31FBB" w:rsidP="00C40F74">
                      <w:pPr>
                        <w:spacing w:after="0" w:line="240" w:lineRule="auto"/>
                        <w:rPr>
                          <w:rFonts w:ascii="Courier New" w:hAnsi="Courier New" w:cs="Courier New"/>
                          <w:color w:val="0D0D0D" w:themeColor="text1" w:themeTint="F2"/>
                          <w:szCs w:val="20"/>
                        </w:rPr>
                      </w:pPr>
                      <w:r w:rsidRPr="00C40F74">
                        <w:rPr>
                          <w:rFonts w:ascii="Courier New" w:hAnsi="Courier New" w:cs="Courier New"/>
                          <w:color w:val="0D0D0D" w:themeColor="text1" w:themeTint="F2"/>
                          <w:szCs w:val="20"/>
                        </w:rPr>
                        <w:t>&lt;</w:t>
                      </w:r>
                      <w:proofErr w:type="gramStart"/>
                      <w:r w:rsidRPr="00C40F74">
                        <w:rPr>
                          <w:rFonts w:ascii="Courier New" w:hAnsi="Courier New" w:cs="Courier New"/>
                          <w:color w:val="0D0D0D" w:themeColor="text1" w:themeTint="F2"/>
                          <w:szCs w:val="20"/>
                        </w:rPr>
                        <w:t>meta</w:t>
                      </w:r>
                      <w:proofErr w:type="gramEnd"/>
                      <w:r w:rsidRPr="00C40F74">
                        <w:rPr>
                          <w:rFonts w:ascii="Courier New" w:hAnsi="Courier New" w:cs="Courier New"/>
                          <w:color w:val="0D0D0D" w:themeColor="text1" w:themeTint="F2"/>
                          <w:szCs w:val="20"/>
                        </w:rPr>
                        <w:t xml:space="preserve"> name="</w:t>
                      </w:r>
                      <w:r w:rsidRPr="00C40F74">
                        <w:rPr>
                          <w:rFonts w:ascii="Courier New" w:hAnsi="Courier New" w:cs="Courier New"/>
                          <w:b/>
                          <w:color w:val="0D0D0D" w:themeColor="text1" w:themeTint="F2"/>
                          <w:szCs w:val="20"/>
                        </w:rPr>
                        <w:t>description</w:t>
                      </w:r>
                      <w:r w:rsidRPr="00C40F74">
                        <w:rPr>
                          <w:rFonts w:ascii="Courier New" w:hAnsi="Courier New" w:cs="Courier New"/>
                          <w:color w:val="0D0D0D" w:themeColor="text1" w:themeTint="F2"/>
                          <w:szCs w:val="20"/>
                        </w:rPr>
                        <w:t>" content="HTML Tutorial" /&gt;</w:t>
                      </w:r>
                    </w:p>
                    <w:p w14:paraId="26D5CB9C" w14:textId="77777777" w:rsidR="00E31FBB" w:rsidRPr="00C40F74" w:rsidRDefault="00E31FBB" w:rsidP="00C40F74">
                      <w:pPr>
                        <w:spacing w:after="0" w:line="240" w:lineRule="auto"/>
                        <w:rPr>
                          <w:rFonts w:ascii="Courier New" w:hAnsi="Courier New" w:cs="Courier New"/>
                          <w:color w:val="0D0D0D" w:themeColor="text1" w:themeTint="F2"/>
                          <w:szCs w:val="20"/>
                        </w:rPr>
                      </w:pPr>
                      <w:r w:rsidRPr="00C40F74">
                        <w:rPr>
                          <w:rFonts w:ascii="Courier New" w:hAnsi="Courier New" w:cs="Courier New"/>
                          <w:color w:val="0D0D0D" w:themeColor="text1" w:themeTint="F2"/>
                          <w:szCs w:val="20"/>
                        </w:rPr>
                        <w:t>&lt;</w:t>
                      </w:r>
                      <w:proofErr w:type="gramStart"/>
                      <w:r w:rsidRPr="00C40F74">
                        <w:rPr>
                          <w:rFonts w:ascii="Courier New" w:hAnsi="Courier New" w:cs="Courier New"/>
                          <w:color w:val="0D0D0D" w:themeColor="text1" w:themeTint="F2"/>
                          <w:szCs w:val="20"/>
                        </w:rPr>
                        <w:t>meta</w:t>
                      </w:r>
                      <w:proofErr w:type="gramEnd"/>
                      <w:r w:rsidRPr="00C40F74">
                        <w:rPr>
                          <w:rFonts w:ascii="Courier New" w:hAnsi="Courier New" w:cs="Courier New"/>
                          <w:color w:val="0D0D0D" w:themeColor="text1" w:themeTint="F2"/>
                          <w:szCs w:val="20"/>
                        </w:rPr>
                        <w:t xml:space="preserve"> name="</w:t>
                      </w:r>
                      <w:r w:rsidRPr="00C40F74">
                        <w:rPr>
                          <w:rFonts w:ascii="Courier New" w:hAnsi="Courier New" w:cs="Courier New"/>
                          <w:b/>
                          <w:color w:val="0D0D0D" w:themeColor="text1" w:themeTint="F2"/>
                          <w:szCs w:val="20"/>
                        </w:rPr>
                        <w:t>keywords</w:t>
                      </w:r>
                      <w:r w:rsidRPr="00C40F74">
                        <w:rPr>
                          <w:rFonts w:ascii="Courier New" w:hAnsi="Courier New" w:cs="Courier New"/>
                          <w:color w:val="0D0D0D" w:themeColor="text1" w:themeTint="F2"/>
                          <w:szCs w:val="20"/>
                        </w:rPr>
                        <w:t>" content="HTML, XHTML, HTML 5" /&gt;</w:t>
                      </w:r>
                    </w:p>
                    <w:p w14:paraId="3F9D534B" w14:textId="77777777" w:rsidR="00E31FBB" w:rsidRDefault="00E31FBB" w:rsidP="00C40F74">
                      <w:pPr>
                        <w:spacing w:after="0" w:line="240" w:lineRule="auto"/>
                        <w:rPr>
                          <w:rFonts w:ascii="Courier New" w:hAnsi="Courier New" w:cs="Courier New"/>
                          <w:color w:val="0D0D0D" w:themeColor="text1" w:themeTint="F2"/>
                          <w:szCs w:val="20"/>
                        </w:rPr>
                      </w:pPr>
                    </w:p>
                    <w:p w14:paraId="4B880BC6" w14:textId="7B4AEBAB" w:rsidR="00E31FBB" w:rsidRDefault="00E31FBB" w:rsidP="00937FA2">
                      <w:pPr>
                        <w:spacing w:after="0" w:line="240" w:lineRule="auto"/>
                        <w:rPr>
                          <w:rFonts w:ascii="Courier New" w:hAnsi="Courier New" w:cs="Courier New"/>
                          <w:color w:val="0D0D0D" w:themeColor="text1" w:themeTint="F2"/>
                          <w:szCs w:val="20"/>
                        </w:rPr>
                      </w:pPr>
                      <w:r w:rsidRPr="00937FA2">
                        <w:rPr>
                          <w:rFonts w:ascii="Courier New" w:hAnsi="Courier New" w:cs="Courier New"/>
                          <w:color w:val="0D0D0D" w:themeColor="text1" w:themeTint="F2"/>
                          <w:szCs w:val="20"/>
                        </w:rPr>
                        <w:t>&lt;</w:t>
                      </w:r>
                      <w:proofErr w:type="gramStart"/>
                      <w:r w:rsidRPr="00937FA2">
                        <w:rPr>
                          <w:rFonts w:ascii="Courier New" w:hAnsi="Courier New" w:cs="Courier New"/>
                          <w:color w:val="0D0D0D" w:themeColor="text1" w:themeTint="F2"/>
                          <w:szCs w:val="20"/>
                        </w:rPr>
                        <w:t>meta</w:t>
                      </w:r>
                      <w:proofErr w:type="gramEnd"/>
                      <w:r w:rsidRPr="00937FA2">
                        <w:rPr>
                          <w:rFonts w:ascii="Courier New" w:hAnsi="Courier New" w:cs="Courier New"/>
                          <w:color w:val="0D0D0D" w:themeColor="text1" w:themeTint="F2"/>
                          <w:szCs w:val="20"/>
                        </w:rPr>
                        <w:t xml:space="preserve"> name="</w:t>
                      </w:r>
                      <w:r w:rsidRPr="00937FA2">
                        <w:rPr>
                          <w:rFonts w:ascii="Courier New" w:hAnsi="Courier New" w:cs="Courier New"/>
                          <w:b/>
                          <w:color w:val="0D0D0D" w:themeColor="text1" w:themeTint="F2"/>
                          <w:szCs w:val="20"/>
                        </w:rPr>
                        <w:t>author</w:t>
                      </w:r>
                      <w:r w:rsidRPr="00937FA2">
                        <w:rPr>
                          <w:rFonts w:ascii="Courier New" w:hAnsi="Courier New" w:cs="Courier New"/>
                          <w:color w:val="0D0D0D" w:themeColor="text1" w:themeTint="F2"/>
                          <w:szCs w:val="20"/>
                        </w:rPr>
                        <w:t>" content="</w:t>
                      </w:r>
                      <w:r>
                        <w:rPr>
                          <w:rFonts w:ascii="Courier New" w:hAnsi="Courier New" w:cs="Courier New"/>
                          <w:color w:val="0D0D0D" w:themeColor="text1" w:themeTint="F2"/>
                          <w:szCs w:val="20"/>
                        </w:rPr>
                        <w:t>Katie Kalata</w:t>
                      </w:r>
                      <w:r w:rsidRPr="00937FA2">
                        <w:rPr>
                          <w:rFonts w:ascii="Courier New" w:hAnsi="Courier New" w:cs="Courier New"/>
                          <w:color w:val="0D0D0D" w:themeColor="text1" w:themeTint="F2"/>
                          <w:szCs w:val="20"/>
                        </w:rPr>
                        <w:t>" /&gt;</w:t>
                      </w:r>
                    </w:p>
                    <w:p w14:paraId="40C59643" w14:textId="772250B8" w:rsidR="00E31FBB" w:rsidRDefault="00E31FBB" w:rsidP="00C40F74">
                      <w:pPr>
                        <w:spacing w:after="0" w:line="240" w:lineRule="auto"/>
                        <w:rPr>
                          <w:rFonts w:ascii="Courier New" w:hAnsi="Courier New" w:cs="Courier New"/>
                          <w:color w:val="0D0D0D" w:themeColor="text1" w:themeTint="F2"/>
                          <w:szCs w:val="20"/>
                        </w:rPr>
                      </w:pPr>
                      <w:r w:rsidRPr="00937FA2">
                        <w:rPr>
                          <w:rFonts w:ascii="Courier New" w:hAnsi="Courier New" w:cs="Courier New"/>
                          <w:color w:val="0D0D0D" w:themeColor="text1" w:themeTint="F2"/>
                          <w:szCs w:val="20"/>
                        </w:rPr>
                        <w:t>&lt;</w:t>
                      </w:r>
                      <w:proofErr w:type="gramStart"/>
                      <w:r w:rsidRPr="00937FA2">
                        <w:rPr>
                          <w:rFonts w:ascii="Courier New" w:hAnsi="Courier New" w:cs="Courier New"/>
                          <w:color w:val="0D0D0D" w:themeColor="text1" w:themeTint="F2"/>
                          <w:szCs w:val="20"/>
                        </w:rPr>
                        <w:t>meta</w:t>
                      </w:r>
                      <w:proofErr w:type="gramEnd"/>
                      <w:r w:rsidRPr="00937FA2">
                        <w:rPr>
                          <w:rFonts w:ascii="Courier New" w:hAnsi="Courier New" w:cs="Courier New"/>
                          <w:color w:val="0D0D0D" w:themeColor="text1" w:themeTint="F2"/>
                          <w:szCs w:val="20"/>
                        </w:rPr>
                        <w:t xml:space="preserve"> name="</w:t>
                      </w:r>
                      <w:r w:rsidRPr="00937FA2">
                        <w:rPr>
                          <w:rFonts w:ascii="Courier New" w:hAnsi="Courier New" w:cs="Courier New"/>
                          <w:b/>
                          <w:color w:val="0D0D0D" w:themeColor="text1" w:themeTint="F2"/>
                          <w:szCs w:val="20"/>
                        </w:rPr>
                        <w:t>revised</w:t>
                      </w:r>
                      <w:r w:rsidRPr="00937FA2">
                        <w:rPr>
                          <w:rFonts w:ascii="Courier New" w:hAnsi="Courier New" w:cs="Courier New"/>
                          <w:color w:val="0D0D0D" w:themeColor="text1" w:themeTint="F2"/>
                          <w:szCs w:val="20"/>
                        </w:rPr>
                        <w:t>" content="09/01/2011" /&gt;</w:t>
                      </w:r>
                    </w:p>
                    <w:p w14:paraId="3E0829A0" w14:textId="77777777" w:rsidR="00E31FBB" w:rsidRDefault="00E31FBB" w:rsidP="00C40F74">
                      <w:pPr>
                        <w:spacing w:after="0" w:line="240" w:lineRule="auto"/>
                        <w:rPr>
                          <w:rFonts w:ascii="Courier New" w:hAnsi="Courier New" w:cs="Courier New"/>
                          <w:color w:val="0D0D0D" w:themeColor="text1" w:themeTint="F2"/>
                          <w:szCs w:val="20"/>
                        </w:rPr>
                      </w:pPr>
                    </w:p>
                    <w:p w14:paraId="4F90AD68" w14:textId="77777777" w:rsidR="00E31FBB" w:rsidRDefault="00E31FBB" w:rsidP="00C40F74">
                      <w:pPr>
                        <w:spacing w:after="0" w:line="240" w:lineRule="auto"/>
                        <w:rPr>
                          <w:rFonts w:ascii="Courier New" w:hAnsi="Courier New" w:cs="Courier New"/>
                          <w:color w:val="0D0D0D" w:themeColor="text1" w:themeTint="F2"/>
                          <w:szCs w:val="20"/>
                        </w:rPr>
                      </w:pPr>
                    </w:p>
                    <w:p w14:paraId="7C59528B" w14:textId="09C0AC44" w:rsidR="00E31FBB" w:rsidRPr="00C40F74" w:rsidRDefault="00E31FBB" w:rsidP="00C40F74">
                      <w:pPr>
                        <w:spacing w:after="0" w:line="240" w:lineRule="auto"/>
                        <w:rPr>
                          <w:rFonts w:ascii="Courier New" w:hAnsi="Courier New" w:cs="Courier New"/>
                          <w:color w:val="0D0D0D" w:themeColor="text1" w:themeTint="F2"/>
                          <w:szCs w:val="20"/>
                        </w:rPr>
                      </w:pPr>
                      <w:r>
                        <w:rPr>
                          <w:rFonts w:ascii="Courier New" w:hAnsi="Courier New" w:cs="Courier New"/>
                          <w:color w:val="0D0D0D" w:themeColor="text1" w:themeTint="F2"/>
                          <w:szCs w:val="20"/>
                        </w:rPr>
                        <w:t>&lt;/head&gt;</w:t>
                      </w:r>
                    </w:p>
                    <w:p w14:paraId="693E9C3B" w14:textId="77777777" w:rsidR="00E31FBB" w:rsidRPr="004C1733" w:rsidRDefault="00E31FBB" w:rsidP="00C40F74">
                      <w:pPr>
                        <w:spacing w:after="0" w:line="240" w:lineRule="auto"/>
                        <w:rPr>
                          <w:rStyle w:val="HTMLCode"/>
                          <w:color w:val="0D0D0D" w:themeColor="text1" w:themeTint="F2"/>
                        </w:rPr>
                      </w:pPr>
                    </w:p>
                    <w:p w14:paraId="316A6D41" w14:textId="77777777" w:rsidR="00E31FBB" w:rsidRDefault="00E31FBB" w:rsidP="00C40F74"/>
                  </w:txbxContent>
                </v:textbox>
                <w10:wrap type="square"/>
              </v:shape>
            </w:pict>
          </mc:Fallback>
        </mc:AlternateContent>
      </w:r>
    </w:p>
    <w:p w14:paraId="78870633" w14:textId="1DC6E6AF" w:rsidR="004C1733" w:rsidRDefault="004C1733">
      <w:pPr>
        <w:spacing w:after="0" w:line="240" w:lineRule="auto"/>
      </w:pPr>
    </w:p>
    <w:p w14:paraId="6F05C338" w14:textId="0657540A" w:rsidR="004C1733" w:rsidRDefault="004C1733">
      <w:pPr>
        <w:spacing w:after="0" w:line="240" w:lineRule="auto"/>
      </w:pPr>
    </w:p>
    <w:p w14:paraId="4B1F1C60" w14:textId="77777777" w:rsidR="004C1733" w:rsidRDefault="004C1733">
      <w:pPr>
        <w:spacing w:after="0" w:line="240" w:lineRule="auto"/>
      </w:pPr>
    </w:p>
    <w:p w14:paraId="03907169" w14:textId="77777777" w:rsidR="004C1733" w:rsidRDefault="004C1733">
      <w:pPr>
        <w:spacing w:after="0" w:line="240" w:lineRule="auto"/>
      </w:pPr>
    </w:p>
    <w:p w14:paraId="575B7726" w14:textId="77777777" w:rsidR="004C1733" w:rsidRDefault="004C1733">
      <w:pPr>
        <w:spacing w:after="0" w:line="240" w:lineRule="auto"/>
      </w:pPr>
    </w:p>
    <w:p w14:paraId="6AF6DADF" w14:textId="37C140A0" w:rsidR="004C1733" w:rsidRDefault="004C1733">
      <w:pPr>
        <w:spacing w:after="0" w:line="240" w:lineRule="auto"/>
      </w:pPr>
    </w:p>
    <w:p w14:paraId="391D2F9A" w14:textId="77777777" w:rsidR="00C40F74" w:rsidRDefault="00C40F74" w:rsidP="00D70C96">
      <w:pPr>
        <w:rPr>
          <w:b/>
        </w:rPr>
      </w:pPr>
    </w:p>
    <w:p w14:paraId="2FB7EFB4" w14:textId="77777777" w:rsidR="00C40F74" w:rsidRDefault="00C40F74" w:rsidP="00D70C96">
      <w:pPr>
        <w:rPr>
          <w:b/>
        </w:rPr>
      </w:pPr>
    </w:p>
    <w:p w14:paraId="3E738E2E" w14:textId="77777777" w:rsidR="00C40F74" w:rsidRDefault="00C40F74" w:rsidP="00D70C96">
      <w:pPr>
        <w:rPr>
          <w:b/>
        </w:rPr>
      </w:pPr>
    </w:p>
    <w:p w14:paraId="7222409E" w14:textId="6B9916D1" w:rsidR="00C40F74" w:rsidRDefault="00C40F74" w:rsidP="00D70C96">
      <w:pPr>
        <w:rPr>
          <w:b/>
        </w:rPr>
      </w:pPr>
    </w:p>
    <w:p w14:paraId="220F039C" w14:textId="77777777" w:rsidR="00A16D55" w:rsidRDefault="00A16D55" w:rsidP="00A16D55">
      <w:pPr>
        <w:pStyle w:val="Heading2"/>
      </w:pPr>
      <w:r>
        <w:t>Title</w:t>
      </w:r>
    </w:p>
    <w:p w14:paraId="0951162B" w14:textId="5EC4779C" w:rsidR="00D70C96" w:rsidRDefault="00D70C96" w:rsidP="00A16D55">
      <w:r>
        <w:t xml:space="preserve">You should use the title in EVERY web page you create. The title is used in toolbar in browser, in favorites, search engine results, so you need </w:t>
      </w:r>
      <w:r w:rsidR="00A16D55">
        <w:t xml:space="preserve">it for marketing your web site. </w:t>
      </w:r>
      <w:r>
        <w:t>Some developers advocate having a different title on each page describing the page. But you should still include the company name on the page!</w:t>
      </w:r>
      <w:r w:rsidR="00A16D55">
        <w:t xml:space="preserve"> </w:t>
      </w:r>
    </w:p>
    <w:p w14:paraId="629BEC22" w14:textId="77777777" w:rsidR="00A16D55" w:rsidRPr="00A16D55" w:rsidRDefault="00A16D55" w:rsidP="00A16D55">
      <w:pPr>
        <w:pStyle w:val="ListParagraph"/>
        <w:rPr>
          <w:b/>
        </w:rPr>
      </w:pPr>
      <w:r w:rsidRPr="007777AD">
        <w:rPr>
          <w:b/>
          <w:highlight w:val="yellow"/>
        </w:rPr>
        <w:t>&lt;title&gt;My Company&lt;/title&gt;</w:t>
      </w:r>
    </w:p>
    <w:p w14:paraId="662FB306" w14:textId="77777777" w:rsidR="00C40F74" w:rsidRDefault="00C40F74" w:rsidP="00A16D55">
      <w:pPr>
        <w:pStyle w:val="Heading2"/>
      </w:pPr>
      <w:r>
        <w:t>Link</w:t>
      </w:r>
    </w:p>
    <w:p w14:paraId="3FBF6F6F" w14:textId="6140FA17" w:rsidR="00A16D55" w:rsidRDefault="00A16D55" w:rsidP="004C1733">
      <w:r w:rsidRPr="00C64A8F">
        <w:t xml:space="preserve">The </w:t>
      </w:r>
      <w:r w:rsidRPr="00C64A8F">
        <w:rPr>
          <w:b/>
          <w:bCs/>
        </w:rPr>
        <w:t>link</w:t>
      </w:r>
      <w:r w:rsidRPr="00C64A8F">
        <w:t xml:space="preserve"> element links to external resources such as style sheets and JavaScripts.</w:t>
      </w:r>
      <w:r>
        <w:t xml:space="preserve"> We will cover this in later lessons. </w:t>
      </w:r>
      <w:r w:rsidR="0087226D">
        <w:t xml:space="preserve">Let’s look at linking a </w:t>
      </w:r>
      <w:r w:rsidR="0087226D" w:rsidRPr="0087226D">
        <w:rPr>
          <w:b/>
        </w:rPr>
        <w:t>style sheet</w:t>
      </w:r>
      <w:r w:rsidR="0087226D">
        <w:t xml:space="preserve"> a </w:t>
      </w:r>
      <w:r w:rsidR="0087226D" w:rsidRPr="0087226D">
        <w:rPr>
          <w:b/>
        </w:rPr>
        <w:t>javascript</w:t>
      </w:r>
      <w:r w:rsidR="0087226D">
        <w:t xml:space="preserve"> file. You just identify the MIME </w:t>
      </w:r>
      <w:r w:rsidR="0087226D" w:rsidRPr="0087226D">
        <w:rPr>
          <w:b/>
        </w:rPr>
        <w:t>type</w:t>
      </w:r>
      <w:r w:rsidR="0087226D">
        <w:t xml:space="preserve"> with type, and </w:t>
      </w:r>
      <w:r w:rsidR="0087226D" w:rsidRPr="0087226D">
        <w:rPr>
          <w:b/>
        </w:rPr>
        <w:t>href</w:t>
      </w:r>
      <w:r w:rsidR="0087226D">
        <w:t xml:space="preserve"> is the location where the file is located. </w:t>
      </w:r>
      <w:r w:rsidR="00C02E28">
        <w:t xml:space="preserve">The </w:t>
      </w:r>
      <w:r w:rsidR="00C02E28" w:rsidRPr="00845AD2">
        <w:rPr>
          <w:b/>
        </w:rPr>
        <w:t>rel</w:t>
      </w:r>
      <w:r w:rsidR="00C02E28">
        <w:t xml:space="preserve"> is the relationship of the file. Other values for rel include </w:t>
      </w:r>
      <w:r w:rsidR="00C02E28" w:rsidRPr="00845AD2">
        <w:rPr>
          <w:b/>
        </w:rPr>
        <w:t>author</w:t>
      </w:r>
      <w:r w:rsidR="00C02E28">
        <w:t xml:space="preserve"> (links to the author of the docume</w:t>
      </w:r>
      <w:r w:rsidR="00845AD2">
        <w:t xml:space="preserve">nt, </w:t>
      </w:r>
      <w:r w:rsidR="00845AD2" w:rsidRPr="00845AD2">
        <w:rPr>
          <w:b/>
        </w:rPr>
        <w:t>license</w:t>
      </w:r>
      <w:r w:rsidR="00C02E28">
        <w:t xml:space="preserve"> (links to copyright information)</w:t>
      </w:r>
      <w:r w:rsidR="009A35EA">
        <w:t xml:space="preserve">, </w:t>
      </w:r>
      <w:r w:rsidR="009A35EA" w:rsidRPr="00845AD2">
        <w:rPr>
          <w:b/>
        </w:rPr>
        <w:t>sidebar</w:t>
      </w:r>
      <w:r w:rsidR="009A35EA">
        <w:t xml:space="preserve"> (link to a document to display in the sidbar), </w:t>
      </w:r>
      <w:r w:rsidR="009A35EA" w:rsidRPr="00845AD2">
        <w:rPr>
          <w:b/>
        </w:rPr>
        <w:t>help</w:t>
      </w:r>
      <w:r w:rsidR="009A35EA">
        <w:t xml:space="preserve"> (link to a help document) and </w:t>
      </w:r>
      <w:r w:rsidR="009A35EA" w:rsidRPr="009A35EA">
        <w:t>archives, author, bookmark</w:t>
      </w:r>
      <w:r w:rsidR="009A35EA">
        <w:t>, external, first, index, last</w:t>
      </w:r>
      <w:r w:rsidR="009A35EA" w:rsidRPr="009A35EA">
        <w:t>, nofollow, noreferrer, pingback, search, tag, up</w:t>
      </w:r>
      <w:r w:rsidR="009A35EA">
        <w:t>. So many kinds of da</w:t>
      </w:r>
      <w:r w:rsidR="00845AD2">
        <w:t>ta can be linked to a web page!!! Here are examples.</w:t>
      </w:r>
    </w:p>
    <w:p w14:paraId="62B3987F" w14:textId="4DBFE931" w:rsidR="004C1733" w:rsidRPr="0087226D" w:rsidRDefault="004C1733" w:rsidP="00A7361A">
      <w:pPr>
        <w:pStyle w:val="ListParagraph"/>
        <w:numPr>
          <w:ilvl w:val="0"/>
          <w:numId w:val="37"/>
        </w:numPr>
        <w:tabs>
          <w:tab w:val="left" w:pos="6665"/>
        </w:tabs>
      </w:pPr>
      <w:r w:rsidRPr="007777AD">
        <w:rPr>
          <w:highlight w:val="yellow"/>
        </w:rPr>
        <w:t xml:space="preserve">&lt;link </w:t>
      </w:r>
      <w:r w:rsidRPr="007777AD">
        <w:rPr>
          <w:b/>
          <w:highlight w:val="yellow"/>
        </w:rPr>
        <w:t>type</w:t>
      </w:r>
      <w:r w:rsidRPr="007777AD">
        <w:rPr>
          <w:highlight w:val="yellow"/>
        </w:rPr>
        <w:t>=</w:t>
      </w:r>
      <w:r w:rsidR="00C02E28" w:rsidRPr="007777AD">
        <w:rPr>
          <w:rFonts w:eastAsia="Times New Roman" w:cs="Times New Roman"/>
          <w:highlight w:val="yellow"/>
        </w:rPr>
        <w:t>"</w:t>
      </w:r>
      <w:r w:rsidRPr="007777AD">
        <w:rPr>
          <w:rFonts w:eastAsia="Times New Roman" w:cs="Times New Roman"/>
          <w:b/>
          <w:highlight w:val="yellow"/>
        </w:rPr>
        <w:t>text/css</w:t>
      </w:r>
      <w:r w:rsidR="00C02E28" w:rsidRPr="007777AD">
        <w:rPr>
          <w:rFonts w:eastAsia="Times New Roman" w:cs="Times New Roman"/>
          <w:highlight w:val="yellow"/>
        </w:rPr>
        <w:t>"</w:t>
      </w:r>
      <w:r w:rsidRPr="007777AD">
        <w:rPr>
          <w:highlight w:val="yellow"/>
        </w:rPr>
        <w:t xml:space="preserve"> </w:t>
      </w:r>
      <w:r w:rsidRPr="007777AD">
        <w:rPr>
          <w:b/>
          <w:highlight w:val="yellow"/>
        </w:rPr>
        <w:t>href</w:t>
      </w:r>
      <w:r w:rsidRPr="007777AD">
        <w:rPr>
          <w:highlight w:val="yellow"/>
        </w:rPr>
        <w:t>=</w:t>
      </w:r>
      <w:r w:rsidR="00C02E28" w:rsidRPr="007777AD">
        <w:rPr>
          <w:rFonts w:eastAsia="Times New Roman" w:cs="Times New Roman"/>
          <w:highlight w:val="yellow"/>
        </w:rPr>
        <w:t>"</w:t>
      </w:r>
      <w:r w:rsidRPr="007777AD">
        <w:rPr>
          <w:highlight w:val="yellow"/>
        </w:rPr>
        <w:t>MyStyles.css</w:t>
      </w:r>
      <w:r w:rsidR="00C02E28" w:rsidRPr="007777AD">
        <w:rPr>
          <w:rFonts w:eastAsia="Times New Roman" w:cs="Times New Roman"/>
          <w:highlight w:val="yellow"/>
        </w:rPr>
        <w:t>"</w:t>
      </w:r>
      <w:r w:rsidR="00C02E28" w:rsidRPr="007777AD">
        <w:rPr>
          <w:highlight w:val="yellow"/>
        </w:rPr>
        <w:t xml:space="preserve"> rel=</w:t>
      </w:r>
      <w:r w:rsidR="00C02E28" w:rsidRPr="007777AD">
        <w:rPr>
          <w:rFonts w:eastAsia="Times New Roman" w:cs="Times New Roman"/>
          <w:highlight w:val="yellow"/>
        </w:rPr>
        <w:t>"stylesheet"</w:t>
      </w:r>
      <w:r w:rsidRPr="007777AD">
        <w:rPr>
          <w:highlight w:val="yellow"/>
        </w:rPr>
        <w:t>&gt;</w:t>
      </w:r>
      <w:r w:rsidR="0087226D" w:rsidRPr="0087226D">
        <w:tab/>
      </w:r>
    </w:p>
    <w:p w14:paraId="3183C52E" w14:textId="0CDFB31A" w:rsidR="004C1733" w:rsidRPr="0087226D" w:rsidRDefault="0087226D" w:rsidP="00A7361A">
      <w:pPr>
        <w:pStyle w:val="ListParagraph"/>
        <w:numPr>
          <w:ilvl w:val="0"/>
          <w:numId w:val="37"/>
        </w:numPr>
      </w:pPr>
      <w:r w:rsidRPr="0087226D">
        <w:t>&lt;link t</w:t>
      </w:r>
      <w:r w:rsidR="004C1733" w:rsidRPr="0087226D">
        <w:t>ype=</w:t>
      </w:r>
      <w:r w:rsidR="00C02E28" w:rsidRPr="00BA5015">
        <w:rPr>
          <w:rFonts w:eastAsia="Times New Roman" w:cs="Times New Roman"/>
        </w:rPr>
        <w:t>"</w:t>
      </w:r>
      <w:r w:rsidR="004C1733" w:rsidRPr="00845AD2">
        <w:rPr>
          <w:rFonts w:eastAsia="Times New Roman" w:cs="Times New Roman"/>
          <w:b/>
        </w:rPr>
        <w:t>text/javascript</w:t>
      </w:r>
      <w:r w:rsidR="00C02E28" w:rsidRPr="00BA5015">
        <w:rPr>
          <w:rFonts w:eastAsia="Times New Roman" w:cs="Times New Roman"/>
        </w:rPr>
        <w:t>"</w:t>
      </w:r>
      <w:r w:rsidR="004C1733" w:rsidRPr="0087226D">
        <w:t xml:space="preserve"> href=</w:t>
      </w:r>
      <w:r w:rsidR="00C02E28" w:rsidRPr="00BA5015">
        <w:rPr>
          <w:rFonts w:eastAsia="Times New Roman" w:cs="Times New Roman"/>
        </w:rPr>
        <w:t>"</w:t>
      </w:r>
      <w:r w:rsidR="004C1733" w:rsidRPr="0087226D">
        <w:t>MyScript.js</w:t>
      </w:r>
      <w:r w:rsidR="00C02E28" w:rsidRPr="00BA5015">
        <w:rPr>
          <w:rFonts w:eastAsia="Times New Roman" w:cs="Times New Roman"/>
        </w:rPr>
        <w:t>"</w:t>
      </w:r>
      <w:r w:rsidRPr="0087226D">
        <w:t>&gt;</w:t>
      </w:r>
    </w:p>
    <w:p w14:paraId="578883F3" w14:textId="50BD9832" w:rsidR="00BA5015" w:rsidRPr="00BA5015" w:rsidRDefault="0087226D" w:rsidP="00A7361A">
      <w:pPr>
        <w:pStyle w:val="ListParagraph"/>
        <w:numPr>
          <w:ilvl w:val="0"/>
          <w:numId w:val="37"/>
        </w:numPr>
      </w:pPr>
      <w:r w:rsidRPr="0087226D">
        <w:t>&lt;link type</w:t>
      </w:r>
      <w:r w:rsidR="004C1733" w:rsidRPr="0087226D">
        <w:rPr>
          <w:rFonts w:eastAsia="Times New Roman" w:cs="Times New Roman"/>
        </w:rPr>
        <w:t>=</w:t>
      </w:r>
      <w:r w:rsidR="00C02E28" w:rsidRPr="00BA5015">
        <w:rPr>
          <w:rFonts w:eastAsia="Times New Roman" w:cs="Times New Roman"/>
        </w:rPr>
        <w:t>"</w:t>
      </w:r>
      <w:r w:rsidR="004C1733" w:rsidRPr="0087226D">
        <w:rPr>
          <w:rFonts w:eastAsia="Times New Roman" w:cs="Times New Roman"/>
        </w:rPr>
        <w:t>image/gif</w:t>
      </w:r>
      <w:r w:rsidR="00C02E28" w:rsidRPr="00BA5015">
        <w:rPr>
          <w:rFonts w:eastAsia="Times New Roman" w:cs="Times New Roman"/>
        </w:rPr>
        <w:t>"</w:t>
      </w:r>
      <w:r w:rsidR="004C1733" w:rsidRPr="0087226D">
        <w:rPr>
          <w:rFonts w:eastAsia="Times New Roman" w:cs="Times New Roman"/>
        </w:rPr>
        <w:t xml:space="preserve"> </w:t>
      </w:r>
      <w:r w:rsidR="004C1733" w:rsidRPr="0087226D">
        <w:t>rel=</w:t>
      </w:r>
      <w:r w:rsidR="00C02E28" w:rsidRPr="00BA5015">
        <w:rPr>
          <w:rFonts w:eastAsia="Times New Roman" w:cs="Times New Roman"/>
        </w:rPr>
        <w:t>"</w:t>
      </w:r>
      <w:r w:rsidR="004C1733" w:rsidRPr="00845AD2">
        <w:rPr>
          <w:b/>
        </w:rPr>
        <w:t>icon</w:t>
      </w:r>
      <w:r w:rsidR="00C02E28" w:rsidRPr="00BA5015">
        <w:rPr>
          <w:rFonts w:eastAsia="Times New Roman" w:cs="Times New Roman"/>
        </w:rPr>
        <w:t>"</w:t>
      </w:r>
      <w:r w:rsidR="004C1733" w:rsidRPr="0087226D">
        <w:t xml:space="preserve"> </w:t>
      </w:r>
      <w:r w:rsidR="004C1733" w:rsidRPr="00845AD2">
        <w:rPr>
          <w:b/>
        </w:rPr>
        <w:t>sizes</w:t>
      </w:r>
      <w:r w:rsidR="004C1733" w:rsidRPr="0087226D">
        <w:t xml:space="preserve"> = </w:t>
      </w:r>
      <w:r w:rsidR="00C02E28" w:rsidRPr="00BA5015">
        <w:rPr>
          <w:rFonts w:eastAsia="Times New Roman" w:cs="Times New Roman"/>
        </w:rPr>
        <w:t>"</w:t>
      </w:r>
      <w:r w:rsidR="004C1733" w:rsidRPr="0087226D">
        <w:rPr>
          <w:rFonts w:eastAsia="Times New Roman" w:cs="Times New Roman"/>
          <w:iCs/>
        </w:rPr>
        <w:t>height</w:t>
      </w:r>
      <w:r w:rsidR="004C1733" w:rsidRPr="0087226D">
        <w:rPr>
          <w:rFonts w:eastAsia="Times New Roman" w:cs="Times New Roman"/>
        </w:rPr>
        <w:t>x</w:t>
      </w:r>
      <w:r w:rsidR="004C1733" w:rsidRPr="0087226D">
        <w:rPr>
          <w:rFonts w:eastAsia="Times New Roman" w:cs="Times New Roman"/>
          <w:iCs/>
        </w:rPr>
        <w:t>width</w:t>
      </w:r>
      <w:r w:rsidR="00C02E28" w:rsidRPr="00BA5015">
        <w:rPr>
          <w:rFonts w:eastAsia="Times New Roman" w:cs="Times New Roman"/>
        </w:rPr>
        <w:t>"</w:t>
      </w:r>
      <w:r w:rsidR="00BA5015">
        <w:rPr>
          <w:rFonts w:eastAsia="Times New Roman" w:cs="Times New Roman"/>
          <w:i/>
          <w:iCs/>
        </w:rPr>
        <w:t xml:space="preserve"> &gt;</w:t>
      </w:r>
    </w:p>
    <w:p w14:paraId="797A8614" w14:textId="1CC73B76" w:rsidR="00BA5015" w:rsidRPr="00BA5015" w:rsidRDefault="0087226D" w:rsidP="00A7361A">
      <w:pPr>
        <w:pStyle w:val="ListParagraph"/>
        <w:numPr>
          <w:ilvl w:val="0"/>
          <w:numId w:val="37"/>
        </w:numPr>
      </w:pPr>
      <w:r w:rsidRPr="00BA5015">
        <w:rPr>
          <w:rFonts w:eastAsia="Times New Roman" w:cs="Times New Roman"/>
        </w:rPr>
        <w:t>&lt;link rel="alternate" type="</w:t>
      </w:r>
      <w:r w:rsidRPr="00845AD2">
        <w:rPr>
          <w:rFonts w:eastAsia="Times New Roman" w:cs="Times New Roman"/>
          <w:b/>
        </w:rPr>
        <w:t>application/rss+xml</w:t>
      </w:r>
      <w:r w:rsidRPr="00BA5015">
        <w:rPr>
          <w:rFonts w:eastAsia="Times New Roman" w:cs="Times New Roman"/>
        </w:rPr>
        <w:t xml:space="preserve">" </w:t>
      </w:r>
      <w:r w:rsidRPr="00845AD2">
        <w:rPr>
          <w:rFonts w:eastAsia="Times New Roman" w:cs="Times New Roman"/>
          <w:b/>
        </w:rPr>
        <w:t>title</w:t>
      </w:r>
      <w:r w:rsidRPr="00BA5015">
        <w:rPr>
          <w:rFonts w:eastAsia="Times New Roman" w:cs="Times New Roman"/>
        </w:rPr>
        <w:t>="</w:t>
      </w:r>
      <w:r w:rsidR="00B577A3">
        <w:rPr>
          <w:rFonts w:eastAsia="Times New Roman" w:cs="Times New Roman"/>
        </w:rPr>
        <w:t>Company</w:t>
      </w:r>
      <w:r w:rsidRPr="00BA5015">
        <w:rPr>
          <w:rFonts w:eastAsia="Times New Roman" w:cs="Times New Roman"/>
        </w:rPr>
        <w:t xml:space="preserve"> </w:t>
      </w:r>
      <w:r w:rsidR="00845AD2">
        <w:rPr>
          <w:rFonts w:eastAsia="Times New Roman" w:cs="Times New Roman"/>
        </w:rPr>
        <w:t>RSS</w:t>
      </w:r>
      <w:r w:rsidRPr="00BA5015">
        <w:rPr>
          <w:rFonts w:eastAsia="Times New Roman" w:cs="Times New Roman"/>
        </w:rPr>
        <w:t>"</w:t>
      </w:r>
      <w:r w:rsidR="00BA5015" w:rsidRPr="00BA5015">
        <w:rPr>
          <w:rFonts w:eastAsia="Times New Roman" w:cs="Times New Roman"/>
        </w:rPr>
        <w:t xml:space="preserve"> href="</w:t>
      </w:r>
      <w:r w:rsidR="00B577A3" w:rsidRPr="00C02E28">
        <w:rPr>
          <w:rFonts w:eastAsia="Times New Roman" w:cs="Times New Roman"/>
        </w:rPr>
        <w:t>http://news.</w:t>
      </w:r>
      <w:r w:rsidR="00845AD2" w:rsidRPr="00C02E28">
        <w:rPr>
          <w:rFonts w:eastAsia="Times New Roman" w:cs="Times New Roman"/>
        </w:rPr>
        <w:t xml:space="preserve"> </w:t>
      </w:r>
      <w:r w:rsidR="00B577A3" w:rsidRPr="00C02E28">
        <w:rPr>
          <w:rFonts w:eastAsia="Times New Roman" w:cs="Times New Roman"/>
        </w:rPr>
        <w:t>company.com/news.xml</w:t>
      </w:r>
      <w:r w:rsidR="00BA5015" w:rsidRPr="00BA5015">
        <w:rPr>
          <w:rFonts w:eastAsia="Times New Roman" w:cs="Times New Roman"/>
        </w:rPr>
        <w:t xml:space="preserve">"&gt; </w:t>
      </w:r>
    </w:p>
    <w:p w14:paraId="0B738565" w14:textId="77777777" w:rsidR="00BA5015" w:rsidRDefault="00BA5015" w:rsidP="009A35EA">
      <w:pPr>
        <w:pStyle w:val="Heading2"/>
      </w:pPr>
      <w:r w:rsidRPr="00BA5015">
        <w:t>Image Icons</w:t>
      </w:r>
    </w:p>
    <w:p w14:paraId="10F65CAF" w14:textId="38325236" w:rsidR="00BA5015" w:rsidRPr="00BA5015" w:rsidRDefault="00BA5015" w:rsidP="006C663F">
      <w:pPr>
        <w:rPr>
          <w:b/>
        </w:rPr>
      </w:pPr>
      <w:r>
        <w:t xml:space="preserve">For now, you can use the link tag to link graphic elements, which can be used when the user saves the web page.  </w:t>
      </w:r>
    </w:p>
    <w:p w14:paraId="6126B5D6" w14:textId="6B98DDE0" w:rsidR="007777AD" w:rsidRPr="007777AD" w:rsidRDefault="007777AD" w:rsidP="00A7361A">
      <w:pPr>
        <w:pStyle w:val="ListParagraph"/>
        <w:numPr>
          <w:ilvl w:val="0"/>
          <w:numId w:val="38"/>
        </w:numPr>
        <w:rPr>
          <w:rFonts w:eastAsia="Times New Roman" w:cs="Times New Roman"/>
          <w:highlight w:val="yellow"/>
        </w:rPr>
      </w:pPr>
      <w:r w:rsidRPr="007777AD">
        <w:rPr>
          <w:rFonts w:eastAsia="Times New Roman" w:cs="Times New Roman"/>
          <w:highlight w:val="yellow"/>
        </w:rPr>
        <w:t xml:space="preserve">&lt;link </w:t>
      </w:r>
      <w:r w:rsidRPr="007777AD">
        <w:rPr>
          <w:rFonts w:eastAsia="Times New Roman" w:cs="Times New Roman"/>
          <w:b/>
          <w:highlight w:val="yellow"/>
        </w:rPr>
        <w:t>rel</w:t>
      </w:r>
      <w:r w:rsidRPr="007777AD">
        <w:rPr>
          <w:rFonts w:eastAsia="Times New Roman" w:cs="Times New Roman"/>
          <w:highlight w:val="yellow"/>
        </w:rPr>
        <w:t>="</w:t>
      </w:r>
      <w:r w:rsidRPr="007777AD">
        <w:rPr>
          <w:rFonts w:eastAsia="Times New Roman" w:cs="Times New Roman"/>
          <w:b/>
          <w:highlight w:val="yellow"/>
        </w:rPr>
        <w:t>shortcut icon</w:t>
      </w:r>
      <w:r w:rsidRPr="007777AD">
        <w:rPr>
          <w:rFonts w:eastAsia="Times New Roman" w:cs="Times New Roman"/>
          <w:highlight w:val="yellow"/>
        </w:rPr>
        <w:t>" type="</w:t>
      </w:r>
      <w:r w:rsidRPr="007777AD">
        <w:rPr>
          <w:rFonts w:eastAsia="Times New Roman" w:cs="Times New Roman"/>
          <w:b/>
          <w:highlight w:val="yellow"/>
        </w:rPr>
        <w:t>image/png</w:t>
      </w:r>
      <w:r w:rsidRPr="007777AD">
        <w:rPr>
          <w:rFonts w:eastAsia="Times New Roman" w:cs="Times New Roman"/>
          <w:highlight w:val="yellow"/>
        </w:rPr>
        <w:t xml:space="preserve"> " </w:t>
      </w:r>
      <w:r w:rsidRPr="007777AD">
        <w:rPr>
          <w:rFonts w:eastAsia="Times New Roman" w:cs="Times New Roman"/>
          <w:b/>
          <w:highlight w:val="yellow"/>
        </w:rPr>
        <w:t>href</w:t>
      </w:r>
      <w:r w:rsidRPr="007777AD">
        <w:rPr>
          <w:rFonts w:eastAsia="Times New Roman" w:cs="Times New Roman"/>
          <w:highlight w:val="yellow"/>
        </w:rPr>
        <w:t>="</w:t>
      </w:r>
      <w:r w:rsidRPr="007777AD">
        <w:rPr>
          <w:b/>
          <w:highlight w:val="yellow"/>
        </w:rPr>
        <w:t>favicon.ico</w:t>
      </w:r>
      <w:r w:rsidRPr="007777AD">
        <w:rPr>
          <w:highlight w:val="yellow"/>
        </w:rPr>
        <w:t>"&gt;</w:t>
      </w:r>
    </w:p>
    <w:p w14:paraId="0C34F455" w14:textId="665F24CD" w:rsidR="0087226D" w:rsidRDefault="006C663F" w:rsidP="00A7361A">
      <w:pPr>
        <w:pStyle w:val="ListParagraph"/>
        <w:numPr>
          <w:ilvl w:val="0"/>
          <w:numId w:val="38"/>
        </w:numPr>
      </w:pPr>
      <w:r w:rsidRPr="006C663F">
        <w:t>&lt;link rel="</w:t>
      </w:r>
      <w:r w:rsidRPr="009A35EA">
        <w:rPr>
          <w:b/>
        </w:rPr>
        <w:t>icon</w:t>
      </w:r>
      <w:r w:rsidRPr="006C663F">
        <w:t xml:space="preserve">" </w:t>
      </w:r>
      <w:r w:rsidR="0087226D">
        <w:t xml:space="preserve"> </w:t>
      </w:r>
      <w:r w:rsidRPr="006C663F">
        <w:t xml:space="preserve"> type="</w:t>
      </w:r>
      <w:r w:rsidRPr="00845AD2">
        <w:rPr>
          <w:b/>
        </w:rPr>
        <w:t>image/png</w:t>
      </w:r>
      <w:r w:rsidRPr="006C663F">
        <w:t>"</w:t>
      </w:r>
      <w:r w:rsidR="0087226D">
        <w:t xml:space="preserve"> </w:t>
      </w:r>
      <w:r w:rsidRPr="006C663F">
        <w:t xml:space="preserve"> </w:t>
      </w:r>
      <w:r w:rsidRPr="00845AD2">
        <w:rPr>
          <w:b/>
        </w:rPr>
        <w:t>href</w:t>
      </w:r>
      <w:r w:rsidRPr="006C663F">
        <w:t>="</w:t>
      </w:r>
      <w:r w:rsidRPr="00087D96">
        <w:t>http://www.</w:t>
      </w:r>
      <w:r w:rsidR="00D32BBC">
        <w:t>google.com</w:t>
      </w:r>
      <w:r w:rsidRPr="00087D96">
        <w:t>/favicon.png</w:t>
      </w:r>
      <w:r w:rsidRPr="006C663F">
        <w:t xml:space="preserve">"&gt; </w:t>
      </w:r>
    </w:p>
    <w:p w14:paraId="78A27D8D" w14:textId="08442794" w:rsidR="0087226D" w:rsidRPr="00BA5015" w:rsidRDefault="006C663F" w:rsidP="00A7361A">
      <w:pPr>
        <w:pStyle w:val="ListParagraph"/>
        <w:numPr>
          <w:ilvl w:val="0"/>
          <w:numId w:val="38"/>
        </w:numPr>
        <w:rPr>
          <w:rFonts w:eastAsia="Times New Roman" w:cs="Times New Roman"/>
        </w:rPr>
      </w:pPr>
      <w:r w:rsidRPr="00BA5015">
        <w:rPr>
          <w:rFonts w:eastAsia="Times New Roman" w:cs="Times New Roman"/>
        </w:rPr>
        <w:t xml:space="preserve">&lt;link </w:t>
      </w:r>
      <w:r w:rsidRPr="00BA5015">
        <w:rPr>
          <w:rFonts w:eastAsia="Times New Roman" w:cs="Times New Roman"/>
          <w:b/>
        </w:rPr>
        <w:t>rel</w:t>
      </w:r>
      <w:r w:rsidRPr="00BA5015">
        <w:rPr>
          <w:rFonts w:eastAsia="Times New Roman" w:cs="Times New Roman"/>
        </w:rPr>
        <w:t>="</w:t>
      </w:r>
      <w:r w:rsidRPr="00BA5015">
        <w:rPr>
          <w:rFonts w:eastAsia="Times New Roman" w:cs="Times New Roman"/>
          <w:b/>
        </w:rPr>
        <w:t>shortcut icon</w:t>
      </w:r>
      <w:r w:rsidRPr="00BA5015">
        <w:rPr>
          <w:rFonts w:eastAsia="Times New Roman" w:cs="Times New Roman"/>
        </w:rPr>
        <w:t>" type="</w:t>
      </w:r>
      <w:r w:rsidRPr="00BA5015">
        <w:rPr>
          <w:rFonts w:eastAsia="Times New Roman" w:cs="Times New Roman"/>
          <w:b/>
        </w:rPr>
        <w:t>image/x-icon</w:t>
      </w:r>
      <w:r w:rsidRPr="00BA5015">
        <w:rPr>
          <w:rFonts w:eastAsia="Times New Roman" w:cs="Times New Roman"/>
        </w:rPr>
        <w:t xml:space="preserve">" </w:t>
      </w:r>
      <w:r w:rsidRPr="00845AD2">
        <w:rPr>
          <w:rFonts w:eastAsia="Times New Roman" w:cs="Times New Roman"/>
          <w:b/>
        </w:rPr>
        <w:t>href</w:t>
      </w:r>
      <w:r w:rsidRPr="00BA5015">
        <w:rPr>
          <w:rFonts w:eastAsia="Times New Roman" w:cs="Times New Roman"/>
        </w:rPr>
        <w:t>="</w:t>
      </w:r>
      <w:r w:rsidR="0087226D" w:rsidRPr="009A35EA">
        <w:t>/</w:t>
      </w:r>
      <w:r w:rsidR="0087226D" w:rsidRPr="009A35EA">
        <w:rPr>
          <w:b/>
        </w:rPr>
        <w:t>favicon.ico</w:t>
      </w:r>
      <w:r w:rsidR="0087226D" w:rsidRPr="006C663F">
        <w:t>"</w:t>
      </w:r>
      <w:r w:rsidR="00BA5015">
        <w:t>&gt;</w:t>
      </w:r>
    </w:p>
    <w:p w14:paraId="2C920D00" w14:textId="108E79B7" w:rsidR="006C663F" w:rsidRDefault="006C663F" w:rsidP="00A7361A">
      <w:pPr>
        <w:pStyle w:val="ListParagraph"/>
        <w:numPr>
          <w:ilvl w:val="0"/>
          <w:numId w:val="38"/>
        </w:numPr>
        <w:rPr>
          <w:rFonts w:eastAsia="Times New Roman" w:cs="Times New Roman"/>
        </w:rPr>
      </w:pPr>
      <w:r w:rsidRPr="00BA5015">
        <w:rPr>
          <w:rFonts w:eastAsia="Times New Roman" w:cs="Times New Roman"/>
        </w:rPr>
        <w:t>&lt;link rel="icon" type="image/x-icon" href="</w:t>
      </w:r>
      <w:r w:rsidRPr="00D32BBC">
        <w:rPr>
          <w:rFonts w:eastAsia="Times New Roman" w:cs="Times New Roman"/>
        </w:rPr>
        <w:t>http://www</w:t>
      </w:r>
      <w:r w:rsidR="00D32BBC">
        <w:t>.google.com</w:t>
      </w:r>
      <w:r w:rsidRPr="00D32BBC">
        <w:rPr>
          <w:rFonts w:eastAsia="Times New Roman" w:cs="Times New Roman"/>
        </w:rPr>
        <w:t>/</w:t>
      </w:r>
      <w:r w:rsidR="00D32BBC" w:rsidRPr="00087D96">
        <w:t>favicon</w:t>
      </w:r>
      <w:r w:rsidRPr="00D32BBC">
        <w:rPr>
          <w:rFonts w:eastAsia="Times New Roman" w:cs="Times New Roman"/>
        </w:rPr>
        <w:t>.gif</w:t>
      </w:r>
      <w:r w:rsidRPr="00BA5015">
        <w:rPr>
          <w:rFonts w:eastAsia="Times New Roman" w:cs="Times New Roman"/>
        </w:rPr>
        <w:t>"&gt;</w:t>
      </w:r>
    </w:p>
    <w:p w14:paraId="6A29D8E3" w14:textId="4A7F34D9" w:rsidR="00E962F6" w:rsidRPr="00845AD2" w:rsidRDefault="007777AD" w:rsidP="00A7361A">
      <w:pPr>
        <w:pStyle w:val="ListParagraph"/>
        <w:numPr>
          <w:ilvl w:val="0"/>
          <w:numId w:val="38"/>
        </w:numPr>
        <w:spacing w:before="100" w:beforeAutospacing="1" w:after="100" w:afterAutospacing="1" w:line="240" w:lineRule="auto"/>
        <w:rPr>
          <w:rFonts w:cs="Times New Roman"/>
          <w:color w:val="auto"/>
          <w:szCs w:val="20"/>
        </w:rPr>
      </w:pPr>
      <w:r>
        <w:rPr>
          <w:noProof/>
        </w:rPr>
        <mc:AlternateContent>
          <mc:Choice Requires="wps">
            <w:drawing>
              <wp:anchor distT="0" distB="0" distL="114300" distR="114300" simplePos="0" relativeHeight="251824128" behindDoc="0" locked="0" layoutInCell="1" allowOverlap="1" wp14:anchorId="5340BE11" wp14:editId="0B317AD3">
                <wp:simplePos x="0" y="0"/>
                <wp:positionH relativeFrom="column">
                  <wp:posOffset>1943100</wp:posOffset>
                </wp:positionH>
                <wp:positionV relativeFrom="paragraph">
                  <wp:posOffset>474980</wp:posOffset>
                </wp:positionV>
                <wp:extent cx="4457700" cy="2514600"/>
                <wp:effectExtent l="127000" t="76200" r="114300" b="152400"/>
                <wp:wrapSquare wrapText="bothSides"/>
                <wp:docPr id="658450" name="Text Box 658450"/>
                <wp:cNvGraphicFramePr/>
                <a:graphic xmlns:a="http://schemas.openxmlformats.org/drawingml/2006/main">
                  <a:graphicData uri="http://schemas.microsoft.com/office/word/2010/wordprocessingShape">
                    <wps:wsp>
                      <wps:cNvSpPr txBox="1"/>
                      <wps:spPr>
                        <a:xfrm>
                          <a:off x="0" y="0"/>
                          <a:ext cx="4457700" cy="2514600"/>
                        </a:xfrm>
                        <a:prstGeom prst="rect">
                          <a:avLst/>
                        </a:prstGeom>
                        <a:blipFill rotWithShape="1">
                          <a:blip r:embed="rId9">
                            <a:alphaModFix amt="93000"/>
                          </a:blip>
                          <a:tile tx="0" ty="0" sx="100000" sy="100000" flip="none" algn="tl"/>
                        </a:blipFill>
                        <a:ln w="12700" cap="rnd" cmpd="sng">
                          <a:solidFill>
                            <a:schemeClr val="bg2">
                              <a:lumMod val="50000"/>
                              <a:alpha val="78000"/>
                            </a:schemeClr>
                          </a:solidFill>
                          <a:round/>
                        </a:ln>
                        <a:effectLst>
                          <a:outerShdw blurRad="50800" dist="38100" dir="8100000" algn="tr" rotWithShape="0">
                            <a:prstClr val="black">
                              <a:alpha val="40000"/>
                            </a:prstClr>
                          </a:outerShdw>
                        </a:effectLst>
                        <a:extLst>
                          <a:ext uri="{C572A759-6A51-4108-AA02-DFA0A04FC94B}">
                            <ma14:wrappingTextBoxFlag xmlns:ma14="http://schemas.microsoft.com/office/mac/drawingml/2011/main"/>
                          </a:ext>
                        </a:extLst>
                      </wps:spPr>
                      <wps:style>
                        <a:lnRef idx="0">
                          <a:schemeClr val="accent3"/>
                        </a:lnRef>
                        <a:fillRef idx="3">
                          <a:schemeClr val="accent3"/>
                        </a:fillRef>
                        <a:effectRef idx="3">
                          <a:schemeClr val="accent3"/>
                        </a:effectRef>
                        <a:fontRef idx="minor">
                          <a:schemeClr val="lt1"/>
                        </a:fontRef>
                      </wps:style>
                      <wps:txbx>
                        <w:txbxContent>
                          <w:p w14:paraId="08B38098"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&lt;!DOCTYPE html&gt;</w:t>
                            </w:r>
                          </w:p>
                          <w:p w14:paraId="69590555" w14:textId="77777777" w:rsidR="00E31FBB" w:rsidRPr="0030298F" w:rsidRDefault="00E31FBB" w:rsidP="00805E9E">
                            <w:pPr>
                              <w:spacing w:after="0" w:line="240" w:lineRule="auto"/>
                              <w:rPr>
                                <w:rStyle w:val="HTMLCode"/>
                                <w:color w:val="0D0D0D" w:themeColor="text1" w:themeTint="F2"/>
                              </w:rPr>
                            </w:pPr>
                            <w:r w:rsidRPr="0030298F">
                              <w:rPr>
                                <w:rStyle w:val="HTMLCode"/>
                                <w:color w:val="0D0D0D" w:themeColor="text1" w:themeTint="F2"/>
                              </w:rPr>
                              <w:t>&lt;html xmlns = "http://www.w3.org/1999/xhtml" lang="en"&gt;</w:t>
                            </w:r>
                          </w:p>
                          <w:p w14:paraId="172E7DF9" w14:textId="77777777" w:rsidR="00E31FBB" w:rsidRPr="0030298F" w:rsidRDefault="00E31FBB" w:rsidP="00805E9E">
                            <w:pPr>
                              <w:spacing w:after="0" w:line="240" w:lineRule="auto"/>
                              <w:rPr>
                                <w:rFonts w:ascii="Courier New" w:hAnsi="Courier New" w:cs="Courier New"/>
                                <w:color w:val="0D0D0D" w:themeColor="text1" w:themeTint="F2"/>
                                <w:szCs w:val="20"/>
                                <w:lang w:bidi="en-US"/>
                              </w:rPr>
                            </w:pPr>
                            <w:r w:rsidRPr="0030298F">
                              <w:rPr>
                                <w:rFonts w:ascii="Courier New" w:hAnsi="Courier New" w:cs="Courier New"/>
                                <w:color w:val="0D0D0D" w:themeColor="text1" w:themeTint="F2"/>
                                <w:szCs w:val="20"/>
                                <w:lang w:bidi="en-US"/>
                              </w:rPr>
                              <w:t>&lt;!--  AboutMe.html  --&gt;</w:t>
                            </w:r>
                          </w:p>
                          <w:p w14:paraId="6DA3891A"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&lt;head&gt;</w:t>
                            </w:r>
                          </w:p>
                          <w:p w14:paraId="35CFADDF"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charset="UTF-8" /&gt;</w:t>
                            </w:r>
                          </w:p>
                          <w:p w14:paraId="7B4E0E90"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name="description" content="HTML Tutorial" /&gt;</w:t>
                            </w:r>
                          </w:p>
                          <w:p w14:paraId="79BD8D7D" w14:textId="2814F9DB"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name="keywords" content="HTML, XHTML, HTML 5" /&gt;</w:t>
                            </w:r>
                          </w:p>
                          <w:p w14:paraId="77E9F74F"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name="author" content="Katie Kalata" /&gt;</w:t>
                            </w:r>
                          </w:p>
                          <w:p w14:paraId="4D7A754C" w14:textId="77777777" w:rsidR="00E31FBB" w:rsidRDefault="00E31FBB" w:rsidP="0030298F">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name="revised" content="09/01/2011" /&gt;</w:t>
                            </w:r>
                          </w:p>
                          <w:p w14:paraId="7A429EAD" w14:textId="6DF2CB42" w:rsidR="00E31FBB" w:rsidRPr="0030298F" w:rsidRDefault="00E31FBB" w:rsidP="0030298F">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&lt;link rel="icon" type="image/png" href=" favicon.png"&gt;</w:t>
                            </w:r>
                          </w:p>
                          <w:p w14:paraId="089B468F" w14:textId="77777777" w:rsidR="00E31FBB" w:rsidRPr="0030298F" w:rsidRDefault="00E31FBB" w:rsidP="00805E9E">
                            <w:pPr>
                              <w:spacing w:after="0" w:line="240" w:lineRule="auto"/>
                              <w:rPr>
                                <w:rFonts w:ascii="Courier New" w:hAnsi="Courier New" w:cs="Courier New"/>
                                <w:color w:val="0D0D0D" w:themeColor="text1" w:themeTint="F2"/>
                                <w:szCs w:val="20"/>
                              </w:rPr>
                            </w:pPr>
                          </w:p>
                          <w:p w14:paraId="47EE9B6A" w14:textId="77777777" w:rsidR="00E31FBB" w:rsidRPr="0030298F" w:rsidRDefault="00E31FBB" w:rsidP="00805E9E">
                            <w:pPr>
                              <w:spacing w:after="0" w:line="240" w:lineRule="auto"/>
                              <w:rPr>
                                <w:rFonts w:ascii="Courier New" w:hAnsi="Courier New" w:cs="Courier New"/>
                                <w:color w:val="0D0D0D" w:themeColor="text1" w:themeTint="F2"/>
                                <w:szCs w:val="20"/>
                              </w:rPr>
                            </w:pPr>
                          </w:p>
                          <w:p w14:paraId="27CD0594"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&lt;/head&gt;</w:t>
                            </w:r>
                          </w:p>
                          <w:p w14:paraId="30FC088F" w14:textId="0CCDCBBD"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&lt;body&gt;</w:t>
                            </w:r>
                          </w:p>
                          <w:p w14:paraId="4FE12ED0" w14:textId="0386E7EA"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&lt;/body&gt;</w:t>
                            </w:r>
                          </w:p>
                          <w:p w14:paraId="4E0DD3E5" w14:textId="697BA8D0"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&lt;/html&gt;</w:t>
                            </w:r>
                          </w:p>
                          <w:p w14:paraId="7F5BD0F5" w14:textId="77777777" w:rsidR="00E31FBB" w:rsidRPr="0030298F" w:rsidRDefault="00E31FBB" w:rsidP="00805E9E">
                            <w:pPr>
                              <w:spacing w:after="0" w:line="240" w:lineRule="auto"/>
                              <w:rPr>
                                <w:rStyle w:val="HTMLCode"/>
                                <w:color w:val="0D0D0D" w:themeColor="text1" w:themeTint="F2"/>
                              </w:rPr>
                            </w:pPr>
                          </w:p>
                          <w:p w14:paraId="006C512D" w14:textId="77777777" w:rsidR="00E31FBB" w:rsidRPr="0030298F" w:rsidRDefault="00E31FBB" w:rsidP="00805E9E">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450" o:spid="_x0000_s1045" type="#_x0000_t202" style="position:absolute;left:0;text-align:left;margin-left:153pt;margin-top:37.4pt;width:351pt;height:19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" strokecolor="#938953 [1614]" strokeweight="1pt">
                <v:fill r:id="rId109" o:title="" opacity="60948f" rotate="t" type="tile"/>
                <v:stroke opacity="51143f" joinstyle="round" endcap="round"/>
                <v:shadow on="t" opacity="26214f" mv:blur="50800f" origin=".5,-.5" offset="-26941emu,26941emu"/>
                <v:textbox>
                  <w:txbxContent>
                    <w:p w14:paraId="08B38098"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!DOCTYPE</w:t>
                      </w:r>
                      <w:proofErr w:type="gramEnd"/>
                      <w:r w:rsidRPr="0030298F">
                        <w:rPr>
                          <w:rFonts w:ascii="Courier New" w:hAnsi="Courier New" w:cs="Courier New"/>
                          <w:color w:val="0D0D0D" w:themeColor="text1" w:themeTint="F2"/>
                          <w:szCs w:val="20"/>
                        </w:rPr>
                        <w:t xml:space="preserve"> html&gt;</w:t>
                      </w:r>
                    </w:p>
                    <w:p w14:paraId="69590555" w14:textId="77777777" w:rsidR="00E31FBB" w:rsidRPr="0030298F" w:rsidRDefault="00E31FBB" w:rsidP="00805E9E">
                      <w:pPr>
                        <w:spacing w:after="0" w:line="240" w:lineRule="auto"/>
                        <w:rPr>
                          <w:rStyle w:val="HTMLCode"/>
                          <w:color w:val="0D0D0D" w:themeColor="text1" w:themeTint="F2"/>
                        </w:rPr>
                      </w:pPr>
                      <w:r w:rsidRPr="0030298F">
                        <w:rPr>
                          <w:rStyle w:val="HTMLCode"/>
                          <w:color w:val="0D0D0D" w:themeColor="text1" w:themeTint="F2"/>
                        </w:rPr>
                        <w:t>&lt;</w:t>
                      </w:r>
                      <w:proofErr w:type="gramStart"/>
                      <w:r w:rsidRPr="0030298F">
                        <w:rPr>
                          <w:rStyle w:val="HTMLCode"/>
                          <w:color w:val="0D0D0D" w:themeColor="text1" w:themeTint="F2"/>
                        </w:rPr>
                        <w:t>html</w:t>
                      </w:r>
                      <w:proofErr w:type="gramEnd"/>
                      <w:r w:rsidRPr="0030298F">
                        <w:rPr>
                          <w:rStyle w:val="HTMLCode"/>
                          <w:color w:val="0D0D0D" w:themeColor="text1" w:themeTint="F2"/>
                        </w:rPr>
                        <w:t xml:space="preserve"> </w:t>
                      </w:r>
                      <w:proofErr w:type="spellStart"/>
                      <w:r w:rsidRPr="0030298F">
                        <w:rPr>
                          <w:rStyle w:val="HTMLCode"/>
                          <w:color w:val="0D0D0D" w:themeColor="text1" w:themeTint="F2"/>
                        </w:rPr>
                        <w:t>xmlns</w:t>
                      </w:r>
                      <w:proofErr w:type="spellEnd"/>
                      <w:r w:rsidRPr="0030298F">
                        <w:rPr>
                          <w:rStyle w:val="HTMLCode"/>
                          <w:color w:val="0D0D0D" w:themeColor="text1" w:themeTint="F2"/>
                        </w:rPr>
                        <w:t xml:space="preserve"> = "http://www.w3.org/1999/xhtml" </w:t>
                      </w:r>
                      <w:proofErr w:type="spellStart"/>
                      <w:r w:rsidRPr="0030298F">
                        <w:rPr>
                          <w:rStyle w:val="HTMLCode"/>
                          <w:color w:val="0D0D0D" w:themeColor="text1" w:themeTint="F2"/>
                        </w:rPr>
                        <w:t>lang</w:t>
                      </w:r>
                      <w:proofErr w:type="spellEnd"/>
                      <w:r w:rsidRPr="0030298F">
                        <w:rPr>
                          <w:rStyle w:val="HTMLCode"/>
                          <w:color w:val="0D0D0D" w:themeColor="text1" w:themeTint="F2"/>
                        </w:rPr>
                        <w:t>="en"&gt;</w:t>
                      </w:r>
                    </w:p>
                    <w:p w14:paraId="172E7DF9" w14:textId="77777777" w:rsidR="00E31FBB" w:rsidRPr="0030298F" w:rsidRDefault="00E31FBB" w:rsidP="00805E9E">
                      <w:pPr>
                        <w:spacing w:after="0" w:line="240" w:lineRule="auto"/>
                        <w:rPr>
                          <w:rFonts w:ascii="Courier New" w:hAnsi="Courier New" w:cs="Courier New"/>
                          <w:color w:val="0D0D0D" w:themeColor="text1" w:themeTint="F2"/>
                          <w:szCs w:val="20"/>
                          <w:lang w:bidi="en-US"/>
                        </w:rPr>
                      </w:pPr>
                      <w:r w:rsidRPr="0030298F">
                        <w:rPr>
                          <w:rFonts w:ascii="Courier New" w:hAnsi="Courier New" w:cs="Courier New"/>
                          <w:color w:val="0D0D0D" w:themeColor="text1" w:themeTint="F2"/>
                          <w:szCs w:val="20"/>
                          <w:lang w:bidi="en-US"/>
                        </w:rPr>
                        <w:t>&lt;</w:t>
                      </w:r>
                      <w:proofErr w:type="gramStart"/>
                      <w:r w:rsidRPr="0030298F">
                        <w:rPr>
                          <w:rFonts w:ascii="Courier New" w:hAnsi="Courier New" w:cs="Courier New"/>
                          <w:color w:val="0D0D0D" w:themeColor="text1" w:themeTint="F2"/>
                          <w:szCs w:val="20"/>
                          <w:lang w:bidi="en-US"/>
                        </w:rPr>
                        <w:t>!-</w:t>
                      </w:r>
                      <w:proofErr w:type="gramEnd"/>
                      <w:r w:rsidRPr="0030298F">
                        <w:rPr>
                          <w:rFonts w:ascii="Courier New" w:hAnsi="Courier New" w:cs="Courier New"/>
                          <w:color w:val="0D0D0D" w:themeColor="text1" w:themeTint="F2"/>
                          <w:szCs w:val="20"/>
                          <w:lang w:bidi="en-US"/>
                        </w:rPr>
                        <w:t>-  AboutMe.html  --&gt;</w:t>
                      </w:r>
                    </w:p>
                    <w:p w14:paraId="6DA3891A"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head</w:t>
                      </w:r>
                      <w:proofErr w:type="gramEnd"/>
                      <w:r w:rsidRPr="0030298F">
                        <w:rPr>
                          <w:rFonts w:ascii="Courier New" w:hAnsi="Courier New" w:cs="Courier New"/>
                          <w:color w:val="0D0D0D" w:themeColor="text1" w:themeTint="F2"/>
                          <w:szCs w:val="20"/>
                        </w:rPr>
                        <w:t>&gt;</w:t>
                      </w:r>
                    </w:p>
                    <w:p w14:paraId="35CFADDF"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charset="UTF-8" /&gt;</w:t>
                      </w:r>
                    </w:p>
                    <w:p w14:paraId="7B4E0E90"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name="description" content="HTML Tutorial" /&gt;</w:t>
                      </w:r>
                    </w:p>
                    <w:p w14:paraId="79BD8D7D" w14:textId="2814F9DB"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name="keywords" content="HTML, XHTML, HTML 5" /&gt;</w:t>
                      </w:r>
                    </w:p>
                    <w:p w14:paraId="77E9F74F"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name="author" content="Katie Kalata" /&gt;</w:t>
                      </w:r>
                    </w:p>
                    <w:p w14:paraId="4D7A754C" w14:textId="77777777" w:rsidR="00E31FBB" w:rsidRDefault="00E31FBB" w:rsidP="0030298F">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name="revised" content="09/01/2011" /&gt;</w:t>
                      </w:r>
                    </w:p>
                    <w:p w14:paraId="7A429EAD" w14:textId="6DF2CB42" w:rsidR="00E31FBB" w:rsidRPr="0030298F" w:rsidRDefault="00E31FBB" w:rsidP="0030298F">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link</w:t>
                      </w:r>
                      <w:proofErr w:type="gramEnd"/>
                      <w:r w:rsidRPr="0030298F">
                        <w:rPr>
                          <w:rFonts w:ascii="Courier New" w:hAnsi="Courier New" w:cs="Courier New"/>
                          <w:color w:val="0D0D0D" w:themeColor="text1" w:themeTint="F2"/>
                          <w:szCs w:val="20"/>
                        </w:rPr>
                        <w:t xml:space="preserve"> </w:t>
                      </w:r>
                      <w:proofErr w:type="spellStart"/>
                      <w:r w:rsidRPr="0030298F">
                        <w:rPr>
                          <w:rFonts w:ascii="Courier New" w:hAnsi="Courier New" w:cs="Courier New"/>
                          <w:color w:val="0D0D0D" w:themeColor="text1" w:themeTint="F2"/>
                          <w:szCs w:val="20"/>
                        </w:rPr>
                        <w:t>rel</w:t>
                      </w:r>
                      <w:proofErr w:type="spellEnd"/>
                      <w:r w:rsidRPr="0030298F">
                        <w:rPr>
                          <w:rFonts w:ascii="Courier New" w:hAnsi="Courier New" w:cs="Courier New"/>
                          <w:color w:val="0D0D0D" w:themeColor="text1" w:themeTint="F2"/>
                          <w:szCs w:val="20"/>
                        </w:rPr>
                        <w:t>="icon" type="image/</w:t>
                      </w:r>
                      <w:proofErr w:type="spellStart"/>
                      <w:r w:rsidRPr="0030298F">
                        <w:rPr>
                          <w:rFonts w:ascii="Courier New" w:hAnsi="Courier New" w:cs="Courier New"/>
                          <w:color w:val="0D0D0D" w:themeColor="text1" w:themeTint="F2"/>
                          <w:szCs w:val="20"/>
                        </w:rPr>
                        <w:t>png</w:t>
                      </w:r>
                      <w:proofErr w:type="spellEnd"/>
                      <w:r w:rsidRPr="0030298F">
                        <w:rPr>
                          <w:rFonts w:ascii="Courier New" w:hAnsi="Courier New" w:cs="Courier New"/>
                          <w:color w:val="0D0D0D" w:themeColor="text1" w:themeTint="F2"/>
                          <w:szCs w:val="20"/>
                        </w:rPr>
                        <w:t xml:space="preserve">" </w:t>
                      </w:r>
                      <w:proofErr w:type="spellStart"/>
                      <w:r w:rsidRPr="0030298F">
                        <w:rPr>
                          <w:rFonts w:ascii="Courier New" w:hAnsi="Courier New" w:cs="Courier New"/>
                          <w:color w:val="0D0D0D" w:themeColor="text1" w:themeTint="F2"/>
                          <w:szCs w:val="20"/>
                        </w:rPr>
                        <w:t>href</w:t>
                      </w:r>
                      <w:proofErr w:type="spellEnd"/>
                      <w:r w:rsidRPr="0030298F">
                        <w:rPr>
                          <w:rFonts w:ascii="Courier New" w:hAnsi="Courier New" w:cs="Courier New"/>
                          <w:color w:val="0D0D0D" w:themeColor="text1" w:themeTint="F2"/>
                          <w:szCs w:val="20"/>
                        </w:rPr>
                        <w:t>=" favicon.png"&gt;</w:t>
                      </w:r>
                    </w:p>
                    <w:p w14:paraId="089B468F" w14:textId="77777777" w:rsidR="00E31FBB" w:rsidRPr="0030298F" w:rsidRDefault="00E31FBB" w:rsidP="00805E9E">
                      <w:pPr>
                        <w:spacing w:after="0" w:line="240" w:lineRule="auto"/>
                        <w:rPr>
                          <w:rFonts w:ascii="Courier New" w:hAnsi="Courier New" w:cs="Courier New"/>
                          <w:color w:val="0D0D0D" w:themeColor="text1" w:themeTint="F2"/>
                          <w:szCs w:val="20"/>
                        </w:rPr>
                      </w:pPr>
                    </w:p>
                    <w:p w14:paraId="47EE9B6A" w14:textId="77777777" w:rsidR="00E31FBB" w:rsidRPr="0030298F" w:rsidRDefault="00E31FBB" w:rsidP="00805E9E">
                      <w:pPr>
                        <w:spacing w:after="0" w:line="240" w:lineRule="auto"/>
                        <w:rPr>
                          <w:rFonts w:ascii="Courier New" w:hAnsi="Courier New" w:cs="Courier New"/>
                          <w:color w:val="0D0D0D" w:themeColor="text1" w:themeTint="F2"/>
                          <w:szCs w:val="20"/>
                        </w:rPr>
                      </w:pPr>
                    </w:p>
                    <w:p w14:paraId="27CD0594" w14:textId="77777777"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&lt;/head&gt;</w:t>
                      </w:r>
                    </w:p>
                    <w:p w14:paraId="30FC088F" w14:textId="0CCDCBBD"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body</w:t>
                      </w:r>
                      <w:proofErr w:type="gramEnd"/>
                      <w:r w:rsidRPr="0030298F">
                        <w:rPr>
                          <w:rFonts w:ascii="Courier New" w:hAnsi="Courier New" w:cs="Courier New"/>
                          <w:color w:val="0D0D0D" w:themeColor="text1" w:themeTint="F2"/>
                          <w:szCs w:val="20"/>
                        </w:rPr>
                        <w:t>&gt;</w:t>
                      </w:r>
                    </w:p>
                    <w:p w14:paraId="4FE12ED0" w14:textId="0386E7EA"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&lt;/body&gt;</w:t>
                      </w:r>
                    </w:p>
                    <w:p w14:paraId="4E0DD3E5" w14:textId="697BA8D0" w:rsidR="00E31FBB" w:rsidRPr="0030298F" w:rsidRDefault="00E31FBB" w:rsidP="00805E9E">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&lt;/html&gt;</w:t>
                      </w:r>
                    </w:p>
                    <w:p w14:paraId="7F5BD0F5" w14:textId="77777777" w:rsidR="00E31FBB" w:rsidRPr="0030298F" w:rsidRDefault="00E31FBB" w:rsidP="00805E9E">
                      <w:pPr>
                        <w:spacing w:after="0" w:line="240" w:lineRule="auto"/>
                        <w:rPr>
                          <w:rStyle w:val="HTMLCode"/>
                          <w:color w:val="0D0D0D" w:themeColor="text1" w:themeTint="F2"/>
                        </w:rPr>
                      </w:pPr>
                    </w:p>
                    <w:p w14:paraId="006C512D" w14:textId="77777777" w:rsidR="00E31FBB" w:rsidRPr="0030298F" w:rsidRDefault="00E31FBB" w:rsidP="00805E9E">
                      <w:pPr>
                        <w:rPr>
                          <w:color w:val="0D0D0D" w:themeColor="text1" w:themeTint="F2"/>
                        </w:rPr>
                      </w:pPr>
                    </w:p>
                  </w:txbxContent>
                </v:textbox>
                <w10:wrap type="square"/>
              </v:shape>
            </w:pict>
          </mc:Fallback>
        </mc:AlternateContent>
      </w:r>
      <w:r w:rsidR="00D32BBC" w:rsidRPr="00845AD2">
        <w:rPr>
          <w:rFonts w:cs="Times New Roman"/>
          <w:color w:val="auto"/>
          <w:szCs w:val="20"/>
        </w:rPr>
        <w:t xml:space="preserve">&lt;link rel="shortcut icon" href="favicon.ico"/&gt; </w:t>
      </w:r>
    </w:p>
    <w:p w14:paraId="2160C448" w14:textId="0C9EFDE7" w:rsidR="00E962F6" w:rsidRDefault="00E962F6" w:rsidP="00E962F6">
      <w:pPr>
        <w:pStyle w:val="Heading1"/>
      </w:pPr>
      <w:r w:rsidRPr="00761607">
        <w:rPr>
          <w:highlight w:val="yellow"/>
        </w:rPr>
        <w:t>TY IT!</w:t>
      </w:r>
    </w:p>
    <w:p w14:paraId="7D7770A8" w14:textId="77777777" w:rsidR="00E962F6" w:rsidRDefault="00E962F6" w:rsidP="00E962F6">
      <w:pPr>
        <w:spacing w:after="0" w:line="240" w:lineRule="auto"/>
        <w:rPr>
          <w:highlight w:val="yellow"/>
        </w:rPr>
      </w:pPr>
    </w:p>
    <w:p w14:paraId="41AD1625" w14:textId="66EBE16B" w:rsidR="00E962F6" w:rsidRPr="00845AD2" w:rsidRDefault="00E962F6" w:rsidP="00E962F6">
      <w:pPr>
        <w:spacing w:after="0" w:line="240" w:lineRule="auto"/>
        <w:rPr>
          <w:highlight w:val="yellow"/>
        </w:rPr>
      </w:pPr>
      <w:r w:rsidRPr="00845AD2">
        <w:rPr>
          <w:highlight w:val="yellow"/>
        </w:rPr>
        <w:t xml:space="preserve">Type this in Notepad, save it as </w:t>
      </w:r>
      <w:r w:rsidRPr="00772F52">
        <w:rPr>
          <w:b/>
          <w:highlight w:val="green"/>
        </w:rPr>
        <w:t>HTMLSample2.html</w:t>
      </w:r>
      <w:r w:rsidRPr="00772F52">
        <w:rPr>
          <w:highlight w:val="green"/>
        </w:rPr>
        <w:t xml:space="preserve">. </w:t>
      </w:r>
    </w:p>
    <w:p w14:paraId="5A22A096" w14:textId="77777777" w:rsidR="00E962F6" w:rsidRPr="00845AD2" w:rsidRDefault="00E962F6" w:rsidP="00E962F6">
      <w:pPr>
        <w:spacing w:after="0" w:line="240" w:lineRule="auto"/>
        <w:rPr>
          <w:highlight w:val="yellow"/>
        </w:rPr>
      </w:pPr>
    </w:p>
    <w:p w14:paraId="1856CB69" w14:textId="07A3B4C4" w:rsidR="00E962F6" w:rsidRPr="00845AD2" w:rsidRDefault="00E962F6" w:rsidP="00E962F6">
      <w:pPr>
        <w:spacing w:after="0" w:line="240" w:lineRule="auto"/>
        <w:jc w:val="both"/>
      </w:pPr>
      <w:r w:rsidRPr="00845AD2">
        <w:rPr>
          <w:highlight w:val="yellow"/>
        </w:rPr>
        <w:t>Make sure you have a</w:t>
      </w:r>
      <w:r w:rsidR="00772F52">
        <w:rPr>
          <w:highlight w:val="yellow"/>
        </w:rPr>
        <w:t xml:space="preserve"> </w:t>
      </w:r>
      <w:r w:rsidRPr="00772F52">
        <w:rPr>
          <w:b/>
          <w:highlight w:val="green"/>
          <w:u w:val="single"/>
        </w:rPr>
        <w:t>16x16</w:t>
      </w:r>
      <w:r w:rsidRPr="00772F52">
        <w:rPr>
          <w:highlight w:val="green"/>
          <w:u w:val="single"/>
        </w:rPr>
        <w:t xml:space="preserve"> </w:t>
      </w:r>
      <w:r w:rsidRPr="00845AD2">
        <w:rPr>
          <w:highlight w:val="yellow"/>
        </w:rPr>
        <w:t xml:space="preserve">graphic icon and change the name and image type if needed. </w:t>
      </w:r>
    </w:p>
    <w:p w14:paraId="13A97449" w14:textId="3CE7AB4E" w:rsidR="00D32BBC" w:rsidRPr="00D32BBC" w:rsidRDefault="00772F52" w:rsidP="00D32BBC">
      <w:pPr>
        <w:ind w:left="360"/>
        <w:rPr>
          <w:rFonts w:eastAsia="Times New Roman" w:cs="Times New Roman"/>
        </w:rPr>
      </w:pPr>
      <w:r>
        <w:rPr>
          <w:noProof/>
        </w:rPr>
        <mc:AlternateContent>
          <mc:Choice Requires="wps">
            <w:drawing>
              <wp:anchor distT="0" distB="0" distL="114300" distR="114300" simplePos="0" relativeHeight="251828224" behindDoc="0" locked="0" layoutInCell="1" allowOverlap="1" wp14:anchorId="10A8F301" wp14:editId="1EA3A954">
                <wp:simplePos x="0" y="0"/>
                <wp:positionH relativeFrom="column">
                  <wp:posOffset>0</wp:posOffset>
                </wp:positionH>
                <wp:positionV relativeFrom="paragraph">
                  <wp:posOffset>222885</wp:posOffset>
                </wp:positionV>
                <wp:extent cx="1371600" cy="342900"/>
                <wp:effectExtent l="0" t="0" r="0" b="12700"/>
                <wp:wrapSquare wrapText="bothSides"/>
                <wp:docPr id="658452" name="Text Box 658452"/>
                <wp:cNvGraphicFramePr/>
                <a:graphic xmlns:a="http://schemas.openxmlformats.org/drawingml/2006/main">
                  <a:graphicData uri="http://schemas.microsoft.com/office/word/2010/wordprocessingShape">
                    <wps:wsp>
                      <wps:cNvSpPr txBox="1"/>
                      <wps:spPr>
                        <a:xfrm>
                          <a:off x="0" y="0"/>
                          <a:ext cx="13716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76C459" w14:textId="3C182888" w:rsidR="00E31FBB" w:rsidRPr="0098174F" w:rsidRDefault="00E31FBB" w:rsidP="00E962F6">
                            <w:pPr>
                              <w:pStyle w:val="Caption"/>
                              <w:jc w:val="right"/>
                              <w:rPr>
                                <w:b w:val="0"/>
                                <w:noProof/>
                                <w:color w:val="C0504D" w:themeColor="accent2"/>
                                <w:sz w:val="28"/>
                                <w:szCs w:val="28"/>
                              </w:rPr>
                            </w:pPr>
                            <w:r>
                              <w:t xml:space="preserve">Figure </w:t>
                            </w:r>
                            <w:r w:rsidR="00F82005">
                              <w:fldChar w:fldCharType="begin"/>
                            </w:r>
                            <w:r w:rsidR="00F82005">
                              <w:instrText xml:space="preserve"> SEQ Figure \* ARABIC </w:instrText>
                            </w:r>
                            <w:r w:rsidR="00F82005">
                              <w:fldChar w:fldCharType="separate"/>
                            </w:r>
                            <w:r>
                              <w:rPr>
                                <w:noProof/>
                              </w:rPr>
                              <w:t>31</w:t>
                            </w:r>
                            <w:r w:rsidR="00F82005">
                              <w:rPr>
                                <w:noProof/>
                              </w:rPr>
                              <w:fldChar w:fldCharType="end"/>
                            </w:r>
                            <w:r>
                              <w:t xml:space="preserve"> Using Meta Tags and Fav Icons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452" o:spid="_x0000_s1046" type="#_x0000_t202" style="position:absolute;left:0;text-align:left;margin-left:0;margin-top:17.55pt;width:108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" stroked="f">
                <v:textbox inset="0,0,0,0">
                  <w:txbxContent>
                    <w:p w14:paraId="1576C459" w14:textId="3C182888" w:rsidR="00E31FBB" w:rsidRPr="0098174F" w:rsidRDefault="00E31FBB" w:rsidP="00E962F6">
                      <w:pPr>
                        <w:pStyle w:val="Caption"/>
                        <w:jc w:val="right"/>
                        <w:rPr>
                          <w:b w:val="0"/>
                          <w:noProof/>
                          <w:color w:val="C0504D" w:themeColor="accent2"/>
                          <w:sz w:val="28"/>
                          <w:szCs w:val="28"/>
                        </w:rPr>
                      </w:pPr>
                      <w:r>
                        <w:t xml:space="preserve">Figure </w:t>
                      </w:r>
                      <w:fldSimple w:instr=" SEQ Figure \* ARABIC ">
                        <w:r>
                          <w:rPr>
                            <w:noProof/>
                          </w:rPr>
                          <w:t>31</w:t>
                        </w:r>
                      </w:fldSimple>
                      <w:r>
                        <w:t xml:space="preserve"> Using Meta Tags and </w:t>
                      </w:r>
                      <w:proofErr w:type="spellStart"/>
                      <w:r>
                        <w:t>Fav</w:t>
                      </w:r>
                      <w:proofErr w:type="spellEnd"/>
                      <w:r>
                        <w:t xml:space="preserve"> Icons</w:t>
                      </w:r>
                    </w:p>
                  </w:txbxContent>
                </v:textbox>
                <w10:wrap type="square"/>
              </v:shape>
            </w:pict>
          </mc:Fallback>
        </mc:AlternateContent>
      </w:r>
    </w:p>
    <w:p w14:paraId="644CF222" w14:textId="210119F2" w:rsidR="006C663F" w:rsidRDefault="006C663F" w:rsidP="006C663F"/>
    <w:p w14:paraId="7223B394" w14:textId="77777777" w:rsidR="009A35EA" w:rsidRPr="00A90D6D" w:rsidRDefault="009A35EA" w:rsidP="009A35EA">
      <w:pPr>
        <w:pStyle w:val="Heading2"/>
      </w:pPr>
      <w:r w:rsidRPr="00A90D6D">
        <w:t>Create Your Own Fav Icon</w:t>
      </w:r>
    </w:p>
    <w:p w14:paraId="351DE81E" w14:textId="77777777" w:rsidR="009A35EA" w:rsidRDefault="009A35EA" w:rsidP="00A7361A">
      <w:pPr>
        <w:pStyle w:val="ListParagraph"/>
        <w:numPr>
          <w:ilvl w:val="0"/>
          <w:numId w:val="39"/>
        </w:numPr>
        <w:spacing w:after="0" w:line="240" w:lineRule="auto"/>
      </w:pPr>
      <w:r>
        <w:t xml:space="preserve">Go to </w:t>
      </w:r>
      <w:hyperlink r:id="rId110" w:history="1">
        <w:r w:rsidRPr="002E21F4">
          <w:rPr>
            <w:rStyle w:val="Hyperlink"/>
          </w:rPr>
          <w:t>http://ie.microsoft.com/testdrive/browser/iconeditor/default.html</w:t>
        </w:r>
      </w:hyperlink>
      <w:r>
        <w:t xml:space="preserve">. </w:t>
      </w:r>
    </w:p>
    <w:p w14:paraId="575EA276" w14:textId="53B714BB" w:rsidR="009A35EA" w:rsidRDefault="009A35EA" w:rsidP="00A7361A">
      <w:pPr>
        <w:pStyle w:val="ListParagraph"/>
        <w:numPr>
          <w:ilvl w:val="0"/>
          <w:numId w:val="39"/>
        </w:numPr>
        <w:spacing w:after="0" w:line="240" w:lineRule="auto"/>
      </w:pPr>
      <w:r>
        <w:t xml:space="preserve">Click on </w:t>
      </w:r>
      <w:r w:rsidRPr="00D441D9">
        <w:rPr>
          <w:b/>
        </w:rPr>
        <w:t>Open X-icon Editor</w:t>
      </w:r>
      <w:r>
        <w:t xml:space="preserve"> button</w:t>
      </w:r>
      <w:r w:rsidR="00D441D9">
        <w:t>,</w:t>
      </w:r>
      <w:r>
        <w:t xml:space="preserve"> which takes you to </w:t>
      </w:r>
      <w:hyperlink r:id="rId111" w:history="1">
        <w:r w:rsidRPr="002E21F4">
          <w:rPr>
            <w:rStyle w:val="Hyperlink"/>
          </w:rPr>
          <w:t>http://ie.microsoft.com/testdrive/browser/iconeditor/default.html</w:t>
        </w:r>
      </w:hyperlink>
      <w:r>
        <w:t xml:space="preserve"> where you can use a browser</w:t>
      </w:r>
      <w:r w:rsidRPr="00D32BBC">
        <w:t xml:space="preserve"> HTML5 application </w:t>
      </w:r>
      <w:r>
        <w:t xml:space="preserve">called </w:t>
      </w:r>
      <w:r w:rsidRPr="00D441D9">
        <w:rPr>
          <w:b/>
          <w:bCs/>
          <w:u w:val="single"/>
        </w:rPr>
        <w:t>X-Icon Editor</w:t>
      </w:r>
      <w:r w:rsidRPr="00D32BBC">
        <w:t xml:space="preserve"> </w:t>
      </w:r>
      <w:r>
        <w:t xml:space="preserve">based on </w:t>
      </w:r>
      <w:r w:rsidRPr="00D441D9">
        <w:rPr>
          <w:b/>
          <w:u w:val="single"/>
        </w:rPr>
        <w:t>Canvas</w:t>
      </w:r>
      <w:r>
        <w:t xml:space="preserve">. </w:t>
      </w:r>
    </w:p>
    <w:p w14:paraId="648B615B" w14:textId="77777777" w:rsidR="009A35EA" w:rsidRDefault="009A35EA" w:rsidP="00A7361A">
      <w:pPr>
        <w:pStyle w:val="ListParagraph"/>
        <w:numPr>
          <w:ilvl w:val="0"/>
          <w:numId w:val="39"/>
        </w:numPr>
        <w:spacing w:after="0" w:line="240" w:lineRule="auto"/>
      </w:pPr>
      <w:r>
        <w:t xml:space="preserve">Click the </w:t>
      </w:r>
      <w:r w:rsidRPr="00F12F1D">
        <w:rPr>
          <w:b/>
        </w:rPr>
        <w:t>Import</w:t>
      </w:r>
      <w:r>
        <w:t xml:space="preserve"> button. </w:t>
      </w:r>
    </w:p>
    <w:p w14:paraId="116742E3" w14:textId="77777777" w:rsidR="00130E29" w:rsidRDefault="009A35EA" w:rsidP="00A7361A">
      <w:pPr>
        <w:pStyle w:val="ListParagraph"/>
        <w:numPr>
          <w:ilvl w:val="0"/>
          <w:numId w:val="39"/>
        </w:numPr>
        <w:spacing w:after="0" w:line="240" w:lineRule="auto"/>
      </w:pPr>
      <w:r>
        <w:t xml:space="preserve">Click the </w:t>
      </w:r>
      <w:r w:rsidRPr="00F12F1D">
        <w:rPr>
          <w:b/>
        </w:rPr>
        <w:t>Upload</w:t>
      </w:r>
      <w:r>
        <w:t xml:space="preserve"> button. Locate an image on your hard drive. Reposition the image as desired. </w:t>
      </w:r>
    </w:p>
    <w:p w14:paraId="1C3C3BF5" w14:textId="7BB0C3B3" w:rsidR="009A35EA" w:rsidRDefault="00130E29" w:rsidP="00A7361A">
      <w:pPr>
        <w:pStyle w:val="ListParagraph"/>
        <w:numPr>
          <w:ilvl w:val="0"/>
          <w:numId w:val="39"/>
        </w:numPr>
        <w:spacing w:after="0" w:line="240" w:lineRule="auto"/>
      </w:pPr>
      <w:r>
        <w:t>P</w:t>
      </w:r>
      <w:r w:rsidR="009A35EA">
        <w:t xml:space="preserve">review the image. Click </w:t>
      </w:r>
      <w:r w:rsidR="009A35EA" w:rsidRPr="00130E29">
        <w:rPr>
          <w:b/>
        </w:rPr>
        <w:t>Ok</w:t>
      </w:r>
      <w:r w:rsidR="009A35EA">
        <w:t>.</w:t>
      </w:r>
    </w:p>
    <w:p w14:paraId="4DD4ED7C" w14:textId="77777777" w:rsidR="009A35EA" w:rsidRDefault="009A35EA" w:rsidP="00A7361A">
      <w:pPr>
        <w:pStyle w:val="ListParagraph"/>
        <w:numPr>
          <w:ilvl w:val="0"/>
          <w:numId w:val="39"/>
        </w:numPr>
        <w:spacing w:after="0" w:line="240" w:lineRule="auto"/>
      </w:pPr>
      <w:r>
        <w:t xml:space="preserve">Click </w:t>
      </w:r>
      <w:r w:rsidRPr="00F12F1D">
        <w:rPr>
          <w:b/>
        </w:rPr>
        <w:t>Preview</w:t>
      </w:r>
      <w:r>
        <w:t xml:space="preserve"> to review your icon in the browser. </w:t>
      </w:r>
    </w:p>
    <w:p w14:paraId="7CA792D2" w14:textId="77777777" w:rsidR="009A35EA" w:rsidRDefault="009A35EA" w:rsidP="00A7361A">
      <w:pPr>
        <w:pStyle w:val="ListParagraph"/>
        <w:numPr>
          <w:ilvl w:val="0"/>
          <w:numId w:val="39"/>
        </w:numPr>
        <w:spacing w:after="0" w:line="240" w:lineRule="auto"/>
      </w:pPr>
      <w:r>
        <w:t xml:space="preserve">Select </w:t>
      </w:r>
      <w:r w:rsidRPr="00D441D9">
        <w:rPr>
          <w:b/>
          <w:u w:val="single"/>
        </w:rPr>
        <w:t>16 x 16</w:t>
      </w:r>
      <w:r>
        <w:t xml:space="preserve"> image and click </w:t>
      </w:r>
      <w:r w:rsidRPr="00F12F1D">
        <w:rPr>
          <w:b/>
        </w:rPr>
        <w:t>Export</w:t>
      </w:r>
      <w:r>
        <w:t xml:space="preserve">. </w:t>
      </w:r>
    </w:p>
    <w:p w14:paraId="43B88E41" w14:textId="77777777" w:rsidR="009A35EA" w:rsidRDefault="009A35EA" w:rsidP="00A7361A">
      <w:pPr>
        <w:pStyle w:val="ListParagraph"/>
        <w:numPr>
          <w:ilvl w:val="0"/>
          <w:numId w:val="39"/>
        </w:numPr>
        <w:spacing w:after="0" w:line="240" w:lineRule="auto"/>
      </w:pPr>
      <w:r>
        <w:t xml:space="preserve">Click </w:t>
      </w:r>
      <w:r w:rsidRPr="00F12F1D">
        <w:rPr>
          <w:b/>
        </w:rPr>
        <w:t>Export</w:t>
      </w:r>
      <w:r>
        <w:t xml:space="preserve"> your icon button. </w:t>
      </w:r>
    </w:p>
    <w:p w14:paraId="1A363925" w14:textId="77777777" w:rsidR="009A35EA" w:rsidRDefault="009A35EA" w:rsidP="00A7361A">
      <w:pPr>
        <w:pStyle w:val="ListParagraph"/>
        <w:numPr>
          <w:ilvl w:val="0"/>
          <w:numId w:val="39"/>
        </w:numPr>
        <w:spacing w:after="0" w:line="240" w:lineRule="auto"/>
      </w:pPr>
      <w:r>
        <w:t xml:space="preserve">You will be downloading a </w:t>
      </w:r>
      <w:r w:rsidRPr="00D441D9">
        <w:rPr>
          <w:b/>
        </w:rPr>
        <w:t>binary</w:t>
      </w:r>
      <w:r>
        <w:t xml:space="preserve"> file named </w:t>
      </w:r>
      <w:r w:rsidRPr="00F12F1D">
        <w:rPr>
          <w:b/>
        </w:rPr>
        <w:t>favicon.ico</w:t>
      </w:r>
      <w:r>
        <w:t xml:space="preserve">. </w:t>
      </w:r>
    </w:p>
    <w:p w14:paraId="2D3AF8A4" w14:textId="77777777" w:rsidR="009A35EA" w:rsidRDefault="009A35EA" w:rsidP="00A7361A">
      <w:pPr>
        <w:pStyle w:val="ListParagraph"/>
        <w:numPr>
          <w:ilvl w:val="0"/>
          <w:numId w:val="39"/>
        </w:numPr>
        <w:spacing w:after="0" w:line="240" w:lineRule="auto"/>
      </w:pPr>
      <w:r>
        <w:t xml:space="preserve">Place that file after it is downloaded into the same folder as your web page or on the desktop, where you can save your web page.   </w:t>
      </w:r>
    </w:p>
    <w:p w14:paraId="43729347" w14:textId="77777777" w:rsidR="00805E9E" w:rsidRDefault="00805E9E" w:rsidP="00805E9E">
      <w:pPr>
        <w:spacing w:after="0" w:line="240" w:lineRule="auto"/>
      </w:pPr>
    </w:p>
    <w:p w14:paraId="1D88D0B4" w14:textId="10E054CE" w:rsidR="00805E9E" w:rsidRDefault="009A35EA" w:rsidP="00805E9E">
      <w:pPr>
        <w:spacing w:after="0" w:line="240" w:lineRule="auto"/>
      </w:pPr>
      <w:r>
        <w:rPr>
          <w:noProof/>
        </w:rPr>
        <mc:AlternateContent>
          <mc:Choice Requires="wps">
            <w:drawing>
              <wp:anchor distT="0" distB="0" distL="114300" distR="114300" simplePos="0" relativeHeight="251831296" behindDoc="0" locked="0" layoutInCell="1" allowOverlap="1" wp14:anchorId="09220E99" wp14:editId="7A96BA0D">
                <wp:simplePos x="0" y="0"/>
                <wp:positionH relativeFrom="column">
                  <wp:posOffset>685800</wp:posOffset>
                </wp:positionH>
                <wp:positionV relativeFrom="paragraph">
                  <wp:posOffset>796290</wp:posOffset>
                </wp:positionV>
                <wp:extent cx="4736465" cy="260985"/>
                <wp:effectExtent l="0" t="0" r="0" b="0"/>
                <wp:wrapThrough wrapText="bothSides">
                  <wp:wrapPolygon edited="0">
                    <wp:start x="0" y="0"/>
                    <wp:lineTo x="0" y="20571"/>
                    <wp:lineTo x="21429" y="20571"/>
                    <wp:lineTo x="21429" y="0"/>
                    <wp:lineTo x="0" y="0"/>
                  </wp:wrapPolygon>
                </wp:wrapThrough>
                <wp:docPr id="658454" name="Text Box 658454"/>
                <wp:cNvGraphicFramePr/>
                <a:graphic xmlns:a="http://schemas.openxmlformats.org/drawingml/2006/main">
                  <a:graphicData uri="http://schemas.microsoft.com/office/word/2010/wordprocessingShape">
                    <wps:wsp>
                      <wps:cNvSpPr txBox="1"/>
                      <wps:spPr>
                        <a:xfrm>
                          <a:off x="0" y="0"/>
                          <a:ext cx="47364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C81240" w14:textId="2B22FDC8" w:rsidR="00E31FBB" w:rsidRPr="003B4EA9" w:rsidRDefault="00E31FBB" w:rsidP="009A35EA">
                            <w:pPr>
                              <w:pStyle w:val="Caption"/>
                              <w:rPr>
                                <w:noProof/>
                                <w:color w:val="404040" w:themeColor="text1" w:themeTint="BF"/>
                                <w:sz w:val="20"/>
                              </w:rPr>
                            </w:pPr>
                            <w:r>
                              <w:t xml:space="preserve">Figure </w:t>
                            </w:r>
                            <w:r w:rsidR="00F82005">
                              <w:fldChar w:fldCharType="begin"/>
                            </w:r>
                            <w:r w:rsidR="00F82005">
                              <w:instrText xml:space="preserve"> SE</w:instrText>
                            </w:r>
                            <w:r w:rsidR="00F82005">
                              <w:instrText xml:space="preserve">Q Figure \* ARABIC </w:instrText>
                            </w:r>
                            <w:r w:rsidR="00F82005">
                              <w:fldChar w:fldCharType="separate"/>
                            </w:r>
                            <w:r>
                              <w:rPr>
                                <w:noProof/>
                              </w:rPr>
                              <w:t>32</w:t>
                            </w:r>
                            <w:r w:rsidR="00F82005">
                              <w:rPr>
                                <w:noProof/>
                              </w:rPr>
                              <w:fldChar w:fldCharType="end"/>
                            </w:r>
                            <w:r>
                              <w:t xml:space="preserve"> Viewing the Favicon in the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54" o:spid="_x0000_s1047" type="#_x0000_t202" style="position:absolute;margin-left:54pt;margin-top:62.7pt;width:372.95pt;height:20.5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" stroked="f">
                <v:textbox style="mso-fit-shape-to-text:t" inset="0,0,0,0">
                  <w:txbxContent>
                    <w:p w14:paraId="02C81240" w14:textId="2B22FDC8" w:rsidR="00E31FBB" w:rsidRPr="003B4EA9" w:rsidRDefault="00E31FBB" w:rsidP="009A35EA">
                      <w:pPr>
                        <w:pStyle w:val="Caption"/>
                        <w:rPr>
                          <w:noProof/>
                          <w:color w:val="404040" w:themeColor="text1" w:themeTint="BF"/>
                          <w:sz w:val="20"/>
                        </w:rPr>
                      </w:pPr>
                      <w:r>
                        <w:t xml:space="preserve">Figure </w:t>
                      </w:r>
                      <w:fldSimple w:instr=" SEQ Figure \* ARABIC ">
                        <w:r>
                          <w:rPr>
                            <w:noProof/>
                          </w:rPr>
                          <w:t>32</w:t>
                        </w:r>
                      </w:fldSimple>
                      <w:r>
                        <w:t xml:space="preserve"> Viewing the Favicon in the Browser</w:t>
                      </w:r>
                    </w:p>
                  </w:txbxContent>
                </v:textbox>
                <w10:wrap type="through"/>
              </v:shape>
            </w:pict>
          </mc:Fallback>
        </mc:AlternateContent>
      </w:r>
      <w:r>
        <w:rPr>
          <w:noProof/>
        </w:rPr>
        <w:drawing>
          <wp:anchor distT="0" distB="0" distL="114300" distR="114300" simplePos="0" relativeHeight="251829248" behindDoc="0" locked="0" layoutInCell="1" allowOverlap="1" wp14:anchorId="43F613ED" wp14:editId="478F71AD">
            <wp:simplePos x="0" y="0"/>
            <wp:positionH relativeFrom="margin">
              <wp:posOffset>685800</wp:posOffset>
            </wp:positionH>
            <wp:positionV relativeFrom="paragraph">
              <wp:posOffset>34925</wp:posOffset>
            </wp:positionV>
            <wp:extent cx="4736465" cy="704215"/>
            <wp:effectExtent l="25400" t="25400" r="13335" b="32385"/>
            <wp:wrapThrough wrapText="bothSides">
              <wp:wrapPolygon edited="0">
                <wp:start x="-116" y="-779"/>
                <wp:lineTo x="-116" y="21814"/>
                <wp:lineTo x="21545" y="21814"/>
                <wp:lineTo x="21545" y="-779"/>
                <wp:lineTo x="-116" y="-779"/>
              </wp:wrapPolygon>
            </wp:wrapThrough>
            <wp:docPr id="65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36465" cy="704215"/>
                    </a:xfrm>
                    <a:prstGeom prst="rect">
                      <a:avLst/>
                    </a:prstGeom>
                    <a:noFill/>
                    <a:ln>
                      <a:solidFill>
                        <a:schemeClr val="bg2">
                          <a:lumMod val="25000"/>
                        </a:schemeClr>
                      </a:solidFill>
                    </a:ln>
                  </pic:spPr>
                </pic:pic>
              </a:graphicData>
            </a:graphic>
            <wp14:sizeRelH relativeFrom="page">
              <wp14:pctWidth>0</wp14:pctWidth>
            </wp14:sizeRelH>
            <wp14:sizeRelV relativeFrom="page">
              <wp14:pctHeight>0</wp14:pctHeight>
            </wp14:sizeRelV>
          </wp:anchor>
        </w:drawing>
      </w:r>
    </w:p>
    <w:p w14:paraId="24BB4EED" w14:textId="071C5101" w:rsidR="00805E9E" w:rsidRDefault="00805E9E" w:rsidP="00805E9E">
      <w:pPr>
        <w:spacing w:after="0" w:line="240" w:lineRule="auto"/>
      </w:pPr>
    </w:p>
    <w:p w14:paraId="40CFA327" w14:textId="56B71234" w:rsidR="00805E9E" w:rsidRDefault="00805E9E" w:rsidP="00805E9E">
      <w:pPr>
        <w:spacing w:after="0" w:line="240" w:lineRule="auto"/>
      </w:pPr>
    </w:p>
    <w:p w14:paraId="78B2ECD3" w14:textId="6CE785C9" w:rsidR="00805E9E" w:rsidRDefault="00805E9E" w:rsidP="00805E9E">
      <w:pPr>
        <w:spacing w:after="0" w:line="240" w:lineRule="auto"/>
      </w:pPr>
    </w:p>
    <w:p w14:paraId="03345CCF" w14:textId="77777777" w:rsidR="00805E9E" w:rsidRDefault="00805E9E" w:rsidP="00805E9E">
      <w:pPr>
        <w:spacing w:after="0" w:line="240" w:lineRule="auto"/>
      </w:pPr>
    </w:p>
    <w:p w14:paraId="0AD911F2" w14:textId="77777777" w:rsidR="00805E9E" w:rsidRDefault="00805E9E" w:rsidP="00805E9E">
      <w:pPr>
        <w:spacing w:after="0" w:line="240" w:lineRule="auto"/>
      </w:pPr>
    </w:p>
    <w:p w14:paraId="449232DA" w14:textId="77777777" w:rsidR="00805E9E" w:rsidRDefault="00805E9E" w:rsidP="00805E9E">
      <w:pPr>
        <w:spacing w:after="0" w:line="240" w:lineRule="auto"/>
      </w:pPr>
    </w:p>
    <w:p w14:paraId="5294E492" w14:textId="5B52F9B6" w:rsidR="00805E9E" w:rsidRDefault="009A35EA" w:rsidP="009A35EA">
      <w:pPr>
        <w:pStyle w:val="Heading1"/>
      </w:pPr>
      <w:r>
        <w:t xml:space="preserve">Other </w:t>
      </w:r>
      <w:r w:rsidR="00092295">
        <w:t xml:space="preserve">Heading Section </w:t>
      </w:r>
      <w:r>
        <w:t>Tags</w:t>
      </w:r>
    </w:p>
    <w:p w14:paraId="47C7AC95" w14:textId="77777777" w:rsidR="009A35EA" w:rsidRDefault="00805E9E" w:rsidP="009A35EA">
      <w:pPr>
        <w:spacing w:after="0" w:line="240" w:lineRule="auto"/>
      </w:pPr>
      <w:r>
        <w:t xml:space="preserve">There are other tags, but we will be discussing them later in the course. </w:t>
      </w:r>
    </w:p>
    <w:p w14:paraId="484724D5" w14:textId="77777777" w:rsidR="009A35EA" w:rsidRDefault="009A35EA" w:rsidP="009A35EA">
      <w:pPr>
        <w:spacing w:after="0" w:line="240" w:lineRule="auto"/>
      </w:pPr>
    </w:p>
    <w:p w14:paraId="094E1154" w14:textId="5234A267" w:rsidR="00805E9E" w:rsidRPr="009A35EA" w:rsidRDefault="00805E9E" w:rsidP="009A35EA">
      <w:pPr>
        <w:spacing w:after="0" w:line="240" w:lineRule="auto"/>
      </w:pPr>
      <w:r>
        <w:rPr>
          <w:b/>
        </w:rPr>
        <w:t>Base</w:t>
      </w:r>
    </w:p>
    <w:p w14:paraId="55A161EB" w14:textId="618B5CD7" w:rsidR="00805E9E" w:rsidRDefault="00805E9E" w:rsidP="00A7361A">
      <w:pPr>
        <w:pStyle w:val="ListParagraph"/>
        <w:numPr>
          <w:ilvl w:val="0"/>
          <w:numId w:val="40"/>
        </w:numPr>
      </w:pPr>
      <w:r>
        <w:t xml:space="preserve">Sets the base location for all links in the page.  Blank opens in a new window. </w:t>
      </w:r>
      <w:r w:rsidR="00845AD2">
        <w:t xml:space="preserve">/ means off the root of the web site. Otherwise, the links are relative to the page. </w:t>
      </w:r>
    </w:p>
    <w:p w14:paraId="618FE43D" w14:textId="2C7C98A6" w:rsidR="00845AD2" w:rsidRPr="009A35EA" w:rsidRDefault="00845AD2" w:rsidP="00A7361A">
      <w:pPr>
        <w:pStyle w:val="ListParagraph"/>
        <w:numPr>
          <w:ilvl w:val="1"/>
          <w:numId w:val="40"/>
        </w:numPr>
      </w:pPr>
      <w:r w:rsidRPr="009A35EA">
        <w:t>&lt;</w:t>
      </w:r>
      <w:r w:rsidRPr="009A35EA">
        <w:rPr>
          <w:b/>
        </w:rPr>
        <w:t>base</w:t>
      </w:r>
      <w:r w:rsidRPr="009A35EA">
        <w:t xml:space="preserve"> href=”</w:t>
      </w:r>
      <w:r>
        <w:t>pages/</w:t>
      </w:r>
      <w:r w:rsidRPr="009A35EA">
        <w:t xml:space="preserve">” target=”_blank”&gt; </w:t>
      </w:r>
    </w:p>
    <w:p w14:paraId="6833EFF8" w14:textId="3F55E995" w:rsidR="00845AD2" w:rsidRPr="009A35EA" w:rsidRDefault="00845AD2" w:rsidP="00A7361A">
      <w:pPr>
        <w:pStyle w:val="ListParagraph"/>
        <w:numPr>
          <w:ilvl w:val="1"/>
          <w:numId w:val="40"/>
        </w:numPr>
      </w:pPr>
      <w:r w:rsidRPr="009A35EA">
        <w:t>&lt;</w:t>
      </w:r>
      <w:r w:rsidRPr="009A35EA">
        <w:rPr>
          <w:b/>
        </w:rPr>
        <w:t>base</w:t>
      </w:r>
      <w:r w:rsidRPr="009A35EA">
        <w:t xml:space="preserve"> href=”</w:t>
      </w:r>
      <w:r>
        <w:t>/pages</w:t>
      </w:r>
      <w:r w:rsidRPr="009A35EA">
        <w:t xml:space="preserve">” target=”_blank”&gt; </w:t>
      </w:r>
    </w:p>
    <w:p w14:paraId="160CF84A" w14:textId="77777777" w:rsidR="00C40F74" w:rsidRDefault="00C40F74" w:rsidP="004C1733">
      <w:pPr>
        <w:rPr>
          <w:b/>
        </w:rPr>
      </w:pPr>
      <w:r>
        <w:rPr>
          <w:b/>
        </w:rPr>
        <w:t>Script</w:t>
      </w:r>
    </w:p>
    <w:p w14:paraId="27E2BBDD" w14:textId="0F4A4B29" w:rsidR="004C1733" w:rsidRDefault="004C1733" w:rsidP="00A7361A">
      <w:pPr>
        <w:pStyle w:val="ListParagraph"/>
        <w:numPr>
          <w:ilvl w:val="0"/>
          <w:numId w:val="41"/>
        </w:numPr>
      </w:pPr>
      <w:r>
        <w:t xml:space="preserve">Specify MIME </w:t>
      </w:r>
      <w:r w:rsidRPr="009A35EA">
        <w:rPr>
          <w:b/>
        </w:rPr>
        <w:t>type</w:t>
      </w:r>
      <w:r w:rsidR="009A35EA">
        <w:t xml:space="preserve"> and an a</w:t>
      </w:r>
      <w:r>
        <w:t>bsolute or relative address</w:t>
      </w:r>
      <w:r w:rsidR="009A35EA">
        <w:t xml:space="preserve"> in the </w:t>
      </w:r>
      <w:r w:rsidR="009A35EA" w:rsidRPr="009A35EA">
        <w:rPr>
          <w:b/>
        </w:rPr>
        <w:t>src</w:t>
      </w:r>
      <w:r w:rsidR="009A35EA">
        <w:t xml:space="preserve">, source attribute. </w:t>
      </w:r>
    </w:p>
    <w:p w14:paraId="404DE5B3" w14:textId="42F8E58E" w:rsidR="004C1733" w:rsidRDefault="004C1733" w:rsidP="00A7361A">
      <w:pPr>
        <w:pStyle w:val="ListParagraph"/>
        <w:numPr>
          <w:ilvl w:val="0"/>
          <w:numId w:val="41"/>
        </w:numPr>
      </w:pPr>
      <w:r w:rsidRPr="00845AD2">
        <w:rPr>
          <w:b/>
        </w:rPr>
        <w:t>Async</w:t>
      </w:r>
      <w:r>
        <w:t xml:space="preserve"> is to execute asynchronously as opposed to </w:t>
      </w:r>
      <w:r w:rsidRPr="00845AD2">
        <w:rPr>
          <w:b/>
        </w:rPr>
        <w:t>simultaneously</w:t>
      </w:r>
      <w:r>
        <w:t xml:space="preserve">, </w:t>
      </w:r>
      <w:r w:rsidRPr="00845AD2">
        <w:rPr>
          <w:b/>
        </w:rPr>
        <w:t>synchronous</w:t>
      </w:r>
      <w:r>
        <w:t>.</w:t>
      </w:r>
      <w:r w:rsidR="00845AD2">
        <w:t xml:space="preserve"> Used with AJAX. </w:t>
      </w:r>
      <w:r w:rsidR="009A35EA">
        <w:br/>
      </w:r>
    </w:p>
    <w:p w14:paraId="5F89ACBF" w14:textId="65676F24" w:rsidR="009A35EA" w:rsidRPr="009A35EA" w:rsidRDefault="009A35EA" w:rsidP="00346634">
      <w:pPr>
        <w:pStyle w:val="ListParagraph"/>
        <w:ind w:left="1440"/>
      </w:pPr>
      <w:r w:rsidRPr="009A35EA">
        <w:t>&lt;</w:t>
      </w:r>
      <w:r w:rsidRPr="008D170B">
        <w:rPr>
          <w:b/>
          <w:highlight w:val="yellow"/>
        </w:rPr>
        <w:t>script</w:t>
      </w:r>
      <w:r w:rsidRPr="009A35EA">
        <w:t xml:space="preserve"> type=”</w:t>
      </w:r>
      <w:r w:rsidRPr="008D170B">
        <w:rPr>
          <w:rFonts w:eastAsia="Times New Roman" w:cs="Times New Roman"/>
          <w:b/>
          <w:highlight w:val="yellow"/>
        </w:rPr>
        <w:t>text</w:t>
      </w:r>
      <w:r w:rsidRPr="008D170B">
        <w:rPr>
          <w:rFonts w:eastAsia="Times New Roman" w:cs="Times New Roman"/>
          <w:highlight w:val="yellow"/>
        </w:rPr>
        <w:t>/</w:t>
      </w:r>
      <w:r w:rsidRPr="008D170B">
        <w:rPr>
          <w:rFonts w:eastAsia="Times New Roman" w:cs="Times New Roman"/>
          <w:b/>
          <w:highlight w:val="yellow"/>
        </w:rPr>
        <w:t>javascript</w:t>
      </w:r>
      <w:r w:rsidRPr="009A35EA">
        <w:t xml:space="preserve">“ </w:t>
      </w:r>
      <w:r w:rsidRPr="009A35EA">
        <w:rPr>
          <w:rFonts w:eastAsia="Times New Roman" w:cs="Times New Roman"/>
          <w:b/>
        </w:rPr>
        <w:t>src</w:t>
      </w:r>
      <w:r w:rsidRPr="009A35EA">
        <w:rPr>
          <w:rFonts w:eastAsia="Times New Roman" w:cs="Times New Roman"/>
        </w:rPr>
        <w:t>="/scripts/</w:t>
      </w:r>
      <w:r w:rsidRPr="008D170B">
        <w:rPr>
          <w:rFonts w:eastAsia="Times New Roman" w:cs="Times New Roman"/>
          <w:b/>
          <w:highlight w:val="yellow"/>
        </w:rPr>
        <w:t>MyFunctions.js</w:t>
      </w:r>
      <w:r w:rsidRPr="009A35EA">
        <w:rPr>
          <w:rFonts w:eastAsia="Times New Roman" w:cs="Times New Roman"/>
        </w:rPr>
        <w:t>"</w:t>
      </w:r>
      <w:r w:rsidRPr="009A35EA">
        <w:t xml:space="preserve"> </w:t>
      </w:r>
      <w:r w:rsidRPr="009A35EA">
        <w:rPr>
          <w:b/>
        </w:rPr>
        <w:t>async</w:t>
      </w:r>
      <w:r w:rsidRPr="009A35EA">
        <w:t xml:space="preserve"> = “async” &gt;</w:t>
      </w:r>
    </w:p>
    <w:p w14:paraId="2FD90E9C" w14:textId="240A6511" w:rsidR="00C40F74" w:rsidRDefault="00C40F74" w:rsidP="004C1733">
      <w:pPr>
        <w:rPr>
          <w:b/>
        </w:rPr>
      </w:pPr>
      <w:r>
        <w:rPr>
          <w:b/>
        </w:rPr>
        <w:t>Style</w:t>
      </w:r>
      <w:r w:rsidR="008D170B">
        <w:rPr>
          <w:b/>
        </w:rPr>
        <w:t xml:space="preserve"> – FYI Only</w:t>
      </w:r>
    </w:p>
    <w:p w14:paraId="3847C914" w14:textId="10377E48" w:rsidR="004C1733" w:rsidRPr="000B746A" w:rsidRDefault="009A35EA" w:rsidP="00A7361A">
      <w:pPr>
        <w:pStyle w:val="ListParagraph"/>
        <w:numPr>
          <w:ilvl w:val="0"/>
          <w:numId w:val="42"/>
        </w:numPr>
        <w:rPr>
          <w:rFonts w:eastAsia="Times New Roman" w:cs="Times New Roman"/>
        </w:rPr>
      </w:pPr>
      <w:r>
        <w:t>Style sheet rules, that help design the layout and the presentation, can be assigned by the type of media including</w:t>
      </w:r>
      <w:r w:rsidR="004C1733">
        <w:t xml:space="preserve"> </w:t>
      </w:r>
      <w:r w:rsidR="004C1733" w:rsidRPr="008D170B">
        <w:rPr>
          <w:rFonts w:eastAsia="Times New Roman" w:cs="Times New Roman"/>
          <w:b/>
        </w:rPr>
        <w:t>braille, projection, screen,</w:t>
      </w:r>
      <w:r w:rsidRPr="008D170B">
        <w:rPr>
          <w:rFonts w:eastAsia="Times New Roman" w:cs="Times New Roman"/>
          <w:b/>
        </w:rPr>
        <w:t xml:space="preserve"> handheld, all, tv, tty, aural</w:t>
      </w:r>
      <w:r>
        <w:rPr>
          <w:rFonts w:eastAsia="Times New Roman" w:cs="Times New Roman"/>
        </w:rPr>
        <w:t xml:space="preserve"> by just using the media attribute. </w:t>
      </w:r>
      <w:r w:rsidR="008D170B">
        <w:rPr>
          <w:rFonts w:eastAsia="Times New Roman" w:cs="Times New Roman"/>
        </w:rPr>
        <w:br/>
      </w:r>
    </w:p>
    <w:p w14:paraId="34F9CB60" w14:textId="77777777" w:rsidR="004C1733" w:rsidRPr="000B746A" w:rsidRDefault="004C1733" w:rsidP="008D170B">
      <w:pPr>
        <w:pStyle w:val="ListParagraph"/>
        <w:ind w:left="1440"/>
      </w:pPr>
      <w:r w:rsidRPr="009A35EA">
        <w:rPr>
          <w:rFonts w:eastAsia="Times New Roman" w:cs="Times New Roman"/>
          <w:b/>
        </w:rPr>
        <w:t>media</w:t>
      </w:r>
      <w:r w:rsidRPr="000B746A">
        <w:rPr>
          <w:rFonts w:eastAsia="Times New Roman" w:cs="Times New Roman"/>
        </w:rPr>
        <w:t>="</w:t>
      </w:r>
      <w:r w:rsidRPr="009A35EA">
        <w:rPr>
          <w:rFonts w:eastAsia="Times New Roman" w:cs="Times New Roman"/>
          <w:b/>
        </w:rPr>
        <w:t>screen</w:t>
      </w:r>
      <w:r w:rsidRPr="000B746A">
        <w:rPr>
          <w:rFonts w:eastAsia="Times New Roman" w:cs="Times New Roman"/>
        </w:rPr>
        <w:t xml:space="preserve"> and (device-width:500px)"</w:t>
      </w:r>
    </w:p>
    <w:p w14:paraId="6DFBE3CF" w14:textId="32F5868C" w:rsidR="004C1733" w:rsidRPr="000B746A" w:rsidRDefault="004C1733" w:rsidP="008D170B">
      <w:pPr>
        <w:pStyle w:val="ListParagraph"/>
        <w:ind w:left="1440"/>
      </w:pPr>
      <w:r>
        <w:rPr>
          <w:rFonts w:eastAsia="Times New Roman" w:cs="Times New Roman"/>
        </w:rPr>
        <w:t>media="</w:t>
      </w:r>
      <w:r w:rsidRPr="009A35EA">
        <w:rPr>
          <w:rFonts w:eastAsia="Times New Roman" w:cs="Times New Roman"/>
          <w:b/>
        </w:rPr>
        <w:t>print</w:t>
      </w:r>
      <w:r>
        <w:rPr>
          <w:rFonts w:eastAsia="Times New Roman" w:cs="Times New Roman"/>
        </w:rPr>
        <w:t xml:space="preserve"> and (resolution:300dpi)"</w:t>
      </w:r>
      <w:r w:rsidR="008D170B">
        <w:rPr>
          <w:rFonts w:eastAsia="Times New Roman" w:cs="Times New Roman"/>
        </w:rPr>
        <w:br/>
      </w:r>
    </w:p>
    <w:p w14:paraId="735F7668" w14:textId="6172A312" w:rsidR="004C1733" w:rsidRPr="009A35EA" w:rsidRDefault="004C1733" w:rsidP="00A7361A">
      <w:pPr>
        <w:pStyle w:val="ListParagraph"/>
        <w:numPr>
          <w:ilvl w:val="0"/>
          <w:numId w:val="42"/>
        </w:numPr>
      </w:pPr>
      <w:r w:rsidRPr="009A35EA">
        <w:rPr>
          <w:rFonts w:eastAsia="Times New Roman" w:cs="Times New Roman"/>
          <w:b/>
        </w:rPr>
        <w:t>Scoped</w:t>
      </w:r>
      <w:r>
        <w:rPr>
          <w:rFonts w:eastAsia="Times New Roman" w:cs="Times New Roman"/>
        </w:rPr>
        <w:t xml:space="preserve"> applies style to </w:t>
      </w:r>
      <w:r w:rsidRPr="00845AD2">
        <w:rPr>
          <w:rFonts w:eastAsia="Times New Roman" w:cs="Times New Roman"/>
          <w:b/>
        </w:rPr>
        <w:t>parent and child</w:t>
      </w:r>
      <w:r>
        <w:rPr>
          <w:rFonts w:eastAsia="Times New Roman" w:cs="Times New Roman"/>
        </w:rPr>
        <w:t xml:space="preserve"> elements, but </w:t>
      </w:r>
      <w:r w:rsidRPr="00F21156">
        <w:rPr>
          <w:rFonts w:eastAsia="Times New Roman" w:cs="Times New Roman"/>
          <w:b/>
          <w:u w:val="single"/>
        </w:rPr>
        <w:t>not entire document</w:t>
      </w:r>
      <w:r>
        <w:rPr>
          <w:rFonts w:eastAsia="Times New Roman" w:cs="Times New Roman"/>
        </w:rPr>
        <w:t>.</w:t>
      </w:r>
      <w:r w:rsidR="00D441D9">
        <w:rPr>
          <w:rFonts w:eastAsia="Times New Roman" w:cs="Times New Roman"/>
        </w:rPr>
        <w:t xml:space="preserve"> </w:t>
      </w:r>
      <w:r w:rsidR="00F21156">
        <w:rPr>
          <w:rFonts w:eastAsia="Times New Roman" w:cs="Times New Roman"/>
        </w:rPr>
        <w:t xml:space="preserve"> </w:t>
      </w:r>
      <w:r w:rsidR="00D441D9">
        <w:rPr>
          <w:rFonts w:eastAsia="Times New Roman" w:cs="Times New Roman"/>
        </w:rPr>
        <w:t xml:space="preserve"> </w:t>
      </w:r>
      <w:r w:rsidR="009A35EA">
        <w:rPr>
          <w:rFonts w:eastAsia="Times New Roman" w:cs="Times New Roman"/>
        </w:rPr>
        <w:br/>
      </w:r>
    </w:p>
    <w:p w14:paraId="213FA407" w14:textId="77777777" w:rsidR="009A35EA" w:rsidRPr="009A35EA" w:rsidRDefault="009A35EA" w:rsidP="00F21156">
      <w:pPr>
        <w:pStyle w:val="ListParagraph"/>
        <w:ind w:left="1440"/>
      </w:pPr>
      <w:r w:rsidRPr="009A35EA">
        <w:t>&lt;</w:t>
      </w:r>
      <w:r w:rsidRPr="008D170B">
        <w:rPr>
          <w:b/>
          <w:highlight w:val="yellow"/>
        </w:rPr>
        <w:t>style</w:t>
      </w:r>
      <w:r w:rsidRPr="009A35EA">
        <w:t xml:space="preserve"> type="text/css" </w:t>
      </w:r>
      <w:r w:rsidRPr="009A35EA">
        <w:rPr>
          <w:b/>
        </w:rPr>
        <w:t>media</w:t>
      </w:r>
      <w:r w:rsidRPr="009A35EA">
        <w:t>="</w:t>
      </w:r>
      <w:r w:rsidRPr="009A35EA">
        <w:rPr>
          <w:b/>
        </w:rPr>
        <w:t>print</w:t>
      </w:r>
      <w:r w:rsidRPr="009A35EA">
        <w:t xml:space="preserve">" </w:t>
      </w:r>
      <w:r w:rsidRPr="009A35EA">
        <w:rPr>
          <w:rFonts w:eastAsia="Times New Roman" w:cs="Times New Roman"/>
          <w:b/>
        </w:rPr>
        <w:t>scoped</w:t>
      </w:r>
      <w:r w:rsidRPr="009A35EA">
        <w:rPr>
          <w:rFonts w:eastAsia="Times New Roman" w:cs="Times New Roman"/>
        </w:rPr>
        <w:t>="</w:t>
      </w:r>
      <w:r w:rsidRPr="009A35EA">
        <w:rPr>
          <w:rFonts w:eastAsia="Times New Roman" w:cs="Times New Roman"/>
          <w:iCs/>
        </w:rPr>
        <w:t>scoped</w:t>
      </w:r>
      <w:r w:rsidRPr="009A35EA">
        <w:rPr>
          <w:rFonts w:eastAsia="Times New Roman" w:cs="Times New Roman"/>
        </w:rPr>
        <w:t>"</w:t>
      </w:r>
      <w:r w:rsidRPr="009A35EA">
        <w:t xml:space="preserve"> &gt; </w:t>
      </w:r>
    </w:p>
    <w:p w14:paraId="2D3C0B71" w14:textId="4795D2A6" w:rsidR="00092295" w:rsidRDefault="00092295" w:rsidP="008F576F">
      <w:pPr>
        <w:pStyle w:val="Heading1"/>
      </w:pPr>
      <w:r>
        <w:t>THE BODY ELEMENTS</w:t>
      </w:r>
    </w:p>
    <w:p w14:paraId="738FB022" w14:textId="26B164FA" w:rsidR="00092295" w:rsidRDefault="00092295" w:rsidP="00092295">
      <w:r>
        <w:t>Finally, here we</w:t>
      </w:r>
      <w:r w:rsidR="00845AD2">
        <w:t xml:space="preserve"> </w:t>
      </w:r>
      <w:r>
        <w:t xml:space="preserve">are at the body elements and attributes! </w:t>
      </w:r>
      <w:r w:rsidR="00845AD2">
        <w:t>These are the elements, the text and content that show up in the browser, in the web page itself!</w:t>
      </w:r>
    </w:p>
    <w:p w14:paraId="59BEF5C2" w14:textId="6EA9B3EA" w:rsidR="00092295" w:rsidRDefault="00092295" w:rsidP="00092295">
      <w:pPr>
        <w:pStyle w:val="Heading1"/>
      </w:pPr>
      <w:r>
        <w:t>BODY</w:t>
      </w:r>
    </w:p>
    <w:p w14:paraId="23B1C94D" w14:textId="01C86672" w:rsidR="00092295" w:rsidRDefault="00092295" w:rsidP="000C2D10">
      <w:pPr>
        <w:pStyle w:val="Heading2"/>
      </w:pPr>
      <w:r>
        <w:t>HTML</w:t>
      </w:r>
      <w:r w:rsidR="000C2D10">
        <w:t xml:space="preserve"> 4.01</w:t>
      </w:r>
      <w:r>
        <w:t xml:space="preserve"> and XHTML</w:t>
      </w:r>
      <w:r w:rsidR="000C2D10">
        <w:t xml:space="preserve"> Transitional 1.0</w:t>
      </w:r>
    </w:p>
    <w:p w14:paraId="7F681163" w14:textId="2B5B1125" w:rsidR="00092295" w:rsidRDefault="00092295" w:rsidP="00092295">
      <w:r>
        <w:t>In the pas</w:t>
      </w:r>
      <w:r w:rsidR="000C2D10">
        <w:t xml:space="preserve">t version of Transitional XHTML 1.0 and HTML 4.0  you could use many deprecated attributes like  bgcolor and background to set the background image or color for the entire page. You could set the link default colors with link, vlink and alink. There were even events that could be configured such as </w:t>
      </w:r>
      <w:r w:rsidR="000C2D10" w:rsidRPr="000C2D10">
        <w:rPr>
          <w:b/>
        </w:rPr>
        <w:t>onload</w:t>
      </w:r>
      <w:r w:rsidR="000C2D10">
        <w:t xml:space="preserve"> for when the page loads. (Refer to </w:t>
      </w:r>
      <w:hyperlink r:id="rId113" w:history="1">
        <w:r w:rsidR="000C2D10" w:rsidRPr="000C2D10">
          <w:rPr>
            <w:rStyle w:val="Hyperlink"/>
          </w:rPr>
          <w:t>W3Schools</w:t>
        </w:r>
      </w:hyperlink>
      <w:r w:rsidR="000C2D10">
        <w:t xml:space="preserve"> web site for more information.)</w:t>
      </w:r>
    </w:p>
    <w:p w14:paraId="4AE7A818" w14:textId="12FAAEB5" w:rsidR="00092295" w:rsidRDefault="00092295" w:rsidP="000C2D10">
      <w:pPr>
        <w:pStyle w:val="Heading2"/>
      </w:pPr>
      <w:r>
        <w:t>HTML 5</w:t>
      </w:r>
    </w:p>
    <w:p w14:paraId="34288ECA" w14:textId="023BFF31" w:rsidR="00092295" w:rsidRDefault="000C2D10" w:rsidP="00092295">
      <w:r>
        <w:t>Simple, there are no attributes other than the general ones mentioned earlier, such as ID</w:t>
      </w:r>
      <w:r w:rsidR="003D47D6">
        <w:t>, title</w:t>
      </w:r>
      <w:r>
        <w:t xml:space="preserve">, and style. But there are events that can be called. </w:t>
      </w:r>
      <w:hyperlink r:id="rId114" w:history="1">
        <w:r w:rsidRPr="000C2D10">
          <w:rPr>
            <w:rStyle w:val="Hyperlink"/>
          </w:rPr>
          <w:t>W3Schools</w:t>
        </w:r>
      </w:hyperlink>
      <w:r>
        <w:t xml:space="preserve"> has a great list of global event attributes. </w:t>
      </w:r>
    </w:p>
    <w:p w14:paraId="6D788E2D" w14:textId="470849E9" w:rsidR="000C2D10" w:rsidRPr="00DF5C48" w:rsidRDefault="000C2D10" w:rsidP="00346634">
      <w:pPr>
        <w:ind w:left="720"/>
        <w:rPr>
          <w:b/>
          <w:highlight w:val="yellow"/>
        </w:rPr>
      </w:pPr>
      <w:r w:rsidRPr="00DF5C48">
        <w:rPr>
          <w:b/>
          <w:highlight w:val="yellow"/>
        </w:rPr>
        <w:t>&lt;body&gt;</w:t>
      </w:r>
    </w:p>
    <w:p w14:paraId="44F33F32" w14:textId="1A4113F8" w:rsidR="000C2D10" w:rsidRPr="000C2D10" w:rsidRDefault="00E6308E" w:rsidP="00092295">
      <w:pPr>
        <w:rPr>
          <w:b/>
        </w:rPr>
      </w:pPr>
      <w:r>
        <w:rPr>
          <w:noProof/>
        </w:rPr>
        <mc:AlternateContent>
          <mc:Choice Requires="wps">
            <w:drawing>
              <wp:anchor distT="0" distB="0" distL="114300" distR="114300" simplePos="0" relativeHeight="251834368" behindDoc="0" locked="0" layoutInCell="1" allowOverlap="1" wp14:anchorId="4DA7D5BA" wp14:editId="3ABF2919">
                <wp:simplePos x="0" y="0"/>
                <wp:positionH relativeFrom="column">
                  <wp:posOffset>1257300</wp:posOffset>
                </wp:positionH>
                <wp:positionV relativeFrom="paragraph">
                  <wp:posOffset>4211320</wp:posOffset>
                </wp:positionV>
                <wp:extent cx="4909820" cy="260985"/>
                <wp:effectExtent l="0" t="0" r="0" b="0"/>
                <wp:wrapThrough wrapText="bothSides">
                  <wp:wrapPolygon edited="0">
                    <wp:start x="0" y="0"/>
                    <wp:lineTo x="0" y="20571"/>
                    <wp:lineTo x="21455" y="20571"/>
                    <wp:lineTo x="21455" y="0"/>
                    <wp:lineTo x="0" y="0"/>
                  </wp:wrapPolygon>
                </wp:wrapThrough>
                <wp:docPr id="658456" name="Text Box 658456"/>
                <wp:cNvGraphicFramePr/>
                <a:graphic xmlns:a="http://schemas.openxmlformats.org/drawingml/2006/main">
                  <a:graphicData uri="http://schemas.microsoft.com/office/word/2010/wordprocessingShape">
                    <wps:wsp>
                      <wps:cNvSpPr txBox="1"/>
                      <wps:spPr>
                        <a:xfrm>
                          <a:off x="0" y="0"/>
                          <a:ext cx="490982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27F3F3A" w14:textId="108A8DD7" w:rsidR="00E31FBB" w:rsidRPr="008B2BDD" w:rsidRDefault="00E31FBB" w:rsidP="00E6308E">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33</w:t>
                            </w:r>
                            <w:r w:rsidR="00F82005">
                              <w:rPr>
                                <w:noProof/>
                              </w:rPr>
                              <w:fldChar w:fldCharType="end"/>
                            </w:r>
                            <w:r>
                              <w:t xml:space="preserve"> Using Event Attributes with the Body Tag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8456" o:spid="_x0000_s1048" type="#_x0000_t202" style="position:absolute;margin-left:99pt;margin-top:331.6pt;width:386.6pt;height:20.5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" stroked="f">
                <v:textbox style="mso-fit-shape-to-text:t" inset="0,0,0,0">
                  <w:txbxContent>
                    <w:p w14:paraId="127F3F3A" w14:textId="108A8DD7" w:rsidR="00E31FBB" w:rsidRPr="008B2BDD" w:rsidRDefault="00E31FBB" w:rsidP="00E6308E">
                      <w:pPr>
                        <w:pStyle w:val="Caption"/>
                        <w:jc w:val="right"/>
                        <w:rPr>
                          <w:noProof/>
                          <w:color w:val="404040" w:themeColor="text1" w:themeTint="BF"/>
                          <w:sz w:val="20"/>
                        </w:rPr>
                      </w:pPr>
                      <w:r>
                        <w:t xml:space="preserve">Figure </w:t>
                      </w:r>
                      <w:fldSimple w:instr=" SEQ Figure \* ARABIC ">
                        <w:r>
                          <w:rPr>
                            <w:noProof/>
                          </w:rPr>
                          <w:t>33</w:t>
                        </w:r>
                      </w:fldSimple>
                      <w:r>
                        <w:t xml:space="preserve"> Using Event Attributes with the Body Tag</w:t>
                      </w:r>
                    </w:p>
                  </w:txbxContent>
                </v:textbox>
                <w10:wrap type="through"/>
              </v:shape>
            </w:pict>
          </mc:Fallback>
        </mc:AlternateContent>
      </w:r>
      <w:r>
        <w:rPr>
          <w:noProof/>
        </w:rPr>
        <w:drawing>
          <wp:anchor distT="0" distB="0" distL="114300" distR="114300" simplePos="0" relativeHeight="251832320" behindDoc="0" locked="0" layoutInCell="1" allowOverlap="1" wp14:anchorId="784CF3A9" wp14:editId="6F28727F">
            <wp:simplePos x="0" y="0"/>
            <wp:positionH relativeFrom="margin">
              <wp:posOffset>1257300</wp:posOffset>
            </wp:positionH>
            <wp:positionV relativeFrom="paragraph">
              <wp:posOffset>6985</wp:posOffset>
            </wp:positionV>
            <wp:extent cx="4909820" cy="4147185"/>
            <wp:effectExtent l="25400" t="25400" r="17780" b="18415"/>
            <wp:wrapThrough wrapText="bothSides">
              <wp:wrapPolygon edited="0">
                <wp:start x="-112" y="-132"/>
                <wp:lineTo x="-112" y="21564"/>
                <wp:lineTo x="21566" y="21564"/>
                <wp:lineTo x="21566" y="-132"/>
                <wp:lineTo x="-112" y="-132"/>
              </wp:wrapPolygon>
            </wp:wrapThrough>
            <wp:docPr id="658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09820" cy="4147185"/>
                    </a:xfrm>
                    <a:prstGeom prst="rect">
                      <a:avLst/>
                    </a:prstGeom>
                    <a:noFill/>
                    <a:ln>
                      <a:solidFill>
                        <a:srgbClr val="4A452A"/>
                      </a:solidFill>
                    </a:ln>
                  </pic:spPr>
                </pic:pic>
              </a:graphicData>
            </a:graphic>
            <wp14:sizeRelH relativeFrom="page">
              <wp14:pctWidth>0</wp14:pctWidth>
            </wp14:sizeRelH>
            <wp14:sizeRelV relativeFrom="page">
              <wp14:pctHeight>0</wp14:pctHeight>
            </wp14:sizeRelV>
          </wp:anchor>
        </w:drawing>
      </w:r>
      <w:r w:rsidR="000C2D10" w:rsidRPr="000C2D10">
        <w:rPr>
          <w:b/>
        </w:rPr>
        <w:t>Events</w:t>
      </w:r>
    </w:p>
    <w:p w14:paraId="2E70390A" w14:textId="3AD52F25" w:rsidR="00E6308E" w:rsidRDefault="000C2D10" w:rsidP="00092295">
      <w:r>
        <w:t>Here is an example of how</w:t>
      </w:r>
      <w:r w:rsidR="003D47D6">
        <w:t xml:space="preserve"> you can use the &lt;body&gt; events </w:t>
      </w:r>
      <w:r>
        <w:t xml:space="preserve">to add functionality to your web site. </w:t>
      </w:r>
      <w:r w:rsidR="00E6308E">
        <w:t xml:space="preserve"> </w:t>
      </w:r>
    </w:p>
    <w:p w14:paraId="3022E57C" w14:textId="5D7361E8" w:rsidR="000C2D10" w:rsidRDefault="00E6308E" w:rsidP="00092295">
      <w:r>
        <w:t>You will learn later how the code is written. But for now, simply know that these events are attribu</w:t>
      </w:r>
      <w:r w:rsidR="003D47D6">
        <w:t>t</w:t>
      </w:r>
      <w:r>
        <w:t xml:space="preserve">es and can call </w:t>
      </w:r>
      <w:r w:rsidR="003D47D6">
        <w:t>JavaScript</w:t>
      </w:r>
      <w:r>
        <w:t xml:space="preserve"> functions when the event occurs. </w:t>
      </w:r>
    </w:p>
    <w:p w14:paraId="2E7FDB7F" w14:textId="2D681782" w:rsidR="003D47D6" w:rsidRDefault="003D47D6" w:rsidP="00092295">
      <w:r>
        <w:t>So, don’t worry about these now if you see them in web pages, but later in the course you’ll learn about them.</w:t>
      </w:r>
    </w:p>
    <w:p w14:paraId="07A9ED0E" w14:textId="0222E1DF" w:rsidR="00E6308E" w:rsidRDefault="00E6308E">
      <w:pPr>
        <w:spacing w:after="0" w:line="240" w:lineRule="auto"/>
      </w:pPr>
      <w:r>
        <w:br w:type="page"/>
      </w:r>
    </w:p>
    <w:p w14:paraId="0F3FCB15" w14:textId="538AAC89" w:rsidR="000C2D10" w:rsidRDefault="00E6308E" w:rsidP="0029662B">
      <w:pPr>
        <w:pStyle w:val="Heading2"/>
      </w:pPr>
      <w:r>
        <w:t>Events</w:t>
      </w:r>
      <w:r w:rsidR="003D47D6">
        <w:t xml:space="preserve"> – Reference Material</w:t>
      </w:r>
    </w:p>
    <w:p w14:paraId="1D5E9869" w14:textId="1B5B5516" w:rsidR="00E6308E" w:rsidRDefault="00E6308E" w:rsidP="00092295">
      <w:r>
        <w:rPr>
          <w:noProof/>
        </w:rPr>
        <mc:AlternateContent>
          <mc:Choice Requires="wps">
            <w:drawing>
              <wp:anchor distT="0" distB="0" distL="114300" distR="114300" simplePos="0" relativeHeight="251835392" behindDoc="0" locked="0" layoutInCell="1" allowOverlap="1" wp14:anchorId="5CE67B20" wp14:editId="08FADF76">
                <wp:simplePos x="0" y="0"/>
                <wp:positionH relativeFrom="column">
                  <wp:posOffset>2628900</wp:posOffset>
                </wp:positionH>
                <wp:positionV relativeFrom="paragraph">
                  <wp:posOffset>387350</wp:posOffset>
                </wp:positionV>
                <wp:extent cx="3429000" cy="5943600"/>
                <wp:effectExtent l="0" t="0" r="0" b="0"/>
                <wp:wrapSquare wrapText="bothSides"/>
                <wp:docPr id="658457" name="Text Box 658457"/>
                <wp:cNvGraphicFramePr/>
                <a:graphic xmlns:a="http://schemas.openxmlformats.org/drawingml/2006/main">
                  <a:graphicData uri="http://schemas.microsoft.com/office/word/2010/wordprocessingShape">
                    <wps:wsp>
                      <wps:cNvSpPr txBox="1"/>
                      <wps:spPr>
                        <a:xfrm>
                          <a:off x="0" y="0"/>
                          <a:ext cx="3429000" cy="5943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9F4E69" w14:textId="20C76C77" w:rsidR="00E31FBB" w:rsidRDefault="00E31FBB" w:rsidP="00A7361A">
                            <w:pPr>
                              <w:pStyle w:val="ListParagraph"/>
                              <w:numPr>
                                <w:ilvl w:val="0"/>
                                <w:numId w:val="43"/>
                              </w:numPr>
                            </w:pPr>
                            <w:r>
                              <w:t>onabort</w:t>
                            </w:r>
                          </w:p>
                          <w:p w14:paraId="6A8FF220" w14:textId="68409A19" w:rsidR="00E31FBB" w:rsidRDefault="00E31FBB" w:rsidP="00A7361A">
                            <w:pPr>
                              <w:pStyle w:val="ListParagraph"/>
                              <w:numPr>
                                <w:ilvl w:val="0"/>
                                <w:numId w:val="43"/>
                              </w:numPr>
                            </w:pPr>
                            <w:r>
                              <w:t>onblur*</w:t>
                            </w:r>
                            <w:r>
                              <w:tab/>
                              <w:t xml:space="preserve">onfocus* </w:t>
                            </w:r>
                          </w:p>
                          <w:p w14:paraId="119FCCC5" w14:textId="1866FFBA" w:rsidR="00E31FBB" w:rsidRDefault="00E31FBB" w:rsidP="00A7361A">
                            <w:pPr>
                              <w:pStyle w:val="ListParagraph"/>
                              <w:numPr>
                                <w:ilvl w:val="0"/>
                                <w:numId w:val="43"/>
                              </w:numPr>
                            </w:pPr>
                            <w:r>
                              <w:t>oncanplay, oncanplaythrough</w:t>
                            </w:r>
                          </w:p>
                          <w:p w14:paraId="3A7F6826" w14:textId="3BBC6F57" w:rsidR="00E31FBB" w:rsidRDefault="00E31FBB" w:rsidP="00A7361A">
                            <w:pPr>
                              <w:pStyle w:val="ListParagraph"/>
                              <w:numPr>
                                <w:ilvl w:val="0"/>
                                <w:numId w:val="43"/>
                              </w:numPr>
                            </w:pPr>
                            <w:r>
                              <w:t>onchange, oncuechange, ondurationchange</w:t>
                            </w:r>
                          </w:p>
                          <w:p w14:paraId="44CB57B1" w14:textId="1DA4A0D8" w:rsidR="00E31FBB" w:rsidRDefault="00E31FBB" w:rsidP="00A7361A">
                            <w:pPr>
                              <w:pStyle w:val="ListParagraph"/>
                              <w:numPr>
                                <w:ilvl w:val="0"/>
                                <w:numId w:val="43"/>
                              </w:numPr>
                            </w:pPr>
                            <w:r>
                              <w:t>onclick, ondblclick</w:t>
                            </w:r>
                          </w:p>
                          <w:p w14:paraId="47EFEBA1" w14:textId="3527C08A" w:rsidR="00E31FBB" w:rsidRDefault="00E31FBB" w:rsidP="00A7361A">
                            <w:pPr>
                              <w:pStyle w:val="ListParagraph"/>
                              <w:numPr>
                                <w:ilvl w:val="0"/>
                                <w:numId w:val="43"/>
                              </w:numPr>
                            </w:pPr>
                            <w:r>
                              <w:t>oncontextmenu</w:t>
                            </w:r>
                          </w:p>
                          <w:p w14:paraId="7373106C" w14:textId="5B5BA829" w:rsidR="00E31FBB" w:rsidRDefault="00E31FBB" w:rsidP="00A7361A">
                            <w:pPr>
                              <w:pStyle w:val="ListParagraph"/>
                              <w:numPr>
                                <w:ilvl w:val="0"/>
                                <w:numId w:val="43"/>
                              </w:numPr>
                            </w:pPr>
                            <w:r>
                              <w:t>ondrag, ondragstart, ondragend, ondragenter, ondragleave, ondragover</w:t>
                            </w:r>
                          </w:p>
                          <w:p w14:paraId="52C7D2C6" w14:textId="25886559" w:rsidR="00E31FBB" w:rsidRDefault="00E31FBB" w:rsidP="00A7361A">
                            <w:pPr>
                              <w:pStyle w:val="ListParagraph"/>
                              <w:numPr>
                                <w:ilvl w:val="0"/>
                                <w:numId w:val="43"/>
                              </w:numPr>
                            </w:pPr>
                            <w:r>
                              <w:t>ondrop</w:t>
                            </w:r>
                          </w:p>
                          <w:p w14:paraId="7EC98D65" w14:textId="2AA2C329" w:rsidR="00E31FBB" w:rsidRDefault="00E31FBB" w:rsidP="00A7361A">
                            <w:pPr>
                              <w:pStyle w:val="ListParagraph"/>
                              <w:numPr>
                                <w:ilvl w:val="0"/>
                                <w:numId w:val="43"/>
                              </w:numPr>
                            </w:pPr>
                            <w:r>
                              <w:t>onemptied</w:t>
                            </w:r>
                          </w:p>
                          <w:p w14:paraId="15425D2C" w14:textId="5023A9EC" w:rsidR="00E31FBB" w:rsidRDefault="00E31FBB" w:rsidP="00A7361A">
                            <w:pPr>
                              <w:pStyle w:val="ListParagraph"/>
                              <w:numPr>
                                <w:ilvl w:val="0"/>
                                <w:numId w:val="43"/>
                              </w:numPr>
                            </w:pPr>
                            <w:r>
                              <w:t>onended</w:t>
                            </w:r>
                          </w:p>
                          <w:p w14:paraId="2DFD0FAB" w14:textId="5D506D8E" w:rsidR="00E31FBB" w:rsidRDefault="00E31FBB" w:rsidP="00A7361A">
                            <w:pPr>
                              <w:pStyle w:val="ListParagraph"/>
                              <w:numPr>
                                <w:ilvl w:val="0"/>
                                <w:numId w:val="43"/>
                              </w:numPr>
                            </w:pPr>
                            <w:r>
                              <w:t>onerror*</w:t>
                            </w:r>
                          </w:p>
                          <w:p w14:paraId="4A144285" w14:textId="79E759F0" w:rsidR="00E31FBB" w:rsidRDefault="00E31FBB" w:rsidP="00A7361A">
                            <w:pPr>
                              <w:pStyle w:val="ListParagraph"/>
                              <w:numPr>
                                <w:ilvl w:val="0"/>
                                <w:numId w:val="43"/>
                              </w:numPr>
                            </w:pPr>
                            <w:r>
                              <w:t>oninput</w:t>
                            </w:r>
                          </w:p>
                          <w:p w14:paraId="0648C4EE" w14:textId="04D6A15F" w:rsidR="00E31FBB" w:rsidRDefault="00E31FBB" w:rsidP="00A7361A">
                            <w:pPr>
                              <w:pStyle w:val="ListParagraph"/>
                              <w:numPr>
                                <w:ilvl w:val="0"/>
                                <w:numId w:val="43"/>
                              </w:numPr>
                            </w:pPr>
                            <w:r>
                              <w:t>oninvalid</w:t>
                            </w:r>
                          </w:p>
                          <w:p w14:paraId="2E47DDE3" w14:textId="22FD625E" w:rsidR="00E31FBB" w:rsidRDefault="00E31FBB" w:rsidP="00A7361A">
                            <w:pPr>
                              <w:pStyle w:val="ListParagraph"/>
                              <w:numPr>
                                <w:ilvl w:val="0"/>
                                <w:numId w:val="43"/>
                              </w:numPr>
                            </w:pPr>
                            <w:r>
                              <w:t>onkeydown, onkeypress, onkeyup</w:t>
                            </w:r>
                          </w:p>
                          <w:p w14:paraId="16180A03" w14:textId="2F28F250" w:rsidR="00E31FBB" w:rsidRDefault="00E31FBB" w:rsidP="00A7361A">
                            <w:pPr>
                              <w:pStyle w:val="ListParagraph"/>
                              <w:numPr>
                                <w:ilvl w:val="0"/>
                                <w:numId w:val="43"/>
                              </w:numPr>
                            </w:pPr>
                            <w:r>
                              <w:t>onload* , onloadstart</w:t>
                            </w:r>
                          </w:p>
                          <w:p w14:paraId="6F7643DD" w14:textId="5BAE73BC" w:rsidR="00E31FBB" w:rsidRDefault="00E31FBB" w:rsidP="00A7361A">
                            <w:pPr>
                              <w:pStyle w:val="ListParagraph"/>
                              <w:numPr>
                                <w:ilvl w:val="0"/>
                                <w:numId w:val="43"/>
                              </w:numPr>
                            </w:pPr>
                            <w:r>
                              <w:t>onloadeddata, onloadedmetadata</w:t>
                            </w:r>
                          </w:p>
                          <w:p w14:paraId="4A14148B" w14:textId="52E1F7B8" w:rsidR="00E31FBB" w:rsidRDefault="00E31FBB" w:rsidP="00A7361A">
                            <w:pPr>
                              <w:pStyle w:val="ListParagraph"/>
                              <w:numPr>
                                <w:ilvl w:val="0"/>
                                <w:numId w:val="43"/>
                              </w:numPr>
                            </w:pPr>
                            <w:r>
                              <w:t>onmousedown, onmousemove, onmouseou, onmouseover, onmouseup, onmousewheel</w:t>
                            </w:r>
                          </w:p>
                          <w:p w14:paraId="511F654F" w14:textId="65F9B412" w:rsidR="00E31FBB" w:rsidRDefault="00E31FBB" w:rsidP="00A7361A">
                            <w:pPr>
                              <w:pStyle w:val="ListParagraph"/>
                              <w:numPr>
                                <w:ilvl w:val="0"/>
                                <w:numId w:val="43"/>
                              </w:numPr>
                            </w:pPr>
                            <w:r>
                              <w:t>onpause, onplay, onplaying</w:t>
                            </w:r>
                          </w:p>
                          <w:p w14:paraId="3C7E6343" w14:textId="7B3E32A0" w:rsidR="00E31FBB" w:rsidRDefault="00E31FBB" w:rsidP="00A7361A">
                            <w:pPr>
                              <w:pStyle w:val="ListParagraph"/>
                              <w:numPr>
                                <w:ilvl w:val="0"/>
                                <w:numId w:val="43"/>
                              </w:numPr>
                            </w:pPr>
                            <w:r>
                              <w:t>onprogress</w:t>
                            </w:r>
                          </w:p>
                          <w:p w14:paraId="035B87B7" w14:textId="17B2EE7A" w:rsidR="00E31FBB" w:rsidRDefault="00E31FBB" w:rsidP="00A7361A">
                            <w:pPr>
                              <w:pStyle w:val="ListParagraph"/>
                              <w:numPr>
                                <w:ilvl w:val="0"/>
                                <w:numId w:val="43"/>
                              </w:numPr>
                            </w:pPr>
                            <w:r>
                              <w:t>onratechange, onreadystatechange</w:t>
                            </w:r>
                          </w:p>
                          <w:p w14:paraId="027F53FF" w14:textId="77777777" w:rsidR="00E31FBB" w:rsidRDefault="00E31FBB" w:rsidP="00A7361A">
                            <w:pPr>
                              <w:pStyle w:val="ListParagraph"/>
                              <w:numPr>
                                <w:ilvl w:val="0"/>
                                <w:numId w:val="43"/>
                              </w:numPr>
                            </w:pPr>
                            <w:r>
                              <w:t>onreset, onsubmit</w:t>
                            </w:r>
                          </w:p>
                          <w:p w14:paraId="5B73CFD9" w14:textId="2E920AB2" w:rsidR="00E31FBB" w:rsidRDefault="00E31FBB" w:rsidP="00A7361A">
                            <w:pPr>
                              <w:pStyle w:val="ListParagraph"/>
                              <w:numPr>
                                <w:ilvl w:val="0"/>
                                <w:numId w:val="43"/>
                              </w:numPr>
                            </w:pPr>
                            <w:r>
                              <w:t>onscroll*</w:t>
                            </w:r>
                          </w:p>
                          <w:p w14:paraId="04F99C9D" w14:textId="079EA4ED" w:rsidR="00E31FBB" w:rsidRDefault="00E31FBB" w:rsidP="00A7361A">
                            <w:pPr>
                              <w:pStyle w:val="ListParagraph"/>
                              <w:numPr>
                                <w:ilvl w:val="0"/>
                                <w:numId w:val="43"/>
                              </w:numPr>
                            </w:pPr>
                            <w:r>
                              <w:t>onseeked</w:t>
                            </w:r>
                          </w:p>
                          <w:p w14:paraId="76F9F246" w14:textId="31B5F1C4" w:rsidR="00E31FBB" w:rsidRDefault="00E31FBB" w:rsidP="00A7361A">
                            <w:pPr>
                              <w:pStyle w:val="ListParagraph"/>
                              <w:numPr>
                                <w:ilvl w:val="0"/>
                                <w:numId w:val="43"/>
                              </w:numPr>
                            </w:pPr>
                            <w:r>
                              <w:t>onseeking</w:t>
                            </w:r>
                          </w:p>
                          <w:p w14:paraId="6DD04CF4" w14:textId="7E256CA7" w:rsidR="00E31FBB" w:rsidRDefault="00E31FBB" w:rsidP="00A7361A">
                            <w:pPr>
                              <w:pStyle w:val="ListParagraph"/>
                              <w:numPr>
                                <w:ilvl w:val="0"/>
                                <w:numId w:val="43"/>
                              </w:numPr>
                            </w:pPr>
                            <w:r>
                              <w:t>onselect</w:t>
                            </w:r>
                          </w:p>
                          <w:p w14:paraId="6B2531A3" w14:textId="78004BF6" w:rsidR="00E31FBB" w:rsidRDefault="00E31FBB" w:rsidP="00A7361A">
                            <w:pPr>
                              <w:pStyle w:val="ListParagraph"/>
                              <w:numPr>
                                <w:ilvl w:val="0"/>
                                <w:numId w:val="43"/>
                              </w:numPr>
                            </w:pPr>
                            <w:r>
                              <w:t>onshow</w:t>
                            </w:r>
                          </w:p>
                          <w:p w14:paraId="0CEE23F1" w14:textId="47CD5A20" w:rsidR="00E31FBB" w:rsidRDefault="00E31FBB" w:rsidP="00A7361A">
                            <w:pPr>
                              <w:pStyle w:val="ListParagraph"/>
                              <w:numPr>
                                <w:ilvl w:val="0"/>
                                <w:numId w:val="43"/>
                              </w:numPr>
                            </w:pPr>
                            <w:r>
                              <w:t>onstalled</w:t>
                            </w:r>
                          </w:p>
                          <w:p w14:paraId="5055328E" w14:textId="2C4DE201" w:rsidR="00E31FBB" w:rsidRDefault="00E31FBB" w:rsidP="00A7361A">
                            <w:pPr>
                              <w:pStyle w:val="ListParagraph"/>
                              <w:numPr>
                                <w:ilvl w:val="0"/>
                                <w:numId w:val="43"/>
                              </w:numPr>
                            </w:pPr>
                            <w:r>
                              <w:t>onsuspend</w:t>
                            </w:r>
                          </w:p>
                          <w:p w14:paraId="6F8164C0" w14:textId="798FC189" w:rsidR="00E31FBB" w:rsidRDefault="00E31FBB" w:rsidP="00A7361A">
                            <w:pPr>
                              <w:pStyle w:val="ListParagraph"/>
                              <w:numPr>
                                <w:ilvl w:val="0"/>
                                <w:numId w:val="43"/>
                              </w:numPr>
                            </w:pPr>
                            <w:r>
                              <w:t>ontimeupdate</w:t>
                            </w:r>
                          </w:p>
                          <w:p w14:paraId="5202FA8E" w14:textId="0857E37A" w:rsidR="00E31FBB" w:rsidRDefault="00E31FBB" w:rsidP="00A7361A">
                            <w:pPr>
                              <w:pStyle w:val="ListParagraph"/>
                              <w:numPr>
                                <w:ilvl w:val="0"/>
                                <w:numId w:val="43"/>
                              </w:numPr>
                            </w:pPr>
                            <w:r>
                              <w:t>onvolumechange</w:t>
                            </w:r>
                          </w:p>
                          <w:p w14:paraId="57530D80" w14:textId="6ABB00B4" w:rsidR="00E31FBB" w:rsidRDefault="00E31FBB" w:rsidP="00A7361A">
                            <w:pPr>
                              <w:pStyle w:val="ListParagraph"/>
                              <w:numPr>
                                <w:ilvl w:val="0"/>
                                <w:numId w:val="43"/>
                              </w:numPr>
                            </w:pPr>
                            <w:r>
                              <w:t>onwaiting</w:t>
                            </w:r>
                          </w:p>
                          <w:p w14:paraId="5573953B" w14:textId="77777777" w:rsidR="00E31FBB" w:rsidRDefault="00E31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58457" o:spid="_x0000_s1049" type="#_x0000_t202" style="position:absolute;margin-left:207pt;margin-top:30.5pt;width:270pt;height:468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" filled="f" stroked="f">
                <v:textbox>
                  <w:txbxContent>
                    <w:p w14:paraId="309F4E69" w14:textId="20C76C77" w:rsidR="00E31FBB" w:rsidRDefault="00E31FBB" w:rsidP="00A7361A">
                      <w:pPr>
                        <w:pStyle w:val="ListParagraph"/>
                        <w:numPr>
                          <w:ilvl w:val="0"/>
                          <w:numId w:val="49"/>
                        </w:numPr>
                      </w:pPr>
                      <w:proofErr w:type="spellStart"/>
                      <w:proofErr w:type="gramStart"/>
                      <w:r>
                        <w:t>onabort</w:t>
                      </w:r>
                      <w:proofErr w:type="spellEnd"/>
                      <w:proofErr w:type="gramEnd"/>
                    </w:p>
                    <w:p w14:paraId="6A8FF220" w14:textId="68409A19" w:rsidR="00E31FBB" w:rsidRDefault="00E31FBB" w:rsidP="00A7361A">
                      <w:pPr>
                        <w:pStyle w:val="ListParagraph"/>
                        <w:numPr>
                          <w:ilvl w:val="0"/>
                          <w:numId w:val="49"/>
                        </w:numPr>
                      </w:pPr>
                      <w:proofErr w:type="spellStart"/>
                      <w:proofErr w:type="gramStart"/>
                      <w:r>
                        <w:t>onblur</w:t>
                      </w:r>
                      <w:proofErr w:type="spellEnd"/>
                      <w:proofErr w:type="gramEnd"/>
                      <w:r>
                        <w:t>*</w:t>
                      </w:r>
                      <w:r>
                        <w:tab/>
                      </w:r>
                      <w:proofErr w:type="spellStart"/>
                      <w:r>
                        <w:t>onfocus</w:t>
                      </w:r>
                      <w:proofErr w:type="spellEnd"/>
                      <w:r>
                        <w:t xml:space="preserve">* </w:t>
                      </w:r>
                    </w:p>
                    <w:p w14:paraId="119FCCC5" w14:textId="1866FFBA" w:rsidR="00E31FBB" w:rsidRDefault="00E31FBB" w:rsidP="00A7361A">
                      <w:pPr>
                        <w:pStyle w:val="ListParagraph"/>
                        <w:numPr>
                          <w:ilvl w:val="0"/>
                          <w:numId w:val="49"/>
                        </w:numPr>
                      </w:pPr>
                      <w:proofErr w:type="spellStart"/>
                      <w:proofErr w:type="gramStart"/>
                      <w:r>
                        <w:t>oncanplay</w:t>
                      </w:r>
                      <w:proofErr w:type="spellEnd"/>
                      <w:proofErr w:type="gramEnd"/>
                      <w:r>
                        <w:t xml:space="preserve">, </w:t>
                      </w:r>
                      <w:proofErr w:type="spellStart"/>
                      <w:r>
                        <w:t>oncanplaythrough</w:t>
                      </w:r>
                      <w:proofErr w:type="spellEnd"/>
                    </w:p>
                    <w:p w14:paraId="3A7F6826" w14:textId="3BBC6F57" w:rsidR="00E31FBB" w:rsidRDefault="00E31FBB" w:rsidP="00A7361A">
                      <w:pPr>
                        <w:pStyle w:val="ListParagraph"/>
                        <w:numPr>
                          <w:ilvl w:val="0"/>
                          <w:numId w:val="49"/>
                        </w:numPr>
                      </w:pPr>
                      <w:proofErr w:type="spellStart"/>
                      <w:proofErr w:type="gramStart"/>
                      <w:r>
                        <w:t>onchange</w:t>
                      </w:r>
                      <w:proofErr w:type="spellEnd"/>
                      <w:proofErr w:type="gramEnd"/>
                      <w:r>
                        <w:t xml:space="preserve">, </w:t>
                      </w:r>
                      <w:proofErr w:type="spellStart"/>
                      <w:r>
                        <w:t>oncuechange</w:t>
                      </w:r>
                      <w:proofErr w:type="spellEnd"/>
                      <w:r>
                        <w:t xml:space="preserve">, </w:t>
                      </w:r>
                      <w:proofErr w:type="spellStart"/>
                      <w:r>
                        <w:t>ondurationchange</w:t>
                      </w:r>
                      <w:proofErr w:type="spellEnd"/>
                    </w:p>
                    <w:p w14:paraId="44CB57B1" w14:textId="1DA4A0D8" w:rsidR="00E31FBB" w:rsidRDefault="00E31FBB" w:rsidP="00A7361A">
                      <w:pPr>
                        <w:pStyle w:val="ListParagraph"/>
                        <w:numPr>
                          <w:ilvl w:val="0"/>
                          <w:numId w:val="49"/>
                        </w:numPr>
                      </w:pPr>
                      <w:proofErr w:type="spellStart"/>
                      <w:proofErr w:type="gramStart"/>
                      <w:r>
                        <w:t>onclick</w:t>
                      </w:r>
                      <w:proofErr w:type="spellEnd"/>
                      <w:proofErr w:type="gramEnd"/>
                      <w:r>
                        <w:t xml:space="preserve">, </w:t>
                      </w:r>
                      <w:proofErr w:type="spellStart"/>
                      <w:r>
                        <w:t>ondblclick</w:t>
                      </w:r>
                      <w:proofErr w:type="spellEnd"/>
                    </w:p>
                    <w:p w14:paraId="47EFEBA1" w14:textId="3527C08A" w:rsidR="00E31FBB" w:rsidRDefault="00E31FBB" w:rsidP="00A7361A">
                      <w:pPr>
                        <w:pStyle w:val="ListParagraph"/>
                        <w:numPr>
                          <w:ilvl w:val="0"/>
                          <w:numId w:val="49"/>
                        </w:numPr>
                      </w:pPr>
                      <w:proofErr w:type="spellStart"/>
                      <w:proofErr w:type="gramStart"/>
                      <w:r>
                        <w:t>oncontextmenu</w:t>
                      </w:r>
                      <w:proofErr w:type="spellEnd"/>
                      <w:proofErr w:type="gramEnd"/>
                    </w:p>
                    <w:p w14:paraId="7373106C" w14:textId="5B5BA829" w:rsidR="00E31FBB" w:rsidRDefault="00E31FBB" w:rsidP="00A7361A">
                      <w:pPr>
                        <w:pStyle w:val="ListParagraph"/>
                        <w:numPr>
                          <w:ilvl w:val="0"/>
                          <w:numId w:val="49"/>
                        </w:numPr>
                      </w:pPr>
                      <w:proofErr w:type="spellStart"/>
                      <w:proofErr w:type="gramStart"/>
                      <w:r>
                        <w:t>ondrag</w:t>
                      </w:r>
                      <w:proofErr w:type="spellEnd"/>
                      <w:proofErr w:type="gramEnd"/>
                      <w:r>
                        <w:t xml:space="preserve">, </w:t>
                      </w:r>
                      <w:proofErr w:type="spellStart"/>
                      <w:r>
                        <w:t>ondragstart</w:t>
                      </w:r>
                      <w:proofErr w:type="spellEnd"/>
                      <w:r>
                        <w:t xml:space="preserve">, </w:t>
                      </w:r>
                      <w:proofErr w:type="spellStart"/>
                      <w:r>
                        <w:t>ondragend</w:t>
                      </w:r>
                      <w:proofErr w:type="spellEnd"/>
                      <w:r>
                        <w:t xml:space="preserve">, </w:t>
                      </w:r>
                      <w:proofErr w:type="spellStart"/>
                      <w:r>
                        <w:t>ondragenter</w:t>
                      </w:r>
                      <w:proofErr w:type="spellEnd"/>
                      <w:r>
                        <w:t xml:space="preserve">, </w:t>
                      </w:r>
                      <w:proofErr w:type="spellStart"/>
                      <w:r>
                        <w:t>ondragleave</w:t>
                      </w:r>
                      <w:proofErr w:type="spellEnd"/>
                      <w:r>
                        <w:t xml:space="preserve">, </w:t>
                      </w:r>
                      <w:proofErr w:type="spellStart"/>
                      <w:r>
                        <w:t>ondragover</w:t>
                      </w:r>
                      <w:proofErr w:type="spellEnd"/>
                    </w:p>
                    <w:p w14:paraId="52C7D2C6" w14:textId="25886559" w:rsidR="00E31FBB" w:rsidRDefault="00E31FBB" w:rsidP="00A7361A">
                      <w:pPr>
                        <w:pStyle w:val="ListParagraph"/>
                        <w:numPr>
                          <w:ilvl w:val="0"/>
                          <w:numId w:val="49"/>
                        </w:numPr>
                      </w:pPr>
                      <w:proofErr w:type="spellStart"/>
                      <w:proofErr w:type="gramStart"/>
                      <w:r>
                        <w:t>ondrop</w:t>
                      </w:r>
                      <w:proofErr w:type="spellEnd"/>
                      <w:proofErr w:type="gramEnd"/>
                    </w:p>
                    <w:p w14:paraId="7EC98D65" w14:textId="2AA2C329" w:rsidR="00E31FBB" w:rsidRDefault="00E31FBB" w:rsidP="00A7361A">
                      <w:pPr>
                        <w:pStyle w:val="ListParagraph"/>
                        <w:numPr>
                          <w:ilvl w:val="0"/>
                          <w:numId w:val="49"/>
                        </w:numPr>
                      </w:pPr>
                      <w:proofErr w:type="spellStart"/>
                      <w:proofErr w:type="gramStart"/>
                      <w:r>
                        <w:t>onemptied</w:t>
                      </w:r>
                      <w:proofErr w:type="spellEnd"/>
                      <w:proofErr w:type="gramEnd"/>
                    </w:p>
                    <w:p w14:paraId="15425D2C" w14:textId="5023A9EC" w:rsidR="00E31FBB" w:rsidRDefault="00E31FBB" w:rsidP="00A7361A">
                      <w:pPr>
                        <w:pStyle w:val="ListParagraph"/>
                        <w:numPr>
                          <w:ilvl w:val="0"/>
                          <w:numId w:val="49"/>
                        </w:numPr>
                      </w:pPr>
                      <w:proofErr w:type="spellStart"/>
                      <w:proofErr w:type="gramStart"/>
                      <w:r>
                        <w:t>onended</w:t>
                      </w:r>
                      <w:proofErr w:type="spellEnd"/>
                      <w:proofErr w:type="gramEnd"/>
                    </w:p>
                    <w:p w14:paraId="2DFD0FAB" w14:textId="5D506D8E" w:rsidR="00E31FBB" w:rsidRDefault="00E31FBB" w:rsidP="00A7361A">
                      <w:pPr>
                        <w:pStyle w:val="ListParagraph"/>
                        <w:numPr>
                          <w:ilvl w:val="0"/>
                          <w:numId w:val="49"/>
                        </w:numPr>
                      </w:pPr>
                      <w:proofErr w:type="spellStart"/>
                      <w:proofErr w:type="gramStart"/>
                      <w:r>
                        <w:t>onerror</w:t>
                      </w:r>
                      <w:proofErr w:type="spellEnd"/>
                      <w:proofErr w:type="gramEnd"/>
                      <w:r>
                        <w:t>*</w:t>
                      </w:r>
                    </w:p>
                    <w:p w14:paraId="4A144285" w14:textId="79E759F0" w:rsidR="00E31FBB" w:rsidRDefault="00E31FBB" w:rsidP="00A7361A">
                      <w:pPr>
                        <w:pStyle w:val="ListParagraph"/>
                        <w:numPr>
                          <w:ilvl w:val="0"/>
                          <w:numId w:val="49"/>
                        </w:numPr>
                      </w:pPr>
                      <w:proofErr w:type="spellStart"/>
                      <w:proofErr w:type="gramStart"/>
                      <w:r>
                        <w:t>oninput</w:t>
                      </w:r>
                      <w:proofErr w:type="spellEnd"/>
                      <w:proofErr w:type="gramEnd"/>
                    </w:p>
                    <w:p w14:paraId="0648C4EE" w14:textId="04D6A15F" w:rsidR="00E31FBB" w:rsidRDefault="00E31FBB" w:rsidP="00A7361A">
                      <w:pPr>
                        <w:pStyle w:val="ListParagraph"/>
                        <w:numPr>
                          <w:ilvl w:val="0"/>
                          <w:numId w:val="49"/>
                        </w:numPr>
                      </w:pPr>
                      <w:proofErr w:type="spellStart"/>
                      <w:proofErr w:type="gramStart"/>
                      <w:r>
                        <w:t>oninvalid</w:t>
                      </w:r>
                      <w:proofErr w:type="spellEnd"/>
                      <w:proofErr w:type="gramEnd"/>
                    </w:p>
                    <w:p w14:paraId="2E47DDE3" w14:textId="22FD625E" w:rsidR="00E31FBB" w:rsidRDefault="00E31FBB" w:rsidP="00A7361A">
                      <w:pPr>
                        <w:pStyle w:val="ListParagraph"/>
                        <w:numPr>
                          <w:ilvl w:val="0"/>
                          <w:numId w:val="49"/>
                        </w:numPr>
                      </w:pPr>
                      <w:proofErr w:type="spellStart"/>
                      <w:proofErr w:type="gramStart"/>
                      <w:r>
                        <w:t>onkeydown</w:t>
                      </w:r>
                      <w:proofErr w:type="spellEnd"/>
                      <w:proofErr w:type="gramEnd"/>
                      <w:r>
                        <w:t xml:space="preserve">, </w:t>
                      </w:r>
                      <w:proofErr w:type="spellStart"/>
                      <w:r>
                        <w:t>onkeypress</w:t>
                      </w:r>
                      <w:proofErr w:type="spellEnd"/>
                      <w:r>
                        <w:t xml:space="preserve">, </w:t>
                      </w:r>
                      <w:proofErr w:type="spellStart"/>
                      <w:r>
                        <w:t>onkeyup</w:t>
                      </w:r>
                      <w:proofErr w:type="spellEnd"/>
                    </w:p>
                    <w:p w14:paraId="16180A03" w14:textId="2F28F250" w:rsidR="00E31FBB" w:rsidRDefault="00E31FBB" w:rsidP="00A7361A">
                      <w:pPr>
                        <w:pStyle w:val="ListParagraph"/>
                        <w:numPr>
                          <w:ilvl w:val="0"/>
                          <w:numId w:val="49"/>
                        </w:numPr>
                      </w:pPr>
                      <w:proofErr w:type="spellStart"/>
                      <w:proofErr w:type="gramStart"/>
                      <w:r>
                        <w:t>onload</w:t>
                      </w:r>
                      <w:proofErr w:type="spellEnd"/>
                      <w:proofErr w:type="gramEnd"/>
                      <w:r>
                        <w:t xml:space="preserve">* , </w:t>
                      </w:r>
                      <w:proofErr w:type="spellStart"/>
                      <w:r>
                        <w:t>onloadstart</w:t>
                      </w:r>
                      <w:proofErr w:type="spellEnd"/>
                    </w:p>
                    <w:p w14:paraId="6F7643DD" w14:textId="5BAE73BC" w:rsidR="00E31FBB" w:rsidRDefault="00E31FBB" w:rsidP="00A7361A">
                      <w:pPr>
                        <w:pStyle w:val="ListParagraph"/>
                        <w:numPr>
                          <w:ilvl w:val="0"/>
                          <w:numId w:val="49"/>
                        </w:numPr>
                      </w:pPr>
                      <w:proofErr w:type="spellStart"/>
                      <w:proofErr w:type="gramStart"/>
                      <w:r>
                        <w:t>onloadeddata</w:t>
                      </w:r>
                      <w:proofErr w:type="spellEnd"/>
                      <w:proofErr w:type="gramEnd"/>
                      <w:r>
                        <w:t xml:space="preserve">, </w:t>
                      </w:r>
                      <w:proofErr w:type="spellStart"/>
                      <w:r>
                        <w:t>onloadedmetadata</w:t>
                      </w:r>
                      <w:proofErr w:type="spellEnd"/>
                    </w:p>
                    <w:p w14:paraId="4A14148B" w14:textId="52E1F7B8" w:rsidR="00E31FBB" w:rsidRDefault="00E31FBB" w:rsidP="00A7361A">
                      <w:pPr>
                        <w:pStyle w:val="ListParagraph"/>
                        <w:numPr>
                          <w:ilvl w:val="0"/>
                          <w:numId w:val="49"/>
                        </w:numPr>
                      </w:pPr>
                      <w:proofErr w:type="spellStart"/>
                      <w:proofErr w:type="gramStart"/>
                      <w:r>
                        <w:t>onmousedown</w:t>
                      </w:r>
                      <w:proofErr w:type="spellEnd"/>
                      <w:proofErr w:type="gramEnd"/>
                      <w:r>
                        <w:t xml:space="preserve">, </w:t>
                      </w:r>
                      <w:proofErr w:type="spellStart"/>
                      <w:r>
                        <w:t>onmousemove</w:t>
                      </w:r>
                      <w:proofErr w:type="spellEnd"/>
                      <w:r>
                        <w:t xml:space="preserve">, </w:t>
                      </w:r>
                      <w:proofErr w:type="spellStart"/>
                      <w:r>
                        <w:t>onmouseou</w:t>
                      </w:r>
                      <w:proofErr w:type="spellEnd"/>
                      <w:r>
                        <w:t xml:space="preserve">, </w:t>
                      </w:r>
                      <w:proofErr w:type="spellStart"/>
                      <w:r>
                        <w:t>onmouseover</w:t>
                      </w:r>
                      <w:proofErr w:type="spellEnd"/>
                      <w:r>
                        <w:t xml:space="preserve">, </w:t>
                      </w:r>
                      <w:proofErr w:type="spellStart"/>
                      <w:r>
                        <w:t>onmouseup</w:t>
                      </w:r>
                      <w:proofErr w:type="spellEnd"/>
                      <w:r>
                        <w:t xml:space="preserve">, </w:t>
                      </w:r>
                      <w:proofErr w:type="spellStart"/>
                      <w:r>
                        <w:t>onmousewheel</w:t>
                      </w:r>
                      <w:proofErr w:type="spellEnd"/>
                    </w:p>
                    <w:p w14:paraId="511F654F" w14:textId="65F9B412" w:rsidR="00E31FBB" w:rsidRDefault="00E31FBB" w:rsidP="00A7361A">
                      <w:pPr>
                        <w:pStyle w:val="ListParagraph"/>
                        <w:numPr>
                          <w:ilvl w:val="0"/>
                          <w:numId w:val="49"/>
                        </w:numPr>
                      </w:pPr>
                      <w:proofErr w:type="spellStart"/>
                      <w:proofErr w:type="gramStart"/>
                      <w:r>
                        <w:t>onpause</w:t>
                      </w:r>
                      <w:proofErr w:type="spellEnd"/>
                      <w:proofErr w:type="gramEnd"/>
                      <w:r>
                        <w:t xml:space="preserve">, </w:t>
                      </w:r>
                      <w:proofErr w:type="spellStart"/>
                      <w:r>
                        <w:t>onplay</w:t>
                      </w:r>
                      <w:proofErr w:type="spellEnd"/>
                      <w:r>
                        <w:t xml:space="preserve">, </w:t>
                      </w:r>
                      <w:proofErr w:type="spellStart"/>
                      <w:r>
                        <w:t>onplaying</w:t>
                      </w:r>
                      <w:proofErr w:type="spellEnd"/>
                    </w:p>
                    <w:p w14:paraId="3C7E6343" w14:textId="7B3E32A0" w:rsidR="00E31FBB" w:rsidRDefault="00E31FBB" w:rsidP="00A7361A">
                      <w:pPr>
                        <w:pStyle w:val="ListParagraph"/>
                        <w:numPr>
                          <w:ilvl w:val="0"/>
                          <w:numId w:val="49"/>
                        </w:numPr>
                      </w:pPr>
                      <w:proofErr w:type="spellStart"/>
                      <w:proofErr w:type="gramStart"/>
                      <w:r>
                        <w:t>onprogress</w:t>
                      </w:r>
                      <w:proofErr w:type="spellEnd"/>
                      <w:proofErr w:type="gramEnd"/>
                    </w:p>
                    <w:p w14:paraId="035B87B7" w14:textId="17B2EE7A" w:rsidR="00E31FBB" w:rsidRDefault="00E31FBB" w:rsidP="00A7361A">
                      <w:pPr>
                        <w:pStyle w:val="ListParagraph"/>
                        <w:numPr>
                          <w:ilvl w:val="0"/>
                          <w:numId w:val="49"/>
                        </w:numPr>
                      </w:pPr>
                      <w:proofErr w:type="spellStart"/>
                      <w:proofErr w:type="gramStart"/>
                      <w:r>
                        <w:t>onratechange</w:t>
                      </w:r>
                      <w:proofErr w:type="spellEnd"/>
                      <w:proofErr w:type="gramEnd"/>
                      <w:r>
                        <w:t xml:space="preserve">, </w:t>
                      </w:r>
                      <w:proofErr w:type="spellStart"/>
                      <w:r>
                        <w:t>onreadystatechange</w:t>
                      </w:r>
                      <w:proofErr w:type="spellEnd"/>
                    </w:p>
                    <w:p w14:paraId="027F53FF" w14:textId="77777777" w:rsidR="00E31FBB" w:rsidRDefault="00E31FBB" w:rsidP="00A7361A">
                      <w:pPr>
                        <w:pStyle w:val="ListParagraph"/>
                        <w:numPr>
                          <w:ilvl w:val="0"/>
                          <w:numId w:val="49"/>
                        </w:numPr>
                      </w:pPr>
                      <w:proofErr w:type="spellStart"/>
                      <w:proofErr w:type="gramStart"/>
                      <w:r>
                        <w:t>onreset</w:t>
                      </w:r>
                      <w:proofErr w:type="spellEnd"/>
                      <w:proofErr w:type="gramEnd"/>
                      <w:r>
                        <w:t xml:space="preserve">, </w:t>
                      </w:r>
                      <w:proofErr w:type="spellStart"/>
                      <w:r>
                        <w:t>onsubmit</w:t>
                      </w:r>
                      <w:proofErr w:type="spellEnd"/>
                    </w:p>
                    <w:p w14:paraId="5B73CFD9" w14:textId="2E920AB2" w:rsidR="00E31FBB" w:rsidRDefault="00E31FBB" w:rsidP="00A7361A">
                      <w:pPr>
                        <w:pStyle w:val="ListParagraph"/>
                        <w:numPr>
                          <w:ilvl w:val="0"/>
                          <w:numId w:val="49"/>
                        </w:numPr>
                      </w:pPr>
                      <w:proofErr w:type="spellStart"/>
                      <w:proofErr w:type="gramStart"/>
                      <w:r>
                        <w:t>onscroll</w:t>
                      </w:r>
                      <w:proofErr w:type="spellEnd"/>
                      <w:proofErr w:type="gramEnd"/>
                      <w:r>
                        <w:t>*</w:t>
                      </w:r>
                    </w:p>
                    <w:p w14:paraId="04F99C9D" w14:textId="079EA4ED" w:rsidR="00E31FBB" w:rsidRDefault="00E31FBB" w:rsidP="00A7361A">
                      <w:pPr>
                        <w:pStyle w:val="ListParagraph"/>
                        <w:numPr>
                          <w:ilvl w:val="0"/>
                          <w:numId w:val="49"/>
                        </w:numPr>
                      </w:pPr>
                      <w:proofErr w:type="spellStart"/>
                      <w:proofErr w:type="gramStart"/>
                      <w:r>
                        <w:t>onseeked</w:t>
                      </w:r>
                      <w:proofErr w:type="spellEnd"/>
                      <w:proofErr w:type="gramEnd"/>
                    </w:p>
                    <w:p w14:paraId="76F9F246" w14:textId="31B5F1C4" w:rsidR="00E31FBB" w:rsidRDefault="00E31FBB" w:rsidP="00A7361A">
                      <w:pPr>
                        <w:pStyle w:val="ListParagraph"/>
                        <w:numPr>
                          <w:ilvl w:val="0"/>
                          <w:numId w:val="49"/>
                        </w:numPr>
                      </w:pPr>
                      <w:proofErr w:type="spellStart"/>
                      <w:proofErr w:type="gramStart"/>
                      <w:r>
                        <w:t>onseeking</w:t>
                      </w:r>
                      <w:proofErr w:type="spellEnd"/>
                      <w:proofErr w:type="gramEnd"/>
                    </w:p>
                    <w:p w14:paraId="6DD04CF4" w14:textId="7E256CA7" w:rsidR="00E31FBB" w:rsidRDefault="00E31FBB" w:rsidP="00A7361A">
                      <w:pPr>
                        <w:pStyle w:val="ListParagraph"/>
                        <w:numPr>
                          <w:ilvl w:val="0"/>
                          <w:numId w:val="49"/>
                        </w:numPr>
                      </w:pPr>
                      <w:proofErr w:type="spellStart"/>
                      <w:proofErr w:type="gramStart"/>
                      <w:r>
                        <w:t>onselect</w:t>
                      </w:r>
                      <w:proofErr w:type="spellEnd"/>
                      <w:proofErr w:type="gramEnd"/>
                    </w:p>
                    <w:p w14:paraId="6B2531A3" w14:textId="78004BF6" w:rsidR="00E31FBB" w:rsidRDefault="00E31FBB" w:rsidP="00A7361A">
                      <w:pPr>
                        <w:pStyle w:val="ListParagraph"/>
                        <w:numPr>
                          <w:ilvl w:val="0"/>
                          <w:numId w:val="49"/>
                        </w:numPr>
                      </w:pPr>
                      <w:proofErr w:type="spellStart"/>
                      <w:proofErr w:type="gramStart"/>
                      <w:r>
                        <w:t>onshow</w:t>
                      </w:r>
                      <w:proofErr w:type="spellEnd"/>
                      <w:proofErr w:type="gramEnd"/>
                    </w:p>
                    <w:p w14:paraId="0CEE23F1" w14:textId="47CD5A20" w:rsidR="00E31FBB" w:rsidRDefault="00E31FBB" w:rsidP="00A7361A">
                      <w:pPr>
                        <w:pStyle w:val="ListParagraph"/>
                        <w:numPr>
                          <w:ilvl w:val="0"/>
                          <w:numId w:val="49"/>
                        </w:numPr>
                      </w:pPr>
                      <w:proofErr w:type="spellStart"/>
                      <w:proofErr w:type="gramStart"/>
                      <w:r>
                        <w:t>onstalled</w:t>
                      </w:r>
                      <w:proofErr w:type="spellEnd"/>
                      <w:proofErr w:type="gramEnd"/>
                    </w:p>
                    <w:p w14:paraId="5055328E" w14:textId="2C4DE201" w:rsidR="00E31FBB" w:rsidRDefault="00E31FBB" w:rsidP="00A7361A">
                      <w:pPr>
                        <w:pStyle w:val="ListParagraph"/>
                        <w:numPr>
                          <w:ilvl w:val="0"/>
                          <w:numId w:val="49"/>
                        </w:numPr>
                      </w:pPr>
                      <w:proofErr w:type="spellStart"/>
                      <w:proofErr w:type="gramStart"/>
                      <w:r>
                        <w:t>onsuspend</w:t>
                      </w:r>
                      <w:proofErr w:type="spellEnd"/>
                      <w:proofErr w:type="gramEnd"/>
                    </w:p>
                    <w:p w14:paraId="6F8164C0" w14:textId="798FC189" w:rsidR="00E31FBB" w:rsidRDefault="00E31FBB" w:rsidP="00A7361A">
                      <w:pPr>
                        <w:pStyle w:val="ListParagraph"/>
                        <w:numPr>
                          <w:ilvl w:val="0"/>
                          <w:numId w:val="49"/>
                        </w:numPr>
                      </w:pPr>
                      <w:proofErr w:type="spellStart"/>
                      <w:proofErr w:type="gramStart"/>
                      <w:r>
                        <w:t>ontimeupdate</w:t>
                      </w:r>
                      <w:proofErr w:type="spellEnd"/>
                      <w:proofErr w:type="gramEnd"/>
                    </w:p>
                    <w:p w14:paraId="5202FA8E" w14:textId="0857E37A" w:rsidR="00E31FBB" w:rsidRDefault="00E31FBB" w:rsidP="00A7361A">
                      <w:pPr>
                        <w:pStyle w:val="ListParagraph"/>
                        <w:numPr>
                          <w:ilvl w:val="0"/>
                          <w:numId w:val="49"/>
                        </w:numPr>
                      </w:pPr>
                      <w:proofErr w:type="spellStart"/>
                      <w:proofErr w:type="gramStart"/>
                      <w:r>
                        <w:t>onvolumechange</w:t>
                      </w:r>
                      <w:proofErr w:type="spellEnd"/>
                      <w:proofErr w:type="gramEnd"/>
                    </w:p>
                    <w:p w14:paraId="57530D80" w14:textId="6ABB00B4" w:rsidR="00E31FBB" w:rsidRDefault="00E31FBB" w:rsidP="00A7361A">
                      <w:pPr>
                        <w:pStyle w:val="ListParagraph"/>
                        <w:numPr>
                          <w:ilvl w:val="0"/>
                          <w:numId w:val="49"/>
                        </w:numPr>
                      </w:pPr>
                      <w:proofErr w:type="spellStart"/>
                      <w:proofErr w:type="gramStart"/>
                      <w:r>
                        <w:t>onwaiting</w:t>
                      </w:r>
                      <w:proofErr w:type="spellEnd"/>
                      <w:proofErr w:type="gramEnd"/>
                    </w:p>
                    <w:p w14:paraId="5573953B" w14:textId="77777777" w:rsidR="00E31FBB" w:rsidRDefault="00E31FBB"/>
                  </w:txbxContent>
                </v:textbox>
                <w10:wrap type="square"/>
              </v:shape>
            </w:pict>
          </mc:Fallback>
        </mc:AlternateContent>
      </w:r>
      <w:r>
        <w:t>These are the events associated with the &lt;body&gt; tag as attributes</w:t>
      </w:r>
      <w:r w:rsidR="0029662B">
        <w:t xml:space="preserve">. You might want to keep this handy when we talk about JavaScript later in the course. </w:t>
      </w:r>
    </w:p>
    <w:p w14:paraId="3567852C" w14:textId="0CDCEE7E" w:rsidR="00E6308E" w:rsidRDefault="00E6308E" w:rsidP="00A7361A">
      <w:pPr>
        <w:pStyle w:val="ListParagraph"/>
        <w:numPr>
          <w:ilvl w:val="0"/>
          <w:numId w:val="44"/>
        </w:numPr>
      </w:pPr>
      <w:r>
        <w:t>Onafterprint, onbeforeprint</w:t>
      </w:r>
    </w:p>
    <w:p w14:paraId="5F6CA633" w14:textId="3B0368EC" w:rsidR="00E6308E" w:rsidRDefault="00E6308E" w:rsidP="00A7361A">
      <w:pPr>
        <w:pStyle w:val="ListParagraph"/>
        <w:numPr>
          <w:ilvl w:val="0"/>
          <w:numId w:val="44"/>
        </w:numPr>
      </w:pPr>
      <w:r>
        <w:t>onbeforeunload</w:t>
      </w:r>
    </w:p>
    <w:p w14:paraId="56D56579" w14:textId="12B61990" w:rsidR="00E6308E" w:rsidRDefault="00E6308E" w:rsidP="00A7361A">
      <w:pPr>
        <w:pStyle w:val="ListParagraph"/>
        <w:numPr>
          <w:ilvl w:val="0"/>
          <w:numId w:val="44"/>
        </w:numPr>
      </w:pPr>
      <w:r>
        <w:t>onblur,    onfocus</w:t>
      </w:r>
    </w:p>
    <w:p w14:paraId="7B6A494E" w14:textId="25995801" w:rsidR="00E6308E" w:rsidRDefault="00E6308E" w:rsidP="00A7361A">
      <w:pPr>
        <w:pStyle w:val="ListParagraph"/>
        <w:numPr>
          <w:ilvl w:val="0"/>
          <w:numId w:val="44"/>
        </w:numPr>
      </w:pPr>
      <w:r>
        <w:t>onerror</w:t>
      </w:r>
    </w:p>
    <w:p w14:paraId="7260E326" w14:textId="6A913F62" w:rsidR="00E6308E" w:rsidRDefault="00E6308E" w:rsidP="00A7361A">
      <w:pPr>
        <w:pStyle w:val="ListParagraph"/>
        <w:numPr>
          <w:ilvl w:val="0"/>
          <w:numId w:val="44"/>
        </w:numPr>
      </w:pPr>
      <w:r>
        <w:t>onhashchange</w:t>
      </w:r>
    </w:p>
    <w:p w14:paraId="6D57326D" w14:textId="6EFF6F38" w:rsidR="00E6308E" w:rsidRDefault="00E6308E" w:rsidP="00A7361A">
      <w:pPr>
        <w:pStyle w:val="ListParagraph"/>
        <w:numPr>
          <w:ilvl w:val="0"/>
          <w:numId w:val="44"/>
        </w:numPr>
      </w:pPr>
      <w:r>
        <w:t>onload,    onunload</w:t>
      </w:r>
    </w:p>
    <w:p w14:paraId="6AF297C7" w14:textId="55A05339" w:rsidR="00E6308E" w:rsidRDefault="00E6308E" w:rsidP="00A7361A">
      <w:pPr>
        <w:pStyle w:val="ListParagraph"/>
        <w:numPr>
          <w:ilvl w:val="0"/>
          <w:numId w:val="44"/>
        </w:numPr>
      </w:pPr>
      <w:r>
        <w:t>onmessage</w:t>
      </w:r>
    </w:p>
    <w:p w14:paraId="0D5DEF07" w14:textId="585AA33D" w:rsidR="00E6308E" w:rsidRDefault="00E6308E" w:rsidP="00A7361A">
      <w:pPr>
        <w:pStyle w:val="ListParagraph"/>
        <w:numPr>
          <w:ilvl w:val="0"/>
          <w:numId w:val="44"/>
        </w:numPr>
      </w:pPr>
      <w:r>
        <w:t>ononline, onoffline</w:t>
      </w:r>
    </w:p>
    <w:p w14:paraId="20D18EBC" w14:textId="28354A95" w:rsidR="00E6308E" w:rsidRDefault="00E6308E" w:rsidP="00A7361A">
      <w:pPr>
        <w:pStyle w:val="ListParagraph"/>
        <w:numPr>
          <w:ilvl w:val="0"/>
          <w:numId w:val="44"/>
        </w:numPr>
      </w:pPr>
      <w:r>
        <w:t>onpagehide, onpageshow</w:t>
      </w:r>
    </w:p>
    <w:p w14:paraId="225D879C" w14:textId="1F7AED6E" w:rsidR="00E6308E" w:rsidRDefault="00E6308E" w:rsidP="00A7361A">
      <w:pPr>
        <w:pStyle w:val="ListParagraph"/>
        <w:numPr>
          <w:ilvl w:val="0"/>
          <w:numId w:val="44"/>
        </w:numPr>
      </w:pPr>
      <w:r>
        <w:t>onpopstate</w:t>
      </w:r>
    </w:p>
    <w:p w14:paraId="79281FD2" w14:textId="49F34A62" w:rsidR="00E6308E" w:rsidRDefault="00E6308E" w:rsidP="00A7361A">
      <w:pPr>
        <w:pStyle w:val="ListParagraph"/>
        <w:numPr>
          <w:ilvl w:val="0"/>
          <w:numId w:val="44"/>
        </w:numPr>
      </w:pPr>
      <w:r>
        <w:t>onredo</w:t>
      </w:r>
    </w:p>
    <w:p w14:paraId="1359A551" w14:textId="15797F00" w:rsidR="00E6308E" w:rsidRDefault="00E6308E" w:rsidP="00A7361A">
      <w:pPr>
        <w:pStyle w:val="ListParagraph"/>
        <w:numPr>
          <w:ilvl w:val="0"/>
          <w:numId w:val="44"/>
        </w:numPr>
      </w:pPr>
      <w:r>
        <w:t>onresize</w:t>
      </w:r>
    </w:p>
    <w:p w14:paraId="7127C8CC" w14:textId="7109DDF7" w:rsidR="00E6308E" w:rsidRDefault="00E6308E" w:rsidP="00A7361A">
      <w:pPr>
        <w:pStyle w:val="ListParagraph"/>
        <w:numPr>
          <w:ilvl w:val="0"/>
          <w:numId w:val="44"/>
        </w:numPr>
      </w:pPr>
      <w:r>
        <w:t>onscroll</w:t>
      </w:r>
    </w:p>
    <w:p w14:paraId="1E4F390A" w14:textId="22954B10" w:rsidR="00E6308E" w:rsidRDefault="00E6308E" w:rsidP="00A7361A">
      <w:pPr>
        <w:pStyle w:val="ListParagraph"/>
        <w:numPr>
          <w:ilvl w:val="0"/>
          <w:numId w:val="44"/>
        </w:numPr>
      </w:pPr>
      <w:r>
        <w:t>onstorage</w:t>
      </w:r>
    </w:p>
    <w:p w14:paraId="604C0315" w14:textId="546D61E1" w:rsidR="00E6308E" w:rsidRDefault="00E6308E" w:rsidP="00A7361A">
      <w:pPr>
        <w:pStyle w:val="ListParagraph"/>
        <w:numPr>
          <w:ilvl w:val="0"/>
          <w:numId w:val="44"/>
        </w:numPr>
      </w:pPr>
      <w:r>
        <w:t>onundo</w:t>
      </w:r>
    </w:p>
    <w:p w14:paraId="703C73CE" w14:textId="77777777" w:rsidR="000C2D10" w:rsidRDefault="000C2D10" w:rsidP="00092295"/>
    <w:p w14:paraId="59BD846D" w14:textId="176D0C54" w:rsidR="0029662B" w:rsidRDefault="0029662B" w:rsidP="00092295">
      <w:r>
        <w:t xml:space="preserve">Reference: </w:t>
      </w:r>
      <w:hyperlink r:id="rId116" w:anchor="global-attributes" w:history="1">
        <w:r w:rsidRPr="002E21F4">
          <w:rPr>
            <w:rStyle w:val="Hyperlink"/>
          </w:rPr>
          <w:t>http://www.w3.org/TR/html5-author/global-attributes.html#global-attributes</w:t>
        </w:r>
      </w:hyperlink>
      <w:r>
        <w:t xml:space="preserve"> </w:t>
      </w:r>
    </w:p>
    <w:p w14:paraId="176829EB" w14:textId="077C0CF0" w:rsidR="000C2D10" w:rsidRDefault="0040756D" w:rsidP="00092295">
      <w:r>
        <w:t xml:space="preserve">You don’t need to memorize these, but again, it’s a nice list to have as you develop your web sites. The asterisk is only to show attributes which when used with the body, refer to the document as a whole, the window, and not the body per se. </w:t>
      </w:r>
    </w:p>
    <w:p w14:paraId="121CDFCF" w14:textId="77777777" w:rsidR="000C2D10" w:rsidRDefault="000C2D10" w:rsidP="00092295"/>
    <w:p w14:paraId="78C2CDF4" w14:textId="77777777" w:rsidR="000C2D10" w:rsidRDefault="000C2D10" w:rsidP="00092295"/>
    <w:p w14:paraId="64640DF6" w14:textId="77777777" w:rsidR="000C2D10" w:rsidRPr="00092295" w:rsidRDefault="000C2D10" w:rsidP="00092295"/>
    <w:p w14:paraId="2175B072" w14:textId="77777777" w:rsidR="0029662B" w:rsidRDefault="0029662B">
      <w:pPr>
        <w:spacing w:after="0" w:line="240" w:lineRule="auto"/>
        <w:rPr>
          <w:rFonts w:asciiTheme="majorHAnsi" w:eastAsiaTheme="majorEastAsia" w:hAnsiTheme="majorHAnsi" w:cstheme="majorBidi"/>
          <w:bCs/>
          <w:color w:val="C0504D" w:themeColor="accent2"/>
          <w:sz w:val="28"/>
          <w:szCs w:val="28"/>
        </w:rPr>
      </w:pPr>
      <w:r>
        <w:br w:type="page"/>
      </w:r>
    </w:p>
    <w:p w14:paraId="6F8B1C17" w14:textId="61C47017" w:rsidR="00C84AE8" w:rsidRDefault="00190F24" w:rsidP="00C84AE8">
      <w:pPr>
        <w:pStyle w:val="Heading1"/>
      </w:pPr>
      <w:r>
        <w:t>Header</w:t>
      </w:r>
      <w:r w:rsidR="00C84AE8">
        <w:t xml:space="preserve"> and Footer Content Elements</w:t>
      </w:r>
    </w:p>
    <w:p w14:paraId="46C18CF3" w14:textId="00941680" w:rsidR="00C84AE8" w:rsidRDefault="00C84AE8" w:rsidP="00C84AE8">
      <w:r w:rsidRPr="008F576F">
        <w:t xml:space="preserve">Some elements are </w:t>
      </w:r>
      <w:r w:rsidRPr="00C84AE8">
        <w:rPr>
          <w:b/>
          <w:bCs/>
        </w:rPr>
        <w:t>deprecated</w:t>
      </w:r>
      <w:r w:rsidRPr="008F576F">
        <w:t xml:space="preserve">, which means they </w:t>
      </w:r>
      <w:r w:rsidRPr="00A27651">
        <w:rPr>
          <w:b/>
        </w:rPr>
        <w:t>aren’t supported in new versions</w:t>
      </w:r>
      <w:r w:rsidRPr="008F576F">
        <w:t xml:space="preserve">. Browsers still support </w:t>
      </w:r>
      <w:r>
        <w:t xml:space="preserve">many of </w:t>
      </w:r>
      <w:r w:rsidRPr="008F576F">
        <w:t xml:space="preserve">the elements. </w:t>
      </w:r>
      <w:r w:rsidR="00A27651">
        <w:t xml:space="preserve">So, you have to ‘test’ for them or look for polyglot methods. </w:t>
      </w:r>
    </w:p>
    <w:p w14:paraId="27D92C82" w14:textId="13FE3E05" w:rsidR="00C84AE8" w:rsidRDefault="00C84AE8" w:rsidP="00C84AE8">
      <w:pPr>
        <w:pStyle w:val="Heading2"/>
      </w:pPr>
      <w:r>
        <w:t>HTML 5 Only</w:t>
      </w:r>
    </w:p>
    <w:p w14:paraId="2EDC9335" w14:textId="518D2C33" w:rsidR="00C84AE8" w:rsidRDefault="00C84AE8" w:rsidP="00C84AE8">
      <w:r>
        <w:t xml:space="preserve">Header and footer are </w:t>
      </w:r>
      <w:r w:rsidRPr="00A27651">
        <w:rPr>
          <w:b/>
        </w:rPr>
        <w:t>new</w:t>
      </w:r>
      <w:r>
        <w:t xml:space="preserve"> HTML 5 elements are simply </w:t>
      </w:r>
      <w:r w:rsidRPr="00A27651">
        <w:rPr>
          <w:b/>
        </w:rPr>
        <w:t>logical</w:t>
      </w:r>
      <w:r>
        <w:t xml:space="preserve"> ways to </w:t>
      </w:r>
      <w:r w:rsidRPr="00A27651">
        <w:rPr>
          <w:b/>
        </w:rPr>
        <w:t>organize content</w:t>
      </w:r>
      <w:r>
        <w:t xml:space="preserve"> in the code. </w:t>
      </w:r>
    </w:p>
    <w:p w14:paraId="5FB07395" w14:textId="65F59EC9" w:rsidR="00C84AE8" w:rsidRPr="00A27651" w:rsidRDefault="00C84AE8" w:rsidP="00A27651">
      <w:pPr>
        <w:ind w:left="720"/>
        <w:rPr>
          <w:b/>
          <w:highlight w:val="yellow"/>
        </w:rPr>
      </w:pPr>
      <w:r w:rsidRPr="00A27651">
        <w:rPr>
          <w:b/>
          <w:highlight w:val="yellow"/>
        </w:rPr>
        <w:t>&lt;header&gt;Put the banner image here and logo&lt;/header&gt;</w:t>
      </w:r>
    </w:p>
    <w:p w14:paraId="0F4F0814" w14:textId="1AD975B7" w:rsidR="00C84AE8" w:rsidRPr="00A27651" w:rsidRDefault="00C84AE8" w:rsidP="00A27651">
      <w:pPr>
        <w:ind w:left="720"/>
        <w:rPr>
          <w:b/>
        </w:rPr>
      </w:pPr>
      <w:r w:rsidRPr="00A27651">
        <w:rPr>
          <w:b/>
          <w:highlight w:val="yellow"/>
        </w:rPr>
        <w:t>&lt;footer&gt;Address and text links are often in the footer&lt;/footer&gt;</w:t>
      </w:r>
    </w:p>
    <w:p w14:paraId="0A492404" w14:textId="5EC80B61" w:rsidR="00C84AE8" w:rsidRDefault="00190F24" w:rsidP="008E353A">
      <w:pPr>
        <w:pStyle w:val="Heading1"/>
      </w:pPr>
      <w:r>
        <w:t>Heading Elements</w:t>
      </w:r>
      <w:r w:rsidR="009D05AE">
        <w:t xml:space="preserve"> - </w:t>
      </w:r>
      <w:r w:rsidR="00295FA3">
        <w:t>H1 to H6</w:t>
      </w:r>
    </w:p>
    <w:p w14:paraId="2BA8A39E" w14:textId="77777777" w:rsidR="00190F24" w:rsidRDefault="00190F24" w:rsidP="00190F24">
      <w:r w:rsidRPr="008F576F">
        <w:t>You have all used styles in Word. There are many tags that are used just lik</w:t>
      </w:r>
      <w:r>
        <w:t xml:space="preserve">e styles. </w:t>
      </w:r>
      <w:r w:rsidRPr="008F576F">
        <w:t>The heading tags format all the content and insert a line break after. There are 6 headings with 1 the largest size font.</w:t>
      </w:r>
      <w:r>
        <w:t xml:space="preserve"> </w:t>
      </w:r>
      <w:r w:rsidR="00483199" w:rsidRPr="008F576F">
        <w:t xml:space="preserve">Some elements are </w:t>
      </w:r>
      <w:r w:rsidR="00483199" w:rsidRPr="00C84AE8">
        <w:rPr>
          <w:b/>
          <w:bCs/>
        </w:rPr>
        <w:t>deprecated</w:t>
      </w:r>
      <w:r w:rsidR="00483199" w:rsidRPr="008F576F">
        <w:t xml:space="preserve">, which means they aren’t supported in new versions. Browsers still support </w:t>
      </w:r>
      <w:r w:rsidR="00483199">
        <w:t xml:space="preserve">many of </w:t>
      </w:r>
      <w:r w:rsidR="00483199" w:rsidRPr="008F576F">
        <w:t xml:space="preserve">the elements. </w:t>
      </w:r>
    </w:p>
    <w:p w14:paraId="01ADE65B" w14:textId="7F99A81F" w:rsidR="00190F24" w:rsidRDefault="00190F24" w:rsidP="00190F24">
      <w:pPr>
        <w:pStyle w:val="Heading2"/>
      </w:pPr>
      <w:r>
        <w:t>XHTML 2.0</w:t>
      </w:r>
    </w:p>
    <w:p w14:paraId="0670685B" w14:textId="395195A3" w:rsidR="00190F24" w:rsidRDefault="00190F24" w:rsidP="00190F24">
      <w:r w:rsidRPr="008F576F">
        <w:t xml:space="preserve">There is a new element, </w:t>
      </w:r>
      <w:r w:rsidR="003D47D6" w:rsidRPr="008F576F">
        <w:t>h, which</w:t>
      </w:r>
      <w:r w:rsidRPr="008F576F">
        <w:t xml:space="preserve"> can be used to nest headings. </w:t>
      </w:r>
      <w:r>
        <w:t xml:space="preserve"> But this was not included in HTML5.</w:t>
      </w:r>
    </w:p>
    <w:p w14:paraId="7B521C39" w14:textId="77777777" w:rsidR="00483199" w:rsidRDefault="00483199" w:rsidP="00483199">
      <w:pPr>
        <w:pStyle w:val="Heading2"/>
      </w:pPr>
      <w:r w:rsidRPr="00483199">
        <w:t>HTML 5</w:t>
      </w:r>
      <w:r>
        <w:t xml:space="preserve"> </w:t>
      </w:r>
    </w:p>
    <w:p w14:paraId="4B0D73E5" w14:textId="62FBC20E" w:rsidR="00483199" w:rsidRDefault="00483199" w:rsidP="00C84AE8">
      <w:r w:rsidRPr="00483199">
        <w:rPr>
          <w:b/>
        </w:rPr>
        <w:t>HTML 5</w:t>
      </w:r>
      <w:r>
        <w:t xml:space="preserve"> there are no specific attributes. The align attribute in HTML 4.01 is deprecated. </w:t>
      </w:r>
      <w:r w:rsidR="00190F24" w:rsidRPr="008F576F">
        <w:t>Style and formatting is done using style sheets</w:t>
      </w:r>
      <w:r w:rsidR="00190F24">
        <w:t xml:space="preserve">. </w:t>
      </w:r>
      <w:r w:rsidR="00190F24" w:rsidRPr="008F576F">
        <w:t>The presentation and structure are now separated</w:t>
      </w:r>
      <w:r w:rsidR="00190F24">
        <w:t>.</w:t>
      </w:r>
    </w:p>
    <w:p w14:paraId="4C09341D" w14:textId="677A6E56" w:rsidR="00483199" w:rsidRPr="007F60CD" w:rsidRDefault="00B4458D" w:rsidP="00483199">
      <w:pPr>
        <w:ind w:left="720"/>
        <w:rPr>
          <w:b/>
        </w:rPr>
      </w:pPr>
      <w:r w:rsidRPr="00A27651">
        <w:rPr>
          <w:b/>
          <w:highlight w:val="yellow"/>
        </w:rPr>
        <w:t>&lt;h1&gt;This is heading 1</w:t>
      </w:r>
      <w:r w:rsidR="002C3A05" w:rsidRPr="00A27651">
        <w:rPr>
          <w:b/>
          <w:highlight w:val="yellow"/>
        </w:rPr>
        <w:t xml:space="preserve"> the largest</w:t>
      </w:r>
      <w:r w:rsidRPr="00A27651">
        <w:rPr>
          <w:b/>
          <w:highlight w:val="yellow"/>
        </w:rPr>
        <w:t>&lt;/h1&gt;</w:t>
      </w:r>
      <w:r w:rsidR="00A27651">
        <w:tab/>
      </w:r>
      <w:r w:rsidR="00A27651">
        <w:tab/>
      </w:r>
      <w:r w:rsidR="00483199" w:rsidRPr="00483199">
        <w:t>&lt;h2&gt;This is heading 2&lt;</w:t>
      </w:r>
      <w:r>
        <w:t>/h2&gt;</w:t>
      </w:r>
      <w:r>
        <w:br/>
        <w:t>&lt;h3&gt;This is heading 3&lt;/h3&gt;</w:t>
      </w:r>
      <w:r>
        <w:tab/>
      </w:r>
      <w:r>
        <w:tab/>
      </w:r>
      <w:r>
        <w:tab/>
      </w:r>
      <w:r w:rsidR="002C3A05">
        <w:tab/>
      </w:r>
      <w:r w:rsidR="00483199" w:rsidRPr="00483199">
        <w:t>&lt;h4&gt;This is heading 4&lt;</w:t>
      </w:r>
      <w:r>
        <w:t>/h4&gt;</w:t>
      </w:r>
      <w:r>
        <w:br/>
        <w:t>&lt;h5&gt;This is heading 5&lt;/h5&gt;</w:t>
      </w:r>
      <w:r>
        <w:tab/>
      </w:r>
      <w:r>
        <w:tab/>
      </w:r>
      <w:r>
        <w:tab/>
      </w:r>
      <w:r w:rsidR="002C3A05">
        <w:tab/>
      </w:r>
      <w:r w:rsidR="00483199" w:rsidRPr="007F60CD">
        <w:rPr>
          <w:b/>
          <w:highlight w:val="yellow"/>
        </w:rPr>
        <w:t>&lt;h6&gt;This is heading 6</w:t>
      </w:r>
      <w:r w:rsidR="002C3A05" w:rsidRPr="007F60CD">
        <w:rPr>
          <w:b/>
          <w:highlight w:val="yellow"/>
        </w:rPr>
        <w:t xml:space="preserve"> the smallest</w:t>
      </w:r>
      <w:r w:rsidR="00483199" w:rsidRPr="007F60CD">
        <w:rPr>
          <w:b/>
          <w:highlight w:val="yellow"/>
        </w:rPr>
        <w:t>&lt;/h6&gt;</w:t>
      </w:r>
    </w:p>
    <w:p w14:paraId="7138CDD3" w14:textId="6AF9CE55" w:rsidR="00483199" w:rsidRDefault="009D05AE" w:rsidP="008E353A">
      <w:pPr>
        <w:pStyle w:val="Heading1"/>
      </w:pPr>
      <w:r>
        <w:t>Heading Groups - HGROUP</w:t>
      </w:r>
    </w:p>
    <w:p w14:paraId="7B1B94F5" w14:textId="37B6A603" w:rsidR="00483199" w:rsidRDefault="00483199" w:rsidP="00483199">
      <w:r w:rsidRPr="00483199">
        <w:t>HGroup</w:t>
      </w:r>
      <w:r>
        <w:t xml:space="preserve"> is a new tag in HTML 5, that allows you to group headings.</w:t>
      </w:r>
      <w:r w:rsidR="008E353A">
        <w:t xml:space="preserve"> You can think of them as similar to section or container, but it’s more than that.</w:t>
      </w:r>
      <w:r>
        <w:t xml:space="preserve"> The highest element is considered the heading for that hgroup section. In the first example, Fish is the heading for the section, and Rabbits is the heading in the second, even though it appears after Cats. This isn’t about the order presented in the browser, but the order which other programs we might write, sees the listing of the headings. </w:t>
      </w:r>
    </w:p>
    <w:p w14:paraId="0A612B49" w14:textId="64CE0E68" w:rsidR="00483199" w:rsidRPr="00A27651" w:rsidRDefault="00483199" w:rsidP="00A27651">
      <w:pPr>
        <w:ind w:left="720"/>
        <w:rPr>
          <w:b/>
        </w:rPr>
      </w:pPr>
      <w:r w:rsidRPr="00A27651">
        <w:rPr>
          <w:b/>
          <w:highlight w:val="yellow"/>
        </w:rPr>
        <w:t>&lt;hgroup&gt;  &lt;h1&gt;</w:t>
      </w:r>
      <w:r w:rsidRPr="00A27651">
        <w:rPr>
          <w:b/>
          <w:bCs/>
          <w:highlight w:val="yellow"/>
        </w:rPr>
        <w:t>Fish</w:t>
      </w:r>
      <w:r w:rsidRPr="00A27651">
        <w:rPr>
          <w:b/>
          <w:highlight w:val="yellow"/>
        </w:rPr>
        <w:t>&lt;/h1&gt;  &lt;h2&gt;Dogs&lt;/h2&gt; &lt;/hgroup&gt;</w:t>
      </w:r>
    </w:p>
    <w:p w14:paraId="4CC64099" w14:textId="2F7DEE5F" w:rsidR="00483199" w:rsidRPr="00A27651" w:rsidRDefault="00483199" w:rsidP="00A27651">
      <w:pPr>
        <w:ind w:left="720"/>
        <w:rPr>
          <w:b/>
        </w:rPr>
      </w:pPr>
      <w:r w:rsidRPr="00A27651">
        <w:rPr>
          <w:b/>
          <w:highlight w:val="yellow"/>
        </w:rPr>
        <w:t>&lt;hgroup&gt;  &lt;h3&gt;</w:t>
      </w:r>
      <w:r w:rsidRPr="00A27651">
        <w:rPr>
          <w:b/>
          <w:bCs/>
          <w:highlight w:val="yellow"/>
        </w:rPr>
        <w:t>Cats</w:t>
      </w:r>
      <w:r w:rsidRPr="00A27651">
        <w:rPr>
          <w:b/>
          <w:highlight w:val="yellow"/>
        </w:rPr>
        <w:t>&lt;/h3&gt;  &lt;h2&gt;Rabbits&lt;/h2&gt; &lt;/hgroup&gt;</w:t>
      </w:r>
    </w:p>
    <w:p w14:paraId="4099EE5E" w14:textId="77777777" w:rsidR="003D47D6" w:rsidRDefault="003D47D6">
      <w:pPr>
        <w:spacing w:after="0" w:line="240" w:lineRule="auto"/>
        <w:rPr>
          <w:rFonts w:asciiTheme="majorHAnsi" w:eastAsiaTheme="majorEastAsia" w:hAnsiTheme="majorHAnsi" w:cstheme="majorBidi"/>
          <w:bCs/>
          <w:color w:val="C0504D" w:themeColor="accent2"/>
          <w:sz w:val="28"/>
          <w:szCs w:val="28"/>
        </w:rPr>
      </w:pPr>
      <w:r>
        <w:br w:type="page"/>
      </w:r>
    </w:p>
    <w:p w14:paraId="275C8A93" w14:textId="49C25DEB" w:rsidR="00190F24" w:rsidRDefault="003520FC" w:rsidP="003520FC">
      <w:pPr>
        <w:pStyle w:val="Heading1"/>
      </w:pPr>
      <w:r>
        <w:t>Containers</w:t>
      </w:r>
      <w:r w:rsidR="00D1127E">
        <w:t xml:space="preserve"> </w:t>
      </w:r>
    </w:p>
    <w:p w14:paraId="097ADF40" w14:textId="49D352E5" w:rsidR="008E353A" w:rsidRPr="008E353A" w:rsidRDefault="008E353A" w:rsidP="008E353A">
      <w:r>
        <w:t xml:space="preserve">The purpose of the Paragraph, span and div tags is to </w:t>
      </w:r>
      <w:r w:rsidRPr="008D170B">
        <w:rPr>
          <w:b/>
        </w:rPr>
        <w:t>contain</w:t>
      </w:r>
      <w:r>
        <w:t xml:space="preserve"> other content and tags. </w:t>
      </w:r>
    </w:p>
    <w:p w14:paraId="078C8825" w14:textId="53E312A2" w:rsidR="003520FC" w:rsidRDefault="003520FC" w:rsidP="008E353A">
      <w:pPr>
        <w:pStyle w:val="Heading1"/>
      </w:pPr>
      <w:r>
        <w:t>Paragraph</w:t>
      </w:r>
      <w:r w:rsidR="009D05AE">
        <w:t xml:space="preserve"> - P</w:t>
      </w:r>
    </w:p>
    <w:p w14:paraId="092B4A2B" w14:textId="77777777" w:rsidR="003520FC" w:rsidRDefault="003520FC" w:rsidP="003520FC">
      <w:r w:rsidRPr="003520FC">
        <w:rPr>
          <w:bCs/>
        </w:rPr>
        <w:t xml:space="preserve">An error would be no starting P tag and you just start typing content. That means the content is nested directly in the body tag, and this is not proper web programming. </w:t>
      </w:r>
      <w:r w:rsidRPr="008F576F">
        <w:t>However, you can see that no nesting the content in the P tag can alter the layout of the page. Line breaks moves the cursor to the next line, but does not include the line feed.</w:t>
      </w:r>
    </w:p>
    <w:p w14:paraId="0F85350B" w14:textId="77777777" w:rsidR="003520FC" w:rsidRPr="008F576F" w:rsidRDefault="003520FC" w:rsidP="003520FC">
      <w:r w:rsidRPr="008F576F">
        <w:t>It’s important to understand the XHTML rules and proper web programming techniques.</w:t>
      </w:r>
      <w:r>
        <w:t xml:space="preserve"> </w:t>
      </w:r>
      <w:r w:rsidRPr="003520FC">
        <w:rPr>
          <w:bCs/>
        </w:rPr>
        <w:t xml:space="preserve">As you can see, the code is the same no matter how it’s spaced. </w:t>
      </w:r>
    </w:p>
    <w:p w14:paraId="61ADED00" w14:textId="3CBC31D0" w:rsidR="003520FC" w:rsidRPr="00433924" w:rsidRDefault="003520FC" w:rsidP="008D170B">
      <w:pPr>
        <w:pStyle w:val="ListParagraph"/>
        <w:ind w:left="1440"/>
        <w:rPr>
          <w:b/>
          <w:highlight w:val="yellow"/>
        </w:rPr>
      </w:pPr>
      <w:r w:rsidRPr="00433924">
        <w:rPr>
          <w:b/>
          <w:highlight w:val="yellow"/>
        </w:rPr>
        <w:t xml:space="preserve">&lt;p&gt;Once upon a time&lt;/p&gt; </w:t>
      </w:r>
      <w:r w:rsidR="00AE20DA" w:rsidRPr="00433924">
        <w:rPr>
          <w:b/>
          <w:highlight w:val="yellow"/>
        </w:rPr>
        <w:t>&lt;p&gt;</w:t>
      </w:r>
      <w:r w:rsidRPr="00433924">
        <w:rPr>
          <w:b/>
          <w:highlight w:val="yellow"/>
        </w:rPr>
        <w:t xml:space="preserve">there was a girl named Dorothy. </w:t>
      </w:r>
      <w:r w:rsidR="00AE20DA" w:rsidRPr="00433924">
        <w:rPr>
          <w:b/>
          <w:highlight w:val="yellow"/>
        </w:rPr>
        <w:t>&lt;/p&gt;</w:t>
      </w:r>
    </w:p>
    <w:p w14:paraId="6869FDC7" w14:textId="5145266C" w:rsidR="003520FC" w:rsidRPr="00E93955" w:rsidRDefault="003520FC" w:rsidP="008D170B">
      <w:pPr>
        <w:pStyle w:val="ListParagraph"/>
        <w:ind w:left="1440"/>
      </w:pPr>
      <w:r>
        <w:t xml:space="preserve">Can also use </w:t>
      </w:r>
      <w:r w:rsidRPr="00433924">
        <w:rPr>
          <w:b/>
          <w:highlight w:val="yellow"/>
        </w:rPr>
        <w:t>&lt;p /&gt;</w:t>
      </w:r>
      <w:r>
        <w:t xml:space="preserve"> </w:t>
      </w:r>
      <w:r w:rsidR="00433924">
        <w:t xml:space="preserve">for blank line </w:t>
      </w:r>
      <w:r>
        <w:t xml:space="preserve">or </w:t>
      </w:r>
      <w:r w:rsidRPr="00433924">
        <w:rPr>
          <w:b/>
          <w:highlight w:val="yellow"/>
        </w:rPr>
        <w:t>&lt;p&gt;&amp;nbsp;&lt;/p&gt;</w:t>
      </w:r>
    </w:p>
    <w:p w14:paraId="7508E284" w14:textId="6510E30B" w:rsidR="00E93955" w:rsidRDefault="00E93955" w:rsidP="00E93955">
      <w:pPr>
        <w:pStyle w:val="Heading1"/>
      </w:pPr>
      <w:r>
        <w:t>Line Break</w:t>
      </w:r>
      <w:r w:rsidR="009D05AE">
        <w:t xml:space="preserve"> - BR</w:t>
      </w:r>
    </w:p>
    <w:p w14:paraId="5F0B1243" w14:textId="64DFE89B" w:rsidR="00E93955" w:rsidRDefault="00E93955" w:rsidP="00E93955">
      <w:pPr>
        <w:rPr>
          <w:rFonts w:eastAsia="Times New Roman" w:cs="Times New Roman"/>
        </w:rPr>
      </w:pPr>
      <w:r>
        <w:rPr>
          <w:rFonts w:eastAsia="Times New Roman" w:cs="Times New Roman"/>
        </w:rPr>
        <w:t xml:space="preserve">The line break tag, br, is a VOID tag so it does not use a closing tag. It is not a container tag but is included here because it’s often used within a paragraph to insert a line break.  If you closed the P tag, the space between lines would be bigger than if you inserted a line break tag. </w:t>
      </w:r>
      <w:r w:rsidR="00433924">
        <w:rPr>
          <w:rFonts w:eastAsia="Times New Roman" w:cs="Times New Roman"/>
        </w:rPr>
        <w:t xml:space="preserve">There is less white space with line breaks than p tags. </w:t>
      </w:r>
    </w:p>
    <w:p w14:paraId="0C70FD55" w14:textId="5BD0D1AE" w:rsidR="00E93955" w:rsidRPr="00433924" w:rsidRDefault="00E93955" w:rsidP="008D170B">
      <w:pPr>
        <w:pStyle w:val="ListParagraph"/>
        <w:ind w:left="1440"/>
        <w:rPr>
          <w:rFonts w:eastAsia="Times New Roman" w:cs="Times New Roman"/>
          <w:b/>
        </w:rPr>
      </w:pPr>
      <w:r w:rsidRPr="00433924">
        <w:rPr>
          <w:rFonts w:eastAsia="Times New Roman" w:cs="Times New Roman"/>
          <w:b/>
          <w:highlight w:val="yellow"/>
        </w:rPr>
        <w:t>&lt;p&gt;Put the text&lt;br /&gt;on the next line.&lt;/p&gt;</w:t>
      </w:r>
    </w:p>
    <w:p w14:paraId="3C4B76D0" w14:textId="1B804938" w:rsidR="003520FC" w:rsidRDefault="003520FC" w:rsidP="008E353A">
      <w:pPr>
        <w:pStyle w:val="Heading1"/>
      </w:pPr>
      <w:r>
        <w:t>DIV</w:t>
      </w:r>
    </w:p>
    <w:p w14:paraId="36208340" w14:textId="68148357" w:rsidR="003520FC" w:rsidRPr="008F576F" w:rsidRDefault="003520FC" w:rsidP="003520FC">
      <w:r w:rsidRPr="008F576F">
        <w:t xml:space="preserve">Div is a </w:t>
      </w:r>
      <w:r w:rsidRPr="00433924">
        <w:rPr>
          <w:b/>
        </w:rPr>
        <w:t>block element</w:t>
      </w:r>
      <w:r w:rsidRPr="008F576F">
        <w:t xml:space="preserve"> and i</w:t>
      </w:r>
      <w:r>
        <w:t xml:space="preserve">s used as a container element. </w:t>
      </w:r>
      <w:r w:rsidRPr="008F576F">
        <w:t xml:space="preserve">The DIV element showed up with HTML 4.0 and has been critical for integrating JavaScript with HTML to create animated web sites. DIV will continue to be supported in XHTML 2.0. You will learn more about DIV when we talk about animated web pages. </w:t>
      </w:r>
    </w:p>
    <w:p w14:paraId="1858119C" w14:textId="77777777" w:rsidR="003520FC" w:rsidRPr="00433924" w:rsidRDefault="003520FC" w:rsidP="008D170B">
      <w:pPr>
        <w:pStyle w:val="ListParagraph"/>
        <w:ind w:left="1440"/>
        <w:rPr>
          <w:b/>
        </w:rPr>
      </w:pPr>
      <w:r w:rsidRPr="00433924">
        <w:rPr>
          <w:b/>
          <w:highlight w:val="yellow"/>
        </w:rPr>
        <w:t>&lt;div&gt;Put some content here&lt;/div&gt;</w:t>
      </w:r>
    </w:p>
    <w:p w14:paraId="2385B52C" w14:textId="5B842BEE" w:rsidR="003520FC" w:rsidRPr="003520FC" w:rsidRDefault="003520FC" w:rsidP="008E353A">
      <w:pPr>
        <w:pStyle w:val="Heading1"/>
      </w:pPr>
      <w:r>
        <w:t>SPAN</w:t>
      </w:r>
    </w:p>
    <w:p w14:paraId="39BD5F3A" w14:textId="6C288796" w:rsidR="003520FC" w:rsidRPr="008F576F" w:rsidRDefault="003520FC" w:rsidP="003520FC">
      <w:r w:rsidRPr="008F576F">
        <w:t xml:space="preserve">Span is an </w:t>
      </w:r>
      <w:r w:rsidRPr="00E06047">
        <w:rPr>
          <w:b/>
        </w:rPr>
        <w:t>inline</w:t>
      </w:r>
      <w:r w:rsidRPr="008F576F">
        <w:t xml:space="preserve"> element and i</w:t>
      </w:r>
      <w:r>
        <w:t xml:space="preserve">s used as a container element. </w:t>
      </w:r>
      <w:r w:rsidRPr="008F576F">
        <w:t xml:space="preserve">Span is like the DIV tag, but </w:t>
      </w:r>
      <w:r w:rsidRPr="00E06047">
        <w:rPr>
          <w:b/>
        </w:rPr>
        <w:t>does</w:t>
      </w:r>
      <w:r w:rsidRPr="008F576F">
        <w:t xml:space="preserve"> </w:t>
      </w:r>
      <w:r w:rsidRPr="00E06047">
        <w:rPr>
          <w:b/>
        </w:rPr>
        <w:t>not append a return</w:t>
      </w:r>
      <w:r w:rsidRPr="008F576F">
        <w:t xml:space="preserve"> character to the content</w:t>
      </w:r>
      <w:r>
        <w:t xml:space="preserve">. </w:t>
      </w:r>
      <w:r w:rsidRPr="008F576F">
        <w:t>Why? Well you can use the SPAN later with style information to format just the word content. But, we don’t put the format information here, because it’s more efficient to store it in a style sheet.</w:t>
      </w:r>
      <w:r>
        <w:t xml:space="preserve"> </w:t>
      </w:r>
      <w:r w:rsidRPr="008F576F">
        <w:t>Style and formatting is done using style sheets</w:t>
      </w:r>
      <w:r w:rsidR="00537903">
        <w:t xml:space="preserve">. Notice you can use general attributes such as </w:t>
      </w:r>
      <w:r w:rsidR="00537903" w:rsidRPr="008D170B">
        <w:rPr>
          <w:b/>
        </w:rPr>
        <w:t>lang</w:t>
      </w:r>
      <w:r w:rsidR="00537903">
        <w:t xml:space="preserve"> for identifying the language. </w:t>
      </w:r>
    </w:p>
    <w:p w14:paraId="30FAF63C" w14:textId="77777777" w:rsidR="003520FC" w:rsidRPr="00433924" w:rsidRDefault="003520FC" w:rsidP="008D170B">
      <w:pPr>
        <w:ind w:left="1440"/>
        <w:rPr>
          <w:b/>
          <w:highlight w:val="yellow"/>
        </w:rPr>
      </w:pPr>
      <w:r w:rsidRPr="00433924">
        <w:rPr>
          <w:b/>
          <w:highlight w:val="yellow"/>
        </w:rPr>
        <w:t>&lt;p&gt;Put &lt;span&gt;content&lt;/span&gt; here&lt;/p&gt;</w:t>
      </w:r>
    </w:p>
    <w:p w14:paraId="2C394B67" w14:textId="7489F929" w:rsidR="00537903" w:rsidRPr="00433924" w:rsidRDefault="00537903" w:rsidP="008D170B">
      <w:pPr>
        <w:ind w:left="1440"/>
        <w:rPr>
          <w:b/>
          <w:highlight w:val="yellow"/>
        </w:rPr>
      </w:pPr>
      <w:r w:rsidRPr="00433924">
        <w:rPr>
          <w:b/>
          <w:bCs/>
          <w:highlight w:val="yellow"/>
        </w:rPr>
        <w:t>&lt;p&gt;&lt;span lang="fr"&gt;Bonjour&lt;/span&gt; Thomas!&lt;/p&gt;</w:t>
      </w:r>
    </w:p>
    <w:p w14:paraId="45AA09A2" w14:textId="008949DC" w:rsidR="003D47D6" w:rsidRPr="003D47D6" w:rsidRDefault="003D47D6" w:rsidP="003D47D6">
      <w:pPr>
        <w:spacing w:after="0" w:line="240" w:lineRule="auto"/>
      </w:pPr>
      <w:r w:rsidRPr="003D47D6">
        <w:t xml:space="preserve">At this point, it’s hard to specify exactly what to code, because there are so many ways to organize content in the page. So, this is merely an example. As you learn new tags, you’ll come up with content and how you want to use the tags to layout and format your content. For now, until we add styles, the content will flow, linearly, going line by line through the page. </w:t>
      </w:r>
    </w:p>
    <w:p w14:paraId="6EFF8CA6" w14:textId="2FD3D591" w:rsidR="003D47D6" w:rsidRDefault="003D47D6" w:rsidP="003D47D6">
      <w:pPr>
        <w:spacing w:after="0" w:line="240" w:lineRule="auto"/>
        <w:rPr>
          <w:highlight w:val="yellow"/>
        </w:rPr>
      </w:pPr>
    </w:p>
    <w:p w14:paraId="01C5D425" w14:textId="552E7E1E" w:rsidR="003D47D6" w:rsidRDefault="007F60CD" w:rsidP="003D47D6">
      <w:pPr>
        <w:pStyle w:val="Heading1"/>
      </w:pPr>
      <w:r>
        <w:rPr>
          <w:noProof/>
        </w:rPr>
        <mc:AlternateContent>
          <mc:Choice Requires="wps">
            <w:drawing>
              <wp:anchor distT="0" distB="0" distL="114300" distR="114300" simplePos="0" relativeHeight="251852800" behindDoc="0" locked="0" layoutInCell="1" allowOverlap="1" wp14:anchorId="198D4192" wp14:editId="033B2C24">
                <wp:simplePos x="0" y="0"/>
                <wp:positionH relativeFrom="column">
                  <wp:posOffset>1600200</wp:posOffset>
                </wp:positionH>
                <wp:positionV relativeFrom="paragraph">
                  <wp:posOffset>228600</wp:posOffset>
                </wp:positionV>
                <wp:extent cx="4457700" cy="5143500"/>
                <wp:effectExtent l="127000" t="76200" r="114300" b="165100"/>
                <wp:wrapSquare wrapText="bothSides"/>
                <wp:docPr id="87" name="Text Box 87"/>
                <wp:cNvGraphicFramePr/>
                <a:graphic xmlns:a="http://schemas.openxmlformats.org/drawingml/2006/main">
                  <a:graphicData uri="http://schemas.microsoft.com/office/word/2010/wordprocessingShape">
                    <wps:wsp>
                      <wps:cNvSpPr txBox="1"/>
                      <wps:spPr>
                        <a:xfrm>
                          <a:off x="0" y="0"/>
                          <a:ext cx="4457700" cy="5143500"/>
                        </a:xfrm>
                        <a:prstGeom prst="rect">
                          <a:avLst/>
                        </a:prstGeom>
                        <a:blipFill rotWithShape="1">
                          <a:blip r:embed="rId9">
                            <a:alphaModFix amt="93000"/>
                          </a:blip>
                          <a:tile tx="0" ty="0" sx="100000" sy="100000" flip="none" algn="tl"/>
                        </a:blipFill>
                        <a:ln w="12700" cap="rnd" cmpd="sng">
                          <a:solidFill>
                            <a:schemeClr val="bg2">
                              <a:lumMod val="50000"/>
                              <a:alpha val="78000"/>
                            </a:schemeClr>
                          </a:solidFill>
                          <a:round/>
                        </a:ln>
                        <a:effectLst>
                          <a:outerShdw blurRad="50800" dist="38100" dir="8100000" algn="tr" rotWithShape="0">
                            <a:prstClr val="black">
                              <a:alpha val="40000"/>
                            </a:prstClr>
                          </a:outerShdw>
                        </a:effectLst>
                        <a:extLst>
                          <a:ext uri="{C572A759-6A51-4108-AA02-DFA0A04FC94B}">
                            <ma14:wrappingTextBoxFlag xmlns:ma14="http://schemas.microsoft.com/office/mac/drawingml/2011/main"/>
                          </a:ext>
                        </a:extLst>
                      </wps:spPr>
                      <wps:style>
                        <a:lnRef idx="0">
                          <a:schemeClr val="accent3"/>
                        </a:lnRef>
                        <a:fillRef idx="3">
                          <a:schemeClr val="accent3"/>
                        </a:fillRef>
                        <a:effectRef idx="3">
                          <a:schemeClr val="accent3"/>
                        </a:effectRef>
                        <a:fontRef idx="minor">
                          <a:schemeClr val="lt1"/>
                        </a:fontRef>
                      </wps:style>
                      <wps:txbx>
                        <w:txbxContent>
                          <w:p w14:paraId="6C5A587F"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&lt;!DOCTYPE html&gt;</w:t>
                            </w:r>
                          </w:p>
                          <w:p w14:paraId="610203DC" w14:textId="77777777" w:rsidR="00E31FBB" w:rsidRPr="0030298F" w:rsidRDefault="00E31FBB" w:rsidP="003D47D6">
                            <w:pPr>
                              <w:spacing w:after="0" w:line="240" w:lineRule="auto"/>
                              <w:rPr>
                                <w:rStyle w:val="HTMLCode"/>
                                <w:color w:val="0D0D0D" w:themeColor="text1" w:themeTint="F2"/>
                              </w:rPr>
                            </w:pPr>
                            <w:r w:rsidRPr="0030298F">
                              <w:rPr>
                                <w:rStyle w:val="HTMLCode"/>
                                <w:color w:val="0D0D0D" w:themeColor="text1" w:themeTint="F2"/>
                              </w:rPr>
                              <w:t>&lt;html xmlns = "http://www.w3.org/1999/xhtml" lang="en"&gt;</w:t>
                            </w:r>
                          </w:p>
                          <w:p w14:paraId="255AF55A" w14:textId="77777777" w:rsidR="00E31FBB" w:rsidRPr="0030298F" w:rsidRDefault="00E31FBB" w:rsidP="003D47D6">
                            <w:pPr>
                              <w:spacing w:after="0" w:line="240" w:lineRule="auto"/>
                              <w:rPr>
                                <w:rFonts w:ascii="Courier New" w:hAnsi="Courier New" w:cs="Courier New"/>
                                <w:color w:val="0D0D0D" w:themeColor="text1" w:themeTint="F2"/>
                                <w:szCs w:val="20"/>
                                <w:lang w:bidi="en-US"/>
                              </w:rPr>
                            </w:pPr>
                            <w:r w:rsidRPr="0030298F">
                              <w:rPr>
                                <w:rFonts w:ascii="Courier New" w:hAnsi="Courier New" w:cs="Courier New"/>
                                <w:color w:val="0D0D0D" w:themeColor="text1" w:themeTint="F2"/>
                                <w:szCs w:val="20"/>
                                <w:lang w:bidi="en-US"/>
                              </w:rPr>
                              <w:t>&lt;!--  AboutMe.html  --&gt;</w:t>
                            </w:r>
                          </w:p>
                          <w:p w14:paraId="2D833CC9"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&lt;head&gt;</w:t>
                            </w:r>
                          </w:p>
                          <w:p w14:paraId="1EBFC29D"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charset="UTF-8" /&gt;</w:t>
                            </w:r>
                          </w:p>
                          <w:p w14:paraId="3D99C179"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name="description" content="HTML Tutorial" /&gt;</w:t>
                            </w:r>
                          </w:p>
                          <w:p w14:paraId="4EA020E3"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name="keywords" content="HTML, XHTML, HTML 5" /&gt;</w:t>
                            </w:r>
                          </w:p>
                          <w:p w14:paraId="701A8DD0"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name="author" content="Katie Kalata" /&gt;</w:t>
                            </w:r>
                          </w:p>
                          <w:p w14:paraId="45BF4D3D" w14:textId="77777777" w:rsidR="00E31FBB"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&lt;meta name="revised" content="09/01/2011" /&gt;</w:t>
                            </w:r>
                          </w:p>
                          <w:p w14:paraId="5702ED8F"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&lt;link rel="icon" type="image/png" href=" favicon.png"&gt;</w:t>
                            </w:r>
                          </w:p>
                          <w:p w14:paraId="26605CF8" w14:textId="77777777" w:rsidR="00E31FBB" w:rsidRPr="0030298F" w:rsidRDefault="00E31FBB" w:rsidP="003D47D6">
                            <w:pPr>
                              <w:spacing w:after="0" w:line="240" w:lineRule="auto"/>
                              <w:rPr>
                                <w:rFonts w:ascii="Courier New" w:hAnsi="Courier New" w:cs="Courier New"/>
                                <w:color w:val="0D0D0D" w:themeColor="text1" w:themeTint="F2"/>
                                <w:szCs w:val="20"/>
                              </w:rPr>
                            </w:pPr>
                          </w:p>
                          <w:p w14:paraId="59DB5DA6" w14:textId="77777777" w:rsidR="00E31FBB" w:rsidRPr="0030298F" w:rsidRDefault="00E31FBB" w:rsidP="003D47D6">
                            <w:pPr>
                              <w:spacing w:after="0" w:line="240" w:lineRule="auto"/>
                              <w:rPr>
                                <w:rFonts w:ascii="Courier New" w:hAnsi="Courier New" w:cs="Courier New"/>
                                <w:color w:val="0D0D0D" w:themeColor="text1" w:themeTint="F2"/>
                                <w:szCs w:val="20"/>
                              </w:rPr>
                            </w:pPr>
                          </w:p>
                          <w:p w14:paraId="4FA4950D"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&lt;/head&gt;</w:t>
                            </w:r>
                          </w:p>
                          <w:p w14:paraId="77F6F534" w14:textId="77777777" w:rsidR="00E31FBB"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&lt;body&gt;</w:t>
                            </w:r>
                          </w:p>
                          <w:p w14:paraId="5EA014FC" w14:textId="263C8EA4" w:rsidR="00E31FBB" w:rsidRPr="003D47D6" w:rsidRDefault="00E31FBB" w:rsidP="003D47D6">
                            <w:pPr>
                              <w:spacing w:after="0" w:line="240" w:lineRule="auto"/>
                              <w:ind w:left="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&lt;header&gt;Put the banner image here and logo&lt;/header&gt;</w:t>
                            </w:r>
                          </w:p>
                          <w:p w14:paraId="3BFB6147" w14:textId="77777777" w:rsidR="00E31FBB" w:rsidRDefault="00E31FBB" w:rsidP="003D47D6">
                            <w:pPr>
                              <w:spacing w:after="0" w:line="240" w:lineRule="auto"/>
                              <w:ind w:left="360"/>
                              <w:rPr>
                                <w:rFonts w:ascii="Courier New" w:hAnsi="Courier New" w:cs="Courier New"/>
                                <w:b/>
                                <w:color w:val="0D0D0D" w:themeColor="text1" w:themeTint="F2"/>
                                <w:szCs w:val="20"/>
                              </w:rPr>
                            </w:pPr>
                            <w:r>
                              <w:rPr>
                                <w:rFonts w:ascii="Courier New" w:hAnsi="Courier New" w:cs="Courier New"/>
                                <w:b/>
                                <w:color w:val="0D0D0D" w:themeColor="text1" w:themeTint="F2"/>
                                <w:szCs w:val="20"/>
                              </w:rPr>
                              <w:t>&lt;hgroup&gt;</w:t>
                            </w:r>
                            <w:r w:rsidRPr="003D47D6">
                              <w:rPr>
                                <w:rFonts w:ascii="Courier New" w:hAnsi="Courier New" w:cs="Courier New"/>
                                <w:b/>
                                <w:color w:val="0D0D0D" w:themeColor="text1" w:themeTint="F2"/>
                                <w:szCs w:val="20"/>
                              </w:rPr>
                              <w:t xml:space="preserve"> </w:t>
                            </w:r>
                          </w:p>
                          <w:p w14:paraId="6B877F38" w14:textId="542FEB43" w:rsidR="00E31FBB" w:rsidRDefault="00E31FBB" w:rsidP="003D47D6">
                            <w:pPr>
                              <w:spacing w:after="0" w:line="240" w:lineRule="auto"/>
                              <w:ind w:left="360"/>
                              <w:rPr>
                                <w:rFonts w:ascii="Courier New" w:hAnsi="Courier New" w:cs="Courier New"/>
                                <w:b/>
                                <w:color w:val="0D0D0D" w:themeColor="text1" w:themeTint="F2"/>
                                <w:szCs w:val="20"/>
                              </w:rPr>
                            </w:pPr>
                            <w:r>
                              <w:rPr>
                                <w:rFonts w:ascii="Courier New" w:hAnsi="Courier New" w:cs="Courier New"/>
                                <w:b/>
                                <w:color w:val="0D0D0D" w:themeColor="text1" w:themeTint="F2"/>
                                <w:szCs w:val="20"/>
                              </w:rPr>
                              <w:t xml:space="preserve">      </w:t>
                            </w:r>
                            <w:r>
                              <w:rPr>
                                <w:rFonts w:ascii="Courier New" w:hAnsi="Courier New" w:cs="Courier New"/>
                                <w:b/>
                                <w:color w:val="0D0D0D" w:themeColor="text1" w:themeTint="F2"/>
                                <w:szCs w:val="20"/>
                              </w:rPr>
                              <w:tab/>
                            </w:r>
                            <w:r w:rsidRPr="003D47D6">
                              <w:rPr>
                                <w:rFonts w:ascii="Courier New" w:hAnsi="Courier New" w:cs="Courier New"/>
                                <w:b/>
                                <w:color w:val="0D0D0D" w:themeColor="text1" w:themeTint="F2"/>
                                <w:szCs w:val="20"/>
                              </w:rPr>
                              <w:t>&lt;h1&gt;</w:t>
                            </w:r>
                            <w:r w:rsidRPr="003D47D6">
                              <w:rPr>
                                <w:rFonts w:ascii="Courier New" w:hAnsi="Courier New" w:cs="Courier New"/>
                                <w:b/>
                                <w:bCs/>
                                <w:color w:val="0D0D0D" w:themeColor="text1" w:themeTint="F2"/>
                                <w:szCs w:val="20"/>
                              </w:rPr>
                              <w:t>Fish</w:t>
                            </w:r>
                            <w:r>
                              <w:rPr>
                                <w:rFonts w:ascii="Courier New" w:hAnsi="Courier New" w:cs="Courier New"/>
                                <w:b/>
                                <w:color w:val="0D0D0D" w:themeColor="text1" w:themeTint="F2"/>
                                <w:szCs w:val="20"/>
                              </w:rPr>
                              <w:t>&lt;/h1&gt;</w:t>
                            </w:r>
                            <w:r w:rsidRPr="003D47D6">
                              <w:rPr>
                                <w:rFonts w:ascii="Courier New" w:hAnsi="Courier New" w:cs="Courier New"/>
                                <w:b/>
                                <w:color w:val="0D0D0D" w:themeColor="text1" w:themeTint="F2"/>
                                <w:szCs w:val="20"/>
                              </w:rPr>
                              <w:t xml:space="preserve"> </w:t>
                            </w:r>
                          </w:p>
                          <w:p w14:paraId="3276859A" w14:textId="77777777" w:rsidR="00E31FBB" w:rsidRDefault="00E31FBB" w:rsidP="007F60CD">
                            <w:pPr>
                              <w:spacing w:after="0" w:line="240" w:lineRule="auto"/>
                              <w:ind w:left="1080" w:firstLine="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 xml:space="preserve">&lt;h2&gt;Dogs&lt;/h2&gt; </w:t>
                            </w:r>
                          </w:p>
                          <w:p w14:paraId="4003499E" w14:textId="07F03A98" w:rsidR="00E31FBB" w:rsidRPr="003D47D6" w:rsidRDefault="00E31FBB" w:rsidP="00835413">
                            <w:pPr>
                              <w:spacing w:after="0" w:line="240" w:lineRule="auto"/>
                              <w:ind w:firstLine="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&lt;/hgroup&gt;</w:t>
                            </w:r>
                          </w:p>
                          <w:p w14:paraId="17E16D84" w14:textId="77777777" w:rsidR="00E31FBB" w:rsidRDefault="00E31FBB" w:rsidP="003D47D6">
                            <w:pPr>
                              <w:spacing w:after="0" w:line="240" w:lineRule="auto"/>
                              <w:ind w:left="360"/>
                              <w:rPr>
                                <w:rFonts w:ascii="Courier New" w:hAnsi="Courier New" w:cs="Courier New"/>
                                <w:b/>
                                <w:color w:val="0D0D0D" w:themeColor="text1" w:themeTint="F2"/>
                                <w:szCs w:val="20"/>
                              </w:rPr>
                            </w:pPr>
                            <w:r>
                              <w:rPr>
                                <w:rFonts w:ascii="Courier New" w:hAnsi="Courier New" w:cs="Courier New"/>
                                <w:b/>
                                <w:color w:val="0D0D0D" w:themeColor="text1" w:themeTint="F2"/>
                                <w:szCs w:val="20"/>
                              </w:rPr>
                              <w:t xml:space="preserve">&lt;hgroup&gt; </w:t>
                            </w:r>
                          </w:p>
                          <w:p w14:paraId="30649768" w14:textId="3E3315DA" w:rsidR="00E31FBB" w:rsidRDefault="00E31FBB" w:rsidP="00835413">
                            <w:pPr>
                              <w:spacing w:after="0" w:line="240" w:lineRule="auto"/>
                              <w:ind w:left="720" w:firstLine="72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&lt;h3&gt;</w:t>
                            </w:r>
                            <w:r w:rsidRPr="003D47D6">
                              <w:rPr>
                                <w:rFonts w:ascii="Courier New" w:hAnsi="Courier New" w:cs="Courier New"/>
                                <w:b/>
                                <w:bCs/>
                                <w:color w:val="0D0D0D" w:themeColor="text1" w:themeTint="F2"/>
                                <w:szCs w:val="20"/>
                              </w:rPr>
                              <w:t>Cats</w:t>
                            </w:r>
                            <w:r>
                              <w:rPr>
                                <w:rFonts w:ascii="Courier New" w:hAnsi="Courier New" w:cs="Courier New"/>
                                <w:b/>
                                <w:color w:val="0D0D0D" w:themeColor="text1" w:themeTint="F2"/>
                                <w:szCs w:val="20"/>
                              </w:rPr>
                              <w:t>&lt;/h3&gt;</w:t>
                            </w:r>
                            <w:r w:rsidRPr="003D47D6">
                              <w:rPr>
                                <w:rFonts w:ascii="Courier New" w:hAnsi="Courier New" w:cs="Courier New"/>
                                <w:b/>
                                <w:color w:val="0D0D0D" w:themeColor="text1" w:themeTint="F2"/>
                                <w:szCs w:val="20"/>
                              </w:rPr>
                              <w:t xml:space="preserve"> </w:t>
                            </w:r>
                          </w:p>
                          <w:p w14:paraId="48DA2F2D" w14:textId="77777777" w:rsidR="00E31FBB" w:rsidRDefault="00E31FBB" w:rsidP="00835413">
                            <w:pPr>
                              <w:spacing w:after="0" w:line="240" w:lineRule="auto"/>
                              <w:ind w:left="1080" w:firstLine="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 xml:space="preserve">&lt;h2&gt;Rabbits&lt;/h2&gt; </w:t>
                            </w:r>
                          </w:p>
                          <w:p w14:paraId="592C0F62" w14:textId="7550A929" w:rsidR="00E31FBB" w:rsidRPr="003D47D6" w:rsidRDefault="00E31FBB" w:rsidP="00835413">
                            <w:pPr>
                              <w:spacing w:after="0" w:line="240" w:lineRule="auto"/>
                              <w:ind w:firstLine="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&lt;/hgroup&gt;</w:t>
                            </w:r>
                          </w:p>
                          <w:p w14:paraId="66C49EB0" w14:textId="77777777" w:rsidR="00E31FBB" w:rsidRPr="003D47D6" w:rsidRDefault="00E31FBB" w:rsidP="003D47D6">
                            <w:pPr>
                              <w:spacing w:after="0" w:line="240" w:lineRule="auto"/>
                              <w:rPr>
                                <w:rFonts w:ascii="Courier New" w:hAnsi="Courier New" w:cs="Courier New"/>
                                <w:b/>
                                <w:color w:val="0D0D0D" w:themeColor="text1" w:themeTint="F2"/>
                                <w:szCs w:val="20"/>
                              </w:rPr>
                            </w:pPr>
                          </w:p>
                          <w:p w14:paraId="2A380C68" w14:textId="77777777" w:rsidR="00E31FBB" w:rsidRDefault="00E31FBB" w:rsidP="003D47D6">
                            <w:pPr>
                              <w:spacing w:after="0" w:line="240" w:lineRule="auto"/>
                              <w:ind w:left="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 xml:space="preserve">&lt;p&gt;Once upon a time&lt;/p&gt; </w:t>
                            </w:r>
                          </w:p>
                          <w:p w14:paraId="64ACCA12" w14:textId="257D5F35" w:rsidR="00E31FBB" w:rsidRPr="003D47D6" w:rsidRDefault="00E31FBB" w:rsidP="003D47D6">
                            <w:pPr>
                              <w:spacing w:after="0" w:line="240" w:lineRule="auto"/>
                              <w:ind w:left="360"/>
                              <w:rPr>
                                <w:rFonts w:ascii="Courier New" w:hAnsi="Courier New" w:cs="Courier New"/>
                                <w:b/>
                                <w:color w:val="0D0D0D" w:themeColor="text1" w:themeTint="F2"/>
                                <w:szCs w:val="20"/>
                              </w:rPr>
                            </w:pPr>
                            <w:r>
                              <w:rPr>
                                <w:rFonts w:ascii="Courier New" w:hAnsi="Courier New" w:cs="Courier New"/>
                                <w:b/>
                                <w:color w:val="0D0D0D" w:themeColor="text1" w:themeTint="F2"/>
                                <w:szCs w:val="20"/>
                              </w:rPr>
                              <w:t>&lt;p&gt;</w:t>
                            </w:r>
                            <w:r w:rsidRPr="003D47D6">
                              <w:rPr>
                                <w:rFonts w:ascii="Courier New" w:hAnsi="Courier New" w:cs="Courier New"/>
                                <w:b/>
                                <w:color w:val="0D0D0D" w:themeColor="text1" w:themeTint="F2"/>
                                <w:szCs w:val="20"/>
                              </w:rPr>
                              <w:t xml:space="preserve">there was a girl named Dorothy. </w:t>
                            </w:r>
                            <w:r>
                              <w:rPr>
                                <w:rFonts w:ascii="Courier New" w:hAnsi="Courier New" w:cs="Courier New"/>
                                <w:b/>
                                <w:color w:val="0D0D0D" w:themeColor="text1" w:themeTint="F2"/>
                                <w:szCs w:val="20"/>
                              </w:rPr>
                              <w:t>&lt;/p?</w:t>
                            </w:r>
                          </w:p>
                          <w:p w14:paraId="555D1405" w14:textId="1BD85CA3" w:rsidR="00E31FBB" w:rsidRPr="003D47D6" w:rsidRDefault="00E31FBB" w:rsidP="00835413">
                            <w:pPr>
                              <w:spacing w:after="0" w:line="240" w:lineRule="auto"/>
                              <w:ind w:firstLine="360"/>
                              <w:rPr>
                                <w:rFonts w:ascii="Courier New" w:hAnsi="Courier New" w:cs="Courier New"/>
                                <w:b/>
                                <w:color w:val="0D0D0D" w:themeColor="text1" w:themeTint="F2"/>
                                <w:szCs w:val="20"/>
                              </w:rPr>
                            </w:pPr>
                            <w:r w:rsidRPr="003D47D6">
                              <w:rPr>
                                <w:rFonts w:ascii="Courier New" w:hAnsi="Courier New" w:cs="Courier New"/>
                                <w:b/>
                                <w:bCs/>
                                <w:color w:val="0D0D0D" w:themeColor="text1" w:themeTint="F2"/>
                                <w:szCs w:val="20"/>
                              </w:rPr>
                              <w:t xml:space="preserve">&lt;p&gt;&lt;span lang="fr"&gt;Bonjour&lt;/span&gt; </w:t>
                            </w:r>
                            <w:r>
                              <w:rPr>
                                <w:rFonts w:ascii="Courier New" w:hAnsi="Courier New" w:cs="Courier New"/>
                                <w:b/>
                                <w:bCs/>
                                <w:color w:val="0D0D0D" w:themeColor="text1" w:themeTint="F2"/>
                                <w:szCs w:val="20"/>
                              </w:rPr>
                              <w:t>Class</w:t>
                            </w:r>
                            <w:r w:rsidRPr="003D47D6">
                              <w:rPr>
                                <w:rFonts w:ascii="Courier New" w:hAnsi="Courier New" w:cs="Courier New"/>
                                <w:b/>
                                <w:bCs/>
                                <w:color w:val="0D0D0D" w:themeColor="text1" w:themeTint="F2"/>
                                <w:szCs w:val="20"/>
                              </w:rPr>
                              <w:t>!&lt;/p&gt;</w:t>
                            </w:r>
                          </w:p>
                          <w:p w14:paraId="49A2D87F" w14:textId="4F37F2A6" w:rsidR="00E31FBB" w:rsidRPr="00835413" w:rsidRDefault="00E31FBB" w:rsidP="00835413">
                            <w:pPr>
                              <w:ind w:left="360"/>
                              <w:rPr>
                                <w:b/>
                              </w:rPr>
                            </w:pPr>
                            <w:r w:rsidRPr="003D47D6">
                              <w:rPr>
                                <w:b/>
                              </w:rPr>
                              <w:t>&lt;div&gt;Put some content here&lt;/div&gt;</w:t>
                            </w:r>
                            <w:r>
                              <w:rPr>
                                <w:b/>
                              </w:rPr>
                              <w:t xml:space="preserve"> </w:t>
                            </w:r>
                          </w:p>
                          <w:p w14:paraId="4ED986B7" w14:textId="77777777" w:rsidR="00E31FBB" w:rsidRPr="003D47D6" w:rsidRDefault="00E31FBB" w:rsidP="003D47D6">
                            <w:pPr>
                              <w:spacing w:after="0" w:line="240" w:lineRule="auto"/>
                              <w:ind w:left="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&lt;footer&gt;Address and text links are often in the footer&lt;/footer&gt;</w:t>
                            </w:r>
                          </w:p>
                          <w:p w14:paraId="0758575B" w14:textId="77777777" w:rsidR="00E31FBB" w:rsidRPr="0030298F" w:rsidRDefault="00E31FBB" w:rsidP="003D47D6">
                            <w:pPr>
                              <w:spacing w:after="0" w:line="240" w:lineRule="auto"/>
                              <w:rPr>
                                <w:rFonts w:ascii="Courier New" w:hAnsi="Courier New" w:cs="Courier New"/>
                                <w:color w:val="0D0D0D" w:themeColor="text1" w:themeTint="F2"/>
                                <w:szCs w:val="20"/>
                              </w:rPr>
                            </w:pPr>
                          </w:p>
                          <w:p w14:paraId="5829B1CB"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&lt;/body&gt;</w:t>
                            </w:r>
                          </w:p>
                          <w:p w14:paraId="089700E7" w14:textId="5225F485" w:rsidR="00E31FBB" w:rsidRPr="0030298F" w:rsidRDefault="00E31FBB" w:rsidP="007F60CD">
                            <w:pPr>
                              <w:spacing w:after="0" w:line="240" w:lineRule="auto"/>
                              <w:rPr>
                                <w:color w:val="0D0D0D" w:themeColor="text1" w:themeTint="F2"/>
                              </w:rPr>
                            </w:pPr>
                            <w:r w:rsidRPr="0030298F">
                              <w:rPr>
                                <w:rFonts w:ascii="Courier New" w:hAnsi="Courier New" w:cs="Courier New"/>
                                <w:color w:val="0D0D0D" w:themeColor="text1" w:themeTint="F2"/>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50" type="#_x0000_t202" style="position:absolute;margin-left:126pt;margin-top:18pt;width:351pt;height:4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" strokecolor="#938953 [1614]" strokeweight="1pt">
                <v:fill r:id="rId117" o:title="" opacity="60948f" rotate="t" type="tile"/>
                <v:stroke opacity="51143f" joinstyle="round" endcap="round"/>
                <v:shadow on="t" opacity="26214f" mv:blur="50800f" origin=".5,-.5" offset="-26941emu,26941emu"/>
                <v:textbox>
                  <w:txbxContent>
                    <w:p w14:paraId="6C5A587F"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!DOCTYPE</w:t>
                      </w:r>
                      <w:proofErr w:type="gramEnd"/>
                      <w:r w:rsidRPr="0030298F">
                        <w:rPr>
                          <w:rFonts w:ascii="Courier New" w:hAnsi="Courier New" w:cs="Courier New"/>
                          <w:color w:val="0D0D0D" w:themeColor="text1" w:themeTint="F2"/>
                          <w:szCs w:val="20"/>
                        </w:rPr>
                        <w:t xml:space="preserve"> html&gt;</w:t>
                      </w:r>
                    </w:p>
                    <w:p w14:paraId="610203DC" w14:textId="77777777" w:rsidR="00E31FBB" w:rsidRPr="0030298F" w:rsidRDefault="00E31FBB" w:rsidP="003D47D6">
                      <w:pPr>
                        <w:spacing w:after="0" w:line="240" w:lineRule="auto"/>
                        <w:rPr>
                          <w:rStyle w:val="HTMLCode"/>
                          <w:color w:val="0D0D0D" w:themeColor="text1" w:themeTint="F2"/>
                        </w:rPr>
                      </w:pPr>
                      <w:r w:rsidRPr="0030298F">
                        <w:rPr>
                          <w:rStyle w:val="HTMLCode"/>
                          <w:color w:val="0D0D0D" w:themeColor="text1" w:themeTint="F2"/>
                        </w:rPr>
                        <w:t>&lt;</w:t>
                      </w:r>
                      <w:proofErr w:type="gramStart"/>
                      <w:r w:rsidRPr="0030298F">
                        <w:rPr>
                          <w:rStyle w:val="HTMLCode"/>
                          <w:color w:val="0D0D0D" w:themeColor="text1" w:themeTint="F2"/>
                        </w:rPr>
                        <w:t>html</w:t>
                      </w:r>
                      <w:proofErr w:type="gramEnd"/>
                      <w:r w:rsidRPr="0030298F">
                        <w:rPr>
                          <w:rStyle w:val="HTMLCode"/>
                          <w:color w:val="0D0D0D" w:themeColor="text1" w:themeTint="F2"/>
                        </w:rPr>
                        <w:t xml:space="preserve"> </w:t>
                      </w:r>
                      <w:proofErr w:type="spellStart"/>
                      <w:r w:rsidRPr="0030298F">
                        <w:rPr>
                          <w:rStyle w:val="HTMLCode"/>
                          <w:color w:val="0D0D0D" w:themeColor="text1" w:themeTint="F2"/>
                        </w:rPr>
                        <w:t>xmlns</w:t>
                      </w:r>
                      <w:proofErr w:type="spellEnd"/>
                      <w:r w:rsidRPr="0030298F">
                        <w:rPr>
                          <w:rStyle w:val="HTMLCode"/>
                          <w:color w:val="0D0D0D" w:themeColor="text1" w:themeTint="F2"/>
                        </w:rPr>
                        <w:t xml:space="preserve"> = "http://www.w3.org/1999/xhtml" </w:t>
                      </w:r>
                      <w:proofErr w:type="spellStart"/>
                      <w:r w:rsidRPr="0030298F">
                        <w:rPr>
                          <w:rStyle w:val="HTMLCode"/>
                          <w:color w:val="0D0D0D" w:themeColor="text1" w:themeTint="F2"/>
                        </w:rPr>
                        <w:t>lang</w:t>
                      </w:r>
                      <w:proofErr w:type="spellEnd"/>
                      <w:r w:rsidRPr="0030298F">
                        <w:rPr>
                          <w:rStyle w:val="HTMLCode"/>
                          <w:color w:val="0D0D0D" w:themeColor="text1" w:themeTint="F2"/>
                        </w:rPr>
                        <w:t>="en"&gt;</w:t>
                      </w:r>
                    </w:p>
                    <w:p w14:paraId="255AF55A" w14:textId="77777777" w:rsidR="00E31FBB" w:rsidRPr="0030298F" w:rsidRDefault="00E31FBB" w:rsidP="003D47D6">
                      <w:pPr>
                        <w:spacing w:after="0" w:line="240" w:lineRule="auto"/>
                        <w:rPr>
                          <w:rFonts w:ascii="Courier New" w:hAnsi="Courier New" w:cs="Courier New"/>
                          <w:color w:val="0D0D0D" w:themeColor="text1" w:themeTint="F2"/>
                          <w:szCs w:val="20"/>
                          <w:lang w:bidi="en-US"/>
                        </w:rPr>
                      </w:pPr>
                      <w:r w:rsidRPr="0030298F">
                        <w:rPr>
                          <w:rFonts w:ascii="Courier New" w:hAnsi="Courier New" w:cs="Courier New"/>
                          <w:color w:val="0D0D0D" w:themeColor="text1" w:themeTint="F2"/>
                          <w:szCs w:val="20"/>
                          <w:lang w:bidi="en-US"/>
                        </w:rPr>
                        <w:t>&lt;</w:t>
                      </w:r>
                      <w:proofErr w:type="gramStart"/>
                      <w:r w:rsidRPr="0030298F">
                        <w:rPr>
                          <w:rFonts w:ascii="Courier New" w:hAnsi="Courier New" w:cs="Courier New"/>
                          <w:color w:val="0D0D0D" w:themeColor="text1" w:themeTint="F2"/>
                          <w:szCs w:val="20"/>
                          <w:lang w:bidi="en-US"/>
                        </w:rPr>
                        <w:t>!-</w:t>
                      </w:r>
                      <w:proofErr w:type="gramEnd"/>
                      <w:r w:rsidRPr="0030298F">
                        <w:rPr>
                          <w:rFonts w:ascii="Courier New" w:hAnsi="Courier New" w:cs="Courier New"/>
                          <w:color w:val="0D0D0D" w:themeColor="text1" w:themeTint="F2"/>
                          <w:szCs w:val="20"/>
                          <w:lang w:bidi="en-US"/>
                        </w:rPr>
                        <w:t>-  AboutMe.html  --&gt;</w:t>
                      </w:r>
                    </w:p>
                    <w:p w14:paraId="2D833CC9"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head</w:t>
                      </w:r>
                      <w:proofErr w:type="gramEnd"/>
                      <w:r w:rsidRPr="0030298F">
                        <w:rPr>
                          <w:rFonts w:ascii="Courier New" w:hAnsi="Courier New" w:cs="Courier New"/>
                          <w:color w:val="0D0D0D" w:themeColor="text1" w:themeTint="F2"/>
                          <w:szCs w:val="20"/>
                        </w:rPr>
                        <w:t>&gt;</w:t>
                      </w:r>
                    </w:p>
                    <w:p w14:paraId="1EBFC29D"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charset="UTF-8" /&gt;</w:t>
                      </w:r>
                    </w:p>
                    <w:p w14:paraId="3D99C179"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name="description" content="HTML Tutorial" /&gt;</w:t>
                      </w:r>
                    </w:p>
                    <w:p w14:paraId="4EA020E3"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name="keywords" content="HTML, XHTML, HTML 5" /&gt;</w:t>
                      </w:r>
                    </w:p>
                    <w:p w14:paraId="701A8DD0"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name="author" content="Katie Kalata" /&gt;</w:t>
                      </w:r>
                    </w:p>
                    <w:p w14:paraId="45BF4D3D" w14:textId="77777777" w:rsidR="00E31FBB"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meta</w:t>
                      </w:r>
                      <w:proofErr w:type="gramEnd"/>
                      <w:r w:rsidRPr="0030298F">
                        <w:rPr>
                          <w:rFonts w:ascii="Courier New" w:hAnsi="Courier New" w:cs="Courier New"/>
                          <w:color w:val="0D0D0D" w:themeColor="text1" w:themeTint="F2"/>
                          <w:szCs w:val="20"/>
                        </w:rPr>
                        <w:t xml:space="preserve"> name="revised" content="09/01/2011" /&gt;</w:t>
                      </w:r>
                    </w:p>
                    <w:p w14:paraId="5702ED8F"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link</w:t>
                      </w:r>
                      <w:proofErr w:type="gramEnd"/>
                      <w:r w:rsidRPr="0030298F">
                        <w:rPr>
                          <w:rFonts w:ascii="Courier New" w:hAnsi="Courier New" w:cs="Courier New"/>
                          <w:color w:val="0D0D0D" w:themeColor="text1" w:themeTint="F2"/>
                          <w:szCs w:val="20"/>
                        </w:rPr>
                        <w:t xml:space="preserve"> </w:t>
                      </w:r>
                      <w:proofErr w:type="spellStart"/>
                      <w:r w:rsidRPr="0030298F">
                        <w:rPr>
                          <w:rFonts w:ascii="Courier New" w:hAnsi="Courier New" w:cs="Courier New"/>
                          <w:color w:val="0D0D0D" w:themeColor="text1" w:themeTint="F2"/>
                          <w:szCs w:val="20"/>
                        </w:rPr>
                        <w:t>rel</w:t>
                      </w:r>
                      <w:proofErr w:type="spellEnd"/>
                      <w:r w:rsidRPr="0030298F">
                        <w:rPr>
                          <w:rFonts w:ascii="Courier New" w:hAnsi="Courier New" w:cs="Courier New"/>
                          <w:color w:val="0D0D0D" w:themeColor="text1" w:themeTint="F2"/>
                          <w:szCs w:val="20"/>
                        </w:rPr>
                        <w:t>="icon" type="image/</w:t>
                      </w:r>
                      <w:proofErr w:type="spellStart"/>
                      <w:r w:rsidRPr="0030298F">
                        <w:rPr>
                          <w:rFonts w:ascii="Courier New" w:hAnsi="Courier New" w:cs="Courier New"/>
                          <w:color w:val="0D0D0D" w:themeColor="text1" w:themeTint="F2"/>
                          <w:szCs w:val="20"/>
                        </w:rPr>
                        <w:t>png</w:t>
                      </w:r>
                      <w:proofErr w:type="spellEnd"/>
                      <w:r w:rsidRPr="0030298F">
                        <w:rPr>
                          <w:rFonts w:ascii="Courier New" w:hAnsi="Courier New" w:cs="Courier New"/>
                          <w:color w:val="0D0D0D" w:themeColor="text1" w:themeTint="F2"/>
                          <w:szCs w:val="20"/>
                        </w:rPr>
                        <w:t xml:space="preserve">" </w:t>
                      </w:r>
                      <w:proofErr w:type="spellStart"/>
                      <w:r w:rsidRPr="0030298F">
                        <w:rPr>
                          <w:rFonts w:ascii="Courier New" w:hAnsi="Courier New" w:cs="Courier New"/>
                          <w:color w:val="0D0D0D" w:themeColor="text1" w:themeTint="F2"/>
                          <w:szCs w:val="20"/>
                        </w:rPr>
                        <w:t>href</w:t>
                      </w:r>
                      <w:proofErr w:type="spellEnd"/>
                      <w:r w:rsidRPr="0030298F">
                        <w:rPr>
                          <w:rFonts w:ascii="Courier New" w:hAnsi="Courier New" w:cs="Courier New"/>
                          <w:color w:val="0D0D0D" w:themeColor="text1" w:themeTint="F2"/>
                          <w:szCs w:val="20"/>
                        </w:rPr>
                        <w:t>=" favicon.png"&gt;</w:t>
                      </w:r>
                    </w:p>
                    <w:p w14:paraId="26605CF8" w14:textId="77777777" w:rsidR="00E31FBB" w:rsidRPr="0030298F" w:rsidRDefault="00E31FBB" w:rsidP="003D47D6">
                      <w:pPr>
                        <w:spacing w:after="0" w:line="240" w:lineRule="auto"/>
                        <w:rPr>
                          <w:rFonts w:ascii="Courier New" w:hAnsi="Courier New" w:cs="Courier New"/>
                          <w:color w:val="0D0D0D" w:themeColor="text1" w:themeTint="F2"/>
                          <w:szCs w:val="20"/>
                        </w:rPr>
                      </w:pPr>
                    </w:p>
                    <w:p w14:paraId="59DB5DA6" w14:textId="77777777" w:rsidR="00E31FBB" w:rsidRPr="0030298F" w:rsidRDefault="00E31FBB" w:rsidP="003D47D6">
                      <w:pPr>
                        <w:spacing w:after="0" w:line="240" w:lineRule="auto"/>
                        <w:rPr>
                          <w:rFonts w:ascii="Courier New" w:hAnsi="Courier New" w:cs="Courier New"/>
                          <w:color w:val="0D0D0D" w:themeColor="text1" w:themeTint="F2"/>
                          <w:szCs w:val="20"/>
                        </w:rPr>
                      </w:pPr>
                    </w:p>
                    <w:p w14:paraId="4FA4950D"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&lt;/head&gt;</w:t>
                      </w:r>
                    </w:p>
                    <w:p w14:paraId="77F6F534" w14:textId="77777777" w:rsidR="00E31FBB"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w:t>
                      </w:r>
                      <w:proofErr w:type="gramStart"/>
                      <w:r w:rsidRPr="0030298F">
                        <w:rPr>
                          <w:rFonts w:ascii="Courier New" w:hAnsi="Courier New" w:cs="Courier New"/>
                          <w:color w:val="0D0D0D" w:themeColor="text1" w:themeTint="F2"/>
                          <w:szCs w:val="20"/>
                        </w:rPr>
                        <w:t>body</w:t>
                      </w:r>
                      <w:proofErr w:type="gramEnd"/>
                      <w:r w:rsidRPr="0030298F">
                        <w:rPr>
                          <w:rFonts w:ascii="Courier New" w:hAnsi="Courier New" w:cs="Courier New"/>
                          <w:color w:val="0D0D0D" w:themeColor="text1" w:themeTint="F2"/>
                          <w:szCs w:val="20"/>
                        </w:rPr>
                        <w:t>&gt;</w:t>
                      </w:r>
                    </w:p>
                    <w:p w14:paraId="5EA014FC" w14:textId="263C8EA4" w:rsidR="00E31FBB" w:rsidRPr="003D47D6" w:rsidRDefault="00E31FBB" w:rsidP="003D47D6">
                      <w:pPr>
                        <w:spacing w:after="0" w:line="240" w:lineRule="auto"/>
                        <w:ind w:left="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w:t>
                      </w:r>
                      <w:proofErr w:type="gramStart"/>
                      <w:r w:rsidRPr="003D47D6">
                        <w:rPr>
                          <w:rFonts w:ascii="Courier New" w:hAnsi="Courier New" w:cs="Courier New"/>
                          <w:b/>
                          <w:color w:val="0D0D0D" w:themeColor="text1" w:themeTint="F2"/>
                          <w:szCs w:val="20"/>
                        </w:rPr>
                        <w:t>header</w:t>
                      </w:r>
                      <w:proofErr w:type="gramEnd"/>
                      <w:r w:rsidRPr="003D47D6">
                        <w:rPr>
                          <w:rFonts w:ascii="Courier New" w:hAnsi="Courier New" w:cs="Courier New"/>
                          <w:b/>
                          <w:color w:val="0D0D0D" w:themeColor="text1" w:themeTint="F2"/>
                          <w:szCs w:val="20"/>
                        </w:rPr>
                        <w:t>&gt;Put the banner image here and logo&lt;/header&gt;</w:t>
                      </w:r>
                    </w:p>
                    <w:p w14:paraId="3BFB6147" w14:textId="77777777" w:rsidR="00E31FBB" w:rsidRDefault="00E31FBB" w:rsidP="003D47D6">
                      <w:pPr>
                        <w:spacing w:after="0" w:line="240" w:lineRule="auto"/>
                        <w:ind w:left="360"/>
                        <w:rPr>
                          <w:rFonts w:ascii="Courier New" w:hAnsi="Courier New" w:cs="Courier New"/>
                          <w:b/>
                          <w:color w:val="0D0D0D" w:themeColor="text1" w:themeTint="F2"/>
                          <w:szCs w:val="20"/>
                        </w:rPr>
                      </w:pPr>
                      <w:r>
                        <w:rPr>
                          <w:rFonts w:ascii="Courier New" w:hAnsi="Courier New" w:cs="Courier New"/>
                          <w:b/>
                          <w:color w:val="0D0D0D" w:themeColor="text1" w:themeTint="F2"/>
                          <w:szCs w:val="20"/>
                        </w:rPr>
                        <w:t>&lt;</w:t>
                      </w:r>
                      <w:proofErr w:type="spellStart"/>
                      <w:proofErr w:type="gramStart"/>
                      <w:r>
                        <w:rPr>
                          <w:rFonts w:ascii="Courier New" w:hAnsi="Courier New" w:cs="Courier New"/>
                          <w:b/>
                          <w:color w:val="0D0D0D" w:themeColor="text1" w:themeTint="F2"/>
                          <w:szCs w:val="20"/>
                        </w:rPr>
                        <w:t>hgroup</w:t>
                      </w:r>
                      <w:proofErr w:type="spellEnd"/>
                      <w:proofErr w:type="gramEnd"/>
                      <w:r>
                        <w:rPr>
                          <w:rFonts w:ascii="Courier New" w:hAnsi="Courier New" w:cs="Courier New"/>
                          <w:b/>
                          <w:color w:val="0D0D0D" w:themeColor="text1" w:themeTint="F2"/>
                          <w:szCs w:val="20"/>
                        </w:rPr>
                        <w:t>&gt;</w:t>
                      </w:r>
                      <w:r w:rsidRPr="003D47D6">
                        <w:rPr>
                          <w:rFonts w:ascii="Courier New" w:hAnsi="Courier New" w:cs="Courier New"/>
                          <w:b/>
                          <w:color w:val="0D0D0D" w:themeColor="text1" w:themeTint="F2"/>
                          <w:szCs w:val="20"/>
                        </w:rPr>
                        <w:t xml:space="preserve"> </w:t>
                      </w:r>
                    </w:p>
                    <w:p w14:paraId="6B877F38" w14:textId="542FEB43" w:rsidR="00E31FBB" w:rsidRDefault="00E31FBB" w:rsidP="003D47D6">
                      <w:pPr>
                        <w:spacing w:after="0" w:line="240" w:lineRule="auto"/>
                        <w:ind w:left="360"/>
                        <w:rPr>
                          <w:rFonts w:ascii="Courier New" w:hAnsi="Courier New" w:cs="Courier New"/>
                          <w:b/>
                          <w:color w:val="0D0D0D" w:themeColor="text1" w:themeTint="F2"/>
                          <w:szCs w:val="20"/>
                        </w:rPr>
                      </w:pPr>
                      <w:r>
                        <w:rPr>
                          <w:rFonts w:ascii="Courier New" w:hAnsi="Courier New" w:cs="Courier New"/>
                          <w:b/>
                          <w:color w:val="0D0D0D" w:themeColor="text1" w:themeTint="F2"/>
                          <w:szCs w:val="20"/>
                        </w:rPr>
                        <w:t xml:space="preserve">      </w:t>
                      </w:r>
                      <w:r>
                        <w:rPr>
                          <w:rFonts w:ascii="Courier New" w:hAnsi="Courier New" w:cs="Courier New"/>
                          <w:b/>
                          <w:color w:val="0D0D0D" w:themeColor="text1" w:themeTint="F2"/>
                          <w:szCs w:val="20"/>
                        </w:rPr>
                        <w:tab/>
                      </w:r>
                      <w:r w:rsidRPr="003D47D6">
                        <w:rPr>
                          <w:rFonts w:ascii="Courier New" w:hAnsi="Courier New" w:cs="Courier New"/>
                          <w:b/>
                          <w:color w:val="0D0D0D" w:themeColor="text1" w:themeTint="F2"/>
                          <w:szCs w:val="20"/>
                        </w:rPr>
                        <w:t>&lt;</w:t>
                      </w:r>
                      <w:proofErr w:type="gramStart"/>
                      <w:r w:rsidRPr="003D47D6">
                        <w:rPr>
                          <w:rFonts w:ascii="Courier New" w:hAnsi="Courier New" w:cs="Courier New"/>
                          <w:b/>
                          <w:color w:val="0D0D0D" w:themeColor="text1" w:themeTint="F2"/>
                          <w:szCs w:val="20"/>
                        </w:rPr>
                        <w:t>h1</w:t>
                      </w:r>
                      <w:proofErr w:type="gramEnd"/>
                      <w:r w:rsidRPr="003D47D6">
                        <w:rPr>
                          <w:rFonts w:ascii="Courier New" w:hAnsi="Courier New" w:cs="Courier New"/>
                          <w:b/>
                          <w:color w:val="0D0D0D" w:themeColor="text1" w:themeTint="F2"/>
                          <w:szCs w:val="20"/>
                        </w:rPr>
                        <w:t>&gt;</w:t>
                      </w:r>
                      <w:r w:rsidRPr="003D47D6">
                        <w:rPr>
                          <w:rFonts w:ascii="Courier New" w:hAnsi="Courier New" w:cs="Courier New"/>
                          <w:b/>
                          <w:bCs/>
                          <w:color w:val="0D0D0D" w:themeColor="text1" w:themeTint="F2"/>
                          <w:szCs w:val="20"/>
                        </w:rPr>
                        <w:t>Fish</w:t>
                      </w:r>
                      <w:r>
                        <w:rPr>
                          <w:rFonts w:ascii="Courier New" w:hAnsi="Courier New" w:cs="Courier New"/>
                          <w:b/>
                          <w:color w:val="0D0D0D" w:themeColor="text1" w:themeTint="F2"/>
                          <w:szCs w:val="20"/>
                        </w:rPr>
                        <w:t>&lt;/h1&gt;</w:t>
                      </w:r>
                      <w:r w:rsidRPr="003D47D6">
                        <w:rPr>
                          <w:rFonts w:ascii="Courier New" w:hAnsi="Courier New" w:cs="Courier New"/>
                          <w:b/>
                          <w:color w:val="0D0D0D" w:themeColor="text1" w:themeTint="F2"/>
                          <w:szCs w:val="20"/>
                        </w:rPr>
                        <w:t xml:space="preserve"> </w:t>
                      </w:r>
                    </w:p>
                    <w:p w14:paraId="3276859A" w14:textId="77777777" w:rsidR="00E31FBB" w:rsidRDefault="00E31FBB" w:rsidP="007F60CD">
                      <w:pPr>
                        <w:spacing w:after="0" w:line="240" w:lineRule="auto"/>
                        <w:ind w:left="1080" w:firstLine="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w:t>
                      </w:r>
                      <w:proofErr w:type="gramStart"/>
                      <w:r w:rsidRPr="003D47D6">
                        <w:rPr>
                          <w:rFonts w:ascii="Courier New" w:hAnsi="Courier New" w:cs="Courier New"/>
                          <w:b/>
                          <w:color w:val="0D0D0D" w:themeColor="text1" w:themeTint="F2"/>
                          <w:szCs w:val="20"/>
                        </w:rPr>
                        <w:t>h2</w:t>
                      </w:r>
                      <w:proofErr w:type="gramEnd"/>
                      <w:r w:rsidRPr="003D47D6">
                        <w:rPr>
                          <w:rFonts w:ascii="Courier New" w:hAnsi="Courier New" w:cs="Courier New"/>
                          <w:b/>
                          <w:color w:val="0D0D0D" w:themeColor="text1" w:themeTint="F2"/>
                          <w:szCs w:val="20"/>
                        </w:rPr>
                        <w:t xml:space="preserve">&gt;Dogs&lt;/h2&gt; </w:t>
                      </w:r>
                    </w:p>
                    <w:p w14:paraId="4003499E" w14:textId="07F03A98" w:rsidR="00E31FBB" w:rsidRPr="003D47D6" w:rsidRDefault="00E31FBB" w:rsidP="00835413">
                      <w:pPr>
                        <w:spacing w:after="0" w:line="240" w:lineRule="auto"/>
                        <w:ind w:firstLine="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w:t>
                      </w:r>
                      <w:proofErr w:type="spellStart"/>
                      <w:r w:rsidRPr="003D47D6">
                        <w:rPr>
                          <w:rFonts w:ascii="Courier New" w:hAnsi="Courier New" w:cs="Courier New"/>
                          <w:b/>
                          <w:color w:val="0D0D0D" w:themeColor="text1" w:themeTint="F2"/>
                          <w:szCs w:val="20"/>
                        </w:rPr>
                        <w:t>hgroup</w:t>
                      </w:r>
                      <w:proofErr w:type="spellEnd"/>
                      <w:r w:rsidRPr="003D47D6">
                        <w:rPr>
                          <w:rFonts w:ascii="Courier New" w:hAnsi="Courier New" w:cs="Courier New"/>
                          <w:b/>
                          <w:color w:val="0D0D0D" w:themeColor="text1" w:themeTint="F2"/>
                          <w:szCs w:val="20"/>
                        </w:rPr>
                        <w:t>&gt;</w:t>
                      </w:r>
                    </w:p>
                    <w:p w14:paraId="17E16D84" w14:textId="77777777" w:rsidR="00E31FBB" w:rsidRDefault="00E31FBB" w:rsidP="003D47D6">
                      <w:pPr>
                        <w:spacing w:after="0" w:line="240" w:lineRule="auto"/>
                        <w:ind w:left="360"/>
                        <w:rPr>
                          <w:rFonts w:ascii="Courier New" w:hAnsi="Courier New" w:cs="Courier New"/>
                          <w:b/>
                          <w:color w:val="0D0D0D" w:themeColor="text1" w:themeTint="F2"/>
                          <w:szCs w:val="20"/>
                        </w:rPr>
                      </w:pPr>
                      <w:r>
                        <w:rPr>
                          <w:rFonts w:ascii="Courier New" w:hAnsi="Courier New" w:cs="Courier New"/>
                          <w:b/>
                          <w:color w:val="0D0D0D" w:themeColor="text1" w:themeTint="F2"/>
                          <w:szCs w:val="20"/>
                        </w:rPr>
                        <w:t>&lt;</w:t>
                      </w:r>
                      <w:proofErr w:type="spellStart"/>
                      <w:proofErr w:type="gramStart"/>
                      <w:r>
                        <w:rPr>
                          <w:rFonts w:ascii="Courier New" w:hAnsi="Courier New" w:cs="Courier New"/>
                          <w:b/>
                          <w:color w:val="0D0D0D" w:themeColor="text1" w:themeTint="F2"/>
                          <w:szCs w:val="20"/>
                        </w:rPr>
                        <w:t>hgroup</w:t>
                      </w:r>
                      <w:proofErr w:type="spellEnd"/>
                      <w:proofErr w:type="gramEnd"/>
                      <w:r>
                        <w:rPr>
                          <w:rFonts w:ascii="Courier New" w:hAnsi="Courier New" w:cs="Courier New"/>
                          <w:b/>
                          <w:color w:val="0D0D0D" w:themeColor="text1" w:themeTint="F2"/>
                          <w:szCs w:val="20"/>
                        </w:rPr>
                        <w:t xml:space="preserve">&gt; </w:t>
                      </w:r>
                    </w:p>
                    <w:p w14:paraId="30649768" w14:textId="3E3315DA" w:rsidR="00E31FBB" w:rsidRDefault="00E31FBB" w:rsidP="00835413">
                      <w:pPr>
                        <w:spacing w:after="0" w:line="240" w:lineRule="auto"/>
                        <w:ind w:left="720" w:firstLine="72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w:t>
                      </w:r>
                      <w:proofErr w:type="gramStart"/>
                      <w:r w:rsidRPr="003D47D6">
                        <w:rPr>
                          <w:rFonts w:ascii="Courier New" w:hAnsi="Courier New" w:cs="Courier New"/>
                          <w:b/>
                          <w:color w:val="0D0D0D" w:themeColor="text1" w:themeTint="F2"/>
                          <w:szCs w:val="20"/>
                        </w:rPr>
                        <w:t>h3</w:t>
                      </w:r>
                      <w:proofErr w:type="gramEnd"/>
                      <w:r w:rsidRPr="003D47D6">
                        <w:rPr>
                          <w:rFonts w:ascii="Courier New" w:hAnsi="Courier New" w:cs="Courier New"/>
                          <w:b/>
                          <w:color w:val="0D0D0D" w:themeColor="text1" w:themeTint="F2"/>
                          <w:szCs w:val="20"/>
                        </w:rPr>
                        <w:t>&gt;</w:t>
                      </w:r>
                      <w:r w:rsidRPr="003D47D6">
                        <w:rPr>
                          <w:rFonts w:ascii="Courier New" w:hAnsi="Courier New" w:cs="Courier New"/>
                          <w:b/>
                          <w:bCs/>
                          <w:color w:val="0D0D0D" w:themeColor="text1" w:themeTint="F2"/>
                          <w:szCs w:val="20"/>
                        </w:rPr>
                        <w:t>Cats</w:t>
                      </w:r>
                      <w:r>
                        <w:rPr>
                          <w:rFonts w:ascii="Courier New" w:hAnsi="Courier New" w:cs="Courier New"/>
                          <w:b/>
                          <w:color w:val="0D0D0D" w:themeColor="text1" w:themeTint="F2"/>
                          <w:szCs w:val="20"/>
                        </w:rPr>
                        <w:t>&lt;/h3&gt;</w:t>
                      </w:r>
                      <w:r w:rsidRPr="003D47D6">
                        <w:rPr>
                          <w:rFonts w:ascii="Courier New" w:hAnsi="Courier New" w:cs="Courier New"/>
                          <w:b/>
                          <w:color w:val="0D0D0D" w:themeColor="text1" w:themeTint="F2"/>
                          <w:szCs w:val="20"/>
                        </w:rPr>
                        <w:t xml:space="preserve"> </w:t>
                      </w:r>
                    </w:p>
                    <w:p w14:paraId="48DA2F2D" w14:textId="77777777" w:rsidR="00E31FBB" w:rsidRDefault="00E31FBB" w:rsidP="00835413">
                      <w:pPr>
                        <w:spacing w:after="0" w:line="240" w:lineRule="auto"/>
                        <w:ind w:left="1080" w:firstLine="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w:t>
                      </w:r>
                      <w:proofErr w:type="gramStart"/>
                      <w:r w:rsidRPr="003D47D6">
                        <w:rPr>
                          <w:rFonts w:ascii="Courier New" w:hAnsi="Courier New" w:cs="Courier New"/>
                          <w:b/>
                          <w:color w:val="0D0D0D" w:themeColor="text1" w:themeTint="F2"/>
                          <w:szCs w:val="20"/>
                        </w:rPr>
                        <w:t>h2</w:t>
                      </w:r>
                      <w:proofErr w:type="gramEnd"/>
                      <w:r w:rsidRPr="003D47D6">
                        <w:rPr>
                          <w:rFonts w:ascii="Courier New" w:hAnsi="Courier New" w:cs="Courier New"/>
                          <w:b/>
                          <w:color w:val="0D0D0D" w:themeColor="text1" w:themeTint="F2"/>
                          <w:szCs w:val="20"/>
                        </w:rPr>
                        <w:t xml:space="preserve">&gt;Rabbits&lt;/h2&gt; </w:t>
                      </w:r>
                    </w:p>
                    <w:p w14:paraId="592C0F62" w14:textId="7550A929" w:rsidR="00E31FBB" w:rsidRPr="003D47D6" w:rsidRDefault="00E31FBB" w:rsidP="00835413">
                      <w:pPr>
                        <w:spacing w:after="0" w:line="240" w:lineRule="auto"/>
                        <w:ind w:firstLine="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w:t>
                      </w:r>
                      <w:proofErr w:type="spellStart"/>
                      <w:r w:rsidRPr="003D47D6">
                        <w:rPr>
                          <w:rFonts w:ascii="Courier New" w:hAnsi="Courier New" w:cs="Courier New"/>
                          <w:b/>
                          <w:color w:val="0D0D0D" w:themeColor="text1" w:themeTint="F2"/>
                          <w:szCs w:val="20"/>
                        </w:rPr>
                        <w:t>hgroup</w:t>
                      </w:r>
                      <w:proofErr w:type="spellEnd"/>
                      <w:r w:rsidRPr="003D47D6">
                        <w:rPr>
                          <w:rFonts w:ascii="Courier New" w:hAnsi="Courier New" w:cs="Courier New"/>
                          <w:b/>
                          <w:color w:val="0D0D0D" w:themeColor="text1" w:themeTint="F2"/>
                          <w:szCs w:val="20"/>
                        </w:rPr>
                        <w:t>&gt;</w:t>
                      </w:r>
                    </w:p>
                    <w:p w14:paraId="66C49EB0" w14:textId="77777777" w:rsidR="00E31FBB" w:rsidRPr="003D47D6" w:rsidRDefault="00E31FBB" w:rsidP="003D47D6">
                      <w:pPr>
                        <w:spacing w:after="0" w:line="240" w:lineRule="auto"/>
                        <w:rPr>
                          <w:rFonts w:ascii="Courier New" w:hAnsi="Courier New" w:cs="Courier New"/>
                          <w:b/>
                          <w:color w:val="0D0D0D" w:themeColor="text1" w:themeTint="F2"/>
                          <w:szCs w:val="20"/>
                        </w:rPr>
                      </w:pPr>
                    </w:p>
                    <w:p w14:paraId="2A380C68" w14:textId="77777777" w:rsidR="00E31FBB" w:rsidRDefault="00E31FBB" w:rsidP="003D47D6">
                      <w:pPr>
                        <w:spacing w:after="0" w:line="240" w:lineRule="auto"/>
                        <w:ind w:left="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w:t>
                      </w:r>
                      <w:proofErr w:type="gramStart"/>
                      <w:r w:rsidRPr="003D47D6">
                        <w:rPr>
                          <w:rFonts w:ascii="Courier New" w:hAnsi="Courier New" w:cs="Courier New"/>
                          <w:b/>
                          <w:color w:val="0D0D0D" w:themeColor="text1" w:themeTint="F2"/>
                          <w:szCs w:val="20"/>
                        </w:rPr>
                        <w:t>p</w:t>
                      </w:r>
                      <w:proofErr w:type="gramEnd"/>
                      <w:r w:rsidRPr="003D47D6">
                        <w:rPr>
                          <w:rFonts w:ascii="Courier New" w:hAnsi="Courier New" w:cs="Courier New"/>
                          <w:b/>
                          <w:color w:val="0D0D0D" w:themeColor="text1" w:themeTint="F2"/>
                          <w:szCs w:val="20"/>
                        </w:rPr>
                        <w:t xml:space="preserve">&gt;Once upon a time&lt;/p&gt; </w:t>
                      </w:r>
                    </w:p>
                    <w:p w14:paraId="64ACCA12" w14:textId="257D5F35" w:rsidR="00E31FBB" w:rsidRPr="003D47D6" w:rsidRDefault="00E31FBB" w:rsidP="003D47D6">
                      <w:pPr>
                        <w:spacing w:after="0" w:line="240" w:lineRule="auto"/>
                        <w:ind w:left="360"/>
                        <w:rPr>
                          <w:rFonts w:ascii="Courier New" w:hAnsi="Courier New" w:cs="Courier New"/>
                          <w:b/>
                          <w:color w:val="0D0D0D" w:themeColor="text1" w:themeTint="F2"/>
                          <w:szCs w:val="20"/>
                        </w:rPr>
                      </w:pPr>
                      <w:r>
                        <w:rPr>
                          <w:rFonts w:ascii="Courier New" w:hAnsi="Courier New" w:cs="Courier New"/>
                          <w:b/>
                          <w:color w:val="0D0D0D" w:themeColor="text1" w:themeTint="F2"/>
                          <w:szCs w:val="20"/>
                        </w:rPr>
                        <w:t>&lt;</w:t>
                      </w:r>
                      <w:proofErr w:type="gramStart"/>
                      <w:r>
                        <w:rPr>
                          <w:rFonts w:ascii="Courier New" w:hAnsi="Courier New" w:cs="Courier New"/>
                          <w:b/>
                          <w:color w:val="0D0D0D" w:themeColor="text1" w:themeTint="F2"/>
                          <w:szCs w:val="20"/>
                        </w:rPr>
                        <w:t>p</w:t>
                      </w:r>
                      <w:proofErr w:type="gramEnd"/>
                      <w:r>
                        <w:rPr>
                          <w:rFonts w:ascii="Courier New" w:hAnsi="Courier New" w:cs="Courier New"/>
                          <w:b/>
                          <w:color w:val="0D0D0D" w:themeColor="text1" w:themeTint="F2"/>
                          <w:szCs w:val="20"/>
                        </w:rPr>
                        <w:t>&gt;</w:t>
                      </w:r>
                      <w:r w:rsidRPr="003D47D6">
                        <w:rPr>
                          <w:rFonts w:ascii="Courier New" w:hAnsi="Courier New" w:cs="Courier New"/>
                          <w:b/>
                          <w:color w:val="0D0D0D" w:themeColor="text1" w:themeTint="F2"/>
                          <w:szCs w:val="20"/>
                        </w:rPr>
                        <w:t xml:space="preserve">there was a girl named Dorothy. </w:t>
                      </w:r>
                      <w:r>
                        <w:rPr>
                          <w:rFonts w:ascii="Courier New" w:hAnsi="Courier New" w:cs="Courier New"/>
                          <w:b/>
                          <w:color w:val="0D0D0D" w:themeColor="text1" w:themeTint="F2"/>
                          <w:szCs w:val="20"/>
                        </w:rPr>
                        <w:t>&lt;/p?</w:t>
                      </w:r>
                    </w:p>
                    <w:p w14:paraId="555D1405" w14:textId="1BD85CA3" w:rsidR="00E31FBB" w:rsidRPr="003D47D6" w:rsidRDefault="00E31FBB" w:rsidP="00835413">
                      <w:pPr>
                        <w:spacing w:after="0" w:line="240" w:lineRule="auto"/>
                        <w:ind w:firstLine="360"/>
                        <w:rPr>
                          <w:rFonts w:ascii="Courier New" w:hAnsi="Courier New" w:cs="Courier New"/>
                          <w:b/>
                          <w:color w:val="0D0D0D" w:themeColor="text1" w:themeTint="F2"/>
                          <w:szCs w:val="20"/>
                        </w:rPr>
                      </w:pPr>
                      <w:r w:rsidRPr="003D47D6">
                        <w:rPr>
                          <w:rFonts w:ascii="Courier New" w:hAnsi="Courier New" w:cs="Courier New"/>
                          <w:b/>
                          <w:bCs/>
                          <w:color w:val="0D0D0D" w:themeColor="text1" w:themeTint="F2"/>
                          <w:szCs w:val="20"/>
                        </w:rPr>
                        <w:t>&lt;</w:t>
                      </w:r>
                      <w:proofErr w:type="gramStart"/>
                      <w:r w:rsidRPr="003D47D6">
                        <w:rPr>
                          <w:rFonts w:ascii="Courier New" w:hAnsi="Courier New" w:cs="Courier New"/>
                          <w:b/>
                          <w:bCs/>
                          <w:color w:val="0D0D0D" w:themeColor="text1" w:themeTint="F2"/>
                          <w:szCs w:val="20"/>
                        </w:rPr>
                        <w:t>p</w:t>
                      </w:r>
                      <w:proofErr w:type="gramEnd"/>
                      <w:r w:rsidRPr="003D47D6">
                        <w:rPr>
                          <w:rFonts w:ascii="Courier New" w:hAnsi="Courier New" w:cs="Courier New"/>
                          <w:b/>
                          <w:bCs/>
                          <w:color w:val="0D0D0D" w:themeColor="text1" w:themeTint="F2"/>
                          <w:szCs w:val="20"/>
                        </w:rPr>
                        <w:t xml:space="preserve">&gt;&lt;span </w:t>
                      </w:r>
                      <w:proofErr w:type="spellStart"/>
                      <w:r w:rsidRPr="003D47D6">
                        <w:rPr>
                          <w:rFonts w:ascii="Courier New" w:hAnsi="Courier New" w:cs="Courier New"/>
                          <w:b/>
                          <w:bCs/>
                          <w:color w:val="0D0D0D" w:themeColor="text1" w:themeTint="F2"/>
                          <w:szCs w:val="20"/>
                        </w:rPr>
                        <w:t>lang</w:t>
                      </w:r>
                      <w:proofErr w:type="spellEnd"/>
                      <w:r w:rsidRPr="003D47D6">
                        <w:rPr>
                          <w:rFonts w:ascii="Courier New" w:hAnsi="Courier New" w:cs="Courier New"/>
                          <w:b/>
                          <w:bCs/>
                          <w:color w:val="0D0D0D" w:themeColor="text1" w:themeTint="F2"/>
                          <w:szCs w:val="20"/>
                        </w:rPr>
                        <w:t>="</w:t>
                      </w:r>
                      <w:proofErr w:type="spellStart"/>
                      <w:r w:rsidRPr="003D47D6">
                        <w:rPr>
                          <w:rFonts w:ascii="Courier New" w:hAnsi="Courier New" w:cs="Courier New"/>
                          <w:b/>
                          <w:bCs/>
                          <w:color w:val="0D0D0D" w:themeColor="text1" w:themeTint="F2"/>
                          <w:szCs w:val="20"/>
                        </w:rPr>
                        <w:t>fr</w:t>
                      </w:r>
                      <w:proofErr w:type="spellEnd"/>
                      <w:r w:rsidRPr="003D47D6">
                        <w:rPr>
                          <w:rFonts w:ascii="Courier New" w:hAnsi="Courier New" w:cs="Courier New"/>
                          <w:b/>
                          <w:bCs/>
                          <w:color w:val="0D0D0D" w:themeColor="text1" w:themeTint="F2"/>
                          <w:szCs w:val="20"/>
                        </w:rPr>
                        <w:t xml:space="preserve">"&gt;Bonjour&lt;/span&gt; </w:t>
                      </w:r>
                      <w:r>
                        <w:rPr>
                          <w:rFonts w:ascii="Courier New" w:hAnsi="Courier New" w:cs="Courier New"/>
                          <w:b/>
                          <w:bCs/>
                          <w:color w:val="0D0D0D" w:themeColor="text1" w:themeTint="F2"/>
                          <w:szCs w:val="20"/>
                        </w:rPr>
                        <w:t>Class</w:t>
                      </w:r>
                      <w:r w:rsidRPr="003D47D6">
                        <w:rPr>
                          <w:rFonts w:ascii="Courier New" w:hAnsi="Courier New" w:cs="Courier New"/>
                          <w:b/>
                          <w:bCs/>
                          <w:color w:val="0D0D0D" w:themeColor="text1" w:themeTint="F2"/>
                          <w:szCs w:val="20"/>
                        </w:rPr>
                        <w:t>!&lt;/p&gt;</w:t>
                      </w:r>
                    </w:p>
                    <w:p w14:paraId="49A2D87F" w14:textId="4F37F2A6" w:rsidR="00E31FBB" w:rsidRPr="00835413" w:rsidRDefault="00E31FBB" w:rsidP="00835413">
                      <w:pPr>
                        <w:ind w:left="360"/>
                        <w:rPr>
                          <w:b/>
                        </w:rPr>
                      </w:pPr>
                      <w:r w:rsidRPr="003D47D6">
                        <w:rPr>
                          <w:b/>
                        </w:rPr>
                        <w:t>&lt;</w:t>
                      </w:r>
                      <w:proofErr w:type="gramStart"/>
                      <w:r w:rsidRPr="003D47D6">
                        <w:rPr>
                          <w:b/>
                        </w:rPr>
                        <w:t>div</w:t>
                      </w:r>
                      <w:proofErr w:type="gramEnd"/>
                      <w:r w:rsidRPr="003D47D6">
                        <w:rPr>
                          <w:b/>
                        </w:rPr>
                        <w:t>&gt;Put some content here&lt;/div&gt;</w:t>
                      </w:r>
                      <w:r>
                        <w:rPr>
                          <w:b/>
                        </w:rPr>
                        <w:t xml:space="preserve"> </w:t>
                      </w:r>
                    </w:p>
                    <w:p w14:paraId="4ED986B7" w14:textId="77777777" w:rsidR="00E31FBB" w:rsidRPr="003D47D6" w:rsidRDefault="00E31FBB" w:rsidP="003D47D6">
                      <w:pPr>
                        <w:spacing w:after="0" w:line="240" w:lineRule="auto"/>
                        <w:ind w:left="360"/>
                        <w:rPr>
                          <w:rFonts w:ascii="Courier New" w:hAnsi="Courier New" w:cs="Courier New"/>
                          <w:b/>
                          <w:color w:val="0D0D0D" w:themeColor="text1" w:themeTint="F2"/>
                          <w:szCs w:val="20"/>
                        </w:rPr>
                      </w:pPr>
                      <w:r w:rsidRPr="003D47D6">
                        <w:rPr>
                          <w:rFonts w:ascii="Courier New" w:hAnsi="Courier New" w:cs="Courier New"/>
                          <w:b/>
                          <w:color w:val="0D0D0D" w:themeColor="text1" w:themeTint="F2"/>
                          <w:szCs w:val="20"/>
                        </w:rPr>
                        <w:t>&lt;</w:t>
                      </w:r>
                      <w:proofErr w:type="gramStart"/>
                      <w:r w:rsidRPr="003D47D6">
                        <w:rPr>
                          <w:rFonts w:ascii="Courier New" w:hAnsi="Courier New" w:cs="Courier New"/>
                          <w:b/>
                          <w:color w:val="0D0D0D" w:themeColor="text1" w:themeTint="F2"/>
                          <w:szCs w:val="20"/>
                        </w:rPr>
                        <w:t>footer</w:t>
                      </w:r>
                      <w:proofErr w:type="gramEnd"/>
                      <w:r w:rsidRPr="003D47D6">
                        <w:rPr>
                          <w:rFonts w:ascii="Courier New" w:hAnsi="Courier New" w:cs="Courier New"/>
                          <w:b/>
                          <w:color w:val="0D0D0D" w:themeColor="text1" w:themeTint="F2"/>
                          <w:szCs w:val="20"/>
                        </w:rPr>
                        <w:t>&gt;Address and text links are often in the footer&lt;/footer&gt;</w:t>
                      </w:r>
                    </w:p>
                    <w:p w14:paraId="0758575B" w14:textId="77777777" w:rsidR="00E31FBB" w:rsidRPr="0030298F" w:rsidRDefault="00E31FBB" w:rsidP="003D47D6">
                      <w:pPr>
                        <w:spacing w:after="0" w:line="240" w:lineRule="auto"/>
                        <w:rPr>
                          <w:rFonts w:ascii="Courier New" w:hAnsi="Courier New" w:cs="Courier New"/>
                          <w:color w:val="0D0D0D" w:themeColor="text1" w:themeTint="F2"/>
                          <w:szCs w:val="20"/>
                        </w:rPr>
                      </w:pPr>
                    </w:p>
                    <w:p w14:paraId="5829B1CB" w14:textId="77777777" w:rsidR="00E31FBB" w:rsidRPr="0030298F" w:rsidRDefault="00E31FBB" w:rsidP="003D47D6">
                      <w:pPr>
                        <w:spacing w:after="0" w:line="240" w:lineRule="auto"/>
                        <w:rPr>
                          <w:rFonts w:ascii="Courier New" w:hAnsi="Courier New" w:cs="Courier New"/>
                          <w:color w:val="0D0D0D" w:themeColor="text1" w:themeTint="F2"/>
                          <w:szCs w:val="20"/>
                        </w:rPr>
                      </w:pPr>
                      <w:r w:rsidRPr="0030298F">
                        <w:rPr>
                          <w:rFonts w:ascii="Courier New" w:hAnsi="Courier New" w:cs="Courier New"/>
                          <w:color w:val="0D0D0D" w:themeColor="text1" w:themeTint="F2"/>
                          <w:szCs w:val="20"/>
                        </w:rPr>
                        <w:t>&lt;/body&gt;</w:t>
                      </w:r>
                    </w:p>
                    <w:p w14:paraId="089700E7" w14:textId="5225F485" w:rsidR="00E31FBB" w:rsidRPr="0030298F" w:rsidRDefault="00E31FBB" w:rsidP="007F60CD">
                      <w:pPr>
                        <w:spacing w:after="0" w:line="240" w:lineRule="auto"/>
                        <w:rPr>
                          <w:color w:val="0D0D0D" w:themeColor="text1" w:themeTint="F2"/>
                        </w:rPr>
                      </w:pPr>
                      <w:r w:rsidRPr="0030298F">
                        <w:rPr>
                          <w:rFonts w:ascii="Courier New" w:hAnsi="Courier New" w:cs="Courier New"/>
                          <w:color w:val="0D0D0D" w:themeColor="text1" w:themeTint="F2"/>
                          <w:szCs w:val="20"/>
                        </w:rPr>
                        <w:t>&lt;/html&gt;</w:t>
                      </w:r>
                    </w:p>
                  </w:txbxContent>
                </v:textbox>
                <w10:wrap type="square"/>
              </v:shape>
            </w:pict>
          </mc:Fallback>
        </mc:AlternateContent>
      </w:r>
      <w:r w:rsidR="003D47D6" w:rsidRPr="00761607">
        <w:rPr>
          <w:highlight w:val="yellow"/>
        </w:rPr>
        <w:t>TY IT!</w:t>
      </w:r>
    </w:p>
    <w:p w14:paraId="58C62481" w14:textId="3651FBF6" w:rsidR="003D47D6" w:rsidRPr="00845AD2" w:rsidRDefault="003D47D6" w:rsidP="007F60CD">
      <w:pPr>
        <w:spacing w:after="0" w:line="240" w:lineRule="auto"/>
        <w:jc w:val="center"/>
        <w:rPr>
          <w:highlight w:val="yellow"/>
        </w:rPr>
      </w:pPr>
      <w:r w:rsidRPr="00845AD2">
        <w:rPr>
          <w:highlight w:val="yellow"/>
        </w:rPr>
        <w:t xml:space="preserve">Type this in Notepad, save it as </w:t>
      </w:r>
      <w:r w:rsidRPr="00845AD2">
        <w:rPr>
          <w:b/>
          <w:highlight w:val="yellow"/>
        </w:rPr>
        <w:t>HTMLSample</w:t>
      </w:r>
      <w:r w:rsidR="007F60CD">
        <w:rPr>
          <w:b/>
          <w:highlight w:val="yellow"/>
        </w:rPr>
        <w:t>3</w:t>
      </w:r>
      <w:r w:rsidRPr="00845AD2">
        <w:rPr>
          <w:b/>
          <w:highlight w:val="yellow"/>
        </w:rPr>
        <w:t>.html</w:t>
      </w:r>
      <w:r w:rsidRPr="00845AD2">
        <w:rPr>
          <w:highlight w:val="yellow"/>
        </w:rPr>
        <w:t>.</w:t>
      </w:r>
    </w:p>
    <w:p w14:paraId="44735F8D" w14:textId="5353E96B" w:rsidR="003D47D6" w:rsidRPr="00845AD2" w:rsidRDefault="003D47D6" w:rsidP="003D47D6">
      <w:pPr>
        <w:spacing w:after="0" w:line="240" w:lineRule="auto"/>
        <w:rPr>
          <w:highlight w:val="yellow"/>
        </w:rPr>
      </w:pPr>
    </w:p>
    <w:p w14:paraId="19257346" w14:textId="53EF0F68" w:rsidR="003D47D6" w:rsidRPr="00845AD2" w:rsidRDefault="003D47D6" w:rsidP="003D47D6">
      <w:pPr>
        <w:spacing w:after="0" w:line="240" w:lineRule="auto"/>
        <w:jc w:val="both"/>
      </w:pPr>
      <w:r w:rsidRPr="00845AD2">
        <w:rPr>
          <w:highlight w:val="yellow"/>
        </w:rPr>
        <w:t>Make sure you have a</w:t>
      </w:r>
      <w:r w:rsidRPr="00845AD2">
        <w:rPr>
          <w:b/>
          <w:highlight w:val="yellow"/>
        </w:rPr>
        <w:t>16x16</w:t>
      </w:r>
      <w:r w:rsidRPr="00845AD2">
        <w:rPr>
          <w:highlight w:val="yellow"/>
        </w:rPr>
        <w:t xml:space="preserve"> graphic icon and change the name and image type if needed. </w:t>
      </w:r>
    </w:p>
    <w:p w14:paraId="4CC4101B" w14:textId="504A05E9" w:rsidR="003D47D6" w:rsidRPr="00D32BBC" w:rsidRDefault="003D47D6" w:rsidP="003D47D6">
      <w:pPr>
        <w:ind w:left="360"/>
        <w:rPr>
          <w:rFonts w:eastAsia="Times New Roman" w:cs="Times New Roman"/>
        </w:rPr>
      </w:pPr>
    </w:p>
    <w:p w14:paraId="18AAC72F" w14:textId="77777777" w:rsidR="003D47D6" w:rsidRDefault="003D47D6" w:rsidP="003D47D6"/>
    <w:p w14:paraId="6AA814B6" w14:textId="77777777" w:rsidR="003D47D6" w:rsidRDefault="003D47D6" w:rsidP="003D47D6">
      <w:pPr>
        <w:spacing w:after="0" w:line="240" w:lineRule="auto"/>
      </w:pPr>
    </w:p>
    <w:p w14:paraId="4D2F84A0" w14:textId="77777777" w:rsidR="003D47D6" w:rsidRDefault="003D47D6" w:rsidP="003D47D6">
      <w:pPr>
        <w:spacing w:after="0" w:line="240" w:lineRule="auto"/>
      </w:pPr>
    </w:p>
    <w:p w14:paraId="32FFC74A" w14:textId="77777777" w:rsidR="003D47D6" w:rsidRDefault="003D47D6" w:rsidP="003D47D6">
      <w:pPr>
        <w:spacing w:after="0" w:line="240" w:lineRule="auto"/>
      </w:pPr>
    </w:p>
    <w:p w14:paraId="1426BCE2" w14:textId="77777777" w:rsidR="001A5BDF" w:rsidRDefault="001A5BDF" w:rsidP="001A5BDF"/>
    <w:p w14:paraId="7D270A4D" w14:textId="77777777" w:rsidR="003D47D6" w:rsidRDefault="003D47D6">
      <w:pPr>
        <w:spacing w:after="0" w:line="240" w:lineRule="auto"/>
        <w:rPr>
          <w:b/>
          <w:lang w:bidi="en-US"/>
        </w:rPr>
      </w:pPr>
      <w:r>
        <w:rPr>
          <w:b/>
          <w:lang w:bidi="en-US"/>
        </w:rPr>
        <w:br w:type="page"/>
      </w:r>
    </w:p>
    <w:p w14:paraId="30161351" w14:textId="31CC3402" w:rsidR="001A5BDF" w:rsidRDefault="001A5BDF" w:rsidP="00734ECB">
      <w:pPr>
        <w:pStyle w:val="Heading1"/>
        <w:rPr>
          <w:lang w:bidi="en-US"/>
        </w:rPr>
      </w:pPr>
      <w:r w:rsidRPr="00660C08">
        <w:rPr>
          <w:lang w:bidi="en-US"/>
        </w:rPr>
        <w:t>Sectioning content</w:t>
      </w:r>
      <w:r>
        <w:rPr>
          <w:lang w:bidi="en-US"/>
        </w:rPr>
        <w:t xml:space="preserve"> </w:t>
      </w:r>
      <w:r w:rsidR="00835413">
        <w:rPr>
          <w:lang w:bidi="en-US"/>
        </w:rPr>
        <w:t>– New to HTML 5</w:t>
      </w:r>
    </w:p>
    <w:p w14:paraId="7319B25C" w14:textId="2BF3A1E0" w:rsidR="00D3688B" w:rsidRPr="00D3688B" w:rsidRDefault="00D3688B" w:rsidP="00D3688B">
      <w:r w:rsidRPr="00D3688B">
        <w:rPr>
          <w:b/>
        </w:rPr>
        <w:t>Problem</w:t>
      </w:r>
      <w:r>
        <w:t xml:space="preserve">: These don’t work well with all or many browsers. Check out samples on the </w:t>
      </w:r>
      <w:r w:rsidRPr="00D3688B">
        <w:rPr>
          <w:b/>
          <w:u w:val="single"/>
        </w:rPr>
        <w:t>HTML Gallery</w:t>
      </w:r>
      <w:r>
        <w:t xml:space="preserve"> in your browser. Note that one way is to use the tags, and use styles to design them. </w:t>
      </w:r>
      <w:r w:rsidR="009F54AC">
        <w:t xml:space="preserve"> </w:t>
      </w:r>
      <w:hyperlink r:id="rId118" w:history="1">
        <w:r w:rsidR="009F54AC" w:rsidRPr="00F7304F">
          <w:rPr>
            <w:rStyle w:val="Hyperlink"/>
          </w:rPr>
          <w:t>http://html5gallery.com/</w:t>
        </w:r>
      </w:hyperlink>
      <w:r w:rsidR="009F54AC">
        <w:t xml:space="preserve"> </w:t>
      </w:r>
    </w:p>
    <w:p w14:paraId="43675A5E" w14:textId="51415AE6" w:rsidR="001A5BDF" w:rsidRDefault="00734ECB" w:rsidP="001A5BDF">
      <w:pPr>
        <w:pStyle w:val="Heading1"/>
        <w:rPr>
          <w:lang w:bidi="en-US"/>
        </w:rPr>
      </w:pPr>
      <w:r>
        <w:rPr>
          <w:lang w:bidi="en-US"/>
        </w:rPr>
        <w:t>Article</w:t>
      </w:r>
    </w:p>
    <w:p w14:paraId="081FF1EC" w14:textId="2D77D153" w:rsidR="001A5BDF" w:rsidRPr="001A5BDF" w:rsidRDefault="00734ECB" w:rsidP="001A5BDF">
      <w:pPr>
        <w:spacing w:after="0" w:line="240" w:lineRule="auto"/>
        <w:rPr>
          <w:lang w:bidi="en-US"/>
        </w:rPr>
      </w:pPr>
      <w:r>
        <w:rPr>
          <w:lang w:bidi="en-US"/>
        </w:rPr>
        <w:t xml:space="preserve">This tag is </w:t>
      </w:r>
      <w:r w:rsidRPr="00835413">
        <w:rPr>
          <w:b/>
          <w:lang w:bidi="en-US"/>
        </w:rPr>
        <w:t>new</w:t>
      </w:r>
      <w:r>
        <w:rPr>
          <w:lang w:bidi="en-US"/>
        </w:rPr>
        <w:t xml:space="preserve"> in html 5. </w:t>
      </w:r>
      <w:r w:rsidR="001A5BDF" w:rsidRPr="001A5BDF">
        <w:rPr>
          <w:lang w:bidi="en-US"/>
        </w:rPr>
        <w:t xml:space="preserve">The &lt;article&gt; tag specifies </w:t>
      </w:r>
      <w:r w:rsidR="001A5BDF" w:rsidRPr="009F54AC">
        <w:rPr>
          <w:u w:val="single"/>
          <w:lang w:bidi="en-US"/>
        </w:rPr>
        <w:t>independent, self-contained</w:t>
      </w:r>
      <w:r w:rsidR="001A5BDF" w:rsidRPr="001A5BDF">
        <w:rPr>
          <w:lang w:bidi="en-US"/>
        </w:rPr>
        <w:t xml:space="preserve"> content.</w:t>
      </w:r>
      <w:r>
        <w:rPr>
          <w:lang w:bidi="en-US"/>
        </w:rPr>
        <w:t xml:space="preserve"> </w:t>
      </w:r>
      <w:r w:rsidR="001A5BDF" w:rsidRPr="001A5BDF">
        <w:rPr>
          <w:lang w:bidi="en-US"/>
        </w:rPr>
        <w:t>An article should make sense on it</w:t>
      </w:r>
      <w:r>
        <w:rPr>
          <w:lang w:bidi="en-US"/>
        </w:rPr>
        <w:t>’</w:t>
      </w:r>
      <w:r w:rsidR="001A5BDF" w:rsidRPr="001A5BDF">
        <w:rPr>
          <w:lang w:bidi="en-US"/>
        </w:rPr>
        <w:t>s own and it should be possible to distribute it independently from the rest of the site.</w:t>
      </w:r>
      <w:r w:rsidR="009F54AC">
        <w:rPr>
          <w:lang w:bidi="en-US"/>
        </w:rPr>
        <w:t xml:space="preserve"> Useful for </w:t>
      </w:r>
      <w:r w:rsidR="009F54AC" w:rsidRPr="009F54AC">
        <w:rPr>
          <w:b/>
          <w:u w:val="single"/>
          <w:lang w:bidi="en-US"/>
        </w:rPr>
        <w:t>RSS feeds</w:t>
      </w:r>
      <w:r w:rsidR="009F54AC">
        <w:rPr>
          <w:lang w:bidi="en-US"/>
        </w:rPr>
        <w:t xml:space="preserve"> on other web sites!</w:t>
      </w:r>
      <w:r w:rsidR="00611289">
        <w:rPr>
          <w:lang w:bidi="en-US"/>
        </w:rPr>
        <w:t xml:space="preserve"> </w:t>
      </w:r>
      <w:r w:rsidR="00611289">
        <w:t>You can nest section within a section, or section within an article. But don’t nest an article within an article.</w:t>
      </w:r>
    </w:p>
    <w:p w14:paraId="5A12B9C4" w14:textId="77777777" w:rsidR="00734ECB" w:rsidRDefault="00734ECB" w:rsidP="001A5BDF">
      <w:pPr>
        <w:spacing w:after="0" w:line="240" w:lineRule="auto"/>
        <w:rPr>
          <w:lang w:bidi="en-US"/>
        </w:rPr>
      </w:pPr>
    </w:p>
    <w:p w14:paraId="4C9094D8" w14:textId="16D2CA2D" w:rsidR="001A5BDF" w:rsidRPr="004206E3" w:rsidRDefault="001A5BDF" w:rsidP="001A5BDF">
      <w:pPr>
        <w:spacing w:after="0" w:line="240" w:lineRule="auto"/>
        <w:rPr>
          <w:b/>
          <w:lang w:bidi="en-US"/>
        </w:rPr>
      </w:pPr>
      <w:r w:rsidRPr="004206E3">
        <w:rPr>
          <w:b/>
          <w:lang w:bidi="en-US"/>
        </w:rPr>
        <w:t>Examples of possible articles:</w:t>
      </w:r>
      <w:r w:rsidR="00893F8C">
        <w:rPr>
          <w:b/>
          <w:lang w:bidi="en-US"/>
        </w:rPr>
        <w:br/>
      </w:r>
    </w:p>
    <w:p w14:paraId="7816EEF0" w14:textId="6B88F49F" w:rsidR="001A5BDF" w:rsidRPr="001A5BDF" w:rsidRDefault="001A5BDF" w:rsidP="008D170B">
      <w:pPr>
        <w:spacing w:after="0" w:line="240" w:lineRule="auto"/>
        <w:ind w:left="1440"/>
        <w:rPr>
          <w:lang w:bidi="en-US"/>
        </w:rPr>
      </w:pPr>
      <w:r w:rsidRPr="001A5BDF">
        <w:rPr>
          <w:lang w:bidi="en-US"/>
        </w:rPr>
        <w:t>forum post</w:t>
      </w:r>
      <w:r w:rsidR="00893F8C">
        <w:rPr>
          <w:lang w:bidi="en-US"/>
        </w:rPr>
        <w:tab/>
      </w:r>
      <w:r w:rsidR="00893F8C">
        <w:rPr>
          <w:lang w:bidi="en-US"/>
        </w:rPr>
        <w:tab/>
      </w:r>
      <w:r w:rsidR="00893F8C">
        <w:rPr>
          <w:lang w:bidi="en-US"/>
        </w:rPr>
        <w:tab/>
      </w:r>
      <w:r w:rsidRPr="001A5BDF">
        <w:rPr>
          <w:lang w:bidi="en-US"/>
        </w:rPr>
        <w:t>newspaper article</w:t>
      </w:r>
    </w:p>
    <w:p w14:paraId="074409BD" w14:textId="03C4252C" w:rsidR="001A5BDF" w:rsidRPr="001A5BDF" w:rsidRDefault="00893F8C" w:rsidP="008D170B">
      <w:pPr>
        <w:spacing w:after="0" w:line="240" w:lineRule="auto"/>
        <w:ind w:left="1440"/>
        <w:rPr>
          <w:lang w:bidi="en-US"/>
        </w:rPr>
      </w:pPr>
      <w:r>
        <w:rPr>
          <w:lang w:bidi="en-US"/>
        </w:rPr>
        <w:t>blog entry</w:t>
      </w:r>
      <w:r>
        <w:rPr>
          <w:lang w:bidi="en-US"/>
        </w:rPr>
        <w:tab/>
      </w:r>
      <w:r>
        <w:rPr>
          <w:lang w:bidi="en-US"/>
        </w:rPr>
        <w:tab/>
      </w:r>
      <w:r>
        <w:rPr>
          <w:lang w:bidi="en-US"/>
        </w:rPr>
        <w:tab/>
      </w:r>
      <w:r w:rsidR="001A5BDF" w:rsidRPr="001A5BDF">
        <w:rPr>
          <w:lang w:bidi="en-US"/>
        </w:rPr>
        <w:t>user comment</w:t>
      </w:r>
    </w:p>
    <w:p w14:paraId="1BEF4BD2" w14:textId="77777777" w:rsidR="00734ECB" w:rsidRDefault="00734ECB" w:rsidP="001A5BDF">
      <w:pPr>
        <w:spacing w:after="0" w:line="240" w:lineRule="auto"/>
        <w:rPr>
          <w:lang w:bidi="en-US"/>
        </w:rPr>
      </w:pPr>
    </w:p>
    <w:p w14:paraId="5BCAF4E4" w14:textId="21F921D3" w:rsidR="001A5BDF" w:rsidRPr="004206E3" w:rsidRDefault="00734ECB" w:rsidP="001A5BDF">
      <w:pPr>
        <w:spacing w:after="0" w:line="240" w:lineRule="auto"/>
        <w:rPr>
          <w:b/>
          <w:lang w:bidi="en-US"/>
        </w:rPr>
      </w:pPr>
      <w:r w:rsidRPr="004206E3">
        <w:rPr>
          <w:b/>
          <w:lang w:bidi="en-US"/>
        </w:rPr>
        <w:t>Sample</w:t>
      </w:r>
      <w:r w:rsidR="00846600">
        <w:rPr>
          <w:b/>
          <w:lang w:bidi="en-US"/>
        </w:rPr>
        <w:br/>
      </w:r>
    </w:p>
    <w:p w14:paraId="2CF73091" w14:textId="77777777" w:rsidR="00734ECB" w:rsidRPr="00835413" w:rsidRDefault="001A5BDF" w:rsidP="008D170B">
      <w:pPr>
        <w:spacing w:after="0" w:line="240" w:lineRule="auto"/>
        <w:ind w:left="1440"/>
        <w:rPr>
          <w:b/>
          <w:lang w:bidi="en-US"/>
        </w:rPr>
      </w:pPr>
      <w:r w:rsidRPr="00835413">
        <w:rPr>
          <w:b/>
          <w:highlight w:val="yellow"/>
          <w:lang w:bidi="en-US"/>
        </w:rPr>
        <w:t>&lt;a</w:t>
      </w:r>
      <w:r w:rsidR="00734ECB" w:rsidRPr="00835413">
        <w:rPr>
          <w:b/>
          <w:highlight w:val="yellow"/>
          <w:lang w:bidi="en-US"/>
        </w:rPr>
        <w:t>rticle&gt;</w:t>
      </w:r>
    </w:p>
    <w:p w14:paraId="5732F0CC" w14:textId="77777777" w:rsidR="00734ECB" w:rsidRDefault="001A5BDF" w:rsidP="008D170B">
      <w:pPr>
        <w:spacing w:after="0" w:line="240" w:lineRule="auto"/>
        <w:ind w:left="2160"/>
        <w:rPr>
          <w:lang w:bidi="en-US"/>
        </w:rPr>
      </w:pPr>
      <w:r w:rsidRPr="001A5BDF">
        <w:rPr>
          <w:lang w:bidi="en-US"/>
        </w:rPr>
        <w:t>&lt;a href="http://blog.netscape.com/2007/12/28/</w:t>
      </w:r>
      <w:r w:rsidRPr="001A5BDF">
        <w:rPr>
          <w:lang w:bidi="en-US"/>
        </w:rPr>
        <w:br/>
        <w:t>end-of-supp</w:t>
      </w:r>
      <w:r w:rsidR="00734ECB">
        <w:rPr>
          <w:lang w:bidi="en-US"/>
        </w:rPr>
        <w:t>ort-for-netscape-web-browsers"&gt;</w:t>
      </w:r>
    </w:p>
    <w:p w14:paraId="20BAC912" w14:textId="628684A1" w:rsidR="00734ECB" w:rsidRDefault="001A5BDF" w:rsidP="008D170B">
      <w:pPr>
        <w:spacing w:after="0" w:line="240" w:lineRule="auto"/>
        <w:ind w:left="2880"/>
        <w:rPr>
          <w:lang w:bidi="en-US"/>
        </w:rPr>
      </w:pPr>
      <w:r w:rsidRPr="001A5BDF">
        <w:rPr>
          <w:lang w:bidi="en-US"/>
        </w:rPr>
        <w:t>Netscape is dead&lt;/a&gt;&lt;br /&gt;</w:t>
      </w:r>
      <w:r w:rsidRPr="001A5BDF">
        <w:rPr>
          <w:lang w:bidi="en-US"/>
        </w:rPr>
        <w:br/>
      </w:r>
      <w:r w:rsidR="007E1296">
        <w:rPr>
          <w:lang w:bidi="en-US"/>
        </w:rPr>
        <w:t>“</w:t>
      </w:r>
      <w:r w:rsidRPr="001A5BDF">
        <w:rPr>
          <w:lang w:bidi="en-US"/>
        </w:rPr>
        <w:t xml:space="preserve">AOL has a long history on the </w:t>
      </w:r>
      <w:r w:rsidR="00734ECB" w:rsidRPr="001A5BDF">
        <w:rPr>
          <w:lang w:bidi="en-US"/>
        </w:rPr>
        <w:t>Internet</w:t>
      </w:r>
      <w:r w:rsidRPr="001A5BDF">
        <w:rPr>
          <w:lang w:bidi="en-US"/>
        </w:rPr>
        <w:t>, being one of</w:t>
      </w:r>
      <w:r w:rsidRPr="001A5BDF">
        <w:rPr>
          <w:lang w:bidi="en-US"/>
        </w:rPr>
        <w:br/>
        <w:t>the first companies t</w:t>
      </w:r>
      <w:r w:rsidR="00734ECB">
        <w:rPr>
          <w:lang w:bidi="en-US"/>
        </w:rPr>
        <w:t>o really get people online . . .</w:t>
      </w:r>
      <w:r w:rsidR="007E1296">
        <w:rPr>
          <w:lang w:bidi="en-US"/>
        </w:rPr>
        <w:t>”</w:t>
      </w:r>
      <w:r w:rsidR="00734ECB">
        <w:rPr>
          <w:lang w:bidi="en-US"/>
        </w:rPr>
        <w:t xml:space="preserve"> (</w:t>
      </w:r>
      <w:r w:rsidR="00734ECB" w:rsidRPr="00835413">
        <w:rPr>
          <w:b/>
          <w:lang w:bidi="en-US"/>
        </w:rPr>
        <w:t>more</w:t>
      </w:r>
      <w:r w:rsidR="00734ECB">
        <w:rPr>
          <w:lang w:bidi="en-US"/>
        </w:rPr>
        <w:t>)</w:t>
      </w:r>
    </w:p>
    <w:p w14:paraId="4B89AAF8" w14:textId="38C08C0F" w:rsidR="001A5BDF" w:rsidRPr="00835413" w:rsidRDefault="001A5BDF" w:rsidP="008D170B">
      <w:pPr>
        <w:spacing w:after="0" w:line="240" w:lineRule="auto"/>
        <w:ind w:left="1440"/>
        <w:rPr>
          <w:b/>
          <w:lang w:bidi="en-US"/>
        </w:rPr>
      </w:pPr>
      <w:r w:rsidRPr="00835413">
        <w:rPr>
          <w:b/>
          <w:highlight w:val="yellow"/>
          <w:lang w:bidi="en-US"/>
        </w:rPr>
        <w:t>&lt;/article&gt;</w:t>
      </w:r>
    </w:p>
    <w:p w14:paraId="55338747" w14:textId="77777777" w:rsidR="001D5E60" w:rsidRDefault="001D5E60" w:rsidP="001D5E60">
      <w:pPr>
        <w:pStyle w:val="Heading1"/>
      </w:pPr>
      <w:r>
        <w:t>SECTION</w:t>
      </w:r>
    </w:p>
    <w:p w14:paraId="34D98C9B" w14:textId="41BA86F7" w:rsidR="001D5E60" w:rsidRDefault="001D5E60" w:rsidP="001D5E60">
      <w:r>
        <w:rPr>
          <w:lang w:bidi="en-US"/>
        </w:rPr>
        <w:t xml:space="preserve">This tag is </w:t>
      </w:r>
      <w:r w:rsidRPr="00835413">
        <w:rPr>
          <w:b/>
          <w:lang w:bidi="en-US"/>
        </w:rPr>
        <w:t>new</w:t>
      </w:r>
      <w:r>
        <w:rPr>
          <w:lang w:bidi="en-US"/>
        </w:rPr>
        <w:t xml:space="preserve"> in html 5. </w:t>
      </w:r>
      <w:r w:rsidRPr="008F576F">
        <w:t xml:space="preserve">Section is a </w:t>
      </w:r>
      <w:r w:rsidRPr="004206E3">
        <w:rPr>
          <w:u w:val="single"/>
        </w:rPr>
        <w:t>container</w:t>
      </w:r>
      <w:r w:rsidRPr="008F576F">
        <w:t xml:space="preserve"> element.</w:t>
      </w:r>
      <w:r>
        <w:t xml:space="preserve"> </w:t>
      </w:r>
      <w:r w:rsidRPr="008F576F">
        <w:t>So, you can have multiple sections, with different nesting, without</w:t>
      </w:r>
      <w:r>
        <w:t xml:space="preserve"> having to use a numeric value. </w:t>
      </w:r>
      <w:r w:rsidRPr="008F576F">
        <w:t>This provides more flexibility in the long run.</w:t>
      </w:r>
      <w:r>
        <w:t xml:space="preserve"> </w:t>
      </w:r>
      <w:r w:rsidRPr="008F576F">
        <w:t xml:space="preserve">Nesting elements in your code will make it easier for you to differentiate the content. You can see that the logical groupings have no affect on the presentation. </w:t>
      </w:r>
      <w:r w:rsidR="00BB5DF0">
        <w:t xml:space="preserve">Normally the section has headings, title, and footer. Again the section is somewhat self-contained separate from the web page. You CAN nest article inside sections, but again browsers may not support these. </w:t>
      </w:r>
    </w:p>
    <w:p w14:paraId="18F3D9AC" w14:textId="77777777" w:rsidR="001D5E60" w:rsidRDefault="001D5E60" w:rsidP="001D5E60">
      <w:pPr>
        <w:pStyle w:val="Heading2"/>
      </w:pPr>
      <w:r>
        <w:t>HTML 5 Only</w:t>
      </w:r>
    </w:p>
    <w:p w14:paraId="5DF25A46" w14:textId="129ACA5F" w:rsidR="001D5E60" w:rsidRDefault="001D5E60" w:rsidP="008D170B">
      <w:pPr>
        <w:spacing w:after="0" w:line="240" w:lineRule="auto"/>
        <w:ind w:left="1440"/>
        <w:rPr>
          <w:rFonts w:eastAsia="Times New Roman" w:cs="Times New Roman"/>
        </w:rPr>
      </w:pPr>
      <w:r w:rsidRPr="00883472">
        <w:rPr>
          <w:rFonts w:eastAsia="Times New Roman" w:cs="Times New Roman"/>
          <w:highlight w:val="yellow"/>
        </w:rPr>
        <w:t>&lt;</w:t>
      </w:r>
      <w:r w:rsidRPr="00883472">
        <w:rPr>
          <w:rFonts w:eastAsia="Times New Roman" w:cs="Times New Roman"/>
          <w:b/>
          <w:highlight w:val="yellow"/>
        </w:rPr>
        <w:t>section</w:t>
      </w:r>
      <w:r w:rsidRPr="00883472">
        <w:rPr>
          <w:rFonts w:eastAsia="Times New Roman" w:cs="Times New Roman"/>
          <w:highlight w:val="yellow"/>
        </w:rPr>
        <w:t>&gt;</w:t>
      </w:r>
      <w:r>
        <w:rPr>
          <w:rFonts w:eastAsia="Times New Roman" w:cs="Times New Roman"/>
        </w:rPr>
        <w:br/>
      </w:r>
      <w:r>
        <w:rPr>
          <w:rFonts w:eastAsia="Times New Roman" w:cs="Times New Roman"/>
        </w:rPr>
        <w:br/>
        <w:t> </w:t>
      </w:r>
      <w:r>
        <w:rPr>
          <w:rFonts w:eastAsia="Times New Roman" w:cs="Times New Roman"/>
        </w:rPr>
        <w:tab/>
        <w:t>&lt;h1&gt;Animals&lt;/h1&gt;</w:t>
      </w:r>
      <w:r>
        <w:rPr>
          <w:rFonts w:eastAsia="Times New Roman" w:cs="Times New Roman"/>
        </w:rPr>
        <w:br/>
        <w:t xml:space="preserve">  </w:t>
      </w:r>
      <w:r>
        <w:rPr>
          <w:rFonts w:eastAsia="Times New Roman" w:cs="Times New Roman"/>
        </w:rPr>
        <w:tab/>
        <w:t>&lt;p&gt;The local zoo has a new baby gorilla!&lt;/p&gt;</w:t>
      </w:r>
      <w:r>
        <w:rPr>
          <w:rFonts w:eastAsia="Times New Roman" w:cs="Times New Roman"/>
        </w:rPr>
        <w:br/>
      </w:r>
      <w:r>
        <w:rPr>
          <w:rFonts w:eastAsia="Times New Roman" w:cs="Times New Roman"/>
        </w:rPr>
        <w:br/>
      </w:r>
      <w:r w:rsidRPr="00883472">
        <w:rPr>
          <w:rFonts w:eastAsia="Times New Roman" w:cs="Times New Roman"/>
          <w:highlight w:val="yellow"/>
        </w:rPr>
        <w:t>&lt;/</w:t>
      </w:r>
      <w:r w:rsidRPr="00883472">
        <w:rPr>
          <w:rFonts w:eastAsia="Times New Roman" w:cs="Times New Roman"/>
          <w:b/>
          <w:highlight w:val="yellow"/>
        </w:rPr>
        <w:t>section</w:t>
      </w:r>
      <w:r w:rsidRPr="00883472">
        <w:rPr>
          <w:rFonts w:eastAsia="Times New Roman" w:cs="Times New Roman"/>
          <w:highlight w:val="yellow"/>
        </w:rPr>
        <w:t>&gt;</w:t>
      </w:r>
    </w:p>
    <w:p w14:paraId="4DF85651" w14:textId="77777777" w:rsidR="00BB5DF0" w:rsidRDefault="00BB5DF0">
      <w:pPr>
        <w:spacing w:after="0" w:line="240" w:lineRule="auto"/>
        <w:rPr>
          <w:rFonts w:asciiTheme="majorHAnsi" w:eastAsiaTheme="majorEastAsia" w:hAnsiTheme="majorHAnsi" w:cstheme="majorBidi"/>
          <w:bCs/>
          <w:color w:val="C0504D" w:themeColor="accent2"/>
          <w:sz w:val="28"/>
          <w:szCs w:val="28"/>
          <w:lang w:bidi="en-US"/>
        </w:rPr>
      </w:pPr>
      <w:r>
        <w:rPr>
          <w:lang w:bidi="en-US"/>
        </w:rPr>
        <w:br w:type="page"/>
      </w:r>
    </w:p>
    <w:p w14:paraId="1B32A403" w14:textId="5A536FE4" w:rsidR="001A5BDF" w:rsidRDefault="00835413" w:rsidP="001A5BDF">
      <w:pPr>
        <w:pStyle w:val="Heading1"/>
        <w:rPr>
          <w:lang w:bidi="en-US"/>
        </w:rPr>
      </w:pPr>
      <w:r>
        <w:rPr>
          <w:lang w:bidi="en-US"/>
        </w:rPr>
        <w:t>ASIDE</w:t>
      </w:r>
    </w:p>
    <w:p w14:paraId="18C7DEFC" w14:textId="6C120A33" w:rsidR="001A5BDF" w:rsidRPr="001A5BDF" w:rsidRDefault="004206E3" w:rsidP="001A5BDF">
      <w:pPr>
        <w:spacing w:after="0" w:line="240" w:lineRule="auto"/>
        <w:rPr>
          <w:lang w:bidi="en-US"/>
        </w:rPr>
      </w:pPr>
      <w:r>
        <w:rPr>
          <w:lang w:bidi="en-US"/>
        </w:rPr>
        <w:t xml:space="preserve">This tag is </w:t>
      </w:r>
      <w:r w:rsidRPr="00835413">
        <w:rPr>
          <w:b/>
          <w:lang w:bidi="en-US"/>
        </w:rPr>
        <w:t>new</w:t>
      </w:r>
      <w:r>
        <w:rPr>
          <w:lang w:bidi="en-US"/>
        </w:rPr>
        <w:t xml:space="preserve"> in html 5. </w:t>
      </w:r>
      <w:r w:rsidR="001A5BDF" w:rsidRPr="001A5BDF">
        <w:rPr>
          <w:lang w:bidi="en-US"/>
        </w:rPr>
        <w:t>The &lt;aside&gt; tag defines some content aside from the content it is placed in.</w:t>
      </w:r>
    </w:p>
    <w:p w14:paraId="46C22B55" w14:textId="4D3421FC" w:rsidR="001A5BDF" w:rsidRPr="001A5BDF" w:rsidRDefault="001A5BDF" w:rsidP="001A5BDF">
      <w:pPr>
        <w:spacing w:after="0" w:line="240" w:lineRule="auto"/>
        <w:rPr>
          <w:lang w:bidi="en-US"/>
        </w:rPr>
      </w:pPr>
      <w:r w:rsidRPr="001A5BDF">
        <w:rPr>
          <w:lang w:bidi="en-US"/>
        </w:rPr>
        <w:t xml:space="preserve">The aside content should be </w:t>
      </w:r>
      <w:r w:rsidRPr="00835413">
        <w:rPr>
          <w:i/>
          <w:u w:val="single"/>
          <w:lang w:bidi="en-US"/>
        </w:rPr>
        <w:t>related to the surrounding content</w:t>
      </w:r>
      <w:r w:rsidRPr="001A5BDF">
        <w:rPr>
          <w:lang w:bidi="en-US"/>
        </w:rPr>
        <w:t>.</w:t>
      </w:r>
      <w:r>
        <w:rPr>
          <w:lang w:bidi="en-US"/>
        </w:rPr>
        <w:t xml:space="preserve"> </w:t>
      </w:r>
      <w:r w:rsidRPr="001A5BDF">
        <w:rPr>
          <w:lang w:bidi="en-US"/>
        </w:rPr>
        <w:t xml:space="preserve">The &lt;aside&gt; content could be placed as a </w:t>
      </w:r>
      <w:r w:rsidRPr="00734ECB">
        <w:rPr>
          <w:b/>
          <w:u w:val="single"/>
          <w:lang w:bidi="en-US"/>
        </w:rPr>
        <w:t>sidebar</w:t>
      </w:r>
      <w:r w:rsidRPr="001A5BDF">
        <w:rPr>
          <w:lang w:bidi="en-US"/>
        </w:rPr>
        <w:t xml:space="preserve"> in an article.</w:t>
      </w:r>
      <w:r w:rsidR="00BB5DF0">
        <w:rPr>
          <w:lang w:bidi="en-US"/>
        </w:rPr>
        <w:t xml:space="preserve"> Examples are parenthetical remarks, comments, annotated references, anything you want to add to the discussion without actually putting it in the article. </w:t>
      </w:r>
    </w:p>
    <w:p w14:paraId="08865373" w14:textId="77777777" w:rsidR="001A5BDF" w:rsidRDefault="001A5BDF" w:rsidP="001A5BDF">
      <w:pPr>
        <w:spacing w:after="0" w:line="240" w:lineRule="auto"/>
        <w:rPr>
          <w:lang w:bidi="en-US"/>
        </w:rPr>
      </w:pPr>
    </w:p>
    <w:p w14:paraId="21A332F9" w14:textId="1BB1BD4F" w:rsidR="00846600" w:rsidRDefault="00846600" w:rsidP="00846600">
      <w:pPr>
        <w:spacing w:after="0" w:line="240" w:lineRule="auto"/>
        <w:rPr>
          <w:b/>
          <w:lang w:bidi="en-US"/>
        </w:rPr>
      </w:pPr>
      <w:r w:rsidRPr="004206E3">
        <w:rPr>
          <w:b/>
          <w:lang w:bidi="en-US"/>
        </w:rPr>
        <w:t>Sample</w:t>
      </w:r>
      <w:r>
        <w:rPr>
          <w:b/>
          <w:lang w:bidi="en-US"/>
        </w:rPr>
        <w:br/>
      </w:r>
    </w:p>
    <w:p w14:paraId="2F518739" w14:textId="0CE72CE3" w:rsidR="00734ECB" w:rsidRDefault="001A5BDF" w:rsidP="008D170B">
      <w:pPr>
        <w:spacing w:after="0" w:line="240" w:lineRule="auto"/>
        <w:ind w:left="720" w:firstLine="720"/>
        <w:rPr>
          <w:lang w:bidi="en-US"/>
        </w:rPr>
      </w:pPr>
      <w:r w:rsidRPr="001A5BDF">
        <w:rPr>
          <w:lang w:bidi="en-US"/>
        </w:rPr>
        <w:t xml:space="preserve">&lt;p&gt;My family and I visited </w:t>
      </w:r>
      <w:r w:rsidR="007E1296">
        <w:rPr>
          <w:lang w:bidi="en-US"/>
        </w:rPr>
        <w:t>Denver</w:t>
      </w:r>
      <w:r w:rsidRPr="001A5BDF">
        <w:rPr>
          <w:lang w:bidi="en-US"/>
        </w:rPr>
        <w:t xml:space="preserve"> this summer.</w:t>
      </w:r>
      <w:r w:rsidR="00734ECB">
        <w:rPr>
          <w:lang w:bidi="en-US"/>
        </w:rPr>
        <w:t>&lt;/p&gt;</w:t>
      </w:r>
    </w:p>
    <w:p w14:paraId="11F142E5" w14:textId="65BD64AE" w:rsidR="00734ECB" w:rsidRPr="00835413" w:rsidRDefault="00734ECB" w:rsidP="008D170B">
      <w:pPr>
        <w:spacing w:after="0" w:line="240" w:lineRule="auto"/>
        <w:ind w:left="1440" w:firstLine="720"/>
        <w:rPr>
          <w:b/>
          <w:lang w:bidi="en-US"/>
        </w:rPr>
      </w:pPr>
      <w:r w:rsidRPr="00835413">
        <w:rPr>
          <w:b/>
          <w:highlight w:val="yellow"/>
          <w:lang w:bidi="en-US"/>
        </w:rPr>
        <w:t>&lt;aside&gt;</w:t>
      </w:r>
    </w:p>
    <w:p w14:paraId="127D83A7" w14:textId="2FC3506B" w:rsidR="00734ECB" w:rsidRDefault="001A5BDF" w:rsidP="008D170B">
      <w:pPr>
        <w:spacing w:after="0" w:line="240" w:lineRule="auto"/>
        <w:ind w:left="2880"/>
        <w:rPr>
          <w:lang w:bidi="en-US"/>
        </w:rPr>
      </w:pPr>
      <w:r w:rsidRPr="001A5BDF">
        <w:rPr>
          <w:lang w:bidi="en-US"/>
        </w:rPr>
        <w:t>&lt;h4&gt;</w:t>
      </w:r>
      <w:r w:rsidR="007E1296">
        <w:rPr>
          <w:lang w:bidi="en-US"/>
        </w:rPr>
        <w:t>Denver</w:t>
      </w:r>
      <w:r w:rsidRPr="001A5BDF">
        <w:rPr>
          <w:lang w:bidi="en-US"/>
        </w:rPr>
        <w:t>&lt;/h4&gt;</w:t>
      </w:r>
      <w:r w:rsidRPr="001A5BDF">
        <w:rPr>
          <w:lang w:bidi="en-US"/>
        </w:rPr>
        <w:br/>
      </w:r>
      <w:r w:rsidR="007E1296">
        <w:rPr>
          <w:lang w:bidi="en-US"/>
        </w:rPr>
        <w:t>&lt;p&gt;Denver has a fabulous fabric store!&lt;/p&gt;</w:t>
      </w:r>
    </w:p>
    <w:p w14:paraId="7B70D6F0" w14:textId="74305BEE" w:rsidR="001A5BDF" w:rsidRPr="00835413" w:rsidRDefault="001A5BDF" w:rsidP="008D170B">
      <w:pPr>
        <w:spacing w:after="0" w:line="240" w:lineRule="auto"/>
        <w:ind w:left="2160"/>
        <w:rPr>
          <w:b/>
          <w:lang w:bidi="en-US"/>
        </w:rPr>
      </w:pPr>
      <w:r w:rsidRPr="00835413">
        <w:rPr>
          <w:b/>
          <w:highlight w:val="yellow"/>
          <w:lang w:bidi="en-US"/>
        </w:rPr>
        <w:t>&lt;/aside&gt;</w:t>
      </w:r>
    </w:p>
    <w:p w14:paraId="6120ACE0" w14:textId="07BC8B94" w:rsidR="001A5BDF" w:rsidRDefault="00835413" w:rsidP="001A5BDF">
      <w:pPr>
        <w:pStyle w:val="Heading1"/>
        <w:rPr>
          <w:lang w:bidi="en-US"/>
        </w:rPr>
      </w:pPr>
      <w:r>
        <w:rPr>
          <w:lang w:bidi="en-US"/>
        </w:rPr>
        <w:t>NAV</w:t>
      </w:r>
    </w:p>
    <w:p w14:paraId="185F4DA6" w14:textId="3E12B412" w:rsidR="001A5BDF" w:rsidRDefault="004206E3" w:rsidP="001A5BDF">
      <w:pPr>
        <w:spacing w:after="0" w:line="240" w:lineRule="auto"/>
        <w:rPr>
          <w:lang w:bidi="en-US"/>
        </w:rPr>
      </w:pPr>
      <w:r>
        <w:rPr>
          <w:lang w:bidi="en-US"/>
        </w:rPr>
        <w:t xml:space="preserve">This tag is </w:t>
      </w:r>
      <w:r w:rsidRPr="00835413">
        <w:rPr>
          <w:b/>
          <w:lang w:bidi="en-US"/>
        </w:rPr>
        <w:t>new</w:t>
      </w:r>
      <w:r>
        <w:rPr>
          <w:lang w:bidi="en-US"/>
        </w:rPr>
        <w:t xml:space="preserve"> in html 5. </w:t>
      </w:r>
      <w:r w:rsidR="001A5BDF" w:rsidRPr="001A5BDF">
        <w:rPr>
          <w:lang w:bidi="en-US"/>
        </w:rPr>
        <w:t xml:space="preserve">The &lt;nav&gt; tag defines a section of </w:t>
      </w:r>
      <w:r w:rsidR="001A5BDF" w:rsidRPr="004206E3">
        <w:rPr>
          <w:u w:val="single"/>
          <w:lang w:bidi="en-US"/>
        </w:rPr>
        <w:t>navigation links</w:t>
      </w:r>
      <w:r w:rsidR="001A5BDF" w:rsidRPr="001A5BDF">
        <w:rPr>
          <w:lang w:bidi="en-US"/>
        </w:rPr>
        <w:t>.</w:t>
      </w:r>
      <w:r w:rsidR="001A5BDF">
        <w:rPr>
          <w:lang w:bidi="en-US"/>
        </w:rPr>
        <w:t xml:space="preserve"> </w:t>
      </w:r>
      <w:r w:rsidR="001A5BDF">
        <w:rPr>
          <w:rFonts w:eastAsia="Times New Roman" w:cs="Times New Roman"/>
        </w:rPr>
        <w:t>If you have "</w:t>
      </w:r>
      <w:r w:rsidR="001A5BDF" w:rsidRPr="004206E3">
        <w:rPr>
          <w:rFonts w:eastAsia="Times New Roman" w:cs="Times New Roman"/>
          <w:u w:val="single"/>
        </w:rPr>
        <w:t>previous</w:t>
      </w:r>
      <w:r w:rsidR="001A5BDF">
        <w:rPr>
          <w:rFonts w:eastAsia="Times New Roman" w:cs="Times New Roman"/>
        </w:rPr>
        <w:t>" and "</w:t>
      </w:r>
      <w:r w:rsidR="001A5BDF" w:rsidRPr="004206E3">
        <w:rPr>
          <w:rFonts w:eastAsia="Times New Roman" w:cs="Times New Roman"/>
          <w:u w:val="single"/>
        </w:rPr>
        <w:t>next</w:t>
      </w:r>
      <w:r w:rsidR="001A5BDF">
        <w:rPr>
          <w:rFonts w:eastAsia="Times New Roman" w:cs="Times New Roman"/>
        </w:rPr>
        <w:t>" buttons in your document, they should be placed inside the &lt;nav&gt; element. You</w:t>
      </w:r>
      <w:r w:rsidR="00835413">
        <w:rPr>
          <w:rFonts w:eastAsia="Times New Roman" w:cs="Times New Roman"/>
        </w:rPr>
        <w:t>’</w:t>
      </w:r>
      <w:r w:rsidR="001A5BDF">
        <w:rPr>
          <w:rFonts w:eastAsia="Times New Roman" w:cs="Times New Roman"/>
        </w:rPr>
        <w:t>ll want to use target or they leave the web site!</w:t>
      </w:r>
      <w:r>
        <w:rPr>
          <w:rFonts w:eastAsia="Times New Roman" w:cs="Times New Roman"/>
        </w:rPr>
        <w:t xml:space="preserve"> </w:t>
      </w:r>
      <w:r w:rsidR="00835413">
        <w:rPr>
          <w:rFonts w:eastAsia="Times New Roman" w:cs="Times New Roman"/>
        </w:rPr>
        <w:t>This is useful</w:t>
      </w:r>
      <w:r>
        <w:rPr>
          <w:rFonts w:eastAsia="Times New Roman" w:cs="Times New Roman"/>
        </w:rPr>
        <w:t xml:space="preserve"> </w:t>
      </w:r>
      <w:r w:rsidR="00893F8C">
        <w:rPr>
          <w:rFonts w:eastAsia="Times New Roman" w:cs="Times New Roman"/>
        </w:rPr>
        <w:t>to insert into</w:t>
      </w:r>
      <w:r>
        <w:rPr>
          <w:rFonts w:eastAsia="Times New Roman" w:cs="Times New Roman"/>
        </w:rPr>
        <w:t xml:space="preserve"> footers too.</w:t>
      </w:r>
      <w:r w:rsidR="000737CF">
        <w:rPr>
          <w:rFonts w:eastAsia="Times New Roman" w:cs="Times New Roman"/>
        </w:rPr>
        <w:t xml:space="preserve"> Note the | vertical pipe used to separate links.</w:t>
      </w:r>
    </w:p>
    <w:p w14:paraId="31D8095A" w14:textId="77777777" w:rsidR="001A5BDF" w:rsidRDefault="001A5BDF" w:rsidP="001A5BDF">
      <w:pPr>
        <w:spacing w:after="0" w:line="240" w:lineRule="auto"/>
        <w:rPr>
          <w:lang w:bidi="en-US"/>
        </w:rPr>
      </w:pPr>
    </w:p>
    <w:p w14:paraId="0CB8460F" w14:textId="1464766F" w:rsidR="00846600" w:rsidRDefault="00846600" w:rsidP="001A5BDF">
      <w:pPr>
        <w:spacing w:after="0" w:line="240" w:lineRule="auto"/>
        <w:rPr>
          <w:lang w:bidi="en-US"/>
        </w:rPr>
      </w:pPr>
      <w:r w:rsidRPr="004206E3">
        <w:rPr>
          <w:b/>
          <w:lang w:bidi="en-US"/>
        </w:rPr>
        <w:t>Sample</w:t>
      </w:r>
      <w:r>
        <w:rPr>
          <w:b/>
          <w:lang w:bidi="en-US"/>
        </w:rPr>
        <w:br/>
      </w:r>
    </w:p>
    <w:p w14:paraId="05298930" w14:textId="77777777" w:rsidR="004206E3" w:rsidRDefault="004206E3" w:rsidP="008D170B">
      <w:pPr>
        <w:spacing w:after="0" w:line="240" w:lineRule="auto"/>
        <w:ind w:left="1440"/>
        <w:rPr>
          <w:rFonts w:eastAsia="Times New Roman" w:cs="Times New Roman"/>
        </w:rPr>
      </w:pPr>
      <w:r w:rsidRPr="00835413">
        <w:rPr>
          <w:rFonts w:eastAsia="Times New Roman" w:cs="Times New Roman"/>
          <w:highlight w:val="yellow"/>
        </w:rPr>
        <w:t>&lt;</w:t>
      </w:r>
      <w:r w:rsidRPr="00835413">
        <w:rPr>
          <w:rFonts w:eastAsia="Times New Roman" w:cs="Times New Roman"/>
          <w:b/>
          <w:highlight w:val="yellow"/>
        </w:rPr>
        <w:t>nav</w:t>
      </w:r>
      <w:r w:rsidRPr="00835413">
        <w:rPr>
          <w:rFonts w:eastAsia="Times New Roman" w:cs="Times New Roman"/>
          <w:highlight w:val="yellow"/>
        </w:rPr>
        <w:t>&gt;</w:t>
      </w:r>
    </w:p>
    <w:p w14:paraId="6322FB63" w14:textId="77777777" w:rsidR="00962440" w:rsidRDefault="00962440" w:rsidP="008D170B">
      <w:pPr>
        <w:spacing w:after="0" w:line="240" w:lineRule="auto"/>
        <w:ind w:left="1440"/>
        <w:rPr>
          <w:rFonts w:eastAsia="Times New Roman" w:cs="Times New Roman"/>
        </w:rPr>
      </w:pPr>
      <w:r>
        <w:rPr>
          <w:rFonts w:eastAsia="Times New Roman" w:cs="Times New Roman"/>
        </w:rPr>
        <w:t xml:space="preserve">  </w:t>
      </w:r>
      <w:r>
        <w:rPr>
          <w:rFonts w:eastAsia="Times New Roman" w:cs="Times New Roman"/>
        </w:rPr>
        <w:tab/>
      </w:r>
      <w:r>
        <w:rPr>
          <w:rFonts w:eastAsia="Times New Roman" w:cs="Times New Roman"/>
        </w:rPr>
        <w:tab/>
      </w:r>
      <w:r w:rsidRPr="00962440">
        <w:rPr>
          <w:rFonts w:eastAsia="Times New Roman" w:cs="Times New Roman"/>
        </w:rPr>
        <w:t xml:space="preserve">&lt;a href="Page1.html"&gt;Previous&lt;/a&gt; | </w:t>
      </w:r>
    </w:p>
    <w:p w14:paraId="02B78B72" w14:textId="33DA2C36" w:rsidR="00962440" w:rsidRDefault="00962440" w:rsidP="008D170B">
      <w:pPr>
        <w:spacing w:after="0" w:line="240" w:lineRule="auto"/>
        <w:ind w:left="2160" w:firstLine="720"/>
        <w:rPr>
          <w:rFonts w:eastAsia="Times New Roman" w:cs="Times New Roman"/>
        </w:rPr>
      </w:pPr>
      <w:r w:rsidRPr="00962440">
        <w:rPr>
          <w:rFonts w:eastAsia="Times New Roman" w:cs="Times New Roman"/>
        </w:rPr>
        <w:t>&lt;a href="default.</w:t>
      </w:r>
      <w:r w:rsidR="00EE707B" w:rsidRPr="00962440">
        <w:rPr>
          <w:rFonts w:eastAsia="Times New Roman" w:cs="Times New Roman"/>
        </w:rPr>
        <w:t>html</w:t>
      </w:r>
      <w:r w:rsidRPr="00962440">
        <w:rPr>
          <w:rFonts w:eastAsia="Times New Roman" w:cs="Times New Roman"/>
        </w:rPr>
        <w:t xml:space="preserve">"&gt;Home&lt;/a&gt; | </w:t>
      </w:r>
    </w:p>
    <w:p w14:paraId="3AAAD926" w14:textId="77777777" w:rsidR="00962440" w:rsidRDefault="00962440" w:rsidP="008D170B">
      <w:pPr>
        <w:spacing w:after="0" w:line="240" w:lineRule="auto"/>
        <w:ind w:left="2160" w:firstLine="720"/>
        <w:rPr>
          <w:rFonts w:eastAsia="Times New Roman" w:cs="Times New Roman"/>
        </w:rPr>
      </w:pPr>
      <w:r w:rsidRPr="00962440">
        <w:rPr>
          <w:rFonts w:eastAsia="Times New Roman" w:cs="Times New Roman"/>
        </w:rPr>
        <w:t>&lt;a href="Page2.html"&gt;Next&lt;/a&gt;</w:t>
      </w:r>
    </w:p>
    <w:p w14:paraId="32F2B624" w14:textId="48EF01DB" w:rsidR="001A5BDF" w:rsidRDefault="001A5BDF" w:rsidP="008D170B">
      <w:pPr>
        <w:spacing w:after="0" w:line="240" w:lineRule="auto"/>
        <w:ind w:left="720" w:firstLine="720"/>
        <w:rPr>
          <w:lang w:bidi="en-US"/>
        </w:rPr>
      </w:pPr>
      <w:r w:rsidRPr="00835413">
        <w:rPr>
          <w:rFonts w:eastAsia="Times New Roman" w:cs="Times New Roman"/>
          <w:highlight w:val="yellow"/>
        </w:rPr>
        <w:t>&lt;/</w:t>
      </w:r>
      <w:r w:rsidRPr="00835413">
        <w:rPr>
          <w:rFonts w:eastAsia="Times New Roman" w:cs="Times New Roman"/>
          <w:b/>
          <w:highlight w:val="yellow"/>
        </w:rPr>
        <w:t>nav</w:t>
      </w:r>
      <w:r w:rsidRPr="00835413">
        <w:rPr>
          <w:rFonts w:eastAsia="Times New Roman" w:cs="Times New Roman"/>
          <w:highlight w:val="yellow"/>
        </w:rPr>
        <w:t>&gt;</w:t>
      </w:r>
    </w:p>
    <w:p w14:paraId="1AB804A3" w14:textId="77777777" w:rsidR="001A5BDF" w:rsidRDefault="001A5BDF" w:rsidP="001A5BDF">
      <w:pPr>
        <w:pStyle w:val="Heading1"/>
        <w:tabs>
          <w:tab w:val="left" w:pos="1234"/>
        </w:tabs>
      </w:pPr>
      <w:r>
        <w:t>Details and Summary</w:t>
      </w:r>
      <w:r>
        <w:tab/>
      </w:r>
    </w:p>
    <w:p w14:paraId="2096A15B" w14:textId="4478782C" w:rsidR="001A5BDF" w:rsidRPr="00956B62" w:rsidRDefault="001A5BDF" w:rsidP="001A5BDF">
      <w:r w:rsidRPr="00956B62">
        <w:t xml:space="preserve">The &lt;details&gt; tag specifies additional details or </w:t>
      </w:r>
      <w:r w:rsidR="00893F8C" w:rsidRPr="00956B62">
        <w:t>controls, which</w:t>
      </w:r>
      <w:r w:rsidRPr="00956B62">
        <w:t xml:space="preserve"> can be </w:t>
      </w:r>
      <w:r w:rsidRPr="00846600">
        <w:rPr>
          <w:b/>
        </w:rPr>
        <w:t>hidden</w:t>
      </w:r>
      <w:r w:rsidRPr="00956B62">
        <w:t xml:space="preserve"> or shown </w:t>
      </w:r>
      <w:r w:rsidRPr="00846600">
        <w:rPr>
          <w:b/>
        </w:rPr>
        <w:t>on demand.</w:t>
      </w:r>
    </w:p>
    <w:p w14:paraId="4DB8E61E" w14:textId="77777777" w:rsidR="001A5BDF" w:rsidRPr="00956B62" w:rsidRDefault="001A5BDF" w:rsidP="001A5BDF">
      <w:r w:rsidRPr="00956B62">
        <w:t xml:space="preserve">The </w:t>
      </w:r>
      <w:r w:rsidRPr="00846600">
        <w:rPr>
          <w:b/>
        </w:rPr>
        <w:t>content</w:t>
      </w:r>
      <w:r w:rsidRPr="00956B62">
        <w:t xml:space="preserve"> of the &lt;details&gt; tag should </w:t>
      </w:r>
      <w:r w:rsidRPr="00846600">
        <w:rPr>
          <w:b/>
        </w:rPr>
        <w:t>not be visible</w:t>
      </w:r>
      <w:r w:rsidRPr="00956B62">
        <w:t xml:space="preserve"> unless the </w:t>
      </w:r>
      <w:r w:rsidRPr="00846600">
        <w:rPr>
          <w:b/>
          <w:u w:val="single"/>
        </w:rPr>
        <w:t>open</w:t>
      </w:r>
      <w:r w:rsidRPr="00956B62">
        <w:t xml:space="preserve"> attribute is set.</w:t>
      </w:r>
      <w:r>
        <w:t xml:space="preserve"> </w:t>
      </w:r>
      <w:r w:rsidRPr="00956B62">
        <w:t xml:space="preserve">The open attribute specifies that the details should be </w:t>
      </w:r>
      <w:r w:rsidRPr="00846600">
        <w:rPr>
          <w:b/>
        </w:rPr>
        <w:t>shown</w:t>
      </w:r>
      <w:r w:rsidRPr="00956B62">
        <w:t>.</w:t>
      </w:r>
    </w:p>
    <w:p w14:paraId="4960E05E" w14:textId="77777777" w:rsidR="001A5BDF" w:rsidRPr="00956B62" w:rsidRDefault="001A5BDF" w:rsidP="001A5BDF">
      <w:r w:rsidRPr="00956B62">
        <w:t>If this attribute is present the details will be shown.</w:t>
      </w:r>
      <w:r>
        <w:t xml:space="preserve"> </w:t>
      </w:r>
      <w:r w:rsidRPr="00956B62">
        <w:t xml:space="preserve">Use it together with the </w:t>
      </w:r>
      <w:hyperlink r:id="rId119" w:history="1">
        <w:r w:rsidRPr="00956B62">
          <w:rPr>
            <w:rStyle w:val="Hyperlink"/>
          </w:rPr>
          <w:t>&lt;summary&gt;</w:t>
        </w:r>
      </w:hyperlink>
      <w:r w:rsidRPr="00956B62">
        <w:t xml:space="preserve"> tag to make your own header for the details. The header is visible, and could show the details when the user clicks on the header.</w:t>
      </w:r>
      <w:r>
        <w:t xml:space="preserve"> </w:t>
      </w:r>
      <w:r w:rsidRPr="00956B62">
        <w:t xml:space="preserve">The &lt;summary&gt; tag contains a header for the </w:t>
      </w:r>
      <w:hyperlink r:id="rId120" w:history="1">
        <w:r w:rsidRPr="00956B62">
          <w:rPr>
            <w:rStyle w:val="Hyperlink"/>
          </w:rPr>
          <w:t>details</w:t>
        </w:r>
      </w:hyperlink>
      <w:r w:rsidRPr="00956B62">
        <w:t xml:space="preserve"> element, which is used to describe details about a document, or parts of a document.</w:t>
      </w:r>
      <w:r>
        <w:t xml:space="preserve"> </w:t>
      </w:r>
      <w:r w:rsidRPr="00956B62">
        <w:rPr>
          <w:b/>
          <w:bCs/>
        </w:rPr>
        <w:t xml:space="preserve">Tip: </w:t>
      </w:r>
      <w:r w:rsidRPr="00956B62">
        <w:t>Use it together with the &lt;details&gt; tag to make your own header for the details. The header is visible, and could show the details when the user clicks on the header.</w:t>
      </w:r>
    </w:p>
    <w:p w14:paraId="3F9C1D64" w14:textId="611A917C" w:rsidR="000737CF" w:rsidRDefault="001A5BDF" w:rsidP="000737CF">
      <w:pPr>
        <w:rPr>
          <w:b/>
          <w:highlight w:val="yellow"/>
        </w:rPr>
      </w:pPr>
      <w:r w:rsidRPr="00956B62">
        <w:rPr>
          <w:b/>
          <w:bCs/>
        </w:rPr>
        <w:t xml:space="preserve">Note: </w:t>
      </w:r>
      <w:r w:rsidRPr="00956B62">
        <w:t>The "summary" element should be the first child element of the "details" element.</w:t>
      </w:r>
      <w:r w:rsidR="00883472">
        <w:br/>
      </w:r>
      <w:r w:rsidR="00883472" w:rsidRPr="00846600">
        <w:rPr>
          <w:b/>
        </w:rPr>
        <w:t xml:space="preserve">New </w:t>
      </w:r>
      <w:r w:rsidR="00883472">
        <w:rPr>
          <w:b/>
        </w:rPr>
        <w:t xml:space="preserve">supported </w:t>
      </w:r>
      <w:r w:rsidR="00883472" w:rsidRPr="00846600">
        <w:rPr>
          <w:b/>
        </w:rPr>
        <w:t>only in Chrome</w:t>
      </w:r>
      <w:r w:rsidR="000737CF">
        <w:rPr>
          <w:b/>
        </w:rPr>
        <w:t>!!</w:t>
      </w:r>
    </w:p>
    <w:p w14:paraId="11156550" w14:textId="77777777" w:rsidR="000737CF" w:rsidRDefault="001A5BDF" w:rsidP="000737CF">
      <w:pPr>
        <w:ind w:left="1440"/>
        <w:rPr>
          <w:b/>
        </w:rPr>
      </w:pPr>
      <w:r w:rsidRPr="00846600">
        <w:rPr>
          <w:b/>
          <w:highlight w:val="yellow"/>
        </w:rPr>
        <w:t xml:space="preserve">&lt;details </w:t>
      </w:r>
      <w:r w:rsidRPr="00846600">
        <w:rPr>
          <w:rFonts w:eastAsia="Times New Roman" w:cs="Times New Roman"/>
          <w:b/>
          <w:highlight w:val="yellow"/>
        </w:rPr>
        <w:t>open="open"</w:t>
      </w:r>
      <w:r w:rsidR="00846600" w:rsidRPr="00846600">
        <w:rPr>
          <w:b/>
          <w:highlight w:val="yellow"/>
        </w:rPr>
        <w:t xml:space="preserve"> &gt;</w:t>
      </w:r>
    </w:p>
    <w:p w14:paraId="319A8425" w14:textId="77777777" w:rsidR="000737CF" w:rsidRDefault="001A5BDF" w:rsidP="000737CF">
      <w:pPr>
        <w:ind w:left="2160"/>
      </w:pPr>
      <w:r w:rsidRPr="00846600">
        <w:rPr>
          <w:b/>
          <w:highlight w:val="yellow"/>
        </w:rPr>
        <w:t>&lt;summary</w:t>
      </w:r>
      <w:r w:rsidR="00846600" w:rsidRPr="00846600">
        <w:rPr>
          <w:b/>
          <w:highlight w:val="yellow"/>
        </w:rPr>
        <w:t>&gt;</w:t>
      </w:r>
      <w:r w:rsidR="00846600">
        <w:t>Copyright 1999-2011</w:t>
      </w:r>
      <w:r w:rsidR="00846600" w:rsidRPr="00846600">
        <w:rPr>
          <w:highlight w:val="yellow"/>
        </w:rPr>
        <w:t>.</w:t>
      </w:r>
      <w:r w:rsidR="00846600" w:rsidRPr="00846600">
        <w:rPr>
          <w:b/>
          <w:highlight w:val="yellow"/>
        </w:rPr>
        <w:t>&lt;/summary&gt;</w:t>
      </w:r>
      <w:r w:rsidR="00846600">
        <w:rPr>
          <w:b/>
        </w:rPr>
        <w:br/>
      </w:r>
      <w:r w:rsidRPr="00956B62">
        <w:t>&lt;p&gt;</w:t>
      </w:r>
      <w:r w:rsidR="00846600">
        <w:t>Contact us for more information.</w:t>
      </w:r>
      <w:r w:rsidRPr="00956B62">
        <w:t>&lt;/p&gt;</w:t>
      </w:r>
    </w:p>
    <w:p w14:paraId="2D28F721" w14:textId="76A1D8E3" w:rsidR="001A5BDF" w:rsidRPr="008F576F" w:rsidRDefault="001A5BDF" w:rsidP="000737CF">
      <w:pPr>
        <w:ind w:left="1440"/>
      </w:pPr>
      <w:r w:rsidRPr="00846600">
        <w:rPr>
          <w:b/>
          <w:highlight w:val="yellow"/>
        </w:rPr>
        <w:t>&lt;/details&gt;</w:t>
      </w:r>
      <w:r w:rsidR="000737CF">
        <w:rPr>
          <w:b/>
        </w:rPr>
        <w:t xml:space="preserve"> </w:t>
      </w:r>
    </w:p>
    <w:p w14:paraId="334C258F" w14:textId="77777777" w:rsidR="00883472" w:rsidRDefault="00883472">
      <w:pPr>
        <w:spacing w:after="0" w:line="240" w:lineRule="auto"/>
        <w:rPr>
          <w:rFonts w:asciiTheme="majorHAnsi" w:eastAsiaTheme="majorEastAsia" w:hAnsiTheme="majorHAnsi" w:cstheme="majorBidi"/>
          <w:bCs/>
          <w:noProof/>
          <w:color w:val="C0504D" w:themeColor="accent2"/>
          <w:sz w:val="28"/>
          <w:szCs w:val="28"/>
        </w:rPr>
      </w:pPr>
      <w:r>
        <w:rPr>
          <w:noProof/>
        </w:rPr>
        <w:br w:type="page"/>
      </w:r>
    </w:p>
    <w:p w14:paraId="746AD7C6" w14:textId="492335A8" w:rsidR="003D47D6" w:rsidRDefault="00801534" w:rsidP="003D47D6">
      <w:pPr>
        <w:pStyle w:val="Heading1"/>
      </w:pPr>
      <w:r>
        <w:rPr>
          <w:noProof/>
        </w:rPr>
        <mc:AlternateContent>
          <mc:Choice Requires="wps">
            <w:drawing>
              <wp:anchor distT="0" distB="0" distL="114300" distR="114300" simplePos="0" relativeHeight="251850752" behindDoc="0" locked="0" layoutInCell="1" allowOverlap="1" wp14:anchorId="351E3E07" wp14:editId="3DA86D5F">
                <wp:simplePos x="0" y="0"/>
                <wp:positionH relativeFrom="column">
                  <wp:posOffset>4800600</wp:posOffset>
                </wp:positionH>
                <wp:positionV relativeFrom="paragraph">
                  <wp:posOffset>-114300</wp:posOffset>
                </wp:positionV>
                <wp:extent cx="1257300" cy="457200"/>
                <wp:effectExtent l="0" t="0" r="12700" b="0"/>
                <wp:wrapSquare wrapText="bothSides"/>
                <wp:docPr id="85" name="Text Box 85"/>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222824" w14:textId="77777777" w:rsidR="00E31FBB" w:rsidRPr="0098174F" w:rsidRDefault="00E31FBB" w:rsidP="003D47D6">
                            <w:pPr>
                              <w:pStyle w:val="Caption"/>
                              <w:jc w:val="right"/>
                              <w:rPr>
                                <w:b w:val="0"/>
                                <w:noProof/>
                                <w:color w:val="C0504D" w:themeColor="accent2"/>
                                <w:sz w:val="28"/>
                                <w:szCs w:val="28"/>
                              </w:rPr>
                            </w:pPr>
                            <w:r>
                              <w:t xml:space="preserve">Figure </w:t>
                            </w:r>
                            <w:r w:rsidR="00F82005">
                              <w:fldChar w:fldCharType="begin"/>
                            </w:r>
                            <w:r w:rsidR="00F82005">
                              <w:instrText xml:space="preserve"> SEQ Figure \* ARABIC </w:instrText>
                            </w:r>
                            <w:r w:rsidR="00F82005">
                              <w:fldChar w:fldCharType="separate"/>
                            </w:r>
                            <w:r>
                              <w:rPr>
                                <w:noProof/>
                              </w:rPr>
                              <w:t>31</w:t>
                            </w:r>
                            <w:r w:rsidR="00F82005">
                              <w:rPr>
                                <w:noProof/>
                              </w:rPr>
                              <w:fldChar w:fldCharType="end"/>
                            </w:r>
                            <w:r>
                              <w:t xml:space="preserve"> Using Meta Tags and Fav Icons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51" type="#_x0000_t202" style="position:absolute;margin-left:378pt;margin-top:-8.95pt;width:99pt;height:3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" stroked="f">
                <v:textbox inset="0,0,0,0">
                  <w:txbxContent>
                    <w:p w14:paraId="77222824" w14:textId="77777777" w:rsidR="00E31FBB" w:rsidRPr="0098174F" w:rsidRDefault="00E31FBB" w:rsidP="003D47D6">
                      <w:pPr>
                        <w:pStyle w:val="Caption"/>
                        <w:jc w:val="right"/>
                        <w:rPr>
                          <w:b w:val="0"/>
                          <w:noProof/>
                          <w:color w:val="C0504D" w:themeColor="accent2"/>
                          <w:sz w:val="28"/>
                          <w:szCs w:val="28"/>
                        </w:rPr>
                      </w:pPr>
                      <w:r>
                        <w:t xml:space="preserve">Figure </w:t>
                      </w:r>
                      <w:fldSimple w:instr=" SEQ Figure \* ARABIC ">
                        <w:r>
                          <w:rPr>
                            <w:noProof/>
                          </w:rPr>
                          <w:t>31</w:t>
                        </w:r>
                      </w:fldSimple>
                      <w:r>
                        <w:t xml:space="preserve"> Using Meta Tags and </w:t>
                      </w:r>
                      <w:proofErr w:type="spellStart"/>
                      <w:r>
                        <w:t>Fav</w:t>
                      </w:r>
                      <w:proofErr w:type="spellEnd"/>
                      <w:r>
                        <w:t xml:space="preserve"> Icons</w:t>
                      </w:r>
                    </w:p>
                  </w:txbxContent>
                </v:textbox>
                <w10:wrap type="square"/>
              </v:shape>
            </w:pict>
          </mc:Fallback>
        </mc:AlternateContent>
      </w:r>
      <w:r>
        <w:rPr>
          <w:noProof/>
        </w:rPr>
        <mc:AlternateContent>
          <mc:Choice Requires="wps">
            <w:drawing>
              <wp:anchor distT="0" distB="0" distL="114300" distR="114300" simplePos="0" relativeHeight="251849728" behindDoc="0" locked="0" layoutInCell="1" allowOverlap="1" wp14:anchorId="126F92B7" wp14:editId="3E4ADD48">
                <wp:simplePos x="0" y="0"/>
                <wp:positionH relativeFrom="column">
                  <wp:posOffset>0</wp:posOffset>
                </wp:positionH>
                <wp:positionV relativeFrom="paragraph">
                  <wp:posOffset>571500</wp:posOffset>
                </wp:positionV>
                <wp:extent cx="6286500" cy="7620000"/>
                <wp:effectExtent l="101600" t="76200" r="88900" b="152400"/>
                <wp:wrapNone/>
                <wp:docPr id="84" name="Text Box 84"/>
                <wp:cNvGraphicFramePr/>
                <a:graphic xmlns:a="http://schemas.openxmlformats.org/drawingml/2006/main">
                  <a:graphicData uri="http://schemas.microsoft.com/office/word/2010/wordprocessingShape">
                    <wps:wsp>
                      <wps:cNvSpPr txBox="1"/>
                      <wps:spPr>
                        <a:xfrm>
                          <a:off x="0" y="0"/>
                          <a:ext cx="6286500" cy="7620000"/>
                        </a:xfrm>
                        <a:prstGeom prst="rect">
                          <a:avLst/>
                        </a:prstGeom>
                        <a:blipFill rotWithShape="1">
                          <a:blip r:embed="rId9">
                            <a:alphaModFix amt="93000"/>
                          </a:blip>
                          <a:tile tx="0" ty="0" sx="100000" sy="100000" flip="none" algn="tl"/>
                        </a:blipFill>
                        <a:ln w="12700" cap="rnd" cmpd="sng">
                          <a:solidFill>
                            <a:schemeClr val="bg2">
                              <a:lumMod val="50000"/>
                              <a:alpha val="78000"/>
                            </a:schemeClr>
                          </a:solidFill>
                          <a:round/>
                        </a:ln>
                        <a:effectLst>
                          <a:outerShdw blurRad="50800" dist="38100" dir="8100000" algn="tr" rotWithShape="0">
                            <a:prstClr val="black">
                              <a:alpha val="40000"/>
                            </a:prst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3"/>
                        </a:lnRef>
                        <a:fillRef idx="3">
                          <a:schemeClr val="accent3"/>
                        </a:fillRef>
                        <a:effectRef idx="3">
                          <a:schemeClr val="accent3"/>
                        </a:effectRef>
                        <a:fontRef idx="minor">
                          <a:schemeClr val="lt1"/>
                        </a:fontRef>
                      </wps:style>
                      <wps:txbx>
                        <w:txbxContent>
                          <w:p w14:paraId="7ABA9EAB"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&lt;!DOCTYPE html&gt;</w:t>
                            </w:r>
                          </w:p>
                          <w:p w14:paraId="6465EFB1"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&lt;html xmlns = "http://www.w3.org/1999/xhtml" lang="en"&gt;</w:t>
                            </w:r>
                          </w:p>
                          <w:p w14:paraId="35A956F5"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  Micahelangelo.html  --&gt;</w:t>
                            </w:r>
                          </w:p>
                          <w:p w14:paraId="3C79BFEF"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&lt;head&gt;</w:t>
                            </w:r>
                          </w:p>
                          <w:p w14:paraId="25C4FFE1" w14:textId="77777777"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&lt;meta charset="UTF-8" /&gt;</w:t>
                            </w:r>
                          </w:p>
                          <w:p w14:paraId="11991C3B" w14:textId="77777777"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&lt;meta name="description" content="HTML Tutorial" /&gt;</w:t>
                            </w:r>
                          </w:p>
                          <w:p w14:paraId="39DCAD78" w14:textId="77777777"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&lt;meta name="keywords" content="HTML, XHTML, HTML 5" /&gt;</w:t>
                            </w:r>
                          </w:p>
                          <w:p w14:paraId="75591097" w14:textId="186F2BE4"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&lt;meta name="author" content="Katie Kalata" /&gt;</w:t>
                            </w:r>
                            <w:r>
                              <w:rPr>
                                <w:rFonts w:ascii="Courier New" w:hAnsi="Courier New" w:cs="Courier New"/>
                                <w:color w:val="0D0D0D" w:themeColor="text1" w:themeTint="F2"/>
                                <w:szCs w:val="20"/>
                              </w:rPr>
                              <w:t xml:space="preserve"> </w:t>
                            </w:r>
                          </w:p>
                          <w:p w14:paraId="74DE5C99" w14:textId="77777777"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&lt;link rel="icon" type="image/png" href=" favicon.png"&gt;</w:t>
                            </w:r>
                          </w:p>
                          <w:p w14:paraId="3A0A2E76" w14:textId="46DA3DEB" w:rsidR="00E31FBB"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&lt;/head&gt;</w:t>
                            </w:r>
                            <w:r>
                              <w:rPr>
                                <w:rFonts w:ascii="Courier New" w:hAnsi="Courier New" w:cs="Courier New"/>
                                <w:color w:val="0D0D0D" w:themeColor="text1" w:themeTint="F2"/>
                                <w:szCs w:val="20"/>
                              </w:rPr>
                              <w:t xml:space="preserve"> </w:t>
                            </w:r>
                          </w:p>
                          <w:p w14:paraId="5E133851"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&lt;body&gt;</w:t>
                            </w:r>
                          </w:p>
                          <w:p w14:paraId="22645531"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&lt;header&gt;Michelangelo&lt;/header&gt;</w:t>
                            </w:r>
                          </w:p>
                          <w:p w14:paraId="7A3546B0" w14:textId="77777777" w:rsidR="00E31FBB"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p>
                          <w:p w14:paraId="1D2F681D" w14:textId="68E5D87A" w:rsidR="00E31FBB"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&lt;h1&gt;Title: The Life of Michelangelo Buonarroti&lt;/h1&gt;</w:t>
                            </w:r>
                          </w:p>
                          <w:p w14:paraId="7E250380" w14:textId="3EB9D536"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p>
                          <w:p w14:paraId="125DF80D" w14:textId="77777777" w:rsidR="00E31FBB" w:rsidRDefault="00E31FBB" w:rsidP="009B326E">
                            <w:pPr>
                              <w:spacing w:after="0" w:line="240" w:lineRule="auto"/>
                              <w:rPr>
                                <w:rFonts w:ascii="Courier New" w:hAnsi="Courier New" w:cs="Courier New"/>
                                <w:color w:val="0D0D0D" w:themeColor="text1" w:themeTint="F2"/>
                                <w:szCs w:val="20"/>
                              </w:rPr>
                            </w:pPr>
                          </w:p>
                          <w:p w14:paraId="6D04495F"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&lt;div&gt;&lt;strong&gt;Author:&lt;/strong&gt; John Addington Symonds&lt;/div&gt;</w:t>
                            </w:r>
                          </w:p>
                          <w:p w14:paraId="587FB5B9"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&lt;h2&gt;CHAPTER I&lt;/h2&gt;</w:t>
                            </w:r>
                            <w:r w:rsidRPr="009B326E">
                              <w:rPr>
                                <w:rFonts w:ascii="Courier New" w:hAnsi="Courier New" w:cs="Courier New"/>
                                <w:color w:val="0D0D0D" w:themeColor="text1" w:themeTint="F2"/>
                                <w:szCs w:val="20"/>
                              </w:rPr>
                              <w:tab/>
                            </w:r>
                          </w:p>
                          <w:p w14:paraId="3A01CC36" w14:textId="77777777" w:rsidR="00E31FBB" w:rsidRDefault="00E31FBB" w:rsidP="009B326E">
                            <w:pPr>
                              <w:spacing w:after="0" w:line="240" w:lineRule="auto"/>
                              <w:rPr>
                                <w:rFonts w:ascii="Courier New" w:hAnsi="Courier New" w:cs="Courier New"/>
                                <w:color w:val="0D0D0D" w:themeColor="text1" w:themeTint="F2"/>
                                <w:szCs w:val="20"/>
                              </w:rPr>
                            </w:pPr>
                          </w:p>
                          <w:p w14:paraId="366B6FEC"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&lt;article&gt;</w:t>
                            </w:r>
                          </w:p>
                          <w:p w14:paraId="52B171EC" w14:textId="08054C21" w:rsidR="00E31FBB" w:rsidRPr="009B326E" w:rsidRDefault="00E31FBB" w:rsidP="00F83D48">
                            <w:pPr>
                              <w:spacing w:after="0" w:line="240" w:lineRule="auto"/>
                              <w:ind w:left="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&lt;a href="http://www.gutenberg.org/cache/epub/11242/pg11242.html"&gt;</w:t>
                            </w:r>
                            <w:r>
                              <w:rPr>
                                <w:rFonts w:ascii="Courier New" w:hAnsi="Courier New" w:cs="Courier New"/>
                                <w:color w:val="0D0D0D" w:themeColor="text1" w:themeTint="F2"/>
                                <w:szCs w:val="20"/>
                              </w:rPr>
                              <w:br/>
                            </w:r>
                            <w:r w:rsidRPr="009B326E">
                              <w:rPr>
                                <w:rFonts w:ascii="Courier New" w:hAnsi="Courier New" w:cs="Courier New"/>
                                <w:color w:val="0D0D0D" w:themeColor="text1" w:themeTint="F2"/>
                                <w:szCs w:val="20"/>
                              </w:rPr>
                              <w:t>Project Gutenberg&lt;/a&gt;&lt;br /&gt;“An article on Micahelangelo” (more)</w:t>
                            </w:r>
                          </w:p>
                          <w:p w14:paraId="1F1AE379" w14:textId="77777777" w:rsidR="00E31FBB"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&lt;/article&gt;</w:t>
                            </w:r>
                          </w:p>
                          <w:p w14:paraId="2EA46D57" w14:textId="77777777" w:rsidR="00E31FBB" w:rsidRDefault="00E31FBB" w:rsidP="009B326E">
                            <w:pPr>
                              <w:spacing w:after="0" w:line="240" w:lineRule="auto"/>
                              <w:rPr>
                                <w:rFonts w:ascii="Courier New" w:hAnsi="Courier New" w:cs="Courier New"/>
                                <w:color w:val="0D0D0D" w:themeColor="text1" w:themeTint="F2"/>
                                <w:szCs w:val="20"/>
                              </w:rPr>
                            </w:pPr>
                          </w:p>
                          <w:p w14:paraId="60B7CB43" w14:textId="65956083"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&lt;aside&gt;</w:t>
                            </w:r>
                          </w:p>
                          <w:p w14:paraId="05FDB5C4"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&lt;h4&gt;Planetary Predictions&lt;/h4&gt;</w:t>
                            </w:r>
                          </w:p>
                          <w:p w14:paraId="7132CD4F" w14:textId="1B026B78"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 xml:space="preserve">&lt;p&gt;Vasari tells us that </w:t>
                            </w:r>
                            <w:r>
                              <w:rPr>
                                <w:rFonts w:ascii="Courier New" w:hAnsi="Courier New" w:cs="Courier New"/>
                                <w:color w:val="0D0D0D" w:themeColor="text1" w:themeTint="F2"/>
                                <w:szCs w:val="20"/>
                              </w:rPr>
                              <w:t>…</w:t>
                            </w:r>
                            <w:r w:rsidRPr="009B326E">
                              <w:rPr>
                                <w:rFonts w:ascii="Courier New" w:hAnsi="Courier New" w:cs="Courier New"/>
                                <w:color w:val="0D0D0D" w:themeColor="text1" w:themeTint="F2"/>
                                <w:szCs w:val="20"/>
                              </w:rPr>
                              <w:t>.&lt;/p&gt;</w:t>
                            </w:r>
                          </w:p>
                          <w:p w14:paraId="74750DDB" w14:textId="1BC93E0B" w:rsidR="00E31FBB" w:rsidRPr="009B326E" w:rsidRDefault="00E31FBB" w:rsidP="009B326E">
                            <w:pPr>
                              <w:spacing w:after="0" w:line="240" w:lineRule="auto"/>
                              <w:rPr>
                                <w:rFonts w:ascii="Courier New" w:hAnsi="Courier New" w:cs="Courier New"/>
                                <w:color w:val="0D0D0D" w:themeColor="text1" w:themeTint="F2"/>
                                <w:szCs w:val="20"/>
                              </w:rPr>
                            </w:pPr>
                            <w:r>
                              <w:rPr>
                                <w:rFonts w:ascii="Courier New" w:hAnsi="Courier New" w:cs="Courier New"/>
                                <w:color w:val="0D0D0D" w:themeColor="text1" w:themeTint="F2"/>
                                <w:szCs w:val="20"/>
                              </w:rPr>
                              <w:t>&lt;/aside&gt;</w:t>
                            </w:r>
                            <w:r>
                              <w:rPr>
                                <w:rFonts w:ascii="Courier New" w:hAnsi="Courier New" w:cs="Courier New"/>
                                <w:color w:val="0D0D0D" w:themeColor="text1" w:themeTint="F2"/>
                                <w:szCs w:val="20"/>
                              </w:rPr>
                              <w:br/>
                            </w:r>
                          </w:p>
                          <w:p w14:paraId="49A18CA2"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p>
                          <w:p w14:paraId="559D0947" w14:textId="64CA994E" w:rsidR="00E31FBB" w:rsidRPr="009B326E" w:rsidRDefault="00E31FBB" w:rsidP="00B81407">
                            <w:pPr>
                              <w:spacing w:after="0" w:line="240" w:lineRule="auto"/>
                              <w:ind w:left="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The Buonarroti Simoni, to whom Michelangelo belonged, were a Florentine family of ancient burgher nobility</w:t>
                            </w:r>
                            <w:r>
                              <w:rPr>
                                <w:rFonts w:ascii="Courier New" w:hAnsi="Courier New" w:cs="Courier New"/>
                                <w:color w:val="0D0D0D" w:themeColor="text1" w:themeTint="F2"/>
                                <w:szCs w:val="20"/>
                              </w:rPr>
                              <w:t>..</w:t>
                            </w:r>
                            <w:r w:rsidRPr="009B326E">
                              <w:rPr>
                                <w:rFonts w:ascii="Courier New" w:hAnsi="Courier New" w:cs="Courier New"/>
                                <w:color w:val="0D0D0D" w:themeColor="text1" w:themeTint="F2"/>
                                <w:szCs w:val="20"/>
                              </w:rPr>
                              <w:t>.</w:t>
                            </w:r>
                          </w:p>
                          <w:p w14:paraId="4FEA1E7A" w14:textId="773733C0"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r>
                              <w:rPr>
                                <w:rFonts w:ascii="Courier New" w:hAnsi="Courier New" w:cs="Courier New"/>
                                <w:color w:val="0D0D0D" w:themeColor="text1" w:themeTint="F2"/>
                                <w:szCs w:val="20"/>
                              </w:rPr>
                              <w:br/>
                            </w:r>
                            <w:r>
                              <w:rPr>
                                <w:rFonts w:ascii="Courier New" w:hAnsi="Courier New" w:cs="Courier New"/>
                                <w:color w:val="0D0D0D" w:themeColor="text1" w:themeTint="F2"/>
                                <w:szCs w:val="20"/>
                              </w:rPr>
                              <w:br/>
                            </w:r>
                            <w:r w:rsidRPr="009B326E">
                              <w:rPr>
                                <w:rFonts w:ascii="Courier New" w:hAnsi="Courier New" w:cs="Courier New"/>
                                <w:color w:val="0D0D0D" w:themeColor="text1" w:themeTint="F2"/>
                                <w:szCs w:val="20"/>
                              </w:rPr>
                              <w:t>&lt;section&gt;</w:t>
                            </w:r>
                          </w:p>
                          <w:p w14:paraId="63A0151F" w14:textId="0DD4A142"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O</w:t>
                            </w:r>
                            <w:r>
                              <w:rPr>
                                <w:rFonts w:ascii="Courier New" w:hAnsi="Courier New" w:cs="Courier New"/>
                                <w:color w:val="0D0D0D" w:themeColor="text1" w:themeTint="F2"/>
                                <w:szCs w:val="20"/>
                              </w:rPr>
                              <w:t>n the 6th of March 1475…</w:t>
                            </w:r>
                            <w:r w:rsidRPr="009B326E">
                              <w:rPr>
                                <w:rFonts w:ascii="Courier New" w:hAnsi="Courier New" w:cs="Courier New"/>
                                <w:color w:val="0D0D0D" w:themeColor="text1" w:themeTint="F2"/>
                                <w:szCs w:val="20"/>
                              </w:rPr>
                              <w:t xml:space="preserve">. </w:t>
                            </w:r>
                          </w:p>
                          <w:p w14:paraId="0F572832" w14:textId="75035DB9"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 xml:space="preserve">&lt;/section&gt; </w:t>
                            </w:r>
                            <w:r>
                              <w:rPr>
                                <w:rFonts w:ascii="Courier New" w:hAnsi="Courier New" w:cs="Courier New"/>
                                <w:color w:val="0D0D0D" w:themeColor="text1" w:themeTint="F2"/>
                                <w:szCs w:val="20"/>
                              </w:rPr>
                              <w:br/>
                            </w:r>
                          </w:p>
                          <w:p w14:paraId="1DADC927"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p>
                          <w:p w14:paraId="2F0A9F7B"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&lt;details open="closed"&gt;</w:t>
                            </w:r>
                          </w:p>
                          <w:p w14:paraId="45950202" w14:textId="77777777" w:rsidR="00E31FBB" w:rsidRPr="009B326E" w:rsidRDefault="00E31FBB" w:rsidP="00D12C14">
                            <w:pPr>
                              <w:spacing w:after="0" w:line="240" w:lineRule="auto"/>
                              <w:ind w:left="720"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 xml:space="preserve">&lt;summary&gt;Thank you for visiting!&lt;/summary&gt; </w:t>
                            </w:r>
                          </w:p>
                          <w:p w14:paraId="007AD5C8"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&lt;/details&gt;</w:t>
                            </w:r>
                          </w:p>
                          <w:p w14:paraId="0367FEF9"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p>
                          <w:p w14:paraId="33A52981" w14:textId="77777777" w:rsidR="00E31FBB" w:rsidRDefault="00E31FBB" w:rsidP="009B326E">
                            <w:pPr>
                              <w:spacing w:after="0" w:line="240" w:lineRule="auto"/>
                              <w:rPr>
                                <w:rFonts w:ascii="Courier New" w:hAnsi="Courier New" w:cs="Courier New"/>
                                <w:color w:val="0D0D0D" w:themeColor="text1" w:themeTint="F2"/>
                                <w:szCs w:val="20"/>
                              </w:rPr>
                            </w:pPr>
                          </w:p>
                          <w:p w14:paraId="47AD5B78"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&lt;footer&gt;</w:t>
                            </w:r>
                          </w:p>
                          <w:p w14:paraId="609AD4BB"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&lt;nav&gt;</w:t>
                            </w:r>
                          </w:p>
                          <w:p w14:paraId="2EDFE51F" w14:textId="00F28C34" w:rsidR="00E31FBB" w:rsidRPr="009B326E" w:rsidRDefault="00E31FBB" w:rsidP="00D12C14">
                            <w:pPr>
                              <w:spacing w:after="0" w:line="240" w:lineRule="auto"/>
                              <w:ind w:left="720"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 xml:space="preserve">&lt;a href="Page1.html"&gt;Previous&lt;/a&gt; | </w:t>
                            </w:r>
                            <w:r>
                              <w:rPr>
                                <w:rFonts w:ascii="Courier New" w:hAnsi="Courier New" w:cs="Courier New"/>
                                <w:color w:val="0D0D0D" w:themeColor="text1" w:themeTint="F2"/>
                                <w:szCs w:val="20"/>
                              </w:rPr>
                              <w:t xml:space="preserve"> </w:t>
                            </w:r>
                          </w:p>
                          <w:p w14:paraId="7E75035D" w14:textId="2A402441" w:rsidR="00E31FBB" w:rsidRPr="009B326E" w:rsidRDefault="00E31FBB" w:rsidP="00F83D48">
                            <w:pPr>
                              <w:spacing w:after="0" w:line="240" w:lineRule="auto"/>
                              <w:ind w:left="720"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&lt;a href="default.html"&gt;Home&lt;/a&gt; |</w:t>
                            </w:r>
                            <w:r>
                              <w:rPr>
                                <w:rFonts w:ascii="Courier New" w:hAnsi="Courier New" w:cs="Courier New"/>
                                <w:color w:val="0D0D0D" w:themeColor="text1" w:themeTint="F2"/>
                                <w:szCs w:val="20"/>
                              </w:rPr>
                              <w:t xml:space="preserve"> </w:t>
                            </w:r>
                            <w:r w:rsidRPr="009B326E">
                              <w:rPr>
                                <w:rFonts w:ascii="Courier New" w:hAnsi="Courier New" w:cs="Courier New"/>
                                <w:color w:val="0D0D0D" w:themeColor="text1" w:themeTint="F2"/>
                                <w:szCs w:val="20"/>
                              </w:rPr>
                              <w:t>&lt;a href="Page2.html"&gt;Next&lt;/a&gt;</w:t>
                            </w:r>
                          </w:p>
                          <w:p w14:paraId="6A0F021D"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&lt;/nav&gt;</w:t>
                            </w:r>
                          </w:p>
                          <w:p w14:paraId="5CD11223"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&lt;/footer&gt;</w:t>
                            </w:r>
                          </w:p>
                          <w:p w14:paraId="5BB1AF5E"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&lt;/body&gt;</w:t>
                            </w:r>
                          </w:p>
                          <w:p w14:paraId="7A551DB6" w14:textId="4AA17D25" w:rsidR="00E31FBB" w:rsidRPr="0030298F" w:rsidRDefault="00E31FBB" w:rsidP="009B326E">
                            <w:pPr>
                              <w:spacing w:after="0" w:line="240" w:lineRule="auto"/>
                              <w:rPr>
                                <w:rStyle w:val="HTMLCode"/>
                                <w:color w:val="0D0D0D" w:themeColor="text1" w:themeTint="F2"/>
                              </w:rPr>
                            </w:pPr>
                            <w:r w:rsidRPr="009B326E">
                              <w:rPr>
                                <w:rFonts w:ascii="Courier New" w:hAnsi="Courier New" w:cs="Courier New"/>
                                <w:color w:val="0D0D0D" w:themeColor="text1" w:themeTint="F2"/>
                                <w:szCs w:val="20"/>
                              </w:rPr>
                              <w:t>&lt;/html&gt;</w:t>
                            </w:r>
                          </w:p>
                          <w:p w14:paraId="2E61C07C" w14:textId="77777777" w:rsidR="00E31FBB" w:rsidRPr="0030298F" w:rsidRDefault="00E31FBB" w:rsidP="003D47D6">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52" type="#_x0000_t202" style="position:absolute;margin-left:0;margin-top:45pt;width:495pt;height:600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" strokecolor="#938953 [1614]" strokeweight="1pt">
                <v:fill r:id="rId121" o:title="" opacity="60948f" rotate="t" type="tile"/>
                <v:stroke opacity="51143f" joinstyle="round" endcap="round"/>
                <v:shadow on="t" opacity="26214f" mv:blur="50800f" origin=".5,-.5" offset="-26941emu,26941emu"/>
                <v:textbox>
                  <w:txbxContent>
                    <w:p w14:paraId="7ABA9EAB"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!DOCTYPE</w:t>
                      </w:r>
                      <w:proofErr w:type="gramEnd"/>
                      <w:r w:rsidRPr="009B326E">
                        <w:rPr>
                          <w:rFonts w:ascii="Courier New" w:hAnsi="Courier New" w:cs="Courier New"/>
                          <w:color w:val="0D0D0D" w:themeColor="text1" w:themeTint="F2"/>
                          <w:szCs w:val="20"/>
                        </w:rPr>
                        <w:t xml:space="preserve"> html&gt;</w:t>
                      </w:r>
                    </w:p>
                    <w:p w14:paraId="6465EFB1"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html</w:t>
                      </w:r>
                      <w:proofErr w:type="gramEnd"/>
                      <w:r w:rsidRPr="009B326E">
                        <w:rPr>
                          <w:rFonts w:ascii="Courier New" w:hAnsi="Courier New" w:cs="Courier New"/>
                          <w:color w:val="0D0D0D" w:themeColor="text1" w:themeTint="F2"/>
                          <w:szCs w:val="20"/>
                        </w:rPr>
                        <w:t xml:space="preserve"> </w:t>
                      </w:r>
                      <w:proofErr w:type="spellStart"/>
                      <w:r w:rsidRPr="009B326E">
                        <w:rPr>
                          <w:rFonts w:ascii="Courier New" w:hAnsi="Courier New" w:cs="Courier New"/>
                          <w:color w:val="0D0D0D" w:themeColor="text1" w:themeTint="F2"/>
                          <w:szCs w:val="20"/>
                        </w:rPr>
                        <w:t>xmlns</w:t>
                      </w:r>
                      <w:proofErr w:type="spellEnd"/>
                      <w:r w:rsidRPr="009B326E">
                        <w:rPr>
                          <w:rFonts w:ascii="Courier New" w:hAnsi="Courier New" w:cs="Courier New"/>
                          <w:color w:val="0D0D0D" w:themeColor="text1" w:themeTint="F2"/>
                          <w:szCs w:val="20"/>
                        </w:rPr>
                        <w:t xml:space="preserve"> = "http://www.w3.org/1999/xhtml" </w:t>
                      </w:r>
                      <w:proofErr w:type="spellStart"/>
                      <w:r w:rsidRPr="009B326E">
                        <w:rPr>
                          <w:rFonts w:ascii="Courier New" w:hAnsi="Courier New" w:cs="Courier New"/>
                          <w:color w:val="0D0D0D" w:themeColor="text1" w:themeTint="F2"/>
                          <w:szCs w:val="20"/>
                        </w:rPr>
                        <w:t>lang</w:t>
                      </w:r>
                      <w:proofErr w:type="spellEnd"/>
                      <w:r w:rsidRPr="009B326E">
                        <w:rPr>
                          <w:rFonts w:ascii="Courier New" w:hAnsi="Courier New" w:cs="Courier New"/>
                          <w:color w:val="0D0D0D" w:themeColor="text1" w:themeTint="F2"/>
                          <w:szCs w:val="20"/>
                        </w:rPr>
                        <w:t>="en"&gt;</w:t>
                      </w:r>
                    </w:p>
                    <w:p w14:paraId="35A956F5"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w:t>
                      </w:r>
                      <w:proofErr w:type="gramEnd"/>
                      <w:r w:rsidRPr="009B326E">
                        <w:rPr>
                          <w:rFonts w:ascii="Courier New" w:hAnsi="Courier New" w:cs="Courier New"/>
                          <w:color w:val="0D0D0D" w:themeColor="text1" w:themeTint="F2"/>
                          <w:szCs w:val="20"/>
                        </w:rPr>
                        <w:t>-  Micahelangelo.html  --&gt;</w:t>
                      </w:r>
                    </w:p>
                    <w:p w14:paraId="3C79BFEF"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head</w:t>
                      </w:r>
                      <w:proofErr w:type="gramEnd"/>
                      <w:r w:rsidRPr="009B326E">
                        <w:rPr>
                          <w:rFonts w:ascii="Courier New" w:hAnsi="Courier New" w:cs="Courier New"/>
                          <w:color w:val="0D0D0D" w:themeColor="text1" w:themeTint="F2"/>
                          <w:szCs w:val="20"/>
                        </w:rPr>
                        <w:t>&gt;</w:t>
                      </w:r>
                    </w:p>
                    <w:p w14:paraId="25C4FFE1" w14:textId="77777777"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meta</w:t>
                      </w:r>
                      <w:proofErr w:type="gramEnd"/>
                      <w:r w:rsidRPr="009B326E">
                        <w:rPr>
                          <w:rFonts w:ascii="Courier New" w:hAnsi="Courier New" w:cs="Courier New"/>
                          <w:color w:val="0D0D0D" w:themeColor="text1" w:themeTint="F2"/>
                          <w:szCs w:val="20"/>
                        </w:rPr>
                        <w:t xml:space="preserve"> charset="UTF-8" /&gt;</w:t>
                      </w:r>
                    </w:p>
                    <w:p w14:paraId="11991C3B" w14:textId="77777777"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meta</w:t>
                      </w:r>
                      <w:proofErr w:type="gramEnd"/>
                      <w:r w:rsidRPr="009B326E">
                        <w:rPr>
                          <w:rFonts w:ascii="Courier New" w:hAnsi="Courier New" w:cs="Courier New"/>
                          <w:color w:val="0D0D0D" w:themeColor="text1" w:themeTint="F2"/>
                          <w:szCs w:val="20"/>
                        </w:rPr>
                        <w:t xml:space="preserve"> name="description" content="HTML Tutorial" /&gt;</w:t>
                      </w:r>
                    </w:p>
                    <w:p w14:paraId="39DCAD78" w14:textId="77777777"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meta</w:t>
                      </w:r>
                      <w:proofErr w:type="gramEnd"/>
                      <w:r w:rsidRPr="009B326E">
                        <w:rPr>
                          <w:rFonts w:ascii="Courier New" w:hAnsi="Courier New" w:cs="Courier New"/>
                          <w:color w:val="0D0D0D" w:themeColor="text1" w:themeTint="F2"/>
                          <w:szCs w:val="20"/>
                        </w:rPr>
                        <w:t xml:space="preserve"> name="keywords" content="HTML, XHTML, HTML 5" /&gt;</w:t>
                      </w:r>
                    </w:p>
                    <w:p w14:paraId="75591097" w14:textId="186F2BE4"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meta</w:t>
                      </w:r>
                      <w:proofErr w:type="gramEnd"/>
                      <w:r w:rsidRPr="009B326E">
                        <w:rPr>
                          <w:rFonts w:ascii="Courier New" w:hAnsi="Courier New" w:cs="Courier New"/>
                          <w:color w:val="0D0D0D" w:themeColor="text1" w:themeTint="F2"/>
                          <w:szCs w:val="20"/>
                        </w:rPr>
                        <w:t xml:space="preserve"> name="author" content="Katie Kalata" /&gt;</w:t>
                      </w:r>
                      <w:r>
                        <w:rPr>
                          <w:rFonts w:ascii="Courier New" w:hAnsi="Courier New" w:cs="Courier New"/>
                          <w:color w:val="0D0D0D" w:themeColor="text1" w:themeTint="F2"/>
                          <w:szCs w:val="20"/>
                        </w:rPr>
                        <w:t xml:space="preserve"> </w:t>
                      </w:r>
                    </w:p>
                    <w:p w14:paraId="74DE5C99" w14:textId="77777777" w:rsidR="00E31FBB" w:rsidRPr="009B326E" w:rsidRDefault="00E31FBB" w:rsidP="00F83D48">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link</w:t>
                      </w:r>
                      <w:proofErr w:type="gramEnd"/>
                      <w:r w:rsidRPr="009B326E">
                        <w:rPr>
                          <w:rFonts w:ascii="Courier New" w:hAnsi="Courier New" w:cs="Courier New"/>
                          <w:color w:val="0D0D0D" w:themeColor="text1" w:themeTint="F2"/>
                          <w:szCs w:val="20"/>
                        </w:rPr>
                        <w:t xml:space="preserve"> </w:t>
                      </w:r>
                      <w:proofErr w:type="spellStart"/>
                      <w:r w:rsidRPr="009B326E">
                        <w:rPr>
                          <w:rFonts w:ascii="Courier New" w:hAnsi="Courier New" w:cs="Courier New"/>
                          <w:color w:val="0D0D0D" w:themeColor="text1" w:themeTint="F2"/>
                          <w:szCs w:val="20"/>
                        </w:rPr>
                        <w:t>rel</w:t>
                      </w:r>
                      <w:proofErr w:type="spellEnd"/>
                      <w:r w:rsidRPr="009B326E">
                        <w:rPr>
                          <w:rFonts w:ascii="Courier New" w:hAnsi="Courier New" w:cs="Courier New"/>
                          <w:color w:val="0D0D0D" w:themeColor="text1" w:themeTint="F2"/>
                          <w:szCs w:val="20"/>
                        </w:rPr>
                        <w:t>="icon" type="image/</w:t>
                      </w:r>
                      <w:proofErr w:type="spellStart"/>
                      <w:r w:rsidRPr="009B326E">
                        <w:rPr>
                          <w:rFonts w:ascii="Courier New" w:hAnsi="Courier New" w:cs="Courier New"/>
                          <w:color w:val="0D0D0D" w:themeColor="text1" w:themeTint="F2"/>
                          <w:szCs w:val="20"/>
                        </w:rPr>
                        <w:t>png</w:t>
                      </w:r>
                      <w:proofErr w:type="spellEnd"/>
                      <w:r w:rsidRPr="009B326E">
                        <w:rPr>
                          <w:rFonts w:ascii="Courier New" w:hAnsi="Courier New" w:cs="Courier New"/>
                          <w:color w:val="0D0D0D" w:themeColor="text1" w:themeTint="F2"/>
                          <w:szCs w:val="20"/>
                        </w:rPr>
                        <w:t xml:space="preserve">" </w:t>
                      </w:r>
                      <w:proofErr w:type="spellStart"/>
                      <w:r w:rsidRPr="009B326E">
                        <w:rPr>
                          <w:rFonts w:ascii="Courier New" w:hAnsi="Courier New" w:cs="Courier New"/>
                          <w:color w:val="0D0D0D" w:themeColor="text1" w:themeTint="F2"/>
                          <w:szCs w:val="20"/>
                        </w:rPr>
                        <w:t>href</w:t>
                      </w:r>
                      <w:proofErr w:type="spellEnd"/>
                      <w:r w:rsidRPr="009B326E">
                        <w:rPr>
                          <w:rFonts w:ascii="Courier New" w:hAnsi="Courier New" w:cs="Courier New"/>
                          <w:color w:val="0D0D0D" w:themeColor="text1" w:themeTint="F2"/>
                          <w:szCs w:val="20"/>
                        </w:rPr>
                        <w:t>=" favicon.png"&gt;</w:t>
                      </w:r>
                    </w:p>
                    <w:p w14:paraId="3A0A2E76" w14:textId="46DA3DEB" w:rsidR="00E31FBB"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&lt;/head&gt;</w:t>
                      </w:r>
                      <w:r>
                        <w:rPr>
                          <w:rFonts w:ascii="Courier New" w:hAnsi="Courier New" w:cs="Courier New"/>
                          <w:color w:val="0D0D0D" w:themeColor="text1" w:themeTint="F2"/>
                          <w:szCs w:val="20"/>
                        </w:rPr>
                        <w:t xml:space="preserve"> </w:t>
                      </w:r>
                    </w:p>
                    <w:p w14:paraId="5E133851"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body</w:t>
                      </w:r>
                      <w:proofErr w:type="gramEnd"/>
                      <w:r w:rsidRPr="009B326E">
                        <w:rPr>
                          <w:rFonts w:ascii="Courier New" w:hAnsi="Courier New" w:cs="Courier New"/>
                          <w:color w:val="0D0D0D" w:themeColor="text1" w:themeTint="F2"/>
                          <w:szCs w:val="20"/>
                        </w:rPr>
                        <w:t>&gt;</w:t>
                      </w:r>
                    </w:p>
                    <w:p w14:paraId="22645531"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header</w:t>
                      </w:r>
                      <w:proofErr w:type="gramEnd"/>
                      <w:r w:rsidRPr="009B326E">
                        <w:rPr>
                          <w:rFonts w:ascii="Courier New" w:hAnsi="Courier New" w:cs="Courier New"/>
                          <w:color w:val="0D0D0D" w:themeColor="text1" w:themeTint="F2"/>
                          <w:szCs w:val="20"/>
                        </w:rPr>
                        <w:t>&gt;Michelangelo&lt;/header&gt;</w:t>
                      </w:r>
                    </w:p>
                    <w:p w14:paraId="7A3546B0" w14:textId="77777777" w:rsidR="00E31FBB"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section</w:t>
                      </w:r>
                      <w:proofErr w:type="gramEnd"/>
                      <w:r w:rsidRPr="009B326E">
                        <w:rPr>
                          <w:rFonts w:ascii="Courier New" w:hAnsi="Courier New" w:cs="Courier New"/>
                          <w:color w:val="0D0D0D" w:themeColor="text1" w:themeTint="F2"/>
                          <w:szCs w:val="20"/>
                        </w:rPr>
                        <w:t>&gt;</w:t>
                      </w:r>
                    </w:p>
                    <w:p w14:paraId="1D2F681D" w14:textId="68E5D87A" w:rsidR="00E31FBB"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h1</w:t>
                      </w:r>
                      <w:proofErr w:type="gramEnd"/>
                      <w:r w:rsidRPr="009B326E">
                        <w:rPr>
                          <w:rFonts w:ascii="Courier New" w:hAnsi="Courier New" w:cs="Courier New"/>
                          <w:color w:val="0D0D0D" w:themeColor="text1" w:themeTint="F2"/>
                          <w:szCs w:val="20"/>
                        </w:rPr>
                        <w:t xml:space="preserve">&gt;Title: The Life of Michelangelo </w:t>
                      </w:r>
                      <w:proofErr w:type="spellStart"/>
                      <w:r w:rsidRPr="009B326E">
                        <w:rPr>
                          <w:rFonts w:ascii="Courier New" w:hAnsi="Courier New" w:cs="Courier New"/>
                          <w:color w:val="0D0D0D" w:themeColor="text1" w:themeTint="F2"/>
                          <w:szCs w:val="20"/>
                        </w:rPr>
                        <w:t>Buonarroti</w:t>
                      </w:r>
                      <w:proofErr w:type="spellEnd"/>
                      <w:r w:rsidRPr="009B326E">
                        <w:rPr>
                          <w:rFonts w:ascii="Courier New" w:hAnsi="Courier New" w:cs="Courier New"/>
                          <w:color w:val="0D0D0D" w:themeColor="text1" w:themeTint="F2"/>
                          <w:szCs w:val="20"/>
                        </w:rPr>
                        <w:t>&lt;/h1&gt;</w:t>
                      </w:r>
                    </w:p>
                    <w:p w14:paraId="7E250380" w14:textId="3EB9D536"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p>
                    <w:p w14:paraId="125DF80D" w14:textId="77777777" w:rsidR="00E31FBB" w:rsidRDefault="00E31FBB" w:rsidP="009B326E">
                      <w:pPr>
                        <w:spacing w:after="0" w:line="240" w:lineRule="auto"/>
                        <w:rPr>
                          <w:rFonts w:ascii="Courier New" w:hAnsi="Courier New" w:cs="Courier New"/>
                          <w:color w:val="0D0D0D" w:themeColor="text1" w:themeTint="F2"/>
                          <w:szCs w:val="20"/>
                        </w:rPr>
                      </w:pPr>
                    </w:p>
                    <w:p w14:paraId="6D04495F"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div</w:t>
                      </w:r>
                      <w:proofErr w:type="gramEnd"/>
                      <w:r w:rsidRPr="009B326E">
                        <w:rPr>
                          <w:rFonts w:ascii="Courier New" w:hAnsi="Courier New" w:cs="Courier New"/>
                          <w:color w:val="0D0D0D" w:themeColor="text1" w:themeTint="F2"/>
                          <w:szCs w:val="20"/>
                        </w:rPr>
                        <w:t xml:space="preserve">&gt;&lt;strong&gt;Author:&lt;/strong&gt; John </w:t>
                      </w:r>
                      <w:proofErr w:type="spellStart"/>
                      <w:r w:rsidRPr="009B326E">
                        <w:rPr>
                          <w:rFonts w:ascii="Courier New" w:hAnsi="Courier New" w:cs="Courier New"/>
                          <w:color w:val="0D0D0D" w:themeColor="text1" w:themeTint="F2"/>
                          <w:szCs w:val="20"/>
                        </w:rPr>
                        <w:t>Addington</w:t>
                      </w:r>
                      <w:proofErr w:type="spellEnd"/>
                      <w:r w:rsidRPr="009B326E">
                        <w:rPr>
                          <w:rFonts w:ascii="Courier New" w:hAnsi="Courier New" w:cs="Courier New"/>
                          <w:color w:val="0D0D0D" w:themeColor="text1" w:themeTint="F2"/>
                          <w:szCs w:val="20"/>
                        </w:rPr>
                        <w:t xml:space="preserve"> Symonds&lt;/div&gt;</w:t>
                      </w:r>
                    </w:p>
                    <w:p w14:paraId="587FB5B9"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h2</w:t>
                      </w:r>
                      <w:proofErr w:type="gramEnd"/>
                      <w:r w:rsidRPr="009B326E">
                        <w:rPr>
                          <w:rFonts w:ascii="Courier New" w:hAnsi="Courier New" w:cs="Courier New"/>
                          <w:color w:val="0D0D0D" w:themeColor="text1" w:themeTint="F2"/>
                          <w:szCs w:val="20"/>
                        </w:rPr>
                        <w:t>&gt;CHAPTER I&lt;/h2&gt;</w:t>
                      </w:r>
                      <w:r w:rsidRPr="009B326E">
                        <w:rPr>
                          <w:rFonts w:ascii="Courier New" w:hAnsi="Courier New" w:cs="Courier New"/>
                          <w:color w:val="0D0D0D" w:themeColor="text1" w:themeTint="F2"/>
                          <w:szCs w:val="20"/>
                        </w:rPr>
                        <w:tab/>
                      </w:r>
                    </w:p>
                    <w:p w14:paraId="3A01CC36" w14:textId="77777777" w:rsidR="00E31FBB" w:rsidRDefault="00E31FBB" w:rsidP="009B326E">
                      <w:pPr>
                        <w:spacing w:after="0" w:line="240" w:lineRule="auto"/>
                        <w:rPr>
                          <w:rFonts w:ascii="Courier New" w:hAnsi="Courier New" w:cs="Courier New"/>
                          <w:color w:val="0D0D0D" w:themeColor="text1" w:themeTint="F2"/>
                          <w:szCs w:val="20"/>
                        </w:rPr>
                      </w:pPr>
                    </w:p>
                    <w:p w14:paraId="366B6FEC"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article</w:t>
                      </w:r>
                      <w:proofErr w:type="gramEnd"/>
                      <w:r w:rsidRPr="009B326E">
                        <w:rPr>
                          <w:rFonts w:ascii="Courier New" w:hAnsi="Courier New" w:cs="Courier New"/>
                          <w:color w:val="0D0D0D" w:themeColor="text1" w:themeTint="F2"/>
                          <w:szCs w:val="20"/>
                        </w:rPr>
                        <w:t>&gt;</w:t>
                      </w:r>
                    </w:p>
                    <w:p w14:paraId="52B171EC" w14:textId="08054C21" w:rsidR="00E31FBB" w:rsidRPr="009B326E" w:rsidRDefault="00E31FBB" w:rsidP="00F83D48">
                      <w:pPr>
                        <w:spacing w:after="0" w:line="240" w:lineRule="auto"/>
                        <w:ind w:left="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a</w:t>
                      </w:r>
                      <w:proofErr w:type="gramEnd"/>
                      <w:r w:rsidRPr="009B326E">
                        <w:rPr>
                          <w:rFonts w:ascii="Courier New" w:hAnsi="Courier New" w:cs="Courier New"/>
                          <w:color w:val="0D0D0D" w:themeColor="text1" w:themeTint="F2"/>
                          <w:szCs w:val="20"/>
                        </w:rPr>
                        <w:t xml:space="preserve"> </w:t>
                      </w:r>
                      <w:proofErr w:type="spellStart"/>
                      <w:r w:rsidRPr="009B326E">
                        <w:rPr>
                          <w:rFonts w:ascii="Courier New" w:hAnsi="Courier New" w:cs="Courier New"/>
                          <w:color w:val="0D0D0D" w:themeColor="text1" w:themeTint="F2"/>
                          <w:szCs w:val="20"/>
                        </w:rPr>
                        <w:t>href</w:t>
                      </w:r>
                      <w:proofErr w:type="spellEnd"/>
                      <w:r w:rsidRPr="009B326E">
                        <w:rPr>
                          <w:rFonts w:ascii="Courier New" w:hAnsi="Courier New" w:cs="Courier New"/>
                          <w:color w:val="0D0D0D" w:themeColor="text1" w:themeTint="F2"/>
                          <w:szCs w:val="20"/>
                        </w:rPr>
                        <w:t>="http://www.gutenberg.org/cache/epub/11242/pg11242.html"&gt;</w:t>
                      </w:r>
                      <w:r>
                        <w:rPr>
                          <w:rFonts w:ascii="Courier New" w:hAnsi="Courier New" w:cs="Courier New"/>
                          <w:color w:val="0D0D0D" w:themeColor="text1" w:themeTint="F2"/>
                          <w:szCs w:val="20"/>
                        </w:rPr>
                        <w:br/>
                      </w:r>
                      <w:r w:rsidRPr="009B326E">
                        <w:rPr>
                          <w:rFonts w:ascii="Courier New" w:hAnsi="Courier New" w:cs="Courier New"/>
                          <w:color w:val="0D0D0D" w:themeColor="text1" w:themeTint="F2"/>
                          <w:szCs w:val="20"/>
                        </w:rPr>
                        <w:t>Project Gutenberg&lt;/a&gt;&lt;</w:t>
                      </w:r>
                      <w:proofErr w:type="spellStart"/>
                      <w:r w:rsidRPr="009B326E">
                        <w:rPr>
                          <w:rFonts w:ascii="Courier New" w:hAnsi="Courier New" w:cs="Courier New"/>
                          <w:color w:val="0D0D0D" w:themeColor="text1" w:themeTint="F2"/>
                          <w:szCs w:val="20"/>
                        </w:rPr>
                        <w:t>br</w:t>
                      </w:r>
                      <w:proofErr w:type="spellEnd"/>
                      <w:r w:rsidRPr="009B326E">
                        <w:rPr>
                          <w:rFonts w:ascii="Courier New" w:hAnsi="Courier New" w:cs="Courier New"/>
                          <w:color w:val="0D0D0D" w:themeColor="text1" w:themeTint="F2"/>
                          <w:szCs w:val="20"/>
                        </w:rPr>
                        <w:t xml:space="preserve"> /&gt;“An article on </w:t>
                      </w:r>
                      <w:proofErr w:type="spellStart"/>
                      <w:r w:rsidRPr="009B326E">
                        <w:rPr>
                          <w:rFonts w:ascii="Courier New" w:hAnsi="Courier New" w:cs="Courier New"/>
                          <w:color w:val="0D0D0D" w:themeColor="text1" w:themeTint="F2"/>
                          <w:szCs w:val="20"/>
                        </w:rPr>
                        <w:t>Micahelangelo</w:t>
                      </w:r>
                      <w:proofErr w:type="spellEnd"/>
                      <w:r w:rsidRPr="009B326E">
                        <w:rPr>
                          <w:rFonts w:ascii="Courier New" w:hAnsi="Courier New" w:cs="Courier New"/>
                          <w:color w:val="0D0D0D" w:themeColor="text1" w:themeTint="F2"/>
                          <w:szCs w:val="20"/>
                        </w:rPr>
                        <w:t>” (more)</w:t>
                      </w:r>
                    </w:p>
                    <w:p w14:paraId="1F1AE379" w14:textId="77777777" w:rsidR="00E31FBB"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&lt;/article&gt;</w:t>
                      </w:r>
                    </w:p>
                    <w:p w14:paraId="2EA46D57" w14:textId="77777777" w:rsidR="00E31FBB" w:rsidRDefault="00E31FBB" w:rsidP="009B326E">
                      <w:pPr>
                        <w:spacing w:after="0" w:line="240" w:lineRule="auto"/>
                        <w:rPr>
                          <w:rFonts w:ascii="Courier New" w:hAnsi="Courier New" w:cs="Courier New"/>
                          <w:color w:val="0D0D0D" w:themeColor="text1" w:themeTint="F2"/>
                          <w:szCs w:val="20"/>
                        </w:rPr>
                      </w:pPr>
                    </w:p>
                    <w:p w14:paraId="60B7CB43" w14:textId="65956083"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aside</w:t>
                      </w:r>
                      <w:proofErr w:type="gramEnd"/>
                      <w:r w:rsidRPr="009B326E">
                        <w:rPr>
                          <w:rFonts w:ascii="Courier New" w:hAnsi="Courier New" w:cs="Courier New"/>
                          <w:color w:val="0D0D0D" w:themeColor="text1" w:themeTint="F2"/>
                          <w:szCs w:val="20"/>
                        </w:rPr>
                        <w:t>&gt;</w:t>
                      </w:r>
                    </w:p>
                    <w:p w14:paraId="05FDB5C4"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h4</w:t>
                      </w:r>
                      <w:proofErr w:type="gramEnd"/>
                      <w:r w:rsidRPr="009B326E">
                        <w:rPr>
                          <w:rFonts w:ascii="Courier New" w:hAnsi="Courier New" w:cs="Courier New"/>
                          <w:color w:val="0D0D0D" w:themeColor="text1" w:themeTint="F2"/>
                          <w:szCs w:val="20"/>
                        </w:rPr>
                        <w:t>&gt;Planetary Predictions&lt;/h4&gt;</w:t>
                      </w:r>
                    </w:p>
                    <w:p w14:paraId="7132CD4F" w14:textId="1B026B78"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p</w:t>
                      </w:r>
                      <w:proofErr w:type="gramEnd"/>
                      <w:r w:rsidRPr="009B326E">
                        <w:rPr>
                          <w:rFonts w:ascii="Courier New" w:hAnsi="Courier New" w:cs="Courier New"/>
                          <w:color w:val="0D0D0D" w:themeColor="text1" w:themeTint="F2"/>
                          <w:szCs w:val="20"/>
                        </w:rPr>
                        <w:t xml:space="preserve">&gt;Vasari tells us that </w:t>
                      </w:r>
                      <w:r>
                        <w:rPr>
                          <w:rFonts w:ascii="Courier New" w:hAnsi="Courier New" w:cs="Courier New"/>
                          <w:color w:val="0D0D0D" w:themeColor="text1" w:themeTint="F2"/>
                          <w:szCs w:val="20"/>
                        </w:rPr>
                        <w:t>…</w:t>
                      </w:r>
                      <w:r w:rsidRPr="009B326E">
                        <w:rPr>
                          <w:rFonts w:ascii="Courier New" w:hAnsi="Courier New" w:cs="Courier New"/>
                          <w:color w:val="0D0D0D" w:themeColor="text1" w:themeTint="F2"/>
                          <w:szCs w:val="20"/>
                        </w:rPr>
                        <w:t>.&lt;/p&gt;</w:t>
                      </w:r>
                    </w:p>
                    <w:p w14:paraId="74750DDB" w14:textId="1BC93E0B" w:rsidR="00E31FBB" w:rsidRPr="009B326E" w:rsidRDefault="00E31FBB" w:rsidP="009B326E">
                      <w:pPr>
                        <w:spacing w:after="0" w:line="240" w:lineRule="auto"/>
                        <w:rPr>
                          <w:rFonts w:ascii="Courier New" w:hAnsi="Courier New" w:cs="Courier New"/>
                          <w:color w:val="0D0D0D" w:themeColor="text1" w:themeTint="F2"/>
                          <w:szCs w:val="20"/>
                        </w:rPr>
                      </w:pPr>
                      <w:r>
                        <w:rPr>
                          <w:rFonts w:ascii="Courier New" w:hAnsi="Courier New" w:cs="Courier New"/>
                          <w:color w:val="0D0D0D" w:themeColor="text1" w:themeTint="F2"/>
                          <w:szCs w:val="20"/>
                        </w:rPr>
                        <w:t>&lt;/aside&gt;</w:t>
                      </w:r>
                      <w:r>
                        <w:rPr>
                          <w:rFonts w:ascii="Courier New" w:hAnsi="Courier New" w:cs="Courier New"/>
                          <w:color w:val="0D0D0D" w:themeColor="text1" w:themeTint="F2"/>
                          <w:szCs w:val="20"/>
                        </w:rPr>
                        <w:br/>
                      </w:r>
                    </w:p>
                    <w:p w14:paraId="49A18CA2"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section</w:t>
                      </w:r>
                      <w:proofErr w:type="gramEnd"/>
                      <w:r w:rsidRPr="009B326E">
                        <w:rPr>
                          <w:rFonts w:ascii="Courier New" w:hAnsi="Courier New" w:cs="Courier New"/>
                          <w:color w:val="0D0D0D" w:themeColor="text1" w:themeTint="F2"/>
                          <w:szCs w:val="20"/>
                        </w:rPr>
                        <w:t>&gt;</w:t>
                      </w:r>
                    </w:p>
                    <w:p w14:paraId="559D0947" w14:textId="64CA994E" w:rsidR="00E31FBB" w:rsidRPr="009B326E" w:rsidRDefault="00E31FBB" w:rsidP="00B81407">
                      <w:pPr>
                        <w:spacing w:after="0" w:line="240" w:lineRule="auto"/>
                        <w:ind w:left="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 xml:space="preserve">The </w:t>
                      </w:r>
                      <w:proofErr w:type="spellStart"/>
                      <w:r w:rsidRPr="009B326E">
                        <w:rPr>
                          <w:rFonts w:ascii="Courier New" w:hAnsi="Courier New" w:cs="Courier New"/>
                          <w:color w:val="0D0D0D" w:themeColor="text1" w:themeTint="F2"/>
                          <w:szCs w:val="20"/>
                        </w:rPr>
                        <w:t>Buonarroti</w:t>
                      </w:r>
                      <w:proofErr w:type="spellEnd"/>
                      <w:r w:rsidRPr="009B326E">
                        <w:rPr>
                          <w:rFonts w:ascii="Courier New" w:hAnsi="Courier New" w:cs="Courier New"/>
                          <w:color w:val="0D0D0D" w:themeColor="text1" w:themeTint="F2"/>
                          <w:szCs w:val="20"/>
                        </w:rPr>
                        <w:t xml:space="preserve"> </w:t>
                      </w:r>
                      <w:proofErr w:type="spellStart"/>
                      <w:r w:rsidRPr="009B326E">
                        <w:rPr>
                          <w:rFonts w:ascii="Courier New" w:hAnsi="Courier New" w:cs="Courier New"/>
                          <w:color w:val="0D0D0D" w:themeColor="text1" w:themeTint="F2"/>
                          <w:szCs w:val="20"/>
                        </w:rPr>
                        <w:t>Simoni</w:t>
                      </w:r>
                      <w:proofErr w:type="spellEnd"/>
                      <w:r w:rsidRPr="009B326E">
                        <w:rPr>
                          <w:rFonts w:ascii="Courier New" w:hAnsi="Courier New" w:cs="Courier New"/>
                          <w:color w:val="0D0D0D" w:themeColor="text1" w:themeTint="F2"/>
                          <w:szCs w:val="20"/>
                        </w:rPr>
                        <w:t>, to whom Michelangelo belonged, were a Florentine family of ancient burgher nobility</w:t>
                      </w:r>
                      <w:r>
                        <w:rPr>
                          <w:rFonts w:ascii="Courier New" w:hAnsi="Courier New" w:cs="Courier New"/>
                          <w:color w:val="0D0D0D" w:themeColor="text1" w:themeTint="F2"/>
                          <w:szCs w:val="20"/>
                        </w:rPr>
                        <w:t>..</w:t>
                      </w:r>
                      <w:r w:rsidRPr="009B326E">
                        <w:rPr>
                          <w:rFonts w:ascii="Courier New" w:hAnsi="Courier New" w:cs="Courier New"/>
                          <w:color w:val="0D0D0D" w:themeColor="text1" w:themeTint="F2"/>
                          <w:szCs w:val="20"/>
                        </w:rPr>
                        <w:t>.</w:t>
                      </w:r>
                    </w:p>
                    <w:p w14:paraId="4FEA1E7A" w14:textId="773733C0"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r>
                        <w:rPr>
                          <w:rFonts w:ascii="Courier New" w:hAnsi="Courier New" w:cs="Courier New"/>
                          <w:color w:val="0D0D0D" w:themeColor="text1" w:themeTint="F2"/>
                          <w:szCs w:val="20"/>
                        </w:rPr>
                        <w:br/>
                      </w:r>
                      <w:r>
                        <w:rPr>
                          <w:rFonts w:ascii="Courier New" w:hAnsi="Courier New" w:cs="Courier New"/>
                          <w:color w:val="0D0D0D" w:themeColor="text1" w:themeTint="F2"/>
                          <w:szCs w:val="20"/>
                        </w:rPr>
                        <w:br/>
                      </w:r>
                      <w:r w:rsidRPr="009B326E">
                        <w:rPr>
                          <w:rFonts w:ascii="Courier New" w:hAnsi="Courier New" w:cs="Courier New"/>
                          <w:color w:val="0D0D0D" w:themeColor="text1" w:themeTint="F2"/>
                          <w:szCs w:val="20"/>
                        </w:rPr>
                        <w:t>&lt;section&gt;</w:t>
                      </w:r>
                    </w:p>
                    <w:p w14:paraId="63A0151F" w14:textId="0DD4A142"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O</w:t>
                      </w:r>
                      <w:r>
                        <w:rPr>
                          <w:rFonts w:ascii="Courier New" w:hAnsi="Courier New" w:cs="Courier New"/>
                          <w:color w:val="0D0D0D" w:themeColor="text1" w:themeTint="F2"/>
                          <w:szCs w:val="20"/>
                        </w:rPr>
                        <w:t>n the 6th of March 1475…</w:t>
                      </w:r>
                      <w:r w:rsidRPr="009B326E">
                        <w:rPr>
                          <w:rFonts w:ascii="Courier New" w:hAnsi="Courier New" w:cs="Courier New"/>
                          <w:color w:val="0D0D0D" w:themeColor="text1" w:themeTint="F2"/>
                          <w:szCs w:val="20"/>
                        </w:rPr>
                        <w:t xml:space="preserve">. </w:t>
                      </w:r>
                    </w:p>
                    <w:p w14:paraId="0F572832" w14:textId="75035DB9"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 xml:space="preserve">&lt;/section&gt; </w:t>
                      </w:r>
                      <w:r>
                        <w:rPr>
                          <w:rFonts w:ascii="Courier New" w:hAnsi="Courier New" w:cs="Courier New"/>
                          <w:color w:val="0D0D0D" w:themeColor="text1" w:themeTint="F2"/>
                          <w:szCs w:val="20"/>
                        </w:rPr>
                        <w:br/>
                      </w:r>
                    </w:p>
                    <w:p w14:paraId="1DADC927"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section</w:t>
                      </w:r>
                      <w:proofErr w:type="gramEnd"/>
                      <w:r w:rsidRPr="009B326E">
                        <w:rPr>
                          <w:rFonts w:ascii="Courier New" w:hAnsi="Courier New" w:cs="Courier New"/>
                          <w:color w:val="0D0D0D" w:themeColor="text1" w:themeTint="F2"/>
                          <w:szCs w:val="20"/>
                        </w:rPr>
                        <w:t>&gt;</w:t>
                      </w:r>
                    </w:p>
                    <w:p w14:paraId="2F0A9F7B"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details</w:t>
                      </w:r>
                      <w:proofErr w:type="gramEnd"/>
                      <w:r w:rsidRPr="009B326E">
                        <w:rPr>
                          <w:rFonts w:ascii="Courier New" w:hAnsi="Courier New" w:cs="Courier New"/>
                          <w:color w:val="0D0D0D" w:themeColor="text1" w:themeTint="F2"/>
                          <w:szCs w:val="20"/>
                        </w:rPr>
                        <w:t xml:space="preserve"> open="closed"&gt;</w:t>
                      </w:r>
                    </w:p>
                    <w:p w14:paraId="45950202" w14:textId="77777777" w:rsidR="00E31FBB" w:rsidRPr="009B326E" w:rsidRDefault="00E31FBB" w:rsidP="00D12C14">
                      <w:pPr>
                        <w:spacing w:after="0" w:line="240" w:lineRule="auto"/>
                        <w:ind w:left="720"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summary</w:t>
                      </w:r>
                      <w:proofErr w:type="gramEnd"/>
                      <w:r w:rsidRPr="009B326E">
                        <w:rPr>
                          <w:rFonts w:ascii="Courier New" w:hAnsi="Courier New" w:cs="Courier New"/>
                          <w:color w:val="0D0D0D" w:themeColor="text1" w:themeTint="F2"/>
                          <w:szCs w:val="20"/>
                        </w:rPr>
                        <w:t xml:space="preserve">&gt;Thank you for visiting!&lt;/summary&gt; </w:t>
                      </w:r>
                    </w:p>
                    <w:p w14:paraId="007AD5C8"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&lt;/details&gt;</w:t>
                      </w:r>
                    </w:p>
                    <w:p w14:paraId="0367FEF9"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&lt;/section&gt;</w:t>
                      </w:r>
                    </w:p>
                    <w:p w14:paraId="33A52981" w14:textId="77777777" w:rsidR="00E31FBB" w:rsidRDefault="00E31FBB" w:rsidP="009B326E">
                      <w:pPr>
                        <w:spacing w:after="0" w:line="240" w:lineRule="auto"/>
                        <w:rPr>
                          <w:rFonts w:ascii="Courier New" w:hAnsi="Courier New" w:cs="Courier New"/>
                          <w:color w:val="0D0D0D" w:themeColor="text1" w:themeTint="F2"/>
                          <w:szCs w:val="20"/>
                        </w:rPr>
                      </w:pPr>
                    </w:p>
                    <w:p w14:paraId="47AD5B78"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footer</w:t>
                      </w:r>
                      <w:proofErr w:type="gramEnd"/>
                      <w:r w:rsidRPr="009B326E">
                        <w:rPr>
                          <w:rFonts w:ascii="Courier New" w:hAnsi="Courier New" w:cs="Courier New"/>
                          <w:color w:val="0D0D0D" w:themeColor="text1" w:themeTint="F2"/>
                          <w:szCs w:val="20"/>
                        </w:rPr>
                        <w:t>&gt;</w:t>
                      </w:r>
                    </w:p>
                    <w:p w14:paraId="609AD4BB"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spellStart"/>
                      <w:proofErr w:type="gramStart"/>
                      <w:r w:rsidRPr="009B326E">
                        <w:rPr>
                          <w:rFonts w:ascii="Courier New" w:hAnsi="Courier New" w:cs="Courier New"/>
                          <w:color w:val="0D0D0D" w:themeColor="text1" w:themeTint="F2"/>
                          <w:szCs w:val="20"/>
                        </w:rPr>
                        <w:t>nav</w:t>
                      </w:r>
                      <w:proofErr w:type="spellEnd"/>
                      <w:proofErr w:type="gramEnd"/>
                      <w:r w:rsidRPr="009B326E">
                        <w:rPr>
                          <w:rFonts w:ascii="Courier New" w:hAnsi="Courier New" w:cs="Courier New"/>
                          <w:color w:val="0D0D0D" w:themeColor="text1" w:themeTint="F2"/>
                          <w:szCs w:val="20"/>
                        </w:rPr>
                        <w:t>&gt;</w:t>
                      </w:r>
                    </w:p>
                    <w:p w14:paraId="2EDFE51F" w14:textId="00F28C34" w:rsidR="00E31FBB" w:rsidRPr="009B326E" w:rsidRDefault="00E31FBB" w:rsidP="00D12C14">
                      <w:pPr>
                        <w:spacing w:after="0" w:line="240" w:lineRule="auto"/>
                        <w:ind w:left="720"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a</w:t>
                      </w:r>
                      <w:proofErr w:type="gramEnd"/>
                      <w:r w:rsidRPr="009B326E">
                        <w:rPr>
                          <w:rFonts w:ascii="Courier New" w:hAnsi="Courier New" w:cs="Courier New"/>
                          <w:color w:val="0D0D0D" w:themeColor="text1" w:themeTint="F2"/>
                          <w:szCs w:val="20"/>
                        </w:rPr>
                        <w:t xml:space="preserve"> </w:t>
                      </w:r>
                      <w:proofErr w:type="spellStart"/>
                      <w:r w:rsidRPr="009B326E">
                        <w:rPr>
                          <w:rFonts w:ascii="Courier New" w:hAnsi="Courier New" w:cs="Courier New"/>
                          <w:color w:val="0D0D0D" w:themeColor="text1" w:themeTint="F2"/>
                          <w:szCs w:val="20"/>
                        </w:rPr>
                        <w:t>href</w:t>
                      </w:r>
                      <w:proofErr w:type="spellEnd"/>
                      <w:r w:rsidRPr="009B326E">
                        <w:rPr>
                          <w:rFonts w:ascii="Courier New" w:hAnsi="Courier New" w:cs="Courier New"/>
                          <w:color w:val="0D0D0D" w:themeColor="text1" w:themeTint="F2"/>
                          <w:szCs w:val="20"/>
                        </w:rPr>
                        <w:t xml:space="preserve">="Page1.html"&gt;Previous&lt;/a&gt; | </w:t>
                      </w:r>
                      <w:r>
                        <w:rPr>
                          <w:rFonts w:ascii="Courier New" w:hAnsi="Courier New" w:cs="Courier New"/>
                          <w:color w:val="0D0D0D" w:themeColor="text1" w:themeTint="F2"/>
                          <w:szCs w:val="20"/>
                        </w:rPr>
                        <w:t xml:space="preserve"> </w:t>
                      </w:r>
                    </w:p>
                    <w:p w14:paraId="7E75035D" w14:textId="2A402441" w:rsidR="00E31FBB" w:rsidRPr="009B326E" w:rsidRDefault="00E31FBB" w:rsidP="00F83D48">
                      <w:pPr>
                        <w:spacing w:after="0" w:line="240" w:lineRule="auto"/>
                        <w:ind w:left="720"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gramStart"/>
                      <w:r w:rsidRPr="009B326E">
                        <w:rPr>
                          <w:rFonts w:ascii="Courier New" w:hAnsi="Courier New" w:cs="Courier New"/>
                          <w:color w:val="0D0D0D" w:themeColor="text1" w:themeTint="F2"/>
                          <w:szCs w:val="20"/>
                        </w:rPr>
                        <w:t>a</w:t>
                      </w:r>
                      <w:proofErr w:type="gramEnd"/>
                      <w:r w:rsidRPr="009B326E">
                        <w:rPr>
                          <w:rFonts w:ascii="Courier New" w:hAnsi="Courier New" w:cs="Courier New"/>
                          <w:color w:val="0D0D0D" w:themeColor="text1" w:themeTint="F2"/>
                          <w:szCs w:val="20"/>
                        </w:rPr>
                        <w:t xml:space="preserve"> </w:t>
                      </w:r>
                      <w:proofErr w:type="spellStart"/>
                      <w:r w:rsidRPr="009B326E">
                        <w:rPr>
                          <w:rFonts w:ascii="Courier New" w:hAnsi="Courier New" w:cs="Courier New"/>
                          <w:color w:val="0D0D0D" w:themeColor="text1" w:themeTint="F2"/>
                          <w:szCs w:val="20"/>
                        </w:rPr>
                        <w:t>href</w:t>
                      </w:r>
                      <w:proofErr w:type="spellEnd"/>
                      <w:r w:rsidRPr="009B326E">
                        <w:rPr>
                          <w:rFonts w:ascii="Courier New" w:hAnsi="Courier New" w:cs="Courier New"/>
                          <w:color w:val="0D0D0D" w:themeColor="text1" w:themeTint="F2"/>
                          <w:szCs w:val="20"/>
                        </w:rPr>
                        <w:t>="default.html"&gt;Home&lt;/a&gt; |</w:t>
                      </w:r>
                      <w:r>
                        <w:rPr>
                          <w:rFonts w:ascii="Courier New" w:hAnsi="Courier New" w:cs="Courier New"/>
                          <w:color w:val="0D0D0D" w:themeColor="text1" w:themeTint="F2"/>
                          <w:szCs w:val="20"/>
                        </w:rPr>
                        <w:t xml:space="preserve"> </w:t>
                      </w:r>
                      <w:r w:rsidRPr="009B326E">
                        <w:rPr>
                          <w:rFonts w:ascii="Courier New" w:hAnsi="Courier New" w:cs="Courier New"/>
                          <w:color w:val="0D0D0D" w:themeColor="text1" w:themeTint="F2"/>
                          <w:szCs w:val="20"/>
                        </w:rPr>
                        <w:t xml:space="preserve">&lt;a </w:t>
                      </w:r>
                      <w:proofErr w:type="spellStart"/>
                      <w:r w:rsidRPr="009B326E">
                        <w:rPr>
                          <w:rFonts w:ascii="Courier New" w:hAnsi="Courier New" w:cs="Courier New"/>
                          <w:color w:val="0D0D0D" w:themeColor="text1" w:themeTint="F2"/>
                          <w:szCs w:val="20"/>
                        </w:rPr>
                        <w:t>href</w:t>
                      </w:r>
                      <w:proofErr w:type="spellEnd"/>
                      <w:r w:rsidRPr="009B326E">
                        <w:rPr>
                          <w:rFonts w:ascii="Courier New" w:hAnsi="Courier New" w:cs="Courier New"/>
                          <w:color w:val="0D0D0D" w:themeColor="text1" w:themeTint="F2"/>
                          <w:szCs w:val="20"/>
                        </w:rPr>
                        <w:t>="Page2.html"&gt;Next&lt;/a&gt;</w:t>
                      </w:r>
                    </w:p>
                    <w:p w14:paraId="6A0F021D" w14:textId="77777777" w:rsidR="00E31FBB" w:rsidRPr="009B326E" w:rsidRDefault="00E31FBB" w:rsidP="00D12C14">
                      <w:pPr>
                        <w:spacing w:after="0" w:line="240" w:lineRule="auto"/>
                        <w:ind w:firstLine="720"/>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w:t>
                      </w:r>
                      <w:proofErr w:type="spellStart"/>
                      <w:r w:rsidRPr="009B326E">
                        <w:rPr>
                          <w:rFonts w:ascii="Courier New" w:hAnsi="Courier New" w:cs="Courier New"/>
                          <w:color w:val="0D0D0D" w:themeColor="text1" w:themeTint="F2"/>
                          <w:szCs w:val="20"/>
                        </w:rPr>
                        <w:t>nav</w:t>
                      </w:r>
                      <w:proofErr w:type="spellEnd"/>
                      <w:r w:rsidRPr="009B326E">
                        <w:rPr>
                          <w:rFonts w:ascii="Courier New" w:hAnsi="Courier New" w:cs="Courier New"/>
                          <w:color w:val="0D0D0D" w:themeColor="text1" w:themeTint="F2"/>
                          <w:szCs w:val="20"/>
                        </w:rPr>
                        <w:t>&gt;</w:t>
                      </w:r>
                    </w:p>
                    <w:p w14:paraId="5CD11223"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&lt;/footer&gt;</w:t>
                      </w:r>
                    </w:p>
                    <w:p w14:paraId="5BB1AF5E" w14:textId="77777777" w:rsidR="00E31FBB" w:rsidRPr="009B326E" w:rsidRDefault="00E31FBB" w:rsidP="009B326E">
                      <w:pPr>
                        <w:spacing w:after="0" w:line="240" w:lineRule="auto"/>
                        <w:rPr>
                          <w:rFonts w:ascii="Courier New" w:hAnsi="Courier New" w:cs="Courier New"/>
                          <w:color w:val="0D0D0D" w:themeColor="text1" w:themeTint="F2"/>
                          <w:szCs w:val="20"/>
                        </w:rPr>
                      </w:pPr>
                      <w:r w:rsidRPr="009B326E">
                        <w:rPr>
                          <w:rFonts w:ascii="Courier New" w:hAnsi="Courier New" w:cs="Courier New"/>
                          <w:color w:val="0D0D0D" w:themeColor="text1" w:themeTint="F2"/>
                          <w:szCs w:val="20"/>
                        </w:rPr>
                        <w:t>&lt;/body&gt;</w:t>
                      </w:r>
                    </w:p>
                    <w:p w14:paraId="7A551DB6" w14:textId="4AA17D25" w:rsidR="00E31FBB" w:rsidRPr="0030298F" w:rsidRDefault="00E31FBB" w:rsidP="009B326E">
                      <w:pPr>
                        <w:spacing w:after="0" w:line="240" w:lineRule="auto"/>
                        <w:rPr>
                          <w:rStyle w:val="HTMLCode"/>
                          <w:color w:val="0D0D0D" w:themeColor="text1" w:themeTint="F2"/>
                        </w:rPr>
                      </w:pPr>
                      <w:r w:rsidRPr="009B326E">
                        <w:rPr>
                          <w:rFonts w:ascii="Courier New" w:hAnsi="Courier New" w:cs="Courier New"/>
                          <w:color w:val="0D0D0D" w:themeColor="text1" w:themeTint="F2"/>
                          <w:szCs w:val="20"/>
                        </w:rPr>
                        <w:t>&lt;/html&gt;</w:t>
                      </w:r>
                    </w:p>
                    <w:p w14:paraId="2E61C07C" w14:textId="77777777" w:rsidR="00E31FBB" w:rsidRPr="0030298F" w:rsidRDefault="00E31FBB" w:rsidP="003D47D6">
                      <w:pPr>
                        <w:rPr>
                          <w:color w:val="0D0D0D" w:themeColor="text1" w:themeTint="F2"/>
                        </w:rPr>
                      </w:pPr>
                    </w:p>
                  </w:txbxContent>
                </v:textbox>
              </v:shape>
            </w:pict>
          </mc:Fallback>
        </mc:AlternateContent>
      </w:r>
      <w:r w:rsidR="003D47D6" w:rsidRPr="00761607">
        <w:rPr>
          <w:highlight w:val="yellow"/>
        </w:rPr>
        <w:t>T</w:t>
      </w:r>
      <w:r w:rsidR="00D12C14">
        <w:rPr>
          <w:highlight w:val="yellow"/>
        </w:rPr>
        <w:t>R</w:t>
      </w:r>
      <w:r w:rsidR="003D47D6" w:rsidRPr="00761607">
        <w:rPr>
          <w:highlight w:val="yellow"/>
        </w:rPr>
        <w:t>Y IT!</w:t>
      </w:r>
    </w:p>
    <w:p w14:paraId="7EBE4BDB" w14:textId="1B9145F6" w:rsidR="003D47D6" w:rsidRPr="00845AD2" w:rsidRDefault="003D47D6" w:rsidP="003D47D6">
      <w:pPr>
        <w:spacing w:after="0" w:line="240" w:lineRule="auto"/>
        <w:rPr>
          <w:highlight w:val="yellow"/>
        </w:rPr>
      </w:pPr>
      <w:r w:rsidRPr="00845AD2">
        <w:rPr>
          <w:highlight w:val="yellow"/>
        </w:rPr>
        <w:t xml:space="preserve">Type this in Notepad, save it as </w:t>
      </w:r>
      <w:r w:rsidR="00C51160">
        <w:rPr>
          <w:b/>
          <w:highlight w:val="yellow"/>
        </w:rPr>
        <w:t>HTMLSample4</w:t>
      </w:r>
      <w:r w:rsidRPr="00845AD2">
        <w:rPr>
          <w:b/>
          <w:highlight w:val="yellow"/>
        </w:rPr>
        <w:t>.html</w:t>
      </w:r>
      <w:r w:rsidRPr="00845AD2">
        <w:rPr>
          <w:highlight w:val="yellow"/>
        </w:rPr>
        <w:t xml:space="preserve">. </w:t>
      </w:r>
    </w:p>
    <w:p w14:paraId="657113AE" w14:textId="066A653F" w:rsidR="003D47D6" w:rsidRPr="00845AD2" w:rsidRDefault="003D47D6" w:rsidP="003D47D6">
      <w:pPr>
        <w:spacing w:after="0" w:line="240" w:lineRule="auto"/>
        <w:rPr>
          <w:highlight w:val="yellow"/>
        </w:rPr>
      </w:pPr>
    </w:p>
    <w:p w14:paraId="12378E76" w14:textId="766F12C2" w:rsidR="003D47D6" w:rsidRPr="00D32BBC" w:rsidRDefault="003D47D6" w:rsidP="003D47D6">
      <w:pPr>
        <w:ind w:left="360"/>
        <w:rPr>
          <w:rFonts w:eastAsia="Times New Roman" w:cs="Times New Roman"/>
        </w:rPr>
      </w:pPr>
    </w:p>
    <w:p w14:paraId="7860F318" w14:textId="77777777" w:rsidR="003D47D6" w:rsidRDefault="003D47D6" w:rsidP="003D47D6"/>
    <w:p w14:paraId="3A5AE2B2" w14:textId="77777777" w:rsidR="003D47D6" w:rsidRDefault="003D47D6" w:rsidP="003D47D6">
      <w:pPr>
        <w:spacing w:after="0" w:line="240" w:lineRule="auto"/>
      </w:pPr>
    </w:p>
    <w:p w14:paraId="4BB78D9F" w14:textId="77777777" w:rsidR="003D47D6" w:rsidRDefault="003D47D6" w:rsidP="003D47D6">
      <w:pPr>
        <w:spacing w:after="0" w:line="240" w:lineRule="auto"/>
      </w:pPr>
    </w:p>
    <w:p w14:paraId="5BC0E720" w14:textId="77777777" w:rsidR="003D47D6" w:rsidRDefault="003D47D6" w:rsidP="003D47D6">
      <w:pPr>
        <w:spacing w:after="0" w:line="240" w:lineRule="auto"/>
      </w:pPr>
    </w:p>
    <w:p w14:paraId="75A67643" w14:textId="77777777" w:rsidR="001A5BDF" w:rsidRDefault="001A5BDF" w:rsidP="00967313">
      <w:pPr>
        <w:pStyle w:val="Heading1"/>
      </w:pPr>
    </w:p>
    <w:p w14:paraId="0E13CD4F" w14:textId="77777777" w:rsidR="001A5BDF" w:rsidRDefault="001A5BDF" w:rsidP="00967313">
      <w:pPr>
        <w:pStyle w:val="Heading1"/>
      </w:pPr>
    </w:p>
    <w:p w14:paraId="28B80D38" w14:textId="05958914" w:rsidR="001A5BDF" w:rsidRDefault="001A5BDF" w:rsidP="00967313">
      <w:pPr>
        <w:pStyle w:val="Heading1"/>
      </w:pPr>
    </w:p>
    <w:p w14:paraId="37DFD5B1" w14:textId="79BBAD9F" w:rsidR="001A5BDF" w:rsidRDefault="00F83D48" w:rsidP="00F83D48">
      <w:pPr>
        <w:pStyle w:val="Heading1"/>
        <w:tabs>
          <w:tab w:val="left" w:pos="8664"/>
        </w:tabs>
      </w:pPr>
      <w:r>
        <w:tab/>
      </w:r>
    </w:p>
    <w:p w14:paraId="58496EA6" w14:textId="328494F0" w:rsidR="001A5BDF" w:rsidRDefault="001A5BDF">
      <w:pPr>
        <w:spacing w:after="0" w:line="240" w:lineRule="auto"/>
        <w:rPr>
          <w:rFonts w:asciiTheme="majorHAnsi" w:eastAsiaTheme="majorEastAsia" w:hAnsiTheme="majorHAnsi" w:cstheme="majorBidi"/>
          <w:bCs/>
          <w:color w:val="C0504D" w:themeColor="accent2"/>
          <w:sz w:val="28"/>
          <w:szCs w:val="28"/>
        </w:rPr>
      </w:pPr>
      <w:r>
        <w:br w:type="page"/>
      </w:r>
    </w:p>
    <w:p w14:paraId="7BD6F954" w14:textId="77777777" w:rsidR="008A44A7" w:rsidRDefault="008A44A7" w:rsidP="008A44A7">
      <w:pPr>
        <w:pStyle w:val="Heading1"/>
        <w:rPr>
          <w:noProof/>
        </w:rPr>
      </w:pPr>
      <w:r>
        <w:rPr>
          <w:noProof/>
        </w:rPr>
        <w:t>B</w:t>
      </w:r>
      <w:r w:rsidRPr="00444B71">
        <w:rPr>
          <w:noProof/>
        </w:rPr>
        <w:t xml:space="preserve">lockquotes </w:t>
      </w:r>
    </w:p>
    <w:p w14:paraId="01280654" w14:textId="317789F8" w:rsidR="008A44A7" w:rsidRPr="00BE28B9" w:rsidRDefault="008A44A7" w:rsidP="008A44A7">
      <w:pPr>
        <w:rPr>
          <w:noProof/>
        </w:rPr>
      </w:pPr>
      <w:r w:rsidRPr="00444B71">
        <w:rPr>
          <w:noProof/>
        </w:rPr>
        <w:t>Mostly used for indenting content and quotations (because the text is format</w:t>
      </w:r>
      <w:r>
        <w:rPr>
          <w:noProof/>
        </w:rPr>
        <w:t xml:space="preserve">ted as italic on some browsers) </w:t>
      </w:r>
      <w:r w:rsidRPr="00444B71">
        <w:rPr>
          <w:noProof/>
        </w:rPr>
        <w:t>You can nest multiple blockquotes to push the indent further into the center of the page. The indentation and paragraphs are relative to the rest of the page.</w:t>
      </w:r>
      <w:r>
        <w:rPr>
          <w:noProof/>
        </w:rPr>
        <w:t xml:space="preserve"> </w:t>
      </w:r>
      <w:r w:rsidRPr="00BE28B9">
        <w:rPr>
          <w:noProof/>
        </w:rPr>
        <w:t>Mostly used for in</w:t>
      </w:r>
      <w:r>
        <w:rPr>
          <w:noProof/>
        </w:rPr>
        <w:t xml:space="preserve">denting content and quotations, </w:t>
      </w:r>
      <w:r w:rsidRPr="00BE28B9">
        <w:rPr>
          <w:noProof/>
        </w:rPr>
        <w:t>because the text is forma</w:t>
      </w:r>
      <w:r>
        <w:rPr>
          <w:noProof/>
        </w:rPr>
        <w:t>tted as italic on some browsers.</w:t>
      </w:r>
      <w:r w:rsidR="00611289">
        <w:rPr>
          <w:noProof/>
        </w:rPr>
        <w:t xml:space="preserve"> Don’t nest other container tags like article or section within a blockquote. </w:t>
      </w:r>
    </w:p>
    <w:p w14:paraId="77876CE6" w14:textId="77777777" w:rsidR="008A44A7" w:rsidRDefault="008A44A7" w:rsidP="008A44A7">
      <w:pPr>
        <w:rPr>
          <w:noProof/>
        </w:rPr>
      </w:pPr>
      <w:r w:rsidRPr="00BE28B9">
        <w:rPr>
          <w:noProof/>
        </w:rPr>
        <w:t>You can nest multiple blockquotes to push the indent further into the center of the page.</w:t>
      </w:r>
    </w:p>
    <w:p w14:paraId="2169B017" w14:textId="77777777" w:rsidR="008A44A7" w:rsidRPr="008F576F" w:rsidRDefault="008A44A7" w:rsidP="00A7361A">
      <w:pPr>
        <w:numPr>
          <w:ilvl w:val="3"/>
          <w:numId w:val="45"/>
        </w:numPr>
      </w:pPr>
      <w:r w:rsidRPr="00883472">
        <w:rPr>
          <w:highlight w:val="yellow"/>
        </w:rPr>
        <w:t>&lt;</w:t>
      </w:r>
      <w:r w:rsidRPr="00883472">
        <w:rPr>
          <w:noProof/>
          <w:highlight w:val="yellow"/>
        </w:rPr>
        <w:t xml:space="preserve"> </w:t>
      </w:r>
      <w:r w:rsidRPr="00883472">
        <w:rPr>
          <w:b/>
          <w:noProof/>
          <w:highlight w:val="yellow"/>
        </w:rPr>
        <w:t>blockquote</w:t>
      </w:r>
      <w:r w:rsidRPr="00883472">
        <w:rPr>
          <w:highlight w:val="yellow"/>
        </w:rPr>
        <w:t>&gt;</w:t>
      </w:r>
      <w:r>
        <w:t>You can insert other tags nested within</w:t>
      </w:r>
      <w:r w:rsidRPr="008F576F">
        <w:t xml:space="preserve"> &lt;</w:t>
      </w:r>
      <w:r>
        <w:t>em</w:t>
      </w:r>
      <w:r w:rsidRPr="008F576F">
        <w:t>&gt;</w:t>
      </w:r>
      <w:r>
        <w:t>blockquote</w:t>
      </w:r>
      <w:r w:rsidRPr="008F576F">
        <w:t>&lt;/</w:t>
      </w:r>
      <w:r>
        <w:t>em</w:t>
      </w:r>
      <w:r w:rsidRPr="008F576F">
        <w:t xml:space="preserve">&gt; </w:t>
      </w:r>
      <w:r>
        <w:t>tags</w:t>
      </w:r>
      <w:r w:rsidRPr="00883472">
        <w:rPr>
          <w:b/>
          <w:highlight w:val="yellow"/>
        </w:rPr>
        <w:t>&lt;/</w:t>
      </w:r>
      <w:r w:rsidRPr="00883472">
        <w:rPr>
          <w:b/>
          <w:noProof/>
          <w:highlight w:val="yellow"/>
        </w:rPr>
        <w:t xml:space="preserve"> blockquote</w:t>
      </w:r>
      <w:r w:rsidRPr="00883472">
        <w:rPr>
          <w:b/>
          <w:highlight w:val="yellow"/>
        </w:rPr>
        <w:t>&gt;</w:t>
      </w:r>
    </w:p>
    <w:p w14:paraId="037550BD" w14:textId="2115B18F" w:rsidR="002775ED" w:rsidRDefault="00537903" w:rsidP="00967313">
      <w:pPr>
        <w:pStyle w:val="Heading1"/>
      </w:pPr>
      <w:r>
        <w:t>Text Level Elements</w:t>
      </w:r>
    </w:p>
    <w:p w14:paraId="12C82766" w14:textId="53D456A2" w:rsidR="00537903" w:rsidRPr="00537903" w:rsidRDefault="00537903" w:rsidP="00537903">
      <w:r>
        <w:t xml:space="preserve">This is a review of most of the HTML 5 elements supported that involve text. You can </w:t>
      </w:r>
      <w:hyperlink r:id="rId122" w:anchor="usage-summary" w:history="1">
        <w:r w:rsidRPr="00537903">
          <w:rPr>
            <w:rStyle w:val="Hyperlink"/>
          </w:rPr>
          <w:t>view examples</w:t>
        </w:r>
      </w:hyperlink>
      <w:r>
        <w:t xml:space="preserve"> from the W3 standards. </w:t>
      </w:r>
    </w:p>
    <w:p w14:paraId="79F5A0C3" w14:textId="45328D31" w:rsidR="002775ED" w:rsidRDefault="002775ED" w:rsidP="008E353A">
      <w:pPr>
        <w:pStyle w:val="Heading1"/>
      </w:pPr>
      <w:r>
        <w:t>B</w:t>
      </w:r>
      <w:r w:rsidR="0097080F">
        <w:t xml:space="preserve">old, </w:t>
      </w:r>
      <w:r>
        <w:t>Strong</w:t>
      </w:r>
      <w:r w:rsidR="0097080F">
        <w:t xml:space="preserve">, </w:t>
      </w:r>
      <w:r>
        <w:t>I</w:t>
      </w:r>
      <w:r w:rsidR="0097080F">
        <w:t>talic</w:t>
      </w:r>
      <w:r>
        <w:t xml:space="preserve"> and Em</w:t>
      </w:r>
      <w:r w:rsidR="0097080F">
        <w:t>phasis</w:t>
      </w:r>
      <w:r w:rsidR="009D05AE">
        <w:t xml:space="preserve"> – B, I</w:t>
      </w:r>
    </w:p>
    <w:p w14:paraId="141AAA98" w14:textId="573820DA" w:rsidR="006818DE" w:rsidRDefault="002775ED" w:rsidP="002775ED">
      <w:r w:rsidRPr="002775ED">
        <w:t xml:space="preserve">The bold </w:t>
      </w:r>
      <w:r w:rsidRPr="00DF0624">
        <w:rPr>
          <w:highlight w:val="yellow"/>
        </w:rPr>
        <w:t>&lt;</w:t>
      </w:r>
      <w:r w:rsidRPr="00DF0624">
        <w:rPr>
          <w:b/>
          <w:highlight w:val="yellow"/>
        </w:rPr>
        <w:t>b</w:t>
      </w:r>
      <w:r w:rsidRPr="00DF0624">
        <w:rPr>
          <w:highlight w:val="yellow"/>
        </w:rPr>
        <w:t>&gt;</w:t>
      </w:r>
      <w:r w:rsidRPr="002775ED">
        <w:t xml:space="preserve"> and italic </w:t>
      </w:r>
      <w:r w:rsidRPr="00DF0624">
        <w:rPr>
          <w:highlight w:val="yellow"/>
        </w:rPr>
        <w:t>&lt;</w:t>
      </w:r>
      <w:r w:rsidRPr="00DF0624">
        <w:rPr>
          <w:b/>
          <w:highlight w:val="yellow"/>
        </w:rPr>
        <w:t>i</w:t>
      </w:r>
      <w:r w:rsidRPr="00DF0624">
        <w:rPr>
          <w:highlight w:val="yellow"/>
        </w:rPr>
        <w:t>&gt;</w:t>
      </w:r>
      <w:r w:rsidRPr="002775ED">
        <w:t xml:space="preserve"> tags are used to format the content as </w:t>
      </w:r>
      <w:r w:rsidRPr="00734ECB">
        <w:rPr>
          <w:u w:val="single"/>
        </w:rPr>
        <w:t>bold</w:t>
      </w:r>
      <w:r w:rsidRPr="002775ED">
        <w:t xml:space="preserve"> and </w:t>
      </w:r>
      <w:r w:rsidRPr="00734ECB">
        <w:rPr>
          <w:u w:val="single"/>
        </w:rPr>
        <w:t>italic</w:t>
      </w:r>
      <w:r w:rsidRPr="002775ED">
        <w:t xml:space="preserve">. However, these are fixed as bold and italic. Though </w:t>
      </w:r>
      <w:r w:rsidRPr="00DF0624">
        <w:rPr>
          <w:b/>
        </w:rPr>
        <w:t>deprecated</w:t>
      </w:r>
      <w:r w:rsidRPr="002775ED">
        <w:t>, they continue to be supported</w:t>
      </w:r>
      <w:r w:rsidR="006818DE">
        <w:t>. Initially these tags</w:t>
      </w:r>
      <w:r w:rsidR="006818DE" w:rsidRPr="002775ED">
        <w:t xml:space="preserve"> were changed to &lt;strong&gt; and &lt;em&gt; tags. </w:t>
      </w:r>
      <w:r w:rsidR="006818DE">
        <w:t>The &lt;em&gt; tag</w:t>
      </w:r>
      <w:r w:rsidR="006818DE" w:rsidRPr="002775ED">
        <w:t xml:space="preserve"> is for </w:t>
      </w:r>
      <w:r w:rsidR="006818DE" w:rsidRPr="00734ECB">
        <w:rPr>
          <w:b/>
          <w:u w:val="single"/>
        </w:rPr>
        <w:t>emphasis</w:t>
      </w:r>
      <w:r w:rsidR="006818DE">
        <w:t xml:space="preserve"> and will display the text as </w:t>
      </w:r>
      <w:r w:rsidR="006818DE" w:rsidRPr="00734ECB">
        <w:rPr>
          <w:i/>
          <w:u w:val="single"/>
        </w:rPr>
        <w:t>italic</w:t>
      </w:r>
      <w:r w:rsidR="006818DE">
        <w:t xml:space="preserve"> usually</w:t>
      </w:r>
      <w:r w:rsidR="006818DE" w:rsidRPr="002775ED">
        <w:t>. That way the browser was left to determine what to do to present the content</w:t>
      </w:r>
      <w:r w:rsidR="006818DE">
        <w:t>.</w:t>
      </w:r>
      <w:r w:rsidR="00DF0624">
        <w:t xml:space="preserve"> Now, &lt;i&gt; is supported with a slightly different meaning.</w:t>
      </w:r>
    </w:p>
    <w:p w14:paraId="1E81D37F" w14:textId="77777777" w:rsidR="006818DE" w:rsidRDefault="006818DE" w:rsidP="006818DE">
      <w:pPr>
        <w:pStyle w:val="Heading2"/>
      </w:pPr>
      <w:r>
        <w:t xml:space="preserve">HTML 5 </w:t>
      </w:r>
    </w:p>
    <w:p w14:paraId="759B7C29" w14:textId="77777777" w:rsidR="006818DE" w:rsidRDefault="006818DE" w:rsidP="00A7361A">
      <w:pPr>
        <w:pStyle w:val="ListParagraph"/>
        <w:numPr>
          <w:ilvl w:val="0"/>
          <w:numId w:val="46"/>
        </w:numPr>
      </w:pPr>
      <w:r w:rsidRPr="00DF0624">
        <w:rPr>
          <w:b/>
          <w:highlight w:val="yellow"/>
        </w:rPr>
        <w:t>&lt;strong&gt;</w:t>
      </w:r>
      <w:r>
        <w:t xml:space="preserve"> may make the text bold, but it’s meaning is to identify the text as </w:t>
      </w:r>
      <w:r w:rsidRPr="00DF0624">
        <w:rPr>
          <w:b/>
          <w:u w:val="single"/>
        </w:rPr>
        <w:t>important</w:t>
      </w:r>
      <w:r>
        <w:t xml:space="preserve">, not just bold. </w:t>
      </w:r>
    </w:p>
    <w:p w14:paraId="68F7269B" w14:textId="77777777" w:rsidR="006818DE" w:rsidRDefault="006818DE" w:rsidP="00A7361A">
      <w:pPr>
        <w:pStyle w:val="ListParagraph"/>
        <w:numPr>
          <w:ilvl w:val="0"/>
          <w:numId w:val="46"/>
        </w:numPr>
      </w:pPr>
      <w:r w:rsidRPr="00DF0624">
        <w:rPr>
          <w:b/>
          <w:highlight w:val="yellow"/>
        </w:rPr>
        <w:t>&lt;i&gt;</w:t>
      </w:r>
      <w:r>
        <w:t xml:space="preserve"> is used for </w:t>
      </w:r>
      <w:r w:rsidRPr="00DF0624">
        <w:rPr>
          <w:b/>
          <w:u w:val="single"/>
        </w:rPr>
        <w:t>alternative</w:t>
      </w:r>
      <w:r w:rsidRPr="006818DE">
        <w:rPr>
          <w:b/>
        </w:rPr>
        <w:t xml:space="preserve"> voice</w:t>
      </w:r>
      <w:r>
        <w:t xml:space="preserve">, not just italicizing text and &lt;b&gt; for indicating it was a </w:t>
      </w:r>
      <w:r w:rsidRPr="006818DE">
        <w:rPr>
          <w:b/>
        </w:rPr>
        <w:t>keyword</w:t>
      </w:r>
      <w:r>
        <w:t xml:space="preserve">. </w:t>
      </w:r>
    </w:p>
    <w:p w14:paraId="6C90EFEF" w14:textId="77777777" w:rsidR="006818DE" w:rsidRDefault="006818DE" w:rsidP="00A7361A">
      <w:pPr>
        <w:pStyle w:val="ListParagraph"/>
        <w:numPr>
          <w:ilvl w:val="0"/>
          <w:numId w:val="46"/>
        </w:numPr>
      </w:pPr>
      <w:r w:rsidRPr="00DF0624">
        <w:rPr>
          <w:b/>
          <w:highlight w:val="yellow"/>
        </w:rPr>
        <w:t>&lt;em&gt;</w:t>
      </w:r>
      <w:r>
        <w:t xml:space="preserve"> is for stress </w:t>
      </w:r>
      <w:r w:rsidRPr="00DF0624">
        <w:rPr>
          <w:b/>
          <w:u w:val="single"/>
        </w:rPr>
        <w:t>emphasis</w:t>
      </w:r>
      <w:r>
        <w:t xml:space="preserve">. </w:t>
      </w:r>
    </w:p>
    <w:p w14:paraId="4A04EC69" w14:textId="2EEBBE9B" w:rsidR="006818DE" w:rsidRDefault="006818DE" w:rsidP="006818DE">
      <w:pPr>
        <w:pStyle w:val="Heading2"/>
      </w:pPr>
      <w:r>
        <w:t>Examples</w:t>
      </w:r>
    </w:p>
    <w:p w14:paraId="2FE315C4" w14:textId="257D0E24" w:rsidR="00B16A0A" w:rsidRDefault="00B16A0A" w:rsidP="008D170B">
      <w:pPr>
        <w:pStyle w:val="ListParagraph"/>
        <w:ind w:left="1440"/>
        <w:rPr>
          <w:rFonts w:eastAsia="Times New Roman" w:cs="Times New Roman"/>
        </w:rPr>
      </w:pPr>
      <w:r w:rsidRPr="00B16A0A">
        <w:rPr>
          <w:rFonts w:eastAsia="Times New Roman" w:cs="Times New Roman"/>
        </w:rPr>
        <w:t>&lt;</w:t>
      </w:r>
      <w:r w:rsidRPr="00E45BF9">
        <w:rPr>
          <w:rFonts w:eastAsia="Times New Roman" w:cs="Times New Roman"/>
          <w:b/>
        </w:rPr>
        <w:t>strong</w:t>
      </w:r>
      <w:r w:rsidRPr="00B16A0A">
        <w:rPr>
          <w:rFonts w:eastAsia="Times New Roman" w:cs="Times New Roman"/>
        </w:rPr>
        <w:t>&gt;Strong text&lt;/</w:t>
      </w:r>
      <w:r w:rsidRPr="00DF0624">
        <w:rPr>
          <w:rFonts w:eastAsia="Times New Roman" w:cs="Times New Roman"/>
          <w:b/>
        </w:rPr>
        <w:t>strong</w:t>
      </w:r>
      <w:r w:rsidRPr="00B16A0A">
        <w:rPr>
          <w:rFonts w:eastAsia="Times New Roman" w:cs="Times New Roman"/>
        </w:rPr>
        <w:t>&gt;</w:t>
      </w:r>
    </w:p>
    <w:p w14:paraId="5668BCA2" w14:textId="49905FBE" w:rsidR="00B16A0A" w:rsidRDefault="00B16A0A" w:rsidP="008D170B">
      <w:pPr>
        <w:pStyle w:val="ListParagraph"/>
        <w:ind w:left="1440"/>
        <w:rPr>
          <w:rFonts w:eastAsia="Times New Roman" w:cs="Times New Roman"/>
        </w:rPr>
      </w:pPr>
      <w:r>
        <w:rPr>
          <w:rFonts w:eastAsia="Times New Roman" w:cs="Times New Roman"/>
        </w:rPr>
        <w:t>&lt;</w:t>
      </w:r>
      <w:r w:rsidRPr="00E45BF9">
        <w:rPr>
          <w:rFonts w:eastAsia="Times New Roman" w:cs="Times New Roman"/>
          <w:b/>
        </w:rPr>
        <w:t>em</w:t>
      </w:r>
      <w:r>
        <w:rPr>
          <w:rFonts w:eastAsia="Times New Roman" w:cs="Times New Roman"/>
        </w:rPr>
        <w:t>&gt;Emphasized text&lt;/</w:t>
      </w:r>
      <w:r w:rsidRPr="00DF0624">
        <w:rPr>
          <w:rFonts w:eastAsia="Times New Roman" w:cs="Times New Roman"/>
          <w:b/>
        </w:rPr>
        <w:t>em</w:t>
      </w:r>
      <w:r>
        <w:rPr>
          <w:rFonts w:eastAsia="Times New Roman" w:cs="Times New Roman"/>
        </w:rPr>
        <w:t>&gt;</w:t>
      </w:r>
    </w:p>
    <w:p w14:paraId="49943958" w14:textId="77777777" w:rsidR="00B16A0A" w:rsidRDefault="00B16A0A" w:rsidP="008D170B">
      <w:pPr>
        <w:pStyle w:val="ListParagraph"/>
        <w:ind w:left="1440"/>
      </w:pPr>
    </w:p>
    <w:p w14:paraId="1A2CA4B1" w14:textId="7767EB71" w:rsidR="004F3F63" w:rsidRPr="0097080F" w:rsidRDefault="004F3F63" w:rsidP="008D170B">
      <w:pPr>
        <w:pStyle w:val="ListParagraph"/>
        <w:ind w:left="1440"/>
      </w:pPr>
      <w:r>
        <w:t>&lt;p&gt;My favorite place to visit is: &lt;b&gt;Ireland&lt;/b&gt;&lt;/p&gt;</w:t>
      </w:r>
    </w:p>
    <w:p w14:paraId="3DB6E3F5" w14:textId="63FFFB95" w:rsidR="004F3F63" w:rsidRPr="0097080F" w:rsidRDefault="004F3F63" w:rsidP="008D170B">
      <w:pPr>
        <w:pStyle w:val="ListParagraph"/>
        <w:ind w:left="1440"/>
      </w:pPr>
      <w:r>
        <w:t>&lt;p&gt;My favorite place to visit is: &lt;strong&gt;Ireland&lt;/strong&gt;&lt;/p&gt;</w:t>
      </w:r>
    </w:p>
    <w:p w14:paraId="2C53F6B0" w14:textId="6CD535F9" w:rsidR="004F3F63" w:rsidRPr="0097080F" w:rsidRDefault="004F3F63" w:rsidP="008D170B">
      <w:pPr>
        <w:pStyle w:val="ListParagraph"/>
        <w:ind w:left="1440"/>
      </w:pPr>
      <w:r>
        <w:t>&lt;p&gt;My favorite place to visit is: &lt;i&gt;Michigan&lt;/i&gt;&lt;/p&gt;</w:t>
      </w:r>
    </w:p>
    <w:p w14:paraId="2C2B78C2" w14:textId="7B167A93" w:rsidR="004F3F63" w:rsidRPr="0097080F" w:rsidRDefault="004F3F63" w:rsidP="008D170B">
      <w:pPr>
        <w:pStyle w:val="ListParagraph"/>
        <w:ind w:left="1440"/>
      </w:pPr>
      <w:r>
        <w:t>&lt;p&gt;My favorite place to visit is: &lt;em&gt;Michigan&lt;/em&gt;&lt;/p&gt;</w:t>
      </w:r>
    </w:p>
    <w:p w14:paraId="4350C602" w14:textId="2892DC96" w:rsidR="00967313" w:rsidRDefault="00CE5E01" w:rsidP="008E353A">
      <w:pPr>
        <w:pStyle w:val="Heading1"/>
      </w:pPr>
      <w:r>
        <w:t>A</w:t>
      </w:r>
      <w:r w:rsidR="00967313" w:rsidRPr="008F576F">
        <w:t>ddress</w:t>
      </w:r>
    </w:p>
    <w:p w14:paraId="0F99F634" w14:textId="33D66CA4" w:rsidR="00E45BF9" w:rsidRDefault="00E45BF9" w:rsidP="00E45BF9">
      <w:r w:rsidRPr="008F576F">
        <w:t xml:space="preserve">The Address element has been around for a while. It formats the content generally as </w:t>
      </w:r>
      <w:r w:rsidRPr="00E45BF9">
        <w:rPr>
          <w:i/>
        </w:rPr>
        <w:t>italic</w:t>
      </w:r>
      <w:r w:rsidRPr="008F576F">
        <w:t>. It’s used often to display contact information.</w:t>
      </w:r>
    </w:p>
    <w:p w14:paraId="46172AF1" w14:textId="3D0579AA" w:rsidR="008F576F" w:rsidRPr="00611289" w:rsidRDefault="008F576F" w:rsidP="008D170B">
      <w:pPr>
        <w:ind w:left="720" w:firstLine="720"/>
        <w:rPr>
          <w:b/>
        </w:rPr>
      </w:pPr>
      <w:r w:rsidRPr="00611289">
        <w:rPr>
          <w:b/>
          <w:highlight w:val="yellow"/>
        </w:rPr>
        <w:t>&lt;address href="mailto:</w:t>
      </w:r>
      <w:r w:rsidR="00E45BF9" w:rsidRPr="00611289">
        <w:rPr>
          <w:b/>
          <w:highlight w:val="yellow"/>
        </w:rPr>
        <w:t>me</w:t>
      </w:r>
      <w:r w:rsidRPr="00611289">
        <w:rPr>
          <w:b/>
          <w:highlight w:val="yellow"/>
        </w:rPr>
        <w:t>@</w:t>
      </w:r>
      <w:r w:rsidR="00E45BF9" w:rsidRPr="00611289">
        <w:rPr>
          <w:b/>
          <w:highlight w:val="yellow"/>
        </w:rPr>
        <w:t>me</w:t>
      </w:r>
      <w:r w:rsidRPr="00611289">
        <w:rPr>
          <w:b/>
          <w:highlight w:val="yellow"/>
        </w:rPr>
        <w:t>.</w:t>
      </w:r>
      <w:r w:rsidR="00E45BF9" w:rsidRPr="00611289">
        <w:rPr>
          <w:b/>
          <w:highlight w:val="yellow"/>
        </w:rPr>
        <w:t>com</w:t>
      </w:r>
      <w:r w:rsidRPr="00611289">
        <w:rPr>
          <w:b/>
          <w:highlight w:val="yellow"/>
        </w:rPr>
        <w:t>"&gt;</w:t>
      </w:r>
      <w:r w:rsidR="00E45BF9" w:rsidRPr="00611289">
        <w:rPr>
          <w:b/>
          <w:highlight w:val="yellow"/>
        </w:rPr>
        <w:t>Me!</w:t>
      </w:r>
      <w:r w:rsidRPr="00611289">
        <w:rPr>
          <w:b/>
          <w:highlight w:val="yellow"/>
        </w:rPr>
        <w:t>&lt;/address&gt;</w:t>
      </w:r>
    </w:p>
    <w:p w14:paraId="5BD62A2B" w14:textId="326F3575" w:rsidR="00967313" w:rsidRDefault="00611289" w:rsidP="008E353A">
      <w:pPr>
        <w:pStyle w:val="Heading1"/>
      </w:pPr>
      <w:r w:rsidRPr="002775ED">
        <w:rPr>
          <w:noProof/>
        </w:rPr>
        <w:drawing>
          <wp:anchor distT="0" distB="0" distL="114300" distR="114300" simplePos="0" relativeHeight="251751424" behindDoc="0" locked="0" layoutInCell="1" allowOverlap="1" wp14:anchorId="0365A20F" wp14:editId="6F62890A">
            <wp:simplePos x="0" y="0"/>
            <wp:positionH relativeFrom="margin">
              <wp:posOffset>3771900</wp:posOffset>
            </wp:positionH>
            <wp:positionV relativeFrom="paragraph">
              <wp:posOffset>114300</wp:posOffset>
            </wp:positionV>
            <wp:extent cx="2286000" cy="2089150"/>
            <wp:effectExtent l="0" t="0" r="0" b="0"/>
            <wp:wrapThrough wrapText="bothSides">
              <wp:wrapPolygon edited="0">
                <wp:start x="0" y="0"/>
                <wp:lineTo x="0" y="21272"/>
                <wp:lineTo x="21360" y="21272"/>
                <wp:lineTo x="21360" y="0"/>
                <wp:lineTo x="0" y="0"/>
              </wp:wrapPolygon>
            </wp:wrapThrough>
            <wp:docPr id="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86000" cy="208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01">
        <w:t>P</w:t>
      </w:r>
      <w:r w:rsidR="00537903">
        <w:t>reformatted Content</w:t>
      </w:r>
      <w:r w:rsidR="009D05AE">
        <w:t xml:space="preserve"> - PRE</w:t>
      </w:r>
    </w:p>
    <w:p w14:paraId="558488F9" w14:textId="4EA01505" w:rsidR="00E45BF9" w:rsidRDefault="00E45BF9" w:rsidP="00E45BF9">
      <w:r w:rsidRPr="008F576F">
        <w:t>In the early versions, simple graphics were created using the pre element. The white space is considered part of the content and is preserved</w:t>
      </w:r>
      <w:r>
        <w:t xml:space="preserve"> so you don’t need the &amp;nbsp;</w:t>
      </w:r>
    </w:p>
    <w:p w14:paraId="7F31F056" w14:textId="2876070A" w:rsidR="008F576F" w:rsidRDefault="008F576F" w:rsidP="00E45BF9">
      <w:pPr>
        <w:ind w:firstLine="720"/>
        <w:rPr>
          <w:b/>
        </w:rPr>
      </w:pPr>
      <w:r w:rsidRPr="00611289">
        <w:rPr>
          <w:b/>
          <w:highlight w:val="yellow"/>
        </w:rPr>
        <w:t>&lt;pre</w:t>
      </w:r>
      <w:r w:rsidR="00E45BF9" w:rsidRPr="00611289">
        <w:rPr>
          <w:b/>
          <w:highlight w:val="yellow"/>
        </w:rPr>
        <w:t>&gt; * * * * * &lt;/pre&gt;</w:t>
      </w:r>
    </w:p>
    <w:p w14:paraId="081F38F6" w14:textId="493ED8CF" w:rsidR="00611289" w:rsidRPr="00611289" w:rsidRDefault="00611289" w:rsidP="00E45BF9">
      <w:pPr>
        <w:ind w:firstLine="720"/>
      </w:pPr>
      <w:r>
        <w:t>Can you make a pretty picture with characters?</w:t>
      </w:r>
    </w:p>
    <w:p w14:paraId="28077E39" w14:textId="726B0DE7" w:rsidR="00E45BF9" w:rsidRDefault="006818DE" w:rsidP="008E353A">
      <w:pPr>
        <w:pStyle w:val="Heading1"/>
      </w:pPr>
      <w:r>
        <w:t>Annotations/Underline</w:t>
      </w:r>
      <w:r w:rsidR="009D05AE">
        <w:t xml:space="preserve"> - U</w:t>
      </w:r>
    </w:p>
    <w:p w14:paraId="550EECD2" w14:textId="6E5330EA" w:rsidR="00E45BF9" w:rsidRDefault="00611289" w:rsidP="00E45BF9">
      <w:pPr>
        <w:rPr>
          <w:rFonts w:eastAsia="Times New Roman" w:cs="Times New Roman"/>
        </w:rPr>
      </w:pPr>
      <w:r>
        <w:rPr>
          <w:noProof/>
        </w:rPr>
        <mc:AlternateContent>
          <mc:Choice Requires="wps">
            <w:drawing>
              <wp:anchor distT="0" distB="0" distL="114300" distR="114300" simplePos="0" relativeHeight="251838464" behindDoc="0" locked="0" layoutInCell="1" allowOverlap="1" wp14:anchorId="7AF481DB" wp14:editId="77700FA9">
                <wp:simplePos x="0" y="0"/>
                <wp:positionH relativeFrom="column">
                  <wp:posOffset>3314700</wp:posOffset>
                </wp:positionH>
                <wp:positionV relativeFrom="paragraph">
                  <wp:posOffset>593725</wp:posOffset>
                </wp:positionV>
                <wp:extent cx="2743200" cy="260985"/>
                <wp:effectExtent l="0" t="0" r="0" b="0"/>
                <wp:wrapThrough wrapText="bothSides">
                  <wp:wrapPolygon edited="0">
                    <wp:start x="0" y="0"/>
                    <wp:lineTo x="0" y="18920"/>
                    <wp:lineTo x="21400" y="18920"/>
                    <wp:lineTo x="2140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27432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835F5" w14:textId="40D61ECF" w:rsidR="00E31FBB" w:rsidRPr="00BA0A9A" w:rsidRDefault="00E31FBB" w:rsidP="00E45BF9">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34</w:t>
                            </w:r>
                            <w:r w:rsidR="00F82005">
                              <w:rPr>
                                <w:noProof/>
                              </w:rPr>
                              <w:fldChar w:fldCharType="end"/>
                            </w:r>
                            <w:r>
                              <w:t xml:space="preserve"> Previewing the Pre Tag in a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53" type="#_x0000_t202" style="position:absolute;margin-left:261pt;margin-top:46.75pt;width:3in;height:20.5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" stroked="f">
                <v:textbox style="mso-fit-shape-to-text:t" inset="0,0,0,0">
                  <w:txbxContent>
                    <w:p w14:paraId="0A5835F5" w14:textId="40D61ECF" w:rsidR="00E31FBB" w:rsidRPr="00BA0A9A" w:rsidRDefault="00E31FBB" w:rsidP="00E45BF9">
                      <w:pPr>
                        <w:pStyle w:val="Caption"/>
                        <w:jc w:val="right"/>
                        <w:rPr>
                          <w:noProof/>
                          <w:color w:val="404040" w:themeColor="text1" w:themeTint="BF"/>
                          <w:sz w:val="20"/>
                        </w:rPr>
                      </w:pPr>
                      <w:r>
                        <w:t xml:space="preserve">Figure </w:t>
                      </w:r>
                      <w:fldSimple w:instr=" SEQ Figure \* ARABIC ">
                        <w:r>
                          <w:rPr>
                            <w:noProof/>
                          </w:rPr>
                          <w:t>34</w:t>
                        </w:r>
                      </w:fldSimple>
                      <w:r>
                        <w:t xml:space="preserve"> Previewing the Pre Tag in a Browser</w:t>
                      </w:r>
                    </w:p>
                  </w:txbxContent>
                </v:textbox>
                <w10:wrap type="through"/>
              </v:shape>
            </w:pict>
          </mc:Fallback>
        </mc:AlternateContent>
      </w:r>
      <w:r w:rsidR="00E45BF9">
        <w:rPr>
          <w:rFonts w:eastAsia="Times New Roman" w:cs="Times New Roman"/>
        </w:rPr>
        <w:t>Used to underline text</w:t>
      </w:r>
      <w:r w:rsidR="006818DE">
        <w:rPr>
          <w:rFonts w:eastAsia="Times New Roman" w:cs="Times New Roman"/>
        </w:rPr>
        <w:t xml:space="preserve"> but in HTML 5 it is used for annotations</w:t>
      </w:r>
      <w:r w:rsidR="00E45BF9">
        <w:rPr>
          <w:rFonts w:eastAsia="Times New Roman" w:cs="Times New Roman"/>
        </w:rPr>
        <w:t>. It can be confused with the hyperlink so it’s not recommended. Although some sites like W3Schools list this as deprecated, the W3 standards of Aug 2011 still contain reference to the element</w:t>
      </w:r>
    </w:p>
    <w:p w14:paraId="11CA6688" w14:textId="62D20973" w:rsidR="00E45BF9" w:rsidRPr="00611289" w:rsidRDefault="00E45BF9" w:rsidP="008D170B">
      <w:pPr>
        <w:ind w:left="720" w:firstLine="720"/>
        <w:rPr>
          <w:b/>
        </w:rPr>
      </w:pPr>
      <w:r w:rsidRPr="00611289">
        <w:rPr>
          <w:rFonts w:eastAsia="Times New Roman" w:cs="Times New Roman"/>
          <w:b/>
          <w:highlight w:val="yellow"/>
        </w:rPr>
        <w:t>&lt;u&gt;Underline&lt;/u&gt;</w:t>
      </w:r>
      <w:r w:rsidRPr="00611289">
        <w:rPr>
          <w:rFonts w:eastAsia="Times New Roman" w:cs="Times New Roman"/>
          <w:b/>
        </w:rPr>
        <w:t xml:space="preserve"> </w:t>
      </w:r>
    </w:p>
    <w:p w14:paraId="5DF3EDD4" w14:textId="25B16616" w:rsidR="00CE5E01" w:rsidRDefault="00E45BF9" w:rsidP="008E353A">
      <w:pPr>
        <w:pStyle w:val="Heading1"/>
      </w:pPr>
      <w:r>
        <w:t>Citation</w:t>
      </w:r>
      <w:r w:rsidR="009D05AE">
        <w:t xml:space="preserve"> - CITE</w:t>
      </w:r>
    </w:p>
    <w:p w14:paraId="539F31B3" w14:textId="77777777" w:rsidR="00E45BF9" w:rsidRPr="00E45BF9" w:rsidRDefault="00E45BF9" w:rsidP="00E45BF9">
      <w:pPr>
        <w:rPr>
          <w:rFonts w:eastAsia="Times New Roman" w:cs="Times New Roman"/>
        </w:rPr>
      </w:pPr>
      <w:r w:rsidRPr="00E45BF9">
        <w:rPr>
          <w:rFonts w:eastAsia="Times New Roman" w:cs="Times New Roman"/>
        </w:rPr>
        <w:t xml:space="preserve">Defines a citation. </w:t>
      </w:r>
    </w:p>
    <w:p w14:paraId="156E5158" w14:textId="77777777" w:rsidR="00CE5E01" w:rsidRPr="00611289" w:rsidRDefault="00CE5E01" w:rsidP="008D170B">
      <w:pPr>
        <w:ind w:left="720" w:firstLine="720"/>
        <w:rPr>
          <w:rFonts w:eastAsia="Times New Roman" w:cs="Times New Roman"/>
          <w:b/>
        </w:rPr>
      </w:pPr>
      <w:r w:rsidRPr="00611289">
        <w:rPr>
          <w:rFonts w:eastAsia="Times New Roman" w:cs="Times New Roman"/>
          <w:b/>
          <w:highlight w:val="yellow"/>
        </w:rPr>
        <w:t>&lt;cite&gt;Citation&lt;/cite&gt;</w:t>
      </w:r>
    </w:p>
    <w:p w14:paraId="6B3AAF72" w14:textId="54176B3A" w:rsidR="008947B2" w:rsidRDefault="008947B2" w:rsidP="008E353A">
      <w:pPr>
        <w:pStyle w:val="Heading1"/>
      </w:pPr>
      <w:r>
        <w:t>Quotation</w:t>
      </w:r>
      <w:r w:rsidR="009D05AE">
        <w:t xml:space="preserve"> </w:t>
      </w:r>
      <w:r w:rsidR="00611289">
        <w:t>–</w:t>
      </w:r>
      <w:r w:rsidR="009D05AE">
        <w:t xml:space="preserve"> Q</w:t>
      </w:r>
      <w:r w:rsidR="00611289">
        <w:t xml:space="preserve"> &amp; CITE</w:t>
      </w:r>
    </w:p>
    <w:p w14:paraId="4E6B4F33" w14:textId="77777777" w:rsidR="008947B2" w:rsidRDefault="008947B2" w:rsidP="008947B2">
      <w:pPr>
        <w:rPr>
          <w:rFonts w:eastAsia="Times New Roman" w:cs="Times New Roman"/>
        </w:rPr>
      </w:pPr>
      <w:r>
        <w:rPr>
          <w:rFonts w:eastAsia="Times New Roman" w:cs="Times New Roman"/>
        </w:rPr>
        <w:t xml:space="preserve">The q tag is used to create a short quotation, which the browsers will place quotation marks around. </w:t>
      </w:r>
    </w:p>
    <w:p w14:paraId="45698EC4" w14:textId="79883F87" w:rsidR="008947B2" w:rsidRDefault="008947B2" w:rsidP="008D170B">
      <w:pPr>
        <w:ind w:left="720" w:firstLine="720"/>
      </w:pPr>
      <w:r w:rsidRPr="008E353A">
        <w:rPr>
          <w:rFonts w:eastAsia="Times New Roman" w:cs="Times New Roman"/>
        </w:rPr>
        <w:t xml:space="preserve">&lt;p&gt;The </w:t>
      </w:r>
      <w:r w:rsidR="00611289">
        <w:rPr>
          <w:rFonts w:eastAsia="Times New Roman" w:cs="Times New Roman"/>
        </w:rPr>
        <w:t>doctor</w:t>
      </w:r>
      <w:r w:rsidRPr="008E353A">
        <w:rPr>
          <w:rFonts w:eastAsia="Times New Roman" w:cs="Times New Roman"/>
        </w:rPr>
        <w:t xml:space="preserve"> said </w:t>
      </w:r>
      <w:r w:rsidRPr="00611289">
        <w:rPr>
          <w:rFonts w:eastAsia="Times New Roman" w:cs="Times New Roman"/>
          <w:b/>
          <w:highlight w:val="yellow"/>
        </w:rPr>
        <w:t xml:space="preserve">&lt;q cite="http://www.google.com"&gt; </w:t>
      </w:r>
      <w:r w:rsidR="00611289" w:rsidRPr="00611289">
        <w:rPr>
          <w:rFonts w:eastAsia="Times New Roman" w:cs="Times New Roman"/>
          <w:b/>
          <w:highlight w:val="yellow"/>
        </w:rPr>
        <w:t>he’s a hopeless nerd!</w:t>
      </w:r>
      <w:r w:rsidRPr="00611289">
        <w:rPr>
          <w:rFonts w:eastAsia="Times New Roman" w:cs="Times New Roman"/>
          <w:b/>
          <w:highlight w:val="yellow"/>
        </w:rPr>
        <w:t>&lt;/q&gt;</w:t>
      </w:r>
      <w:r w:rsidR="00611289">
        <w:rPr>
          <w:rFonts w:eastAsia="Times New Roman" w:cs="Times New Roman"/>
        </w:rPr>
        <w:t xml:space="preserve"> </w:t>
      </w:r>
      <w:r w:rsidRPr="008E353A">
        <w:rPr>
          <w:rFonts w:eastAsia="Times New Roman" w:cs="Times New Roman"/>
        </w:rPr>
        <w:t>&lt;/p&gt;</w:t>
      </w:r>
    </w:p>
    <w:p w14:paraId="1B0FFFB8" w14:textId="3F2FDF26" w:rsidR="00B16A0A" w:rsidRDefault="00CE5E01" w:rsidP="008E353A">
      <w:pPr>
        <w:pStyle w:val="Heading1"/>
      </w:pPr>
      <w:r>
        <w:t>Small</w:t>
      </w:r>
    </w:p>
    <w:p w14:paraId="4C825626" w14:textId="3E9F6F2F" w:rsidR="00CE5E01" w:rsidRDefault="00CE5E01" w:rsidP="008E353A">
      <w:r>
        <w:t xml:space="preserve">The </w:t>
      </w:r>
      <w:r w:rsidRPr="00CE5E01">
        <w:t xml:space="preserve">&lt;big&gt; and &lt;small&gt; are used to set the font size, relative to the document default font size. </w:t>
      </w:r>
      <w:r>
        <w:t xml:space="preserve"> Although &lt;big&gt; is not supported in HTML 5, &lt;small&gt; is supported and will make the text size smaller. </w:t>
      </w:r>
      <w:r w:rsidR="00537903">
        <w:t xml:space="preserve">Small is often used to include a </w:t>
      </w:r>
      <w:r w:rsidR="00537903" w:rsidRPr="00537903">
        <w:rPr>
          <w:b/>
        </w:rPr>
        <w:t>side comment.</w:t>
      </w:r>
      <w:r w:rsidR="00537903">
        <w:t xml:space="preserve"> </w:t>
      </w:r>
    </w:p>
    <w:p w14:paraId="160D7D5C" w14:textId="7CD4B4F4" w:rsidR="008E353A" w:rsidRDefault="008E353A" w:rsidP="008D170B">
      <w:pPr>
        <w:pStyle w:val="ListParagraph"/>
        <w:ind w:left="1440"/>
        <w:rPr>
          <w:rFonts w:eastAsia="Times New Roman" w:cs="Times New Roman"/>
        </w:rPr>
      </w:pPr>
      <w:r w:rsidRPr="00A13C55">
        <w:rPr>
          <w:rFonts w:eastAsia="Times New Roman" w:cs="Times New Roman"/>
        </w:rPr>
        <w:t xml:space="preserve">&lt;p&gt;This text contains </w:t>
      </w:r>
      <w:r w:rsidRPr="00611289">
        <w:rPr>
          <w:rFonts w:eastAsia="Times New Roman" w:cs="Times New Roman"/>
          <w:b/>
          <w:highlight w:val="yellow"/>
        </w:rPr>
        <w:t>&lt;small&gt;very small&lt;/ small &gt;</w:t>
      </w:r>
      <w:r>
        <w:rPr>
          <w:rFonts w:eastAsia="Times New Roman" w:cs="Times New Roman"/>
        </w:rPr>
        <w:t xml:space="preserve"> text.&lt;/p&gt;</w:t>
      </w:r>
    </w:p>
    <w:p w14:paraId="0E12B973" w14:textId="5B636B3B" w:rsidR="00A13C55" w:rsidRDefault="00A13C55" w:rsidP="008E353A">
      <w:pPr>
        <w:pStyle w:val="Heading1"/>
      </w:pPr>
      <w:r>
        <w:t>Subscript and Superscript</w:t>
      </w:r>
      <w:r w:rsidR="009D05AE">
        <w:t xml:space="preserve"> – SUB and SUP</w:t>
      </w:r>
    </w:p>
    <w:p w14:paraId="3369616A" w14:textId="2179741A" w:rsidR="00CE5E01" w:rsidRPr="008E353A" w:rsidRDefault="00CE5E01" w:rsidP="008E353A">
      <w:pPr>
        <w:rPr>
          <w:rFonts w:eastAsia="Times New Roman" w:cs="Times New Roman"/>
        </w:rPr>
      </w:pPr>
      <w:r w:rsidRPr="008E353A">
        <w:rPr>
          <w:rFonts w:eastAsia="Times New Roman" w:cs="Times New Roman"/>
        </w:rPr>
        <w:t>The &lt;sub&gt; and &lt;sup&gt;</w:t>
      </w:r>
      <w:r w:rsidR="00611289">
        <w:rPr>
          <w:rFonts w:eastAsia="Times New Roman" w:cs="Times New Roman"/>
        </w:rPr>
        <w:t xml:space="preserve"> tags</w:t>
      </w:r>
      <w:r w:rsidRPr="008E353A">
        <w:rPr>
          <w:rFonts w:eastAsia="Times New Roman" w:cs="Times New Roman"/>
        </w:rPr>
        <w:t xml:space="preserve"> provide subscript and superscripting.</w:t>
      </w:r>
    </w:p>
    <w:p w14:paraId="5554DA1D" w14:textId="77777777" w:rsidR="00A13C55" w:rsidRDefault="00CE5E01" w:rsidP="008D170B">
      <w:pPr>
        <w:pStyle w:val="ListParagraph"/>
        <w:ind w:left="1440"/>
        <w:rPr>
          <w:rFonts w:eastAsia="Times New Roman" w:cs="Times New Roman"/>
        </w:rPr>
      </w:pPr>
      <w:r w:rsidRPr="00A13C55">
        <w:rPr>
          <w:rFonts w:eastAsia="Times New Roman" w:cs="Times New Roman"/>
        </w:rPr>
        <w:t xml:space="preserve">&lt;p&gt;This text contains </w:t>
      </w:r>
      <w:r w:rsidR="00A13C55" w:rsidRPr="00611289">
        <w:rPr>
          <w:rFonts w:eastAsia="Times New Roman" w:cs="Times New Roman"/>
          <w:b/>
          <w:highlight w:val="yellow"/>
        </w:rPr>
        <w:t>&lt;sub&gt;subscript&lt;/sub&gt;</w:t>
      </w:r>
      <w:r w:rsidR="00A13C55">
        <w:rPr>
          <w:rFonts w:eastAsia="Times New Roman" w:cs="Times New Roman"/>
        </w:rPr>
        <w:t xml:space="preserve"> text.&lt;/p&gt;</w:t>
      </w:r>
    </w:p>
    <w:p w14:paraId="4316A622" w14:textId="33406BA5" w:rsidR="00CE5E01" w:rsidRPr="00A13C55" w:rsidRDefault="00CE5E01" w:rsidP="008D170B">
      <w:pPr>
        <w:pStyle w:val="ListParagraph"/>
        <w:ind w:left="1440"/>
        <w:rPr>
          <w:rFonts w:eastAsia="Times New Roman" w:cs="Times New Roman"/>
        </w:rPr>
      </w:pPr>
      <w:r w:rsidRPr="00A13C55">
        <w:rPr>
          <w:rFonts w:eastAsia="Times New Roman" w:cs="Times New Roman"/>
        </w:rPr>
        <w:t xml:space="preserve">&lt;p&gt;This text contains </w:t>
      </w:r>
      <w:r w:rsidRPr="00611289">
        <w:rPr>
          <w:rFonts w:eastAsia="Times New Roman" w:cs="Times New Roman"/>
          <w:b/>
          <w:highlight w:val="yellow"/>
        </w:rPr>
        <w:t>&lt;sup&gt;superscript&lt;/sup&gt;</w:t>
      </w:r>
      <w:r w:rsidRPr="00A13C55">
        <w:rPr>
          <w:rFonts w:eastAsia="Times New Roman" w:cs="Times New Roman"/>
        </w:rPr>
        <w:t xml:space="preserve"> text.&lt;/p&gt;</w:t>
      </w:r>
    </w:p>
    <w:p w14:paraId="6898FAF1" w14:textId="77777777" w:rsidR="00611289" w:rsidRDefault="00611289">
      <w:pPr>
        <w:spacing w:after="0" w:line="240" w:lineRule="auto"/>
        <w:rPr>
          <w:rFonts w:asciiTheme="majorHAnsi" w:eastAsiaTheme="majorEastAsia" w:hAnsiTheme="majorHAnsi" w:cstheme="majorBidi"/>
          <w:bCs/>
          <w:color w:val="C0504D" w:themeColor="accent2"/>
          <w:sz w:val="28"/>
          <w:szCs w:val="28"/>
        </w:rPr>
      </w:pPr>
      <w:r>
        <w:br w:type="page"/>
      </w:r>
    </w:p>
    <w:p w14:paraId="533A2309" w14:textId="4B67CFBA" w:rsidR="00444B71" w:rsidRDefault="00E3248D" w:rsidP="00967313">
      <w:pPr>
        <w:pStyle w:val="Heading1"/>
      </w:pPr>
      <w:r>
        <w:t xml:space="preserve">Blockcode, </w:t>
      </w:r>
      <w:r w:rsidR="00537903">
        <w:t>Computer Code</w:t>
      </w:r>
      <w:r>
        <w:t xml:space="preserve">, </w:t>
      </w:r>
      <w:r w:rsidR="00537903">
        <w:t xml:space="preserve">Computer Output </w:t>
      </w:r>
      <w:r w:rsidR="00E45BF9">
        <w:t>and Keyboard Tags</w:t>
      </w:r>
    </w:p>
    <w:p w14:paraId="4E386C51" w14:textId="0CCC9F65" w:rsidR="00444B71" w:rsidRPr="00444B71" w:rsidRDefault="00E3248D" w:rsidP="00E45BF9">
      <w:r>
        <w:rPr>
          <w:noProof/>
        </w:rPr>
        <w:drawing>
          <wp:anchor distT="0" distB="0" distL="114300" distR="114300" simplePos="0" relativeHeight="251753472" behindDoc="0" locked="0" layoutInCell="1" allowOverlap="1" wp14:anchorId="3690A34C" wp14:editId="15B52F4C">
            <wp:simplePos x="0" y="0"/>
            <wp:positionH relativeFrom="margin">
              <wp:posOffset>3200400</wp:posOffset>
            </wp:positionH>
            <wp:positionV relativeFrom="paragraph">
              <wp:posOffset>34290</wp:posOffset>
            </wp:positionV>
            <wp:extent cx="3046730" cy="1727200"/>
            <wp:effectExtent l="0" t="0" r="1270" b="0"/>
            <wp:wrapThrough wrapText="bothSides">
              <wp:wrapPolygon edited="0">
                <wp:start x="0" y="0"/>
                <wp:lineTo x="0" y="21282"/>
                <wp:lineTo x="21429" y="21282"/>
                <wp:lineTo x="21429" y="0"/>
                <wp:lineTo x="0" y="0"/>
              </wp:wrapPolygon>
            </wp:wrapThrough>
            <wp:docPr id="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46730" cy="172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4B71" w:rsidRPr="00444B71">
        <w:t xml:space="preserve">More and more applications need to display code to the end user, who may be a web programmer or system administrator. </w:t>
      </w:r>
      <w:r w:rsidR="00E45BF9">
        <w:t xml:space="preserve">There are many options. Style sheets are ideal, but you can still use some of the tags available. </w:t>
      </w:r>
    </w:p>
    <w:p w14:paraId="45B3495F" w14:textId="03488FD5" w:rsidR="00E45BF9" w:rsidRPr="00611289" w:rsidRDefault="00E45BF9" w:rsidP="00E3248D">
      <w:pPr>
        <w:ind w:firstLine="720"/>
        <w:rPr>
          <w:rFonts w:eastAsia="Times New Roman" w:cs="Times New Roman"/>
          <w:b/>
        </w:rPr>
      </w:pPr>
      <w:r w:rsidRPr="00611289">
        <w:rPr>
          <w:rFonts w:eastAsia="Times New Roman" w:cs="Times New Roman"/>
          <w:b/>
          <w:highlight w:val="yellow"/>
        </w:rPr>
        <w:t>&lt;blockcode&gt;Type this code&lt;/blockcode&gt;</w:t>
      </w:r>
    </w:p>
    <w:p w14:paraId="46A61B2D" w14:textId="56D68A11" w:rsidR="00E3248D" w:rsidRDefault="00E3248D" w:rsidP="00E3248D">
      <w:r>
        <w:rPr>
          <w:noProof/>
        </w:rPr>
        <mc:AlternateContent>
          <mc:Choice Requires="wps">
            <w:drawing>
              <wp:anchor distT="0" distB="0" distL="114300" distR="114300" simplePos="0" relativeHeight="251840512" behindDoc="0" locked="0" layoutInCell="1" allowOverlap="1" wp14:anchorId="70AD0078" wp14:editId="0B81CFC5">
                <wp:simplePos x="0" y="0"/>
                <wp:positionH relativeFrom="column">
                  <wp:posOffset>3200400</wp:posOffset>
                </wp:positionH>
                <wp:positionV relativeFrom="paragraph">
                  <wp:posOffset>753110</wp:posOffset>
                </wp:positionV>
                <wp:extent cx="3046730" cy="260985"/>
                <wp:effectExtent l="0" t="0" r="1270" b="0"/>
                <wp:wrapThrough wrapText="bothSides">
                  <wp:wrapPolygon edited="0">
                    <wp:start x="0" y="0"/>
                    <wp:lineTo x="0" y="18920"/>
                    <wp:lineTo x="21429" y="18920"/>
                    <wp:lineTo x="21429"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0467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6CF533" w14:textId="4058B798" w:rsidR="00E31FBB" w:rsidRPr="00803C1C" w:rsidRDefault="00E31FBB" w:rsidP="00E3248D">
                            <w:pPr>
                              <w:pStyle w:val="Caption"/>
                              <w:jc w:val="right"/>
                              <w:rPr>
                                <w:noProof/>
                                <w:color w:val="404040" w:themeColor="text1" w:themeTint="BF"/>
                                <w:sz w:val="20"/>
                              </w:rPr>
                            </w:pPr>
                            <w:r>
                              <w:t xml:space="preserve">Figure </w:t>
                            </w:r>
                            <w:r w:rsidR="00F82005">
                              <w:fldChar w:fldCharType="begin"/>
                            </w:r>
                            <w:r w:rsidR="00F82005">
                              <w:instrText xml:space="preserve"> SEQ Figure \* ARABIC </w:instrText>
                            </w:r>
                            <w:r w:rsidR="00F82005">
                              <w:fldChar w:fldCharType="separate"/>
                            </w:r>
                            <w:r>
                              <w:rPr>
                                <w:noProof/>
                              </w:rPr>
                              <w:t>35</w:t>
                            </w:r>
                            <w:r w:rsidR="00F82005">
                              <w:rPr>
                                <w:noProof/>
                              </w:rPr>
                              <w:fldChar w:fldCharType="end"/>
                            </w:r>
                            <w:r>
                              <w:t>Using the Blockcode Tag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54" type="#_x0000_t202" style="position:absolute;margin-left:252pt;margin-top:59.3pt;width:239.9pt;height:20.5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" stroked="f">
                <v:textbox style="mso-fit-shape-to-text:t" inset="0,0,0,0">
                  <w:txbxContent>
                    <w:p w14:paraId="546CF533" w14:textId="4058B798" w:rsidR="00E31FBB" w:rsidRPr="00803C1C" w:rsidRDefault="00E31FBB" w:rsidP="00E3248D">
                      <w:pPr>
                        <w:pStyle w:val="Caption"/>
                        <w:jc w:val="right"/>
                        <w:rPr>
                          <w:noProof/>
                          <w:color w:val="404040" w:themeColor="text1" w:themeTint="BF"/>
                          <w:sz w:val="20"/>
                        </w:rPr>
                      </w:pPr>
                      <w:r>
                        <w:t xml:space="preserve">Figure </w:t>
                      </w:r>
                      <w:fldSimple w:instr=" SEQ Figure \* ARABIC ">
                        <w:r>
                          <w:rPr>
                            <w:noProof/>
                          </w:rPr>
                          <w:t>35</w:t>
                        </w:r>
                      </w:fldSimple>
                      <w:r>
                        <w:t xml:space="preserve">Using the </w:t>
                      </w:r>
                      <w:proofErr w:type="spellStart"/>
                      <w:r>
                        <w:t>Blockcode</w:t>
                      </w:r>
                      <w:proofErr w:type="spellEnd"/>
                      <w:r>
                        <w:t xml:space="preserve"> Tag</w:t>
                      </w:r>
                    </w:p>
                  </w:txbxContent>
                </v:textbox>
                <w10:wrap type="through"/>
              </v:shape>
            </w:pict>
          </mc:Fallback>
        </mc:AlternateContent>
      </w:r>
      <w:r>
        <w:t xml:space="preserve">Code will </w:t>
      </w:r>
      <w:r w:rsidRPr="00CE5E01">
        <w:t xml:space="preserve">insert a </w:t>
      </w:r>
      <w:r w:rsidRPr="00734ECB">
        <w:rPr>
          <w:u w:val="single"/>
        </w:rPr>
        <w:t>monospace</w:t>
      </w:r>
      <w:r w:rsidRPr="00CE5E01">
        <w:t xml:space="preserve"> font – so that all of the individual characters are the same size</w:t>
      </w:r>
      <w:r>
        <w:t xml:space="preserve">. </w:t>
      </w:r>
      <w:r w:rsidRPr="00BE28B9">
        <w:t xml:space="preserve">Code element is similar to blockcode, but is not a block element. It simply formats the contents using a code font, such as </w:t>
      </w:r>
      <w:r w:rsidRPr="00734ECB">
        <w:rPr>
          <w:u w:val="single"/>
        </w:rPr>
        <w:t>Courier</w:t>
      </w:r>
      <w:r w:rsidRPr="00BE28B9">
        <w:t>. It was useful before style sheets.</w:t>
      </w:r>
    </w:p>
    <w:p w14:paraId="54ACFD8C" w14:textId="77777777" w:rsidR="00E3248D" w:rsidRPr="00E3248D" w:rsidRDefault="00E45BF9" w:rsidP="00A7361A">
      <w:pPr>
        <w:pStyle w:val="ListParagraph"/>
        <w:numPr>
          <w:ilvl w:val="0"/>
          <w:numId w:val="47"/>
        </w:numPr>
        <w:rPr>
          <w:rFonts w:eastAsia="Times New Roman" w:cs="Times New Roman"/>
        </w:rPr>
      </w:pPr>
      <w:r w:rsidRPr="00E3248D">
        <w:rPr>
          <w:rFonts w:eastAsia="Times New Roman" w:cs="Times New Roman"/>
        </w:rPr>
        <w:t>&lt;</w:t>
      </w:r>
      <w:r w:rsidRPr="00E3248D">
        <w:rPr>
          <w:rFonts w:eastAsia="Times New Roman" w:cs="Times New Roman"/>
          <w:b/>
        </w:rPr>
        <w:t>code</w:t>
      </w:r>
      <w:r w:rsidR="00E3248D" w:rsidRPr="00E3248D">
        <w:rPr>
          <w:rFonts w:eastAsia="Times New Roman" w:cs="Times New Roman"/>
        </w:rPr>
        <w:t>&gt;Computer code text&lt;/code&gt;</w:t>
      </w:r>
    </w:p>
    <w:p w14:paraId="48DFDD43" w14:textId="0B87C44C" w:rsidR="00E45BF9" w:rsidRPr="00E3248D" w:rsidRDefault="00E45BF9" w:rsidP="00A7361A">
      <w:pPr>
        <w:pStyle w:val="ListParagraph"/>
        <w:numPr>
          <w:ilvl w:val="0"/>
          <w:numId w:val="47"/>
        </w:numPr>
        <w:rPr>
          <w:rFonts w:eastAsia="Times New Roman" w:cs="Times New Roman"/>
        </w:rPr>
      </w:pPr>
      <w:r w:rsidRPr="00E3248D">
        <w:rPr>
          <w:rFonts w:eastAsia="Times New Roman" w:cs="Times New Roman"/>
        </w:rPr>
        <w:t>&lt;</w:t>
      </w:r>
      <w:r w:rsidRPr="00E3248D">
        <w:rPr>
          <w:rFonts w:eastAsia="Times New Roman" w:cs="Times New Roman"/>
          <w:b/>
        </w:rPr>
        <w:t>samp</w:t>
      </w:r>
      <w:r w:rsidRPr="00E3248D">
        <w:rPr>
          <w:rFonts w:eastAsia="Times New Roman" w:cs="Times New Roman"/>
        </w:rPr>
        <w:t>&gt;Sample computer code text&lt;/samp&gt;</w:t>
      </w:r>
    </w:p>
    <w:p w14:paraId="17F90AE1" w14:textId="48231887" w:rsidR="00E3248D" w:rsidRDefault="00E3248D" w:rsidP="00A7361A">
      <w:pPr>
        <w:pStyle w:val="ListParagraph"/>
        <w:numPr>
          <w:ilvl w:val="0"/>
          <w:numId w:val="47"/>
        </w:numPr>
        <w:rPr>
          <w:rFonts w:eastAsia="Times New Roman" w:cs="Times New Roman"/>
        </w:rPr>
      </w:pPr>
      <w:r w:rsidRPr="00E3248D">
        <w:rPr>
          <w:rFonts w:eastAsia="Times New Roman" w:cs="Times New Roman"/>
        </w:rPr>
        <w:t>&lt;</w:t>
      </w:r>
      <w:r w:rsidRPr="00E3248D">
        <w:rPr>
          <w:rFonts w:eastAsia="Times New Roman" w:cs="Times New Roman"/>
          <w:b/>
        </w:rPr>
        <w:t>kbd</w:t>
      </w:r>
      <w:r w:rsidRPr="00E3248D">
        <w:rPr>
          <w:rFonts w:eastAsia="Times New Roman" w:cs="Times New Roman"/>
        </w:rPr>
        <w:t>&gt;Keyboard text&lt;/kbd&gt;</w:t>
      </w:r>
    </w:p>
    <w:p w14:paraId="0E12ED9B" w14:textId="4560F968" w:rsidR="00E3248D" w:rsidRDefault="00E3248D" w:rsidP="00A7361A">
      <w:pPr>
        <w:pStyle w:val="ListParagraph"/>
        <w:numPr>
          <w:ilvl w:val="0"/>
          <w:numId w:val="47"/>
        </w:numPr>
        <w:rPr>
          <w:rFonts w:eastAsia="Times New Roman" w:cs="Times New Roman"/>
        </w:rPr>
      </w:pPr>
      <w:r>
        <w:rPr>
          <w:rFonts w:eastAsia="Times New Roman" w:cs="Times New Roman"/>
        </w:rPr>
        <w:t>&lt;</w:t>
      </w:r>
      <w:r w:rsidRPr="00E3248D">
        <w:rPr>
          <w:rFonts w:eastAsia="Times New Roman" w:cs="Times New Roman"/>
          <w:b/>
        </w:rPr>
        <w:t>var</w:t>
      </w:r>
      <w:r w:rsidR="002E2EE9">
        <w:rPr>
          <w:rFonts w:eastAsia="Times New Roman" w:cs="Times New Roman"/>
        </w:rPr>
        <w:t>&gt;Variable&lt;/var&gt;</w:t>
      </w:r>
    </w:p>
    <w:p w14:paraId="609E17B1" w14:textId="0CC555A6" w:rsidR="00444B71" w:rsidRDefault="009D05AE" w:rsidP="008E353A">
      <w:pPr>
        <w:pStyle w:val="Heading1"/>
      </w:pPr>
      <w:r>
        <w:t>Highlighting - MARK</w:t>
      </w:r>
    </w:p>
    <w:p w14:paraId="663F2F28" w14:textId="77777777" w:rsidR="008E353A" w:rsidRDefault="008E353A" w:rsidP="00444B71">
      <w:r>
        <w:t xml:space="preserve">Mark is useful to </w:t>
      </w:r>
      <w:r w:rsidRPr="00734ECB">
        <w:rPr>
          <w:u w:val="single"/>
        </w:rPr>
        <w:t>highlight</w:t>
      </w:r>
      <w:r>
        <w:t xml:space="preserve"> text. It puts by default in most browsers, yellow highlighter over the text area. </w:t>
      </w:r>
    </w:p>
    <w:p w14:paraId="1CEBA760" w14:textId="4FDFF0BA" w:rsidR="008947B2" w:rsidRDefault="008E353A" w:rsidP="008D170B">
      <w:pPr>
        <w:pStyle w:val="ListParagraph"/>
        <w:ind w:left="1440"/>
      </w:pPr>
      <w:r w:rsidRPr="008E353A">
        <w:t>&lt;p&gt;</w:t>
      </w:r>
      <w:r>
        <w:t>The homework is due</w:t>
      </w:r>
      <w:r w:rsidRPr="008E353A">
        <w:t xml:space="preserve"> </w:t>
      </w:r>
      <w:r w:rsidRPr="00611289">
        <w:rPr>
          <w:b/>
          <w:highlight w:val="yellow"/>
        </w:rPr>
        <w:t>&lt;mark&gt;Sunday&lt;/mark&gt;</w:t>
      </w:r>
      <w:r w:rsidRPr="008E353A">
        <w:t xml:space="preserve"> </w:t>
      </w:r>
      <w:r>
        <w:t>at noon</w:t>
      </w:r>
      <w:r w:rsidRPr="00611289">
        <w:rPr>
          <w:b/>
        </w:rPr>
        <w:t xml:space="preserve"> </w:t>
      </w:r>
      <w:r w:rsidRPr="00611289">
        <w:rPr>
          <w:b/>
          <w:highlight w:val="yellow"/>
        </w:rPr>
        <w:t>&lt;mark&gt;CST&lt;/mark&gt;</w:t>
      </w:r>
      <w:r w:rsidR="00611289">
        <w:t xml:space="preserve"> </w:t>
      </w:r>
      <w:r w:rsidRPr="008E353A">
        <w:t>.&lt;/p&gt;</w:t>
      </w:r>
    </w:p>
    <w:p w14:paraId="5EFAF507" w14:textId="0B43DB37" w:rsidR="008E353A" w:rsidRDefault="008E353A" w:rsidP="008E353A">
      <w:pPr>
        <w:pStyle w:val="Heading1"/>
      </w:pPr>
      <w:r>
        <w:t xml:space="preserve">Delete and Insert </w:t>
      </w:r>
      <w:r w:rsidR="009D05AE">
        <w:t>– DEL, INS</w:t>
      </w:r>
    </w:p>
    <w:p w14:paraId="5C96F9AA" w14:textId="77777777" w:rsidR="008E353A" w:rsidRDefault="008E353A" w:rsidP="008E353A">
      <w:pPr>
        <w:spacing w:after="0" w:line="240" w:lineRule="auto"/>
        <w:rPr>
          <w:rFonts w:eastAsia="Times New Roman" w:cs="Times New Roman"/>
        </w:rPr>
      </w:pPr>
      <w:r>
        <w:rPr>
          <w:rFonts w:eastAsia="Times New Roman" w:cs="Times New Roman"/>
        </w:rPr>
        <w:t xml:space="preserve">Some sites have content that changes often and you might want to show the difference. Ins will insert text and del will delete it. You need to identify the datetime to show when the text was changed (inserted/deleted) and use the cite attribute to identify a URL where the user can read why the text was modified. </w:t>
      </w:r>
    </w:p>
    <w:p w14:paraId="26F4E3B9" w14:textId="77777777" w:rsidR="008E353A" w:rsidRDefault="008E353A" w:rsidP="008E353A">
      <w:pPr>
        <w:spacing w:after="0" w:line="240" w:lineRule="auto"/>
        <w:rPr>
          <w:rFonts w:eastAsia="Times New Roman" w:cs="Times New Roman"/>
        </w:rPr>
      </w:pPr>
    </w:p>
    <w:p w14:paraId="1BD0F871" w14:textId="5D22EF1A" w:rsidR="008E353A" w:rsidRPr="008947B2" w:rsidRDefault="008E353A" w:rsidP="008D170B">
      <w:pPr>
        <w:pStyle w:val="ListParagraph"/>
        <w:spacing w:after="0" w:line="240" w:lineRule="auto"/>
        <w:ind w:left="1440"/>
        <w:rPr>
          <w:rFonts w:eastAsia="Times New Roman" w:cs="Times New Roman"/>
        </w:rPr>
      </w:pPr>
      <w:r w:rsidRPr="008947B2">
        <w:rPr>
          <w:rFonts w:eastAsia="Times New Roman" w:cs="Times New Roman"/>
        </w:rPr>
        <w:t>&lt;p&gt;</w:t>
      </w:r>
      <w:r>
        <w:rPr>
          <w:rFonts w:eastAsia="Times New Roman" w:cs="Times New Roman"/>
        </w:rPr>
        <w:t>The current topic is</w:t>
      </w:r>
      <w:r w:rsidRPr="008947B2">
        <w:rPr>
          <w:rFonts w:eastAsia="Times New Roman" w:cs="Times New Roman"/>
        </w:rPr>
        <w:t xml:space="preserve"> </w:t>
      </w:r>
      <w:r w:rsidRPr="00611289">
        <w:rPr>
          <w:rFonts w:eastAsia="Times New Roman" w:cs="Times New Roman"/>
          <w:b/>
          <w:highlight w:val="yellow"/>
        </w:rPr>
        <w:t>&lt;del&gt;fish&lt;/del&gt; &lt;ins&gt;dogs&lt;/ins&gt;</w:t>
      </w:r>
      <w:r w:rsidR="00611289">
        <w:rPr>
          <w:rFonts w:eastAsia="Times New Roman" w:cs="Times New Roman"/>
        </w:rPr>
        <w:t xml:space="preserve"> </w:t>
      </w:r>
      <w:r w:rsidRPr="008947B2">
        <w:rPr>
          <w:rFonts w:eastAsia="Times New Roman" w:cs="Times New Roman"/>
        </w:rPr>
        <w:t>!&lt;/p&gt;</w:t>
      </w:r>
    </w:p>
    <w:p w14:paraId="3AD7BE6C" w14:textId="203BA8FD" w:rsidR="008E353A" w:rsidRPr="008947B2" w:rsidRDefault="008E353A" w:rsidP="008D170B">
      <w:pPr>
        <w:pStyle w:val="ListParagraph"/>
        <w:spacing w:after="0" w:line="240" w:lineRule="auto"/>
        <w:ind w:left="1440"/>
        <w:rPr>
          <w:rFonts w:eastAsia="Times New Roman" w:cs="Times New Roman"/>
        </w:rPr>
      </w:pPr>
      <w:r w:rsidRPr="008947B2">
        <w:rPr>
          <w:rFonts w:eastAsia="Times New Roman" w:cs="Times New Roman"/>
        </w:rPr>
        <w:t>&lt;p&gt;</w:t>
      </w:r>
      <w:r>
        <w:rPr>
          <w:rFonts w:eastAsia="Times New Roman" w:cs="Times New Roman"/>
        </w:rPr>
        <w:t>The current topic is</w:t>
      </w:r>
      <w:r w:rsidRPr="008947B2">
        <w:rPr>
          <w:rFonts w:eastAsia="Times New Roman" w:cs="Times New Roman"/>
        </w:rPr>
        <w:t xml:space="preserve"> </w:t>
      </w:r>
      <w:r w:rsidRPr="00611289">
        <w:rPr>
          <w:rFonts w:eastAsia="Times New Roman" w:cs="Times New Roman"/>
          <w:b/>
          <w:highlight w:val="yellow"/>
        </w:rPr>
        <w:t>&lt;del&gt;turtles&lt;/del&gt; &lt;ins&gt;whales&lt;/ins&gt;</w:t>
      </w:r>
      <w:r w:rsidR="00611289">
        <w:rPr>
          <w:rFonts w:eastAsia="Times New Roman" w:cs="Times New Roman"/>
        </w:rPr>
        <w:t xml:space="preserve"> </w:t>
      </w:r>
      <w:r w:rsidRPr="008947B2">
        <w:rPr>
          <w:rFonts w:eastAsia="Times New Roman" w:cs="Times New Roman"/>
        </w:rPr>
        <w:t>!&lt;/p&gt;</w:t>
      </w:r>
    </w:p>
    <w:p w14:paraId="7160FC63" w14:textId="70E58332" w:rsidR="008E353A" w:rsidRDefault="00537903" w:rsidP="00537903">
      <w:pPr>
        <w:pStyle w:val="Heading1"/>
      </w:pPr>
      <w:r>
        <w:t>Inaccurate Text</w:t>
      </w:r>
      <w:r w:rsidR="009D05AE">
        <w:t xml:space="preserve"> - S</w:t>
      </w:r>
    </w:p>
    <w:p w14:paraId="30BF62EB" w14:textId="15877AB3" w:rsidR="008E353A" w:rsidRDefault="008E353A" w:rsidP="008E353A">
      <w:r>
        <w:t xml:space="preserve">S is a good example of how the standards redefine tags. In the earlier versions, S was used to define strikethrough text and was later deprecated. In HTML 5, the S tag is used to define text that is no longer correct, current or relevant. Again this can be useful with publishing and versioning of content. </w:t>
      </w:r>
    </w:p>
    <w:p w14:paraId="39429C13" w14:textId="671E0C76" w:rsidR="008E353A" w:rsidRPr="008E353A" w:rsidRDefault="008E353A" w:rsidP="008D170B">
      <w:pPr>
        <w:pStyle w:val="ListParagraph"/>
        <w:ind w:left="1440"/>
      </w:pPr>
      <w:r w:rsidRPr="008947B2">
        <w:rPr>
          <w:rFonts w:eastAsia="Times New Roman" w:cs="Times New Roman"/>
        </w:rPr>
        <w:t>&lt;p&gt;</w:t>
      </w:r>
      <w:r w:rsidRPr="00CE3668">
        <w:rPr>
          <w:rFonts w:eastAsia="Times New Roman" w:cs="Times New Roman"/>
          <w:b/>
          <w:highlight w:val="yellow"/>
        </w:rPr>
        <w:t>&lt;s&gt;You failed the course.&lt;/s&gt;</w:t>
      </w:r>
      <w:r w:rsidR="00CE3668">
        <w:rPr>
          <w:rFonts w:eastAsia="Times New Roman" w:cs="Times New Roman"/>
        </w:rPr>
        <w:t xml:space="preserve"> </w:t>
      </w:r>
      <w:r>
        <w:rPr>
          <w:rFonts w:eastAsia="Times New Roman" w:cs="Times New Roman"/>
        </w:rPr>
        <w:t>&lt;/p&gt;</w:t>
      </w:r>
    </w:p>
    <w:p w14:paraId="4B6A626A" w14:textId="06D1041B" w:rsidR="008E353A" w:rsidRPr="0046133B" w:rsidRDefault="008E353A" w:rsidP="008D170B">
      <w:pPr>
        <w:pStyle w:val="ListParagraph"/>
        <w:ind w:left="1440"/>
      </w:pPr>
      <w:r w:rsidRPr="008947B2">
        <w:rPr>
          <w:rFonts w:eastAsia="Times New Roman" w:cs="Times New Roman"/>
        </w:rPr>
        <w:t>&lt;p&gt;Sorry, you really passed! Congrats!</w:t>
      </w:r>
      <w:r w:rsidR="00CE3668">
        <w:rPr>
          <w:rFonts w:eastAsia="Times New Roman" w:cs="Times New Roman"/>
        </w:rPr>
        <w:t xml:space="preserve"> </w:t>
      </w:r>
      <w:r w:rsidRPr="008947B2">
        <w:rPr>
          <w:rFonts w:eastAsia="Times New Roman" w:cs="Times New Roman"/>
        </w:rPr>
        <w:t>&lt;/p&gt;</w:t>
      </w:r>
    </w:p>
    <w:p w14:paraId="11FC102E" w14:textId="77777777" w:rsidR="00CE3668" w:rsidRDefault="00CE3668">
      <w:pPr>
        <w:spacing w:after="0" w:line="240" w:lineRule="auto"/>
        <w:rPr>
          <w:rFonts w:asciiTheme="majorHAnsi" w:eastAsiaTheme="majorEastAsia" w:hAnsiTheme="majorHAnsi" w:cstheme="majorBidi"/>
          <w:bCs/>
          <w:color w:val="C0504D" w:themeColor="accent2"/>
          <w:sz w:val="28"/>
          <w:szCs w:val="28"/>
        </w:rPr>
      </w:pPr>
      <w:r>
        <w:br w:type="page"/>
      </w:r>
    </w:p>
    <w:p w14:paraId="60B33338" w14:textId="228E2F0C" w:rsidR="0046133B" w:rsidRDefault="009D05AE" w:rsidP="00537903">
      <w:pPr>
        <w:pStyle w:val="Heading1"/>
      </w:pPr>
      <w:r>
        <w:t>Line Breaking Opportuni</w:t>
      </w:r>
      <w:r w:rsidR="00872F34">
        <w:t>t</w:t>
      </w:r>
      <w:r>
        <w:t xml:space="preserve">y - </w:t>
      </w:r>
      <w:r w:rsidR="0046133B">
        <w:t xml:space="preserve">WBR </w:t>
      </w:r>
    </w:p>
    <w:p w14:paraId="074C0389" w14:textId="7C1A1E5E" w:rsidR="0046133B" w:rsidRDefault="0046133B" w:rsidP="0046133B">
      <w:r>
        <w:t xml:space="preserve">This is a new tag in HTML 5 so it’s </w:t>
      </w:r>
      <w:r w:rsidRPr="0095599D">
        <w:rPr>
          <w:b/>
          <w:u w:val="single"/>
        </w:rPr>
        <w:t>not</w:t>
      </w:r>
      <w:r>
        <w:t xml:space="preserve"> supported in Firefox, Chrome and Safari but </w:t>
      </w:r>
      <w:r w:rsidRPr="00CE3668">
        <w:rPr>
          <w:b/>
          <w:u w:val="single"/>
        </w:rPr>
        <w:t>not</w:t>
      </w:r>
      <w:r>
        <w:t xml:space="preserve"> Opera or Internet Explorer yet. </w:t>
      </w:r>
      <w:r w:rsidRPr="0046133B">
        <w:t xml:space="preserve">The </w:t>
      </w:r>
      <w:r w:rsidRPr="00CE3668">
        <w:rPr>
          <w:b/>
        </w:rPr>
        <w:t>&lt;wbr&gt;</w:t>
      </w:r>
      <w:r w:rsidRPr="0046133B">
        <w:t xml:space="preserve"> tag </w:t>
      </w:r>
      <w:r>
        <w:t>identifies</w:t>
      </w:r>
      <w:r w:rsidRPr="0046133B">
        <w:t xml:space="preserve"> where a </w:t>
      </w:r>
      <w:r w:rsidR="00CE3668">
        <w:t>Microsoft W</w:t>
      </w:r>
      <w:r w:rsidRPr="0046133B">
        <w:t xml:space="preserve">ord </w:t>
      </w:r>
      <w:r>
        <w:t>w</w:t>
      </w:r>
      <w:r w:rsidRPr="0046133B">
        <w:t>ould be ok to add a line-break.</w:t>
      </w:r>
      <w:r>
        <w:t xml:space="preserve"> This is useful if you are using a very long word and don’t want the word to break in certain places. </w:t>
      </w:r>
    </w:p>
    <w:p w14:paraId="1220E563" w14:textId="130CB1E7" w:rsidR="0046133B" w:rsidRDefault="0046133B" w:rsidP="0046133B">
      <w:r>
        <w:t xml:space="preserve">I would recommend using this to break </w:t>
      </w:r>
      <w:r w:rsidRPr="00CE3668">
        <w:rPr>
          <w:u w:val="single"/>
        </w:rPr>
        <w:t>URLs</w:t>
      </w:r>
      <w:r>
        <w:t xml:space="preserve"> or words that could be offensive if not broken in the right place or major words like a company name. </w:t>
      </w:r>
    </w:p>
    <w:p w14:paraId="7B16BFCB" w14:textId="1AF4DFB6" w:rsidR="0046133B" w:rsidRDefault="0046133B" w:rsidP="008D170B">
      <w:pPr>
        <w:pStyle w:val="ListParagraph"/>
      </w:pPr>
      <w:r>
        <w:t>&lt;p&gt;</w:t>
      </w:r>
      <w:r w:rsidR="00537903" w:rsidRPr="00537903">
        <w:t>http://www.w3.org/</w:t>
      </w:r>
      <w:r w:rsidR="00537903">
        <w:t>&lt;wbr&gt;</w:t>
      </w:r>
      <w:r w:rsidR="00537903" w:rsidRPr="00537903">
        <w:t>TR/html5</w:t>
      </w:r>
      <w:r w:rsidR="00537903" w:rsidRPr="00CE3668">
        <w:rPr>
          <w:b/>
        </w:rPr>
        <w:t>/</w:t>
      </w:r>
      <w:r w:rsidR="00537903" w:rsidRPr="00CE3668">
        <w:rPr>
          <w:b/>
          <w:highlight w:val="yellow"/>
        </w:rPr>
        <w:t>&lt;wbr&gt;</w:t>
      </w:r>
      <w:r w:rsidR="00537903" w:rsidRPr="00537903">
        <w:t>text-level-semantics.html#usage-summary</w:t>
      </w:r>
      <w:r w:rsidRPr="0046133B">
        <w:t>&lt;/p&gt;</w:t>
      </w:r>
    </w:p>
    <w:p w14:paraId="586BEAD4" w14:textId="40D7B3C0" w:rsidR="00537903" w:rsidRDefault="00537903" w:rsidP="008D170B">
      <w:pPr>
        <w:pStyle w:val="ListParagraph"/>
      </w:pPr>
      <w:r>
        <w:t>&lt;p&gt;J.P. Morgan</w:t>
      </w:r>
      <w:r w:rsidRPr="0095599D">
        <w:rPr>
          <w:b/>
          <w:highlight w:val="yellow"/>
        </w:rPr>
        <w:t>&lt;wbr&gt;</w:t>
      </w:r>
      <w:r>
        <w:t>Chase Bank</w:t>
      </w:r>
      <w:r w:rsidRPr="0046133B">
        <w:t>&lt;/p&gt;</w:t>
      </w:r>
    </w:p>
    <w:p w14:paraId="7CFBE08C" w14:textId="4A150C8D" w:rsidR="00E3248D" w:rsidRDefault="00E3248D" w:rsidP="00E3248D">
      <w:pPr>
        <w:pStyle w:val="Heading1"/>
      </w:pPr>
      <w:r>
        <w:t>Abbreviation</w:t>
      </w:r>
      <w:r w:rsidR="009D05AE">
        <w:t xml:space="preserve"> - ABBR</w:t>
      </w:r>
    </w:p>
    <w:p w14:paraId="78D595C3" w14:textId="15F90D43" w:rsidR="00E3248D" w:rsidRDefault="005D2B54">
      <w:pPr>
        <w:spacing w:after="0" w:line="240" w:lineRule="auto"/>
        <w:rPr>
          <w:rFonts w:eastAsia="Times New Roman" w:cs="Times New Roman"/>
        </w:rPr>
      </w:pPr>
      <w:r>
        <w:rPr>
          <w:rFonts w:eastAsia="Times New Roman" w:cs="Times New Roman"/>
        </w:rPr>
        <w:t>Abbr</w:t>
      </w:r>
      <w:r w:rsidR="00E3248D">
        <w:rPr>
          <w:rFonts w:eastAsia="Times New Roman" w:cs="Times New Roman"/>
        </w:rPr>
        <w:t xml:space="preserve"> tag allows you to define an abbreviation or acronym and classify it for </w:t>
      </w:r>
      <w:r w:rsidR="00E3248D" w:rsidRPr="00E3248D">
        <w:rPr>
          <w:rFonts w:eastAsia="Times New Roman" w:cs="Times New Roman"/>
        </w:rPr>
        <w:t>browsers, spell checkers, trans</w:t>
      </w:r>
      <w:r w:rsidR="00E3248D">
        <w:rPr>
          <w:rFonts w:eastAsia="Times New Roman" w:cs="Times New Roman"/>
        </w:rPr>
        <w:t>lation systems and search-engines</w:t>
      </w:r>
      <w:r w:rsidR="00E3248D" w:rsidRPr="00E3248D">
        <w:rPr>
          <w:rFonts w:eastAsia="Times New Roman" w:cs="Times New Roman"/>
        </w:rPr>
        <w:t>.</w:t>
      </w:r>
      <w:r w:rsidR="00E3248D">
        <w:rPr>
          <w:rFonts w:eastAsia="Times New Roman" w:cs="Times New Roman"/>
        </w:rPr>
        <w:t xml:space="preserve"> The title is used for showing the value when the user places their mouse over the term. </w:t>
      </w:r>
    </w:p>
    <w:p w14:paraId="363FACAB" w14:textId="77777777" w:rsidR="00E3248D" w:rsidRDefault="00E3248D">
      <w:pPr>
        <w:spacing w:after="0" w:line="240" w:lineRule="auto"/>
        <w:rPr>
          <w:rFonts w:eastAsia="Times New Roman" w:cs="Times New Roman"/>
        </w:rPr>
      </w:pPr>
    </w:p>
    <w:p w14:paraId="091EB413" w14:textId="770D08EC" w:rsidR="00537903" w:rsidRDefault="00E3248D" w:rsidP="008D170B">
      <w:pPr>
        <w:pStyle w:val="ListParagraph"/>
        <w:spacing w:after="0" w:line="240" w:lineRule="auto"/>
        <w:rPr>
          <w:rFonts w:eastAsia="Times New Roman" w:cs="Times New Roman"/>
        </w:rPr>
      </w:pPr>
      <w:r w:rsidRPr="00E3248D">
        <w:rPr>
          <w:rFonts w:eastAsia="Times New Roman" w:cs="Times New Roman"/>
        </w:rPr>
        <w:t xml:space="preserve">The </w:t>
      </w:r>
      <w:r w:rsidRPr="00CE3668">
        <w:rPr>
          <w:rFonts w:eastAsia="Times New Roman" w:cs="Times New Roman"/>
          <w:b/>
          <w:highlight w:val="yellow"/>
        </w:rPr>
        <w:t>&lt;abbr title="Association for Computing Machinery"&gt;ACM&lt;/abbr&gt;</w:t>
      </w:r>
      <w:r w:rsidRPr="00E3248D">
        <w:rPr>
          <w:rFonts w:eastAsia="Times New Roman" w:cs="Times New Roman"/>
        </w:rPr>
        <w:t xml:space="preserve"> </w:t>
      </w:r>
      <w:r>
        <w:rPr>
          <w:rFonts w:eastAsia="Times New Roman" w:cs="Times New Roman"/>
        </w:rPr>
        <w:t>is a major computer professional organization that publishes research and provides help for computer clubs at universities</w:t>
      </w:r>
      <w:r w:rsidRPr="00E3248D">
        <w:rPr>
          <w:rFonts w:eastAsia="Times New Roman" w:cs="Times New Roman"/>
        </w:rPr>
        <w:t>.</w:t>
      </w:r>
    </w:p>
    <w:p w14:paraId="6AF1D070" w14:textId="37DFDC76" w:rsidR="00537903" w:rsidRDefault="009D05AE" w:rsidP="00537903">
      <w:pPr>
        <w:pStyle w:val="Heading1"/>
      </w:pPr>
      <w:r>
        <w:t>Defining I</w:t>
      </w:r>
      <w:r w:rsidR="00537903">
        <w:t xml:space="preserve">nstance </w:t>
      </w:r>
      <w:r>
        <w:t>- DFN</w:t>
      </w:r>
    </w:p>
    <w:p w14:paraId="5EF55BC0" w14:textId="434A3381" w:rsidR="00537903" w:rsidRPr="00537903" w:rsidRDefault="00537903" w:rsidP="00537903">
      <w:r>
        <w:t xml:space="preserve">You can define a term using dfn. </w:t>
      </w:r>
    </w:p>
    <w:p w14:paraId="56036ABC" w14:textId="59D63D64" w:rsidR="002E2EE9" w:rsidRPr="00CE3668" w:rsidRDefault="002E2EE9" w:rsidP="008D170B">
      <w:pPr>
        <w:pStyle w:val="ListParagraph"/>
        <w:spacing w:after="0" w:line="240" w:lineRule="auto"/>
        <w:ind w:left="1440"/>
        <w:rPr>
          <w:rFonts w:eastAsia="Times New Roman" w:cs="Times New Roman"/>
          <w:b/>
        </w:rPr>
      </w:pPr>
      <w:r w:rsidRPr="00CE3668">
        <w:rPr>
          <w:rFonts w:eastAsia="Times New Roman" w:cs="Times New Roman"/>
          <w:b/>
          <w:highlight w:val="yellow"/>
        </w:rPr>
        <w:t>&lt;dfn&gt;Definition term&lt;/dfn&gt;</w:t>
      </w:r>
    </w:p>
    <w:p w14:paraId="1D5FAAE0" w14:textId="635525AC" w:rsidR="002E2EE9" w:rsidRDefault="009D6BC8" w:rsidP="00965FD5">
      <w:pPr>
        <w:pStyle w:val="Heading1"/>
      </w:pPr>
      <w:r>
        <w:rPr>
          <w:noProof/>
        </w:rPr>
        <w:drawing>
          <wp:anchor distT="0" distB="0" distL="114300" distR="114300" simplePos="0" relativeHeight="251841536" behindDoc="0" locked="0" layoutInCell="1" allowOverlap="1" wp14:anchorId="41EE882D" wp14:editId="08A794CA">
            <wp:simplePos x="0" y="0"/>
            <wp:positionH relativeFrom="margin">
              <wp:posOffset>2743200</wp:posOffset>
            </wp:positionH>
            <wp:positionV relativeFrom="paragraph">
              <wp:posOffset>780415</wp:posOffset>
            </wp:positionV>
            <wp:extent cx="3418205" cy="2764790"/>
            <wp:effectExtent l="0" t="0" r="10795" b="3810"/>
            <wp:wrapThrough wrapText="bothSides">
              <wp:wrapPolygon edited="0">
                <wp:start x="0" y="0"/>
                <wp:lineTo x="0" y="21431"/>
                <wp:lineTo x="21508" y="21431"/>
                <wp:lineTo x="21508" y="0"/>
                <wp:lineTo x="0" y="0"/>
              </wp:wrapPolygon>
            </wp:wrapThrough>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18205" cy="276479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FD5">
        <w:t>Horizontal Lines</w:t>
      </w:r>
      <w:r w:rsidR="009D05AE">
        <w:t xml:space="preserve"> - HR</w:t>
      </w:r>
      <w:r w:rsidR="0035748D" w:rsidRPr="0035748D">
        <w:t xml:space="preserve"> </w:t>
      </w:r>
    </w:p>
    <w:p w14:paraId="1FE5A1DD" w14:textId="14E654F0" w:rsidR="0035748D" w:rsidRDefault="0035748D" w:rsidP="00965FD5">
      <w:pPr>
        <w:spacing w:after="0" w:line="240" w:lineRule="auto"/>
      </w:pPr>
      <w:r>
        <w:t xml:space="preserve">Was </w:t>
      </w:r>
      <w:r w:rsidRPr="009D6BC8">
        <w:rPr>
          <w:b/>
          <w:u w:val="single"/>
        </w:rPr>
        <w:t>not</w:t>
      </w:r>
      <w:r>
        <w:t xml:space="preserve"> in</w:t>
      </w:r>
      <w:r w:rsidR="009D6BC8">
        <w:t xml:space="preserve"> </w:t>
      </w:r>
      <w:r w:rsidRPr="009D6BC8">
        <w:rPr>
          <w:b/>
        </w:rPr>
        <w:t>XHTML</w:t>
      </w:r>
      <w:r>
        <w:t xml:space="preserve"> </w:t>
      </w:r>
      <w:r w:rsidRPr="009D6BC8">
        <w:rPr>
          <w:b/>
        </w:rPr>
        <w:t>strict</w:t>
      </w:r>
      <w:r w:rsidR="009D6BC8">
        <w:t xml:space="preserve">. </w:t>
      </w:r>
    </w:p>
    <w:p w14:paraId="7D80D934" w14:textId="77777777" w:rsidR="009D6BC8" w:rsidRDefault="009D6BC8" w:rsidP="00965FD5">
      <w:pPr>
        <w:spacing w:after="0" w:line="240" w:lineRule="auto"/>
      </w:pPr>
      <w:r>
        <w:t xml:space="preserve">The horizontal rule element </w:t>
      </w:r>
      <w:r w:rsidRPr="009D6BC8">
        <w:rPr>
          <w:b/>
        </w:rPr>
        <w:t>wa</w:t>
      </w:r>
      <w:r w:rsidR="00965FD5" w:rsidRPr="009D6BC8">
        <w:rPr>
          <w:b/>
        </w:rPr>
        <w:t>s</w:t>
      </w:r>
      <w:r w:rsidR="00965FD5" w:rsidRPr="00965FD5">
        <w:t xml:space="preserve"> deprecated. It is useful for dividing areas within a page.</w:t>
      </w:r>
      <w:r w:rsidR="00965FD5">
        <w:t xml:space="preserve"> </w:t>
      </w:r>
      <w:r w:rsidR="00965FD5" w:rsidRPr="00965FD5">
        <w:t>It is not a container tag, so you must close the opening tag. &lt;hr /&gt;</w:t>
      </w:r>
      <w:r w:rsidR="00965FD5">
        <w:t xml:space="preserve">. In the past the hr tag simply inserted a line, for visual changes in the page. Today in </w:t>
      </w:r>
      <w:r w:rsidR="00965FD5" w:rsidRPr="009D6BC8">
        <w:rPr>
          <w:b/>
        </w:rPr>
        <w:t>HTML 5</w:t>
      </w:r>
      <w:r w:rsidR="00965FD5">
        <w:t xml:space="preserve">, the tag now only inserts the line, but also </w:t>
      </w:r>
      <w:r w:rsidR="00965FD5" w:rsidRPr="009D6BC8">
        <w:rPr>
          <w:b/>
          <w:u w:val="single"/>
        </w:rPr>
        <w:t>indicates that there is a change in the content.</w:t>
      </w:r>
      <w:r w:rsidR="00965FD5">
        <w:t xml:space="preserve"> This can be used to indicate a different content. </w:t>
      </w:r>
      <w:r w:rsidR="00A60A98">
        <w:t xml:space="preserve"> </w:t>
      </w:r>
    </w:p>
    <w:p w14:paraId="19A6A477" w14:textId="77777777" w:rsidR="009D6BC8" w:rsidRDefault="009D6BC8" w:rsidP="00965FD5">
      <w:pPr>
        <w:spacing w:after="0" w:line="240" w:lineRule="auto"/>
      </w:pPr>
    </w:p>
    <w:p w14:paraId="302C9D70" w14:textId="5319A39D" w:rsidR="00965FD5" w:rsidRDefault="00A60A98" w:rsidP="00965FD5">
      <w:pPr>
        <w:spacing w:after="0" w:line="240" w:lineRule="auto"/>
      </w:pPr>
      <w:r>
        <w:t xml:space="preserve">In the past, we used attributes to style the line such as </w:t>
      </w:r>
      <w:r w:rsidRPr="00A60A98">
        <w:t>align, noshade, size, and width</w:t>
      </w:r>
      <w:r>
        <w:t xml:space="preserve">, and some of these were not supported in Netscape. Today, we configure the style using style sheets, not attributes. Like other tags, attributes other than the general attributes are not allowed. </w:t>
      </w:r>
    </w:p>
    <w:p w14:paraId="5777AFF9" w14:textId="77777777" w:rsidR="00965FD5" w:rsidRDefault="00965FD5" w:rsidP="00965FD5">
      <w:pPr>
        <w:spacing w:after="0" w:line="240" w:lineRule="auto"/>
      </w:pPr>
    </w:p>
    <w:p w14:paraId="303FA40A" w14:textId="0A6414C0" w:rsidR="00965FD5" w:rsidRDefault="00965FD5" w:rsidP="009D6BC8">
      <w:pPr>
        <w:spacing w:after="0" w:line="240" w:lineRule="auto"/>
        <w:ind w:left="360"/>
      </w:pPr>
      <w:r>
        <w:t>&lt;p&gt;This is about fish.&lt;/p&gt;</w:t>
      </w:r>
    </w:p>
    <w:p w14:paraId="49101E38" w14:textId="3C7CCB63" w:rsidR="00965FD5" w:rsidRPr="009D6BC8" w:rsidRDefault="00965FD5" w:rsidP="009D6BC8">
      <w:pPr>
        <w:spacing w:after="0" w:line="240" w:lineRule="auto"/>
        <w:ind w:left="360"/>
        <w:rPr>
          <w:b/>
          <w:highlight w:val="yellow"/>
        </w:rPr>
      </w:pPr>
      <w:r w:rsidRPr="009D6BC8">
        <w:rPr>
          <w:b/>
          <w:highlight w:val="yellow"/>
        </w:rPr>
        <w:t>&lt;hr /&gt;</w:t>
      </w:r>
    </w:p>
    <w:p w14:paraId="1697740F" w14:textId="42B92104" w:rsidR="00965FD5" w:rsidRDefault="00965FD5" w:rsidP="009D6BC8">
      <w:pPr>
        <w:spacing w:after="0" w:line="240" w:lineRule="auto"/>
        <w:ind w:left="360"/>
      </w:pPr>
      <w:r>
        <w:t>&lt;p&gt;This is about turtles.&lt;/p&gt;</w:t>
      </w:r>
    </w:p>
    <w:p w14:paraId="3AA09FD7" w14:textId="77777777" w:rsidR="00965FD5" w:rsidRDefault="00965FD5">
      <w:pPr>
        <w:spacing w:after="0" w:line="240" w:lineRule="auto"/>
      </w:pPr>
    </w:p>
    <w:p w14:paraId="3F20BFE4" w14:textId="29B293D9" w:rsidR="00965FD5" w:rsidRDefault="00A60A98" w:rsidP="00A60A98">
      <w:pPr>
        <w:pStyle w:val="Heading1"/>
      </w:pPr>
      <w:r>
        <w:t>Bidirectional Order</w:t>
      </w:r>
      <w:r w:rsidR="009D05AE">
        <w:t xml:space="preserve"> – BDO and BDI</w:t>
      </w:r>
      <w:r w:rsidR="005060A8">
        <w:t xml:space="preserve"> – Not common with US Sites!</w:t>
      </w:r>
    </w:p>
    <w:p w14:paraId="60C42425" w14:textId="77777777" w:rsidR="00D6598C" w:rsidRDefault="00A60A98">
      <w:pPr>
        <w:spacing w:after="0" w:line="240" w:lineRule="auto"/>
      </w:pPr>
      <w:r>
        <w:t xml:space="preserve">Normally in western languages, text is read and written from </w:t>
      </w:r>
      <w:r w:rsidRPr="009D6BC8">
        <w:rPr>
          <w:b/>
        </w:rPr>
        <w:t>left to right</w:t>
      </w:r>
      <w:r>
        <w:t xml:space="preserve">. But that is not the case in many other languages. </w:t>
      </w:r>
    </w:p>
    <w:p w14:paraId="53358FD9" w14:textId="60EFC224" w:rsidR="00D6598C" w:rsidRDefault="00D6598C" w:rsidP="002A7987">
      <w:pPr>
        <w:pStyle w:val="Heading2"/>
      </w:pPr>
      <w:r>
        <w:t>BDO</w:t>
      </w:r>
      <w:r w:rsidR="0095599D">
        <w:t xml:space="preserve"> – Bidirectional Order</w:t>
      </w:r>
    </w:p>
    <w:p w14:paraId="155766D3" w14:textId="4D53EB5A" w:rsidR="00A60A98" w:rsidRDefault="00A60A98">
      <w:pPr>
        <w:spacing w:after="0" w:line="240" w:lineRule="auto"/>
      </w:pPr>
      <w:r>
        <w:t xml:space="preserve">BDO allows you to change the bidirectional order to </w:t>
      </w:r>
      <w:r w:rsidRPr="009D6BC8">
        <w:rPr>
          <w:b/>
        </w:rPr>
        <w:t>right to left</w:t>
      </w:r>
      <w:r>
        <w:t xml:space="preserve">. There is one attribute, </w:t>
      </w:r>
      <w:r w:rsidRPr="009D6BC8">
        <w:rPr>
          <w:b/>
        </w:rPr>
        <w:t>dir</w:t>
      </w:r>
      <w:r>
        <w:t xml:space="preserve"> indicates a right to left (</w:t>
      </w:r>
      <w:r w:rsidRPr="009D6BC8">
        <w:rPr>
          <w:b/>
        </w:rPr>
        <w:t>rtl</w:t>
      </w:r>
      <w:r>
        <w:t>) or left to right (</w:t>
      </w:r>
      <w:r w:rsidRPr="009D6BC8">
        <w:rPr>
          <w:b/>
        </w:rPr>
        <w:t>ltr</w:t>
      </w:r>
      <w:r>
        <w:t xml:space="preserve">) direction. </w:t>
      </w:r>
      <w:r w:rsidR="00D6598C">
        <w:t xml:space="preserve">Content in the tags is treated like a paragraph. This capability can also be configured in stylesheets using the </w:t>
      </w:r>
      <w:r w:rsidR="00D6598C" w:rsidRPr="00D6598C">
        <w:rPr>
          <w:b/>
        </w:rPr>
        <w:t>unicode-bidi</w:t>
      </w:r>
      <w:r w:rsidR="00D6598C">
        <w:t xml:space="preserve"> property. </w:t>
      </w:r>
    </w:p>
    <w:p w14:paraId="42A8F06C" w14:textId="77777777" w:rsidR="00A60A98" w:rsidRDefault="00A60A98" w:rsidP="00A60A98">
      <w:pPr>
        <w:spacing w:after="0" w:line="240" w:lineRule="auto"/>
        <w:ind w:left="360"/>
        <w:rPr>
          <w:rFonts w:eastAsia="Times New Roman" w:cs="Times New Roman"/>
        </w:rPr>
      </w:pPr>
    </w:p>
    <w:p w14:paraId="6F6A2D7C" w14:textId="79E10515" w:rsidR="00A60A98" w:rsidRPr="009D6BC8" w:rsidRDefault="00A60A98" w:rsidP="008D170B">
      <w:pPr>
        <w:spacing w:after="0" w:line="240" w:lineRule="auto"/>
        <w:ind w:left="2160"/>
        <w:rPr>
          <w:rFonts w:eastAsia="Times New Roman" w:cs="Times New Roman"/>
          <w:b/>
        </w:rPr>
      </w:pPr>
      <w:r w:rsidRPr="009D6BC8">
        <w:rPr>
          <w:rFonts w:eastAsia="Times New Roman" w:cs="Times New Roman"/>
          <w:b/>
          <w:highlight w:val="yellow"/>
        </w:rPr>
        <w:t>&lt;bdo dir="rtl"&gt;Read this from right-to-left.&lt;/bdo&gt;</w:t>
      </w:r>
    </w:p>
    <w:p w14:paraId="77297024" w14:textId="0E207EA3" w:rsidR="00D6598C" w:rsidRDefault="00D6598C" w:rsidP="002A7987">
      <w:pPr>
        <w:pStyle w:val="Heading2"/>
      </w:pPr>
      <w:r>
        <w:t>BDI</w:t>
      </w:r>
      <w:r w:rsidR="0095599D">
        <w:t xml:space="preserve"> – Bidirectional </w:t>
      </w:r>
    </w:p>
    <w:p w14:paraId="6054D192" w14:textId="7F90739B" w:rsidR="00D6598C" w:rsidRDefault="0095599D" w:rsidP="00D6598C">
      <w:pPr>
        <w:spacing w:after="0" w:line="240" w:lineRule="auto"/>
        <w:rPr>
          <w:rFonts w:eastAsia="Times New Roman" w:cs="Times New Roman"/>
        </w:rPr>
      </w:pPr>
      <w:r>
        <w:rPr>
          <w:rFonts w:eastAsia="Times New Roman" w:cs="Times New Roman"/>
        </w:rPr>
        <w:t xml:space="preserve">This tag is </w:t>
      </w:r>
      <w:r w:rsidRPr="0095599D">
        <w:rPr>
          <w:rFonts w:eastAsia="Times New Roman" w:cs="Times New Roman"/>
          <w:b/>
        </w:rPr>
        <w:t>new</w:t>
      </w:r>
      <w:r>
        <w:rPr>
          <w:rFonts w:eastAsia="Times New Roman" w:cs="Times New Roman"/>
        </w:rPr>
        <w:t xml:space="preserve"> in HTML 5. </w:t>
      </w:r>
      <w:r w:rsidR="00D6598C">
        <w:rPr>
          <w:rFonts w:eastAsia="Times New Roman" w:cs="Times New Roman"/>
        </w:rPr>
        <w:t>BDI is used for identifying parts of text</w:t>
      </w:r>
      <w:r w:rsidR="002A7987">
        <w:rPr>
          <w:rFonts w:eastAsia="Times New Roman" w:cs="Times New Roman"/>
        </w:rPr>
        <w:t xml:space="preserve">. This is useful if you combine text content with numerical </w:t>
      </w:r>
      <w:r w:rsidR="00872F34">
        <w:rPr>
          <w:rFonts w:eastAsia="Times New Roman" w:cs="Times New Roman"/>
        </w:rPr>
        <w:t>lists where the list appears on the left</w:t>
      </w:r>
      <w:r w:rsidR="002A7987">
        <w:rPr>
          <w:rFonts w:eastAsia="Times New Roman" w:cs="Times New Roman"/>
        </w:rPr>
        <w:t xml:space="preserve">. </w:t>
      </w:r>
      <w:r w:rsidR="00537903">
        <w:rPr>
          <w:rFonts w:eastAsia="Times New Roman" w:cs="Times New Roman"/>
        </w:rPr>
        <w:t xml:space="preserve"> </w:t>
      </w:r>
      <w:r w:rsidR="00537903" w:rsidRPr="00872F34">
        <w:rPr>
          <w:rFonts w:eastAsia="Times New Roman" w:cs="Times New Roman"/>
          <w:b/>
        </w:rPr>
        <w:t>Lang</w:t>
      </w:r>
      <w:r w:rsidR="00537903">
        <w:rPr>
          <w:rFonts w:eastAsia="Times New Roman" w:cs="Times New Roman"/>
        </w:rPr>
        <w:t xml:space="preserve"> is the general attribute for language and would be likely used here if you </w:t>
      </w:r>
      <w:r w:rsidR="009D6BC8">
        <w:rPr>
          <w:rFonts w:eastAsia="Times New Roman" w:cs="Times New Roman"/>
        </w:rPr>
        <w:t>were</w:t>
      </w:r>
      <w:r w:rsidR="00537903">
        <w:rPr>
          <w:rFonts w:eastAsia="Times New Roman" w:cs="Times New Roman"/>
        </w:rPr>
        <w:t xml:space="preserve"> mixing languages in a document. For example, </w:t>
      </w:r>
      <w:r w:rsidR="00537903" w:rsidRPr="009D6BC8">
        <w:rPr>
          <w:rFonts w:eastAsia="Times New Roman" w:cs="Times New Roman"/>
          <w:b/>
        </w:rPr>
        <w:t>en</w:t>
      </w:r>
      <w:r w:rsidR="00537903">
        <w:rPr>
          <w:rFonts w:eastAsia="Times New Roman" w:cs="Times New Roman"/>
        </w:rPr>
        <w:t xml:space="preserve"> is </w:t>
      </w:r>
      <w:r w:rsidR="00537903" w:rsidRPr="009D6BC8">
        <w:rPr>
          <w:rFonts w:eastAsia="Times New Roman" w:cs="Times New Roman"/>
          <w:b/>
        </w:rPr>
        <w:t>English</w:t>
      </w:r>
      <w:r w:rsidR="00537903">
        <w:rPr>
          <w:rFonts w:eastAsia="Times New Roman" w:cs="Times New Roman"/>
        </w:rPr>
        <w:t xml:space="preserve">, and fr, French. </w:t>
      </w:r>
    </w:p>
    <w:p w14:paraId="75ED47B2" w14:textId="77777777" w:rsidR="00D6598C" w:rsidRDefault="00D6598C" w:rsidP="00A60A98">
      <w:pPr>
        <w:spacing w:after="0" w:line="240" w:lineRule="auto"/>
        <w:ind w:left="360"/>
        <w:rPr>
          <w:rFonts w:eastAsia="Times New Roman" w:cs="Times New Roman"/>
        </w:rPr>
      </w:pPr>
    </w:p>
    <w:p w14:paraId="4F2DF81A" w14:textId="40FC68A2" w:rsidR="002A7987" w:rsidRDefault="002A7987" w:rsidP="008D170B">
      <w:pPr>
        <w:spacing w:after="0" w:line="240" w:lineRule="auto"/>
        <w:ind w:left="1440"/>
      </w:pPr>
      <w:r w:rsidRPr="009D6BC8">
        <w:rPr>
          <w:b/>
        </w:rPr>
        <w:t>&lt;p&gt;Welcome</w:t>
      </w:r>
      <w:r w:rsidR="00D6598C" w:rsidRPr="009D6BC8">
        <w:rPr>
          <w:b/>
        </w:rPr>
        <w:t xml:space="preserve"> </w:t>
      </w:r>
      <w:r w:rsidR="00D6598C" w:rsidRPr="00872F34">
        <w:rPr>
          <w:b/>
          <w:highlight w:val="yellow"/>
        </w:rPr>
        <w:t>&lt;bdi</w:t>
      </w:r>
      <w:r w:rsidR="00537903" w:rsidRPr="00872F34">
        <w:rPr>
          <w:b/>
          <w:highlight w:val="yellow"/>
        </w:rPr>
        <w:t xml:space="preserve"> lang="</w:t>
      </w:r>
      <w:r w:rsidR="008C5E05">
        <w:rPr>
          <w:b/>
          <w:highlight w:val="yellow"/>
        </w:rPr>
        <w:t>fr</w:t>
      </w:r>
      <w:r w:rsidR="00537903" w:rsidRPr="00CA464E">
        <w:rPr>
          <w:b/>
          <w:highlight w:val="yellow"/>
        </w:rPr>
        <w:t>"</w:t>
      </w:r>
      <w:r w:rsidR="008C5E05" w:rsidRPr="00CA464E">
        <w:rPr>
          <w:b/>
          <w:highlight w:val="yellow"/>
        </w:rPr>
        <w:t xml:space="preserve"> dir=</w:t>
      </w:r>
      <w:r w:rsidR="00CA464E" w:rsidRPr="00CA464E">
        <w:rPr>
          <w:b/>
          <w:highlight w:val="yellow"/>
        </w:rPr>
        <w:t>"</w:t>
      </w:r>
      <w:r w:rsidR="008C5E05" w:rsidRPr="00CA464E">
        <w:rPr>
          <w:b/>
          <w:highlight w:val="yellow"/>
        </w:rPr>
        <w:t>rtl</w:t>
      </w:r>
      <w:r w:rsidR="00CA464E" w:rsidRPr="00CA464E">
        <w:rPr>
          <w:b/>
          <w:highlight w:val="yellow"/>
        </w:rPr>
        <w:t>"</w:t>
      </w:r>
      <w:r w:rsidR="00D6598C" w:rsidRPr="00CA464E">
        <w:rPr>
          <w:b/>
          <w:highlight w:val="yellow"/>
        </w:rPr>
        <w:t>&gt;</w:t>
      </w:r>
      <w:r w:rsidR="00CA464E" w:rsidRPr="00CA464E">
        <w:rPr>
          <w:rFonts w:ascii="Times New Roman" w:hAnsi="Times New Roman" w:cs="Times New Roman"/>
          <w:b/>
          <w:highlight w:val="yellow"/>
        </w:rPr>
        <w:t>George</w:t>
      </w:r>
      <w:r w:rsidR="00D6598C" w:rsidRPr="00872F34">
        <w:rPr>
          <w:b/>
          <w:highlight w:val="yellow"/>
        </w:rPr>
        <w:t>&lt;/bdi&gt;</w:t>
      </w:r>
      <w:r w:rsidRPr="00872F34">
        <w:rPr>
          <w:highlight w:val="yellow"/>
        </w:rPr>
        <w:t>,</w:t>
      </w:r>
      <w:r>
        <w:t xml:space="preserve"> you have 2 messages</w:t>
      </w:r>
      <w:r w:rsidR="00D6598C" w:rsidRPr="00D6598C">
        <w:t xml:space="preserve">. </w:t>
      </w:r>
      <w:r w:rsidRPr="00D6598C">
        <w:t>&lt;</w:t>
      </w:r>
      <w:r>
        <w:t>/p</w:t>
      </w:r>
      <w:r w:rsidRPr="00D6598C">
        <w:t>&gt;</w:t>
      </w:r>
    </w:p>
    <w:p w14:paraId="0FA6E27F" w14:textId="77777777" w:rsidR="0095599D" w:rsidRDefault="0095599D" w:rsidP="00D6598C">
      <w:pPr>
        <w:spacing w:after="0" w:line="240" w:lineRule="auto"/>
        <w:ind w:left="360"/>
      </w:pPr>
    </w:p>
    <w:p w14:paraId="2EC13875" w14:textId="77777777" w:rsidR="0095599D" w:rsidRDefault="0095599D" w:rsidP="0095599D">
      <w:pPr>
        <w:spacing w:after="0" w:line="240" w:lineRule="auto"/>
      </w:pPr>
      <w:r>
        <w:t>You want this to render as follows:</w:t>
      </w:r>
    </w:p>
    <w:p w14:paraId="459FBF23" w14:textId="77777777" w:rsidR="0095599D" w:rsidRDefault="0095599D" w:rsidP="0095599D">
      <w:pPr>
        <w:spacing w:after="0" w:line="240" w:lineRule="auto"/>
        <w:ind w:left="360"/>
      </w:pPr>
    </w:p>
    <w:p w14:paraId="057CAC4D" w14:textId="26FF027E" w:rsidR="0095599D" w:rsidRDefault="0095599D" w:rsidP="008D170B">
      <w:pPr>
        <w:spacing w:after="0" w:line="240" w:lineRule="auto"/>
        <w:ind w:left="1440"/>
      </w:pPr>
      <w:r>
        <w:t>DNAW CIGAM — left! A priceless gift!</w:t>
      </w:r>
    </w:p>
    <w:p w14:paraId="74BBC4B9" w14:textId="77777777" w:rsidR="0095599D" w:rsidRDefault="0095599D" w:rsidP="0095599D">
      <w:pPr>
        <w:spacing w:after="0" w:line="240" w:lineRule="auto"/>
      </w:pPr>
    </w:p>
    <w:p w14:paraId="63B00315" w14:textId="265E09DA" w:rsidR="0095599D" w:rsidRDefault="0095599D" w:rsidP="0095599D">
      <w:pPr>
        <w:spacing w:after="0" w:line="240" w:lineRule="auto"/>
      </w:pPr>
      <w:r>
        <w:t xml:space="preserve">In the past you could try to use </w:t>
      </w:r>
      <w:r w:rsidRPr="0095599D">
        <w:rPr>
          <w:b/>
        </w:rPr>
        <w:t>dir</w:t>
      </w:r>
      <w:r>
        <w:t xml:space="preserve"> to change direction using </w:t>
      </w:r>
      <w:r w:rsidRPr="00A42B4F">
        <w:rPr>
          <w:b/>
        </w:rPr>
        <w:t>span</w:t>
      </w:r>
      <w:r>
        <w:t xml:space="preserve"> tags. </w:t>
      </w:r>
      <w:r w:rsidR="00CA464E">
        <w:t>But notice what happens!</w:t>
      </w:r>
    </w:p>
    <w:p w14:paraId="47A7236F" w14:textId="77777777" w:rsidR="0095599D" w:rsidRDefault="0095599D" w:rsidP="0095599D">
      <w:pPr>
        <w:spacing w:after="0" w:line="240" w:lineRule="auto"/>
        <w:ind w:left="360"/>
      </w:pPr>
    </w:p>
    <w:p w14:paraId="5B697371" w14:textId="27D84C1B" w:rsidR="0095599D" w:rsidRDefault="0095599D" w:rsidP="008D170B">
      <w:pPr>
        <w:spacing w:after="0" w:line="240" w:lineRule="auto"/>
        <w:ind w:left="1440"/>
      </w:pPr>
      <w:r w:rsidRPr="00A42B4F">
        <w:rPr>
          <w:b/>
        </w:rPr>
        <w:t>&lt;span dir=</w:t>
      </w:r>
      <w:r w:rsidR="00CA464E" w:rsidRPr="00CA464E">
        <w:rPr>
          <w:b/>
        </w:rPr>
        <w:t>"</w:t>
      </w:r>
      <w:r w:rsidRPr="00A42B4F">
        <w:rPr>
          <w:b/>
        </w:rPr>
        <w:t>rtl</w:t>
      </w:r>
      <w:r w:rsidR="00CA464E" w:rsidRPr="00CA464E">
        <w:rPr>
          <w:b/>
        </w:rPr>
        <w:t>"</w:t>
      </w:r>
      <w:r w:rsidRPr="00A42B4F">
        <w:rPr>
          <w:b/>
        </w:rPr>
        <w:t>&gt;MAGIC WAND&lt;/span&gt;</w:t>
      </w:r>
      <w:r>
        <w:t xml:space="preserve"> —  4 left! A priceless gift!</w:t>
      </w:r>
    </w:p>
    <w:p w14:paraId="1CA737F8" w14:textId="77777777" w:rsidR="00CA464E" w:rsidRDefault="00CA464E" w:rsidP="008D170B">
      <w:pPr>
        <w:spacing w:after="0" w:line="240" w:lineRule="auto"/>
        <w:ind w:left="1440"/>
      </w:pPr>
    </w:p>
    <w:p w14:paraId="777EA83D" w14:textId="41304A23" w:rsidR="0095599D" w:rsidRDefault="00CA464E" w:rsidP="00CA464E">
      <w:pPr>
        <w:spacing w:after="0" w:line="240" w:lineRule="auto"/>
        <w:ind w:left="1080" w:firstLine="360"/>
        <w:rPr>
          <w:rFonts w:eastAsia="Times New Roman" w:cs="Times New Roman"/>
        </w:rPr>
      </w:pPr>
      <w:r>
        <w:rPr>
          <w:rFonts w:eastAsia="Times New Roman" w:cs="Times New Roman"/>
        </w:rPr>
        <w:t xml:space="preserve">4 </w:t>
      </w:r>
      <w:r w:rsidRPr="00CA464E">
        <w:rPr>
          <w:rFonts w:eastAsia="Times New Roman" w:cs="Times New Roman"/>
        </w:rPr>
        <w:t>— MAGIC WAND left! A priceless gift!</w:t>
      </w:r>
    </w:p>
    <w:p w14:paraId="7AE6A9E7" w14:textId="77777777" w:rsidR="00CA464E" w:rsidRDefault="00CA464E" w:rsidP="0095599D">
      <w:pPr>
        <w:spacing w:after="0" w:line="240" w:lineRule="auto"/>
        <w:ind w:left="360"/>
      </w:pPr>
    </w:p>
    <w:p w14:paraId="0D49DBE2" w14:textId="453D72B2" w:rsidR="0095599D" w:rsidRDefault="0095599D" w:rsidP="00A42B4F">
      <w:pPr>
        <w:spacing w:after="0" w:line="240" w:lineRule="auto"/>
      </w:pPr>
      <w:r>
        <w:t xml:space="preserve">But because </w:t>
      </w:r>
      <w:r w:rsidRPr="00A42B4F">
        <w:rPr>
          <w:b/>
        </w:rPr>
        <w:t>Unicode</w:t>
      </w:r>
      <w:r>
        <w:t xml:space="preserve"> bidirectional algorithm</w:t>
      </w:r>
      <w:r w:rsidR="00A42B4F">
        <w:t xml:space="preserve"> (bdi)</w:t>
      </w:r>
      <w:r>
        <w:t xml:space="preserve"> </w:t>
      </w:r>
      <w:r w:rsidR="0039090C">
        <w:t xml:space="preserve">rules, the browser </w:t>
      </w:r>
      <w:r>
        <w:t xml:space="preserve">would override this and display </w:t>
      </w:r>
      <w:r w:rsidR="0039090C">
        <w:t>the wrong content</w:t>
      </w:r>
      <w:r w:rsidR="005060A8">
        <w:t>. (</w:t>
      </w:r>
      <w:hyperlink r:id="rId126" w:history="1">
        <w:r w:rsidR="005060A8" w:rsidRPr="00F7304F">
          <w:rPr>
            <w:rStyle w:val="Hyperlink"/>
          </w:rPr>
          <w:t>http://unicode.org/reports/tr9/</w:t>
        </w:r>
      </w:hyperlink>
      <w:r w:rsidR="005060A8">
        <w:t xml:space="preserve"> for more information on BDI)</w:t>
      </w:r>
    </w:p>
    <w:p w14:paraId="65851F14" w14:textId="77777777" w:rsidR="0095599D" w:rsidRDefault="0095599D" w:rsidP="0095599D">
      <w:pPr>
        <w:spacing w:after="0" w:line="240" w:lineRule="auto"/>
        <w:ind w:left="360"/>
      </w:pPr>
    </w:p>
    <w:p w14:paraId="3F062206" w14:textId="2B3AB7A0" w:rsidR="0095599D" w:rsidRDefault="00A42B4F" w:rsidP="008D170B">
      <w:pPr>
        <w:spacing w:after="0" w:line="240" w:lineRule="auto"/>
        <w:ind w:left="1440"/>
      </w:pPr>
      <w:r>
        <w:t>4</w:t>
      </w:r>
      <w:r w:rsidR="0095599D">
        <w:t xml:space="preserve"> </w:t>
      </w:r>
      <w:r>
        <w:t>— DNAW CIGAM left! A priceless gift!</w:t>
      </w:r>
    </w:p>
    <w:p w14:paraId="78F073CE" w14:textId="77777777" w:rsidR="00A42B4F" w:rsidRDefault="00A42B4F" w:rsidP="00A42B4F">
      <w:pPr>
        <w:spacing w:after="0" w:line="240" w:lineRule="auto"/>
      </w:pPr>
    </w:p>
    <w:p w14:paraId="3B978F8F" w14:textId="7A495391" w:rsidR="00A42B4F" w:rsidRDefault="00A42B4F" w:rsidP="00A42B4F">
      <w:pPr>
        <w:spacing w:after="0" w:line="240" w:lineRule="auto"/>
      </w:pPr>
      <w:r>
        <w:t xml:space="preserve">So, the bdi tag will isolate the content and only change the reverse order of that content. However, since this is new, not all browsers support this yet. </w:t>
      </w:r>
    </w:p>
    <w:p w14:paraId="406B462D" w14:textId="77777777" w:rsidR="00A42B4F" w:rsidRDefault="00A42B4F" w:rsidP="00A42B4F">
      <w:pPr>
        <w:spacing w:after="0" w:line="240" w:lineRule="auto"/>
      </w:pPr>
    </w:p>
    <w:p w14:paraId="30A04DBB" w14:textId="69424225" w:rsidR="00A42B4F" w:rsidRDefault="00A42B4F" w:rsidP="008D170B">
      <w:pPr>
        <w:spacing w:after="0" w:line="240" w:lineRule="auto"/>
        <w:ind w:left="1440"/>
      </w:pPr>
      <w:r w:rsidRPr="00A42B4F">
        <w:t>&lt;span&gt;</w:t>
      </w:r>
      <w:r>
        <w:t xml:space="preserve"> </w:t>
      </w:r>
      <w:r w:rsidRPr="00A42B4F">
        <w:rPr>
          <w:b/>
          <w:highlight w:val="yellow"/>
        </w:rPr>
        <w:t xml:space="preserve">&lt;bdi </w:t>
      </w:r>
      <w:r w:rsidRPr="00CA464E">
        <w:rPr>
          <w:b/>
          <w:highlight w:val="yellow"/>
        </w:rPr>
        <w:t>dir=</w:t>
      </w:r>
      <w:r w:rsidR="00CA464E" w:rsidRPr="00CA464E">
        <w:rPr>
          <w:b/>
          <w:highlight w:val="yellow"/>
        </w:rPr>
        <w:t>"</w:t>
      </w:r>
      <w:r w:rsidRPr="00CA464E">
        <w:rPr>
          <w:b/>
          <w:highlight w:val="yellow"/>
        </w:rPr>
        <w:t>rtl</w:t>
      </w:r>
      <w:r w:rsidR="00CA464E" w:rsidRPr="00CA464E">
        <w:rPr>
          <w:b/>
          <w:highlight w:val="yellow"/>
        </w:rPr>
        <w:t>"</w:t>
      </w:r>
      <w:r w:rsidRPr="00CA464E">
        <w:rPr>
          <w:b/>
          <w:highlight w:val="yellow"/>
        </w:rPr>
        <w:t>&gt;</w:t>
      </w:r>
      <w:r w:rsidRPr="00A42B4F">
        <w:rPr>
          <w:b/>
          <w:highlight w:val="yellow"/>
        </w:rPr>
        <w:t>MAGIC WAND&lt;/bdi&gt;</w:t>
      </w:r>
      <w:r>
        <w:t xml:space="preserve"> </w:t>
      </w:r>
      <w:r w:rsidRPr="00A42B4F">
        <w:t>&lt;/span&gt;</w:t>
      </w:r>
      <w:r>
        <w:t xml:space="preserve"> —  4 left! A priceless gift!</w:t>
      </w:r>
    </w:p>
    <w:p w14:paraId="725A562B" w14:textId="77777777" w:rsidR="00CA464E" w:rsidRDefault="00CA464E" w:rsidP="008D170B">
      <w:pPr>
        <w:spacing w:after="0" w:line="240" w:lineRule="auto"/>
        <w:ind w:left="1440"/>
      </w:pPr>
    </w:p>
    <w:p w14:paraId="0EA89514" w14:textId="1C1F9BD4" w:rsidR="00CA464E" w:rsidRDefault="00CA464E" w:rsidP="00CA464E">
      <w:pPr>
        <w:spacing w:after="0" w:line="240" w:lineRule="auto"/>
        <w:ind w:left="720"/>
      </w:pPr>
      <w:r>
        <w:t>Sorry, but this doesn’t work too well either in the browsers.  You get the same effect as earlier!</w:t>
      </w:r>
    </w:p>
    <w:p w14:paraId="03A9E22B" w14:textId="77777777" w:rsidR="00CA464E" w:rsidRDefault="00CA464E" w:rsidP="00CA464E">
      <w:pPr>
        <w:spacing w:after="0" w:line="240" w:lineRule="auto"/>
        <w:ind w:left="720"/>
      </w:pPr>
    </w:p>
    <w:p w14:paraId="27565068" w14:textId="355775E1" w:rsidR="00CA464E" w:rsidRDefault="00CA464E" w:rsidP="00CA464E">
      <w:pPr>
        <w:spacing w:after="0" w:line="240" w:lineRule="auto"/>
        <w:ind w:left="720"/>
      </w:pPr>
      <w:r>
        <w:t>Again, deprecated elements, new elements all make it a challenge to program!</w:t>
      </w:r>
    </w:p>
    <w:p w14:paraId="74CEA4B0" w14:textId="77777777" w:rsidR="00CA464E" w:rsidRPr="00CA464E" w:rsidRDefault="00CA464E" w:rsidP="00CA464E">
      <w:pPr>
        <w:spacing w:after="0" w:line="240" w:lineRule="auto"/>
      </w:pPr>
    </w:p>
    <w:p w14:paraId="5842E46A" w14:textId="77777777" w:rsidR="00CA464E" w:rsidRDefault="00CA464E">
      <w:pPr>
        <w:spacing w:after="0" w:line="240" w:lineRule="auto"/>
        <w:rPr>
          <w:rFonts w:asciiTheme="majorHAnsi" w:eastAsiaTheme="majorEastAsia" w:hAnsiTheme="majorHAnsi" w:cstheme="majorBidi"/>
          <w:bCs/>
          <w:color w:val="C0504D" w:themeColor="accent2"/>
          <w:sz w:val="28"/>
          <w:szCs w:val="28"/>
        </w:rPr>
      </w:pPr>
      <w:r>
        <w:br w:type="page"/>
      </w:r>
    </w:p>
    <w:p w14:paraId="48BCCE63" w14:textId="6AFBC85F" w:rsidR="00537903" w:rsidRDefault="00537903" w:rsidP="00C201E6">
      <w:pPr>
        <w:pStyle w:val="Heading1"/>
      </w:pPr>
      <w:r>
        <w:t>Hyperlink</w:t>
      </w:r>
      <w:r w:rsidR="00C201E6">
        <w:t xml:space="preserve"> - A</w:t>
      </w:r>
    </w:p>
    <w:p w14:paraId="79F7E06D" w14:textId="77777777" w:rsidR="000576B3" w:rsidRDefault="000576B3" w:rsidP="00BF1A54">
      <w:pPr>
        <w:spacing w:after="0" w:line="240" w:lineRule="auto"/>
      </w:pPr>
      <w:r w:rsidRPr="005F38D6">
        <w:t xml:space="preserve">The A tag, is known as the </w:t>
      </w:r>
      <w:r w:rsidRPr="00872F34">
        <w:rPr>
          <w:b/>
        </w:rPr>
        <w:t>Anchor</w:t>
      </w:r>
      <w:r w:rsidRPr="005F38D6">
        <w:t xml:space="preserve"> element or </w:t>
      </w:r>
      <w:r w:rsidRPr="00872F34">
        <w:rPr>
          <w:b/>
        </w:rPr>
        <w:t>hyperlink</w:t>
      </w:r>
      <w:r w:rsidRPr="005F38D6">
        <w:t xml:space="preserve"> tag. It’s used to make links to other pages, resources, and even to internal targets within the same page. It’s the main reason why we were able to use the WWW – to locate resources quickly.</w:t>
      </w:r>
      <w:r>
        <w:t xml:space="preserve"> The URL can be relative, within the document (called anchors) or to another web page or other resource. </w:t>
      </w:r>
    </w:p>
    <w:p w14:paraId="35699E6C" w14:textId="77777777" w:rsidR="000576B3" w:rsidRDefault="000576B3" w:rsidP="000576B3">
      <w:pPr>
        <w:spacing w:after="0" w:line="240" w:lineRule="auto"/>
      </w:pPr>
    </w:p>
    <w:p w14:paraId="23815C6F" w14:textId="77777777" w:rsidR="00537903" w:rsidRPr="00537903" w:rsidRDefault="00537903" w:rsidP="000576B3">
      <w:pPr>
        <w:spacing w:after="0" w:line="240" w:lineRule="auto"/>
        <w:ind w:left="720" w:firstLine="720"/>
      </w:pPr>
      <w:r w:rsidRPr="00537903">
        <w:t xml:space="preserve">Visit my </w:t>
      </w:r>
      <w:r w:rsidRPr="00872F34">
        <w:rPr>
          <w:b/>
          <w:bCs/>
          <w:highlight w:val="yellow"/>
        </w:rPr>
        <w:t>&lt;a href="drinks.html"&gt;drinks&lt;/a&gt;</w:t>
      </w:r>
      <w:r w:rsidRPr="00537903">
        <w:t xml:space="preserve"> page.</w:t>
      </w:r>
    </w:p>
    <w:p w14:paraId="43C71327" w14:textId="77777777" w:rsidR="00537903" w:rsidRDefault="00537903" w:rsidP="00537903">
      <w:pPr>
        <w:spacing w:after="0" w:line="240" w:lineRule="auto"/>
      </w:pPr>
    </w:p>
    <w:p w14:paraId="612BA074" w14:textId="77777777" w:rsidR="005F38D6" w:rsidRPr="005060A8" w:rsidRDefault="005F38D6" w:rsidP="00A7361A">
      <w:pPr>
        <w:numPr>
          <w:ilvl w:val="2"/>
          <w:numId w:val="35"/>
        </w:numPr>
        <w:spacing w:after="0" w:line="240" w:lineRule="auto"/>
        <w:rPr>
          <w:b/>
          <w:highlight w:val="yellow"/>
        </w:rPr>
      </w:pPr>
      <w:r w:rsidRPr="005060A8">
        <w:rPr>
          <w:b/>
          <w:highlight w:val="yellow"/>
        </w:rPr>
        <w:t>&lt;a href=“URL”&gt;Content Displayed&lt;/a&gt;</w:t>
      </w:r>
    </w:p>
    <w:p w14:paraId="42DEBE67" w14:textId="77777777" w:rsidR="005060A8" w:rsidRDefault="005060A8" w:rsidP="005F38D6">
      <w:pPr>
        <w:spacing w:after="0" w:line="240" w:lineRule="auto"/>
        <w:ind w:left="360"/>
      </w:pPr>
    </w:p>
    <w:p w14:paraId="35F3D938" w14:textId="6BCF144A" w:rsidR="005F38D6" w:rsidRDefault="005F38D6" w:rsidP="000576B3">
      <w:pPr>
        <w:spacing w:after="0" w:line="240" w:lineRule="auto"/>
      </w:pPr>
      <w:r w:rsidRPr="005F38D6">
        <w:t>The content that can be displayed can be text, images, or other valid HTML.</w:t>
      </w:r>
    </w:p>
    <w:p w14:paraId="458F35DD" w14:textId="77777777" w:rsidR="005F38D6" w:rsidRDefault="005F38D6" w:rsidP="005F38D6">
      <w:pPr>
        <w:spacing w:after="0" w:line="240" w:lineRule="auto"/>
        <w:ind w:left="360"/>
      </w:pPr>
    </w:p>
    <w:p w14:paraId="54819B3B" w14:textId="2FA6A380" w:rsidR="000576B3" w:rsidRDefault="005F38D6" w:rsidP="000576B3">
      <w:pPr>
        <w:spacing w:after="0" w:line="240" w:lineRule="auto"/>
      </w:pPr>
      <w:r w:rsidRPr="005F38D6">
        <w:t xml:space="preserve">The href can be used to identify </w:t>
      </w:r>
      <w:r w:rsidRPr="000576B3">
        <w:rPr>
          <w:b/>
          <w:u w:val="single"/>
        </w:rPr>
        <w:t>relative</w:t>
      </w:r>
      <w:r w:rsidRPr="005F38D6">
        <w:t xml:space="preserve"> and </w:t>
      </w:r>
      <w:r w:rsidRPr="000576B3">
        <w:rPr>
          <w:b/>
          <w:u w:val="single"/>
        </w:rPr>
        <w:t>absolute</w:t>
      </w:r>
      <w:r w:rsidRPr="005F38D6">
        <w:t xml:space="preserve"> resources, web pages and graphics</w:t>
      </w:r>
      <w:r w:rsidR="00BF1A54">
        <w:t xml:space="preserve">. For relative pages, the / represents the root of the web site. You can also specify directory paths. </w:t>
      </w:r>
    </w:p>
    <w:p w14:paraId="5A111C59" w14:textId="77777777" w:rsidR="000576B3" w:rsidRDefault="000576B3" w:rsidP="000576B3">
      <w:pPr>
        <w:spacing w:after="0" w:line="240" w:lineRule="auto"/>
      </w:pPr>
    </w:p>
    <w:p w14:paraId="411C4D59" w14:textId="39DBAD07" w:rsidR="00BF1A54" w:rsidRDefault="005F38D6" w:rsidP="000D0A6E">
      <w:pPr>
        <w:spacing w:after="0" w:line="240" w:lineRule="auto"/>
        <w:ind w:left="720"/>
        <w:rPr>
          <w:b/>
        </w:rPr>
      </w:pPr>
      <w:r w:rsidRPr="00BF1A54">
        <w:rPr>
          <w:b/>
        </w:rPr>
        <w:t>Relative URL</w:t>
      </w:r>
      <w:r w:rsidR="000D0A6E">
        <w:rPr>
          <w:b/>
        </w:rPr>
        <w:t xml:space="preserve"> </w:t>
      </w:r>
    </w:p>
    <w:p w14:paraId="3B173511" w14:textId="77777777" w:rsidR="000D0A6E" w:rsidRDefault="000D0A6E" w:rsidP="000D0A6E">
      <w:pPr>
        <w:spacing w:after="0" w:line="240" w:lineRule="auto"/>
        <w:ind w:left="720"/>
      </w:pPr>
    </w:p>
    <w:p w14:paraId="691D7D98" w14:textId="687DF0D5" w:rsidR="005F38D6" w:rsidRPr="000D0A6E" w:rsidRDefault="005F38D6" w:rsidP="000D0A6E">
      <w:pPr>
        <w:spacing w:after="0" w:line="240" w:lineRule="auto"/>
        <w:ind w:left="1440"/>
        <w:rPr>
          <w:b/>
          <w:highlight w:val="yellow"/>
        </w:rPr>
      </w:pPr>
      <w:r w:rsidRPr="000D0A6E">
        <w:rPr>
          <w:b/>
          <w:highlight w:val="yellow"/>
        </w:rPr>
        <w:t>&lt;a href = "</w:t>
      </w:r>
      <w:r w:rsidR="00BF1A54" w:rsidRPr="000D0A6E">
        <w:rPr>
          <w:b/>
          <w:highlight w:val="yellow"/>
        </w:rPr>
        <w:t>trains</w:t>
      </w:r>
      <w:r w:rsidRPr="000D0A6E">
        <w:rPr>
          <w:b/>
          <w:highlight w:val="yellow"/>
        </w:rPr>
        <w:t xml:space="preserve">.html"&gt; Information </w:t>
      </w:r>
      <w:r w:rsidR="00BF1A54" w:rsidRPr="000D0A6E">
        <w:rPr>
          <w:b/>
          <w:highlight w:val="yellow"/>
        </w:rPr>
        <w:t>about Antique Trains</w:t>
      </w:r>
      <w:r w:rsidRPr="000D0A6E">
        <w:rPr>
          <w:b/>
          <w:highlight w:val="yellow"/>
        </w:rPr>
        <w:t xml:space="preserve"> &lt;/a&gt;</w:t>
      </w:r>
    </w:p>
    <w:p w14:paraId="3F9ED1E1" w14:textId="77777777" w:rsidR="00BF1A54" w:rsidRPr="000D0A6E" w:rsidRDefault="00BF1A54" w:rsidP="000D0A6E">
      <w:pPr>
        <w:spacing w:after="0" w:line="240" w:lineRule="auto"/>
        <w:ind w:left="1440"/>
        <w:rPr>
          <w:b/>
          <w:highlight w:val="yellow"/>
        </w:rPr>
      </w:pPr>
      <w:r w:rsidRPr="000D0A6E">
        <w:rPr>
          <w:b/>
          <w:highlight w:val="yellow"/>
        </w:rPr>
        <w:t>&lt;a href = "/trains.html"&gt; Information about Antique Trains &lt;/a&gt;</w:t>
      </w:r>
    </w:p>
    <w:p w14:paraId="4AE678CF" w14:textId="06B56F66" w:rsidR="00BF1A54" w:rsidRPr="000D0A6E" w:rsidRDefault="00BF1A54" w:rsidP="000D0A6E">
      <w:pPr>
        <w:spacing w:after="0" w:line="240" w:lineRule="auto"/>
        <w:ind w:left="1440"/>
        <w:rPr>
          <w:b/>
          <w:highlight w:val="yellow"/>
        </w:rPr>
      </w:pPr>
      <w:r w:rsidRPr="000D0A6E">
        <w:rPr>
          <w:b/>
          <w:highlight w:val="yellow"/>
        </w:rPr>
        <w:t>&lt;a href = "pages/trains.html"&gt; Information about Antique Trains &lt;/a&gt;</w:t>
      </w:r>
    </w:p>
    <w:p w14:paraId="5D796BFB" w14:textId="77777777" w:rsidR="000576B3" w:rsidRDefault="000576B3" w:rsidP="00BF1A54">
      <w:pPr>
        <w:spacing w:after="0" w:line="240" w:lineRule="auto"/>
        <w:ind w:left="720"/>
      </w:pPr>
    </w:p>
    <w:p w14:paraId="75D0238C" w14:textId="2E4F0679" w:rsidR="00BF1A54" w:rsidRDefault="005F38D6" w:rsidP="000D0A6E">
      <w:pPr>
        <w:spacing w:after="0" w:line="240" w:lineRule="auto"/>
        <w:ind w:left="720"/>
        <w:rPr>
          <w:b/>
        </w:rPr>
      </w:pPr>
      <w:r w:rsidRPr="00BF1A54">
        <w:rPr>
          <w:b/>
        </w:rPr>
        <w:t>Absolute URL</w:t>
      </w:r>
      <w:r w:rsidR="000D0A6E">
        <w:rPr>
          <w:b/>
        </w:rPr>
        <w:t xml:space="preserve"> </w:t>
      </w:r>
    </w:p>
    <w:p w14:paraId="28B822AE" w14:textId="77777777" w:rsidR="000D0A6E" w:rsidRDefault="000D0A6E" w:rsidP="000D0A6E">
      <w:pPr>
        <w:spacing w:after="0" w:line="240" w:lineRule="auto"/>
        <w:ind w:left="720"/>
      </w:pPr>
    </w:p>
    <w:p w14:paraId="22124916" w14:textId="2124DEBD" w:rsidR="005F38D6" w:rsidRPr="000D0A6E" w:rsidRDefault="005F38D6" w:rsidP="00BF1A54">
      <w:pPr>
        <w:spacing w:after="0" w:line="240" w:lineRule="auto"/>
        <w:ind w:left="1080" w:firstLine="360"/>
        <w:rPr>
          <w:b/>
        </w:rPr>
      </w:pPr>
      <w:r w:rsidRPr="000D0A6E">
        <w:rPr>
          <w:b/>
          <w:highlight w:val="yellow"/>
        </w:rPr>
        <w:t>&lt;a href = “http://www.</w:t>
      </w:r>
      <w:r w:rsidR="00BF1A54" w:rsidRPr="000D0A6E">
        <w:rPr>
          <w:b/>
          <w:highlight w:val="yellow"/>
        </w:rPr>
        <w:t>company</w:t>
      </w:r>
      <w:r w:rsidRPr="000D0A6E">
        <w:rPr>
          <w:b/>
          <w:highlight w:val="yellow"/>
        </w:rPr>
        <w:t>.com/</w:t>
      </w:r>
      <w:r w:rsidR="00BF1A54" w:rsidRPr="000D0A6E">
        <w:rPr>
          <w:b/>
          <w:highlight w:val="yellow"/>
        </w:rPr>
        <w:t>trains</w:t>
      </w:r>
      <w:r w:rsidRPr="000D0A6E">
        <w:rPr>
          <w:b/>
          <w:highlight w:val="yellow"/>
        </w:rPr>
        <w:t xml:space="preserve">.html"&gt; </w:t>
      </w:r>
      <w:r w:rsidR="00BF1A54" w:rsidRPr="000D0A6E">
        <w:rPr>
          <w:b/>
          <w:highlight w:val="yellow"/>
        </w:rPr>
        <w:t xml:space="preserve">Information about Antique Trains </w:t>
      </w:r>
      <w:r w:rsidRPr="000D0A6E">
        <w:rPr>
          <w:b/>
          <w:highlight w:val="yellow"/>
        </w:rPr>
        <w:t>&lt;/a&gt;</w:t>
      </w:r>
    </w:p>
    <w:p w14:paraId="1E81B0C9" w14:textId="77777777" w:rsidR="00BF1A54" w:rsidRDefault="00BF1A54" w:rsidP="000576B3">
      <w:pPr>
        <w:spacing w:after="0" w:line="240" w:lineRule="auto"/>
      </w:pPr>
    </w:p>
    <w:p w14:paraId="54A9F11B" w14:textId="69903411" w:rsidR="00BF64B2" w:rsidRPr="00BF64B2" w:rsidRDefault="00BF64B2" w:rsidP="00BF64B2">
      <w:pPr>
        <w:spacing w:after="0" w:line="240" w:lineRule="auto"/>
        <w:ind w:firstLine="720"/>
        <w:rPr>
          <w:b/>
        </w:rPr>
      </w:pPr>
      <w:r w:rsidRPr="00BF64B2">
        <w:rPr>
          <w:b/>
        </w:rPr>
        <w:t>Link to Images</w:t>
      </w:r>
    </w:p>
    <w:p w14:paraId="35A72DAE" w14:textId="77777777" w:rsidR="00BF64B2" w:rsidRDefault="00BF64B2" w:rsidP="00BF64B2">
      <w:pPr>
        <w:spacing w:after="0" w:line="240" w:lineRule="auto"/>
        <w:ind w:firstLine="720"/>
      </w:pPr>
    </w:p>
    <w:p w14:paraId="11214A73" w14:textId="23EFBFFE" w:rsidR="00BF64B2" w:rsidRDefault="005F38D6" w:rsidP="00BF64B2">
      <w:pPr>
        <w:spacing w:after="0" w:line="240" w:lineRule="auto"/>
        <w:ind w:left="720"/>
      </w:pPr>
      <w:r w:rsidRPr="005F38D6">
        <w:t>The href can be used to identify relative and absolute r</w:t>
      </w:r>
      <w:r w:rsidR="00BF64B2">
        <w:t xml:space="preserve">esources, web pages and graphics. </w:t>
      </w:r>
      <w:r w:rsidRPr="005F38D6">
        <w:t>Link to an image, display text</w:t>
      </w:r>
      <w:r w:rsidR="000D0A6E">
        <w:t xml:space="preserve">. </w:t>
      </w:r>
      <w:r w:rsidR="000D0A6E" w:rsidRPr="000D0A6E">
        <w:rPr>
          <w:b/>
        </w:rPr>
        <w:t>Target = “_new”</w:t>
      </w:r>
      <w:r w:rsidR="000D0A6E">
        <w:t xml:space="preserve"> can open it up in a new window.</w:t>
      </w:r>
    </w:p>
    <w:p w14:paraId="234F5B20" w14:textId="77777777" w:rsidR="00BF64B2" w:rsidRDefault="00BF64B2" w:rsidP="00BF64B2">
      <w:pPr>
        <w:spacing w:after="0" w:line="240" w:lineRule="auto"/>
        <w:ind w:left="720"/>
      </w:pPr>
    </w:p>
    <w:p w14:paraId="44DE1367" w14:textId="7078773C" w:rsidR="005F38D6" w:rsidRPr="000D0A6E" w:rsidRDefault="005F38D6" w:rsidP="00BF64B2">
      <w:pPr>
        <w:spacing w:after="0" w:line="240" w:lineRule="auto"/>
        <w:ind w:left="1440"/>
        <w:rPr>
          <w:b/>
        </w:rPr>
      </w:pPr>
      <w:r w:rsidRPr="000D0A6E">
        <w:rPr>
          <w:b/>
          <w:highlight w:val="yellow"/>
        </w:rPr>
        <w:t>&lt;a href = "</w:t>
      </w:r>
      <w:r w:rsidR="00BF64B2" w:rsidRPr="000D0A6E">
        <w:rPr>
          <w:b/>
          <w:highlight w:val="yellow"/>
        </w:rPr>
        <w:t>train100</w:t>
      </w:r>
      <w:r w:rsidRPr="000D0A6E">
        <w:rPr>
          <w:b/>
          <w:highlight w:val="yellow"/>
        </w:rPr>
        <w:t>.jpg"</w:t>
      </w:r>
      <w:r w:rsidR="000D0A6E" w:rsidRPr="000D0A6E">
        <w:rPr>
          <w:b/>
          <w:highlight w:val="yellow"/>
        </w:rPr>
        <w:t xml:space="preserve"> target = “_new”</w:t>
      </w:r>
      <w:r w:rsidRPr="000D0A6E">
        <w:rPr>
          <w:b/>
          <w:highlight w:val="yellow"/>
        </w:rPr>
        <w:t>&gt;</w:t>
      </w:r>
      <w:r w:rsidR="00BF64B2" w:rsidRPr="000D0A6E">
        <w:rPr>
          <w:b/>
          <w:highlight w:val="yellow"/>
        </w:rPr>
        <w:t xml:space="preserve"> Pictures of Antique Trains </w:t>
      </w:r>
      <w:r w:rsidRPr="000D0A6E">
        <w:rPr>
          <w:b/>
          <w:highlight w:val="yellow"/>
        </w:rPr>
        <w:t>&lt;/a&gt;</w:t>
      </w:r>
    </w:p>
    <w:p w14:paraId="7BBCE44E" w14:textId="77777777" w:rsidR="00EB1031" w:rsidRDefault="00EB1031" w:rsidP="00A7361A">
      <w:pPr>
        <w:numPr>
          <w:ilvl w:val="2"/>
          <w:numId w:val="48"/>
        </w:numPr>
        <w:spacing w:after="0" w:line="240" w:lineRule="auto"/>
      </w:pPr>
    </w:p>
    <w:p w14:paraId="2E44A592" w14:textId="77777777" w:rsidR="0039090C" w:rsidRDefault="00EB1031" w:rsidP="00BF64B2">
      <w:pPr>
        <w:spacing w:after="0" w:line="240" w:lineRule="auto"/>
        <w:ind w:firstLine="720"/>
        <w:rPr>
          <w:b/>
        </w:rPr>
      </w:pPr>
      <w:r w:rsidRPr="00EB1031">
        <w:rPr>
          <w:b/>
        </w:rPr>
        <w:t>Thumbnails</w:t>
      </w:r>
    </w:p>
    <w:p w14:paraId="3824EAAF" w14:textId="77777777" w:rsidR="0039090C" w:rsidRDefault="0039090C" w:rsidP="0039090C">
      <w:pPr>
        <w:spacing w:after="0" w:line="240" w:lineRule="auto"/>
        <w:rPr>
          <w:b/>
        </w:rPr>
      </w:pPr>
    </w:p>
    <w:p w14:paraId="169B20E6" w14:textId="0A436593" w:rsidR="005F38D6" w:rsidRPr="0039090C" w:rsidRDefault="005F38D6" w:rsidP="00446871">
      <w:pPr>
        <w:spacing w:after="0" w:line="240" w:lineRule="auto"/>
        <w:ind w:left="720"/>
        <w:rPr>
          <w:b/>
        </w:rPr>
      </w:pPr>
      <w:r w:rsidRPr="005F38D6">
        <w:t>Link to an image, display an image &amp;/or text</w:t>
      </w:r>
      <w:r w:rsidR="00446871">
        <w:t>. The second one the text is also included as a link. But the third, it is not a link.</w:t>
      </w:r>
    </w:p>
    <w:p w14:paraId="1E18F2A1" w14:textId="77777777" w:rsidR="00BF64B2" w:rsidRDefault="00BF64B2" w:rsidP="0039090C">
      <w:pPr>
        <w:spacing w:after="0" w:line="240" w:lineRule="auto"/>
      </w:pPr>
    </w:p>
    <w:p w14:paraId="3E20D079" w14:textId="3E15AB05" w:rsidR="00BF64B2" w:rsidRPr="000D0A6E" w:rsidRDefault="00BF64B2" w:rsidP="00446871">
      <w:pPr>
        <w:spacing w:after="0" w:line="240" w:lineRule="auto"/>
        <w:ind w:left="720" w:firstLine="720"/>
        <w:rPr>
          <w:b/>
          <w:highlight w:val="yellow"/>
        </w:rPr>
      </w:pPr>
      <w:r w:rsidRPr="000D0A6E">
        <w:rPr>
          <w:b/>
          <w:highlight w:val="yellow"/>
        </w:rPr>
        <w:t>&lt;a href = "</w:t>
      </w:r>
      <w:r w:rsidR="00446871" w:rsidRPr="000D0A6E">
        <w:rPr>
          <w:b/>
          <w:highlight w:val="yellow"/>
        </w:rPr>
        <w:t>train100</w:t>
      </w:r>
      <w:r w:rsidRPr="000D0A6E">
        <w:rPr>
          <w:b/>
          <w:highlight w:val="yellow"/>
        </w:rPr>
        <w:t>.jpg"&gt;</w:t>
      </w:r>
      <w:r w:rsidR="005F38D6" w:rsidRPr="000D0A6E">
        <w:rPr>
          <w:b/>
          <w:highlight w:val="yellow"/>
        </w:rPr>
        <w:t xml:space="preserve"> &lt;img src="</w:t>
      </w:r>
      <w:r w:rsidR="00446871" w:rsidRPr="000D0A6E">
        <w:rPr>
          <w:b/>
          <w:highlight w:val="yellow"/>
        </w:rPr>
        <w:t>train100</w:t>
      </w:r>
      <w:r w:rsidR="005F38D6" w:rsidRPr="000D0A6E">
        <w:rPr>
          <w:b/>
          <w:highlight w:val="yellow"/>
        </w:rPr>
        <w:t>.jpg"&gt; &lt;/a&gt;</w:t>
      </w:r>
    </w:p>
    <w:p w14:paraId="1E7BEFA0" w14:textId="604EA3AD" w:rsidR="005F38D6" w:rsidRPr="000D0A6E" w:rsidRDefault="00BF64B2" w:rsidP="00BF64B2">
      <w:pPr>
        <w:spacing w:after="0" w:line="240" w:lineRule="auto"/>
        <w:ind w:left="1080" w:firstLine="360"/>
        <w:rPr>
          <w:b/>
          <w:highlight w:val="yellow"/>
        </w:rPr>
      </w:pPr>
      <w:r w:rsidRPr="000D0A6E">
        <w:rPr>
          <w:b/>
          <w:highlight w:val="yellow"/>
        </w:rPr>
        <w:t>&lt;a href = "</w:t>
      </w:r>
      <w:r w:rsidR="00446871" w:rsidRPr="000D0A6E">
        <w:rPr>
          <w:b/>
          <w:highlight w:val="yellow"/>
        </w:rPr>
        <w:t>train100</w:t>
      </w:r>
      <w:r w:rsidRPr="000D0A6E">
        <w:rPr>
          <w:b/>
          <w:highlight w:val="yellow"/>
        </w:rPr>
        <w:t xml:space="preserve">.jpg"&gt; </w:t>
      </w:r>
      <w:r w:rsidR="005F38D6" w:rsidRPr="000D0A6E">
        <w:rPr>
          <w:b/>
          <w:highlight w:val="yellow"/>
        </w:rPr>
        <w:t>&lt;img src="</w:t>
      </w:r>
      <w:r w:rsidR="00446871" w:rsidRPr="000D0A6E">
        <w:rPr>
          <w:b/>
          <w:highlight w:val="yellow"/>
        </w:rPr>
        <w:t>train100</w:t>
      </w:r>
      <w:r w:rsidR="005F38D6" w:rsidRPr="000D0A6E">
        <w:rPr>
          <w:b/>
          <w:highlight w:val="yellow"/>
        </w:rPr>
        <w:t>.jpg"&gt;Click the thum</w:t>
      </w:r>
      <w:r w:rsidR="00446871" w:rsidRPr="000D0A6E">
        <w:rPr>
          <w:b/>
          <w:highlight w:val="yellow"/>
        </w:rPr>
        <w:t>b</w:t>
      </w:r>
      <w:r w:rsidR="005F38D6" w:rsidRPr="000D0A6E">
        <w:rPr>
          <w:b/>
          <w:highlight w:val="yellow"/>
        </w:rPr>
        <w:t>nail &lt;/a&gt;</w:t>
      </w:r>
    </w:p>
    <w:p w14:paraId="5456EE2E" w14:textId="6A6EF764" w:rsidR="00446871" w:rsidRPr="000D0A6E" w:rsidRDefault="00446871" w:rsidP="00446871">
      <w:pPr>
        <w:spacing w:after="0" w:line="240" w:lineRule="auto"/>
        <w:ind w:left="1080" w:firstLine="360"/>
        <w:rPr>
          <w:b/>
        </w:rPr>
      </w:pPr>
      <w:r w:rsidRPr="000D0A6E">
        <w:rPr>
          <w:b/>
          <w:highlight w:val="yellow"/>
        </w:rPr>
        <w:t>&lt;a href = "train100.jpg"&gt; &lt;img src="train100.jpg"&gt; &lt;/a&gt; Click the thumbnail</w:t>
      </w:r>
    </w:p>
    <w:p w14:paraId="11F034DA" w14:textId="77777777" w:rsidR="005F38D6" w:rsidRDefault="005F38D6" w:rsidP="005F38D6">
      <w:pPr>
        <w:spacing w:after="0" w:line="240" w:lineRule="auto"/>
        <w:ind w:left="360"/>
      </w:pPr>
    </w:p>
    <w:p w14:paraId="7C5A74B4" w14:textId="34DDDACD" w:rsidR="00BF64B2" w:rsidRPr="00BF64B2" w:rsidRDefault="00BF64B2" w:rsidP="00A7361A">
      <w:pPr>
        <w:numPr>
          <w:ilvl w:val="1"/>
          <w:numId w:val="35"/>
        </w:numPr>
        <w:spacing w:after="0" w:line="240" w:lineRule="auto"/>
        <w:rPr>
          <w:b/>
        </w:rPr>
      </w:pPr>
      <w:r w:rsidRPr="00BF64B2">
        <w:rPr>
          <w:b/>
        </w:rPr>
        <w:t>Link to Word, PDF, other documents</w:t>
      </w:r>
      <w:r>
        <w:rPr>
          <w:b/>
        </w:rPr>
        <w:t xml:space="preserve"> </w:t>
      </w:r>
    </w:p>
    <w:p w14:paraId="5CB2D446" w14:textId="77777777" w:rsidR="00BF64B2" w:rsidRDefault="00BF64B2" w:rsidP="00A7361A">
      <w:pPr>
        <w:numPr>
          <w:ilvl w:val="1"/>
          <w:numId w:val="35"/>
        </w:numPr>
        <w:spacing w:after="0" w:line="240" w:lineRule="auto"/>
      </w:pPr>
    </w:p>
    <w:p w14:paraId="674536C2" w14:textId="1B111CF1" w:rsidR="00BF64B2" w:rsidRDefault="00BF64B2" w:rsidP="00A7361A">
      <w:pPr>
        <w:numPr>
          <w:ilvl w:val="1"/>
          <w:numId w:val="35"/>
        </w:numPr>
        <w:spacing w:after="0" w:line="240" w:lineRule="auto"/>
      </w:pPr>
      <w:r w:rsidRPr="005F38D6">
        <w:t>You may want to c</w:t>
      </w:r>
      <w:r w:rsidR="00E74242">
        <w:t xml:space="preserve">reate links to other resources. </w:t>
      </w:r>
    </w:p>
    <w:p w14:paraId="2DFDCFA8" w14:textId="77777777" w:rsidR="00BF64B2" w:rsidRDefault="00BF64B2" w:rsidP="00BF64B2">
      <w:pPr>
        <w:spacing w:after="0" w:line="240" w:lineRule="auto"/>
      </w:pPr>
    </w:p>
    <w:p w14:paraId="5ED2A4E1" w14:textId="611B8758" w:rsidR="00E74242" w:rsidRDefault="00E74242" w:rsidP="008D170B">
      <w:pPr>
        <w:pStyle w:val="ListParagraph"/>
        <w:spacing w:after="0" w:line="240" w:lineRule="auto"/>
        <w:ind w:left="1440"/>
      </w:pPr>
      <w:r>
        <w:t>&lt;a href = "train100.</w:t>
      </w:r>
      <w:r w:rsidRPr="000D0A6E">
        <w:rPr>
          <w:b/>
          <w:highlight w:val="yellow"/>
        </w:rPr>
        <w:t>pdf</w:t>
      </w:r>
      <w:r>
        <w:t>"&gt; Open a word document about trains.</w:t>
      </w:r>
      <w:r w:rsidRPr="005F38D6">
        <w:t> &lt;/a&gt;</w:t>
      </w:r>
      <w:r>
        <w:t xml:space="preserve">  </w:t>
      </w:r>
    </w:p>
    <w:p w14:paraId="7D141C1F" w14:textId="539B4E1D" w:rsidR="00BF64B2" w:rsidRDefault="00446871" w:rsidP="008D170B">
      <w:pPr>
        <w:pStyle w:val="ListParagraph"/>
        <w:spacing w:after="0" w:line="240" w:lineRule="auto"/>
        <w:ind w:left="1440"/>
      </w:pPr>
      <w:r>
        <w:t>&lt;a href = "train100.</w:t>
      </w:r>
      <w:r w:rsidR="00E74242" w:rsidRPr="000D0A6E">
        <w:rPr>
          <w:b/>
          <w:highlight w:val="yellow"/>
        </w:rPr>
        <w:t>doc</w:t>
      </w:r>
      <w:r>
        <w:t xml:space="preserve">"&gt; </w:t>
      </w:r>
      <w:r w:rsidR="00E74242">
        <w:t>Open a word document about trains.</w:t>
      </w:r>
      <w:r w:rsidRPr="005F38D6">
        <w:t> &lt;/a&gt;</w:t>
      </w:r>
      <w:r w:rsidR="00E74242">
        <w:t xml:space="preserve"> </w:t>
      </w:r>
    </w:p>
    <w:p w14:paraId="0787C508" w14:textId="77777777" w:rsidR="00BF64B2" w:rsidRDefault="00BF64B2" w:rsidP="00A7361A">
      <w:pPr>
        <w:numPr>
          <w:ilvl w:val="1"/>
          <w:numId w:val="35"/>
        </w:numPr>
        <w:spacing w:after="0" w:line="240" w:lineRule="auto"/>
      </w:pPr>
    </w:p>
    <w:p w14:paraId="7E9E6971" w14:textId="3E1FB913" w:rsidR="00BF64B2" w:rsidRPr="00BF64B2" w:rsidRDefault="00BF64B2" w:rsidP="00A7361A">
      <w:pPr>
        <w:numPr>
          <w:ilvl w:val="1"/>
          <w:numId w:val="35"/>
        </w:numPr>
        <w:spacing w:after="0" w:line="240" w:lineRule="auto"/>
        <w:rPr>
          <w:b/>
        </w:rPr>
      </w:pPr>
      <w:r w:rsidRPr="00BF64B2">
        <w:rPr>
          <w:b/>
        </w:rPr>
        <w:t>E</w:t>
      </w:r>
      <w:r>
        <w:rPr>
          <w:b/>
        </w:rPr>
        <w:t>-</w:t>
      </w:r>
      <w:r w:rsidRPr="00BF64B2">
        <w:rPr>
          <w:b/>
        </w:rPr>
        <w:t>mail Links</w:t>
      </w:r>
    </w:p>
    <w:p w14:paraId="6C1EE2B9" w14:textId="1E401455" w:rsidR="00BF64B2" w:rsidRPr="005F38D6" w:rsidRDefault="00BF64B2" w:rsidP="00A7361A">
      <w:pPr>
        <w:numPr>
          <w:ilvl w:val="2"/>
          <w:numId w:val="35"/>
        </w:numPr>
        <w:spacing w:after="0" w:line="240" w:lineRule="auto"/>
      </w:pPr>
      <w:r w:rsidRPr="005F38D6">
        <w:t xml:space="preserve">A link to your email address uses the </w:t>
      </w:r>
      <w:r w:rsidRPr="000D0A6E">
        <w:rPr>
          <w:b/>
          <w:u w:val="single"/>
        </w:rPr>
        <w:t>mailto</w:t>
      </w:r>
      <w:r w:rsidRPr="005F38D6">
        <w:t xml:space="preserve"> protocol instead of http.</w:t>
      </w:r>
    </w:p>
    <w:p w14:paraId="77ECBB34" w14:textId="77777777" w:rsidR="00BF64B2" w:rsidRPr="005F38D6" w:rsidRDefault="00BF64B2" w:rsidP="00A7361A">
      <w:pPr>
        <w:numPr>
          <w:ilvl w:val="2"/>
          <w:numId w:val="35"/>
        </w:numPr>
        <w:spacing w:after="0" w:line="240" w:lineRule="auto"/>
      </w:pPr>
      <w:r w:rsidRPr="005F38D6">
        <w:t xml:space="preserve">This link will open the users email program and insert the email address for them. </w:t>
      </w:r>
    </w:p>
    <w:p w14:paraId="523952BA" w14:textId="77777777" w:rsidR="000D0A6E" w:rsidRDefault="000D0A6E" w:rsidP="00BF64B2">
      <w:pPr>
        <w:spacing w:after="0" w:line="240" w:lineRule="auto"/>
        <w:ind w:left="360"/>
      </w:pPr>
    </w:p>
    <w:p w14:paraId="013E4826" w14:textId="52996191" w:rsidR="000D0A6E" w:rsidRPr="000D0A6E" w:rsidRDefault="00BF64B2" w:rsidP="000D0A6E">
      <w:pPr>
        <w:spacing w:after="0" w:line="240" w:lineRule="auto"/>
        <w:ind w:left="720" w:firstLine="720"/>
        <w:rPr>
          <w:b/>
        </w:rPr>
      </w:pPr>
      <w:r w:rsidRPr="000D0A6E">
        <w:rPr>
          <w:b/>
          <w:highlight w:val="yellow"/>
        </w:rPr>
        <w:t>&lt;a href=“</w:t>
      </w:r>
      <w:r w:rsidRPr="000D0A6E">
        <w:rPr>
          <w:b/>
          <w:highlight w:val="yellow"/>
          <w:u w:val="single"/>
        </w:rPr>
        <w:t>mailto</w:t>
      </w:r>
      <w:r w:rsidRPr="000D0A6E">
        <w:rPr>
          <w:b/>
          <w:highlight w:val="yellow"/>
        </w:rPr>
        <w:t>:</w:t>
      </w:r>
      <w:r w:rsidR="000D0A6E" w:rsidRPr="000D0A6E">
        <w:rPr>
          <w:b/>
          <w:highlight w:val="yellow"/>
        </w:rPr>
        <w:t>k</w:t>
      </w:r>
      <w:r w:rsidRPr="000D0A6E">
        <w:rPr>
          <w:b/>
          <w:highlight w:val="yellow"/>
        </w:rPr>
        <w:t>kalata@lssu.edu”&gt; </w:t>
      </w:r>
      <w:r w:rsidR="000D0A6E" w:rsidRPr="000D0A6E">
        <w:rPr>
          <w:b/>
          <w:highlight w:val="yellow"/>
        </w:rPr>
        <w:t>Katie Kalata</w:t>
      </w:r>
      <w:r w:rsidRPr="000D0A6E">
        <w:rPr>
          <w:b/>
          <w:highlight w:val="yellow"/>
        </w:rPr>
        <w:t>&lt;/a&gt;</w:t>
      </w:r>
      <w:r w:rsidRPr="000D0A6E">
        <w:rPr>
          <w:b/>
        </w:rPr>
        <w:t xml:space="preserve">  </w:t>
      </w:r>
    </w:p>
    <w:p w14:paraId="5762E562" w14:textId="77777777" w:rsidR="000D0A6E" w:rsidRDefault="000D0A6E" w:rsidP="000D0A6E">
      <w:pPr>
        <w:spacing w:after="0" w:line="240" w:lineRule="auto"/>
      </w:pPr>
    </w:p>
    <w:p w14:paraId="0806BBDE" w14:textId="77777777" w:rsidR="000D0A6E" w:rsidRDefault="000D0A6E" w:rsidP="000D0A6E">
      <w:pPr>
        <w:spacing w:after="0" w:line="240" w:lineRule="auto"/>
      </w:pPr>
    </w:p>
    <w:p w14:paraId="7E33AB8D" w14:textId="1EDA8044" w:rsidR="00061D7C" w:rsidRDefault="00061D7C" w:rsidP="00061D7C">
      <w:pPr>
        <w:pStyle w:val="Heading2"/>
      </w:pPr>
      <w:r>
        <w:t>Named Hyperlink – Internal Links/Anchors</w:t>
      </w:r>
    </w:p>
    <w:p w14:paraId="5340B4E6" w14:textId="7B184BEB" w:rsidR="005F38D6" w:rsidRPr="005F38D6" w:rsidRDefault="00BF64B2" w:rsidP="008D170B">
      <w:pPr>
        <w:spacing w:after="0" w:line="240" w:lineRule="auto"/>
      </w:pPr>
      <w:r w:rsidRPr="005F38D6">
        <w:t xml:space="preserve">The hypertext </w:t>
      </w:r>
      <w:r w:rsidR="008D170B">
        <w:t>tag/</w:t>
      </w:r>
      <w:r w:rsidRPr="005F38D6">
        <w:t>module will include the capability to be a link or anchor.</w:t>
      </w:r>
      <w:r w:rsidR="00061D7C">
        <w:t xml:space="preserve"> </w:t>
      </w:r>
      <w:r w:rsidR="005F38D6" w:rsidRPr="005F38D6">
        <w:t xml:space="preserve">The A tag can link to </w:t>
      </w:r>
      <w:r w:rsidR="005F38D6" w:rsidRPr="008D170B">
        <w:rPr>
          <w:b/>
        </w:rPr>
        <w:t>internal targets</w:t>
      </w:r>
      <w:r w:rsidR="005F38D6" w:rsidRPr="005F38D6">
        <w:t xml:space="preserve"> within the same page</w:t>
      </w:r>
      <w:r w:rsidR="008D170B">
        <w:t xml:space="preserve"> or internal targets in other pages</w:t>
      </w:r>
      <w:r w:rsidR="005F38D6" w:rsidRPr="005F38D6">
        <w:t>.</w:t>
      </w:r>
      <w:r w:rsidR="008D170B">
        <w:t xml:space="preserve"> In other words, instead of linking to the top of the page, you can ‘go’ to a direct place on the web page. </w:t>
      </w:r>
      <w:r w:rsidR="005F38D6" w:rsidRPr="005F38D6">
        <w:t xml:space="preserve"> </w:t>
      </w:r>
      <w:r w:rsidR="008D170B" w:rsidRPr="005F38D6">
        <w:t>Each object can have an ID and you link to the ID attribute directly.</w:t>
      </w:r>
      <w:r w:rsidR="005F38D6" w:rsidRPr="005F38D6">
        <w:t xml:space="preserve">There are 2 methods. </w:t>
      </w:r>
      <w:r w:rsidR="008D170B">
        <w:t xml:space="preserve">Same output. </w:t>
      </w:r>
    </w:p>
    <w:p w14:paraId="5ADF39AE" w14:textId="72CA10F4" w:rsidR="008D170B" w:rsidRDefault="008D170B" w:rsidP="0039090C">
      <w:pPr>
        <w:spacing w:after="0" w:line="240" w:lineRule="auto"/>
      </w:pPr>
    </w:p>
    <w:p w14:paraId="7468C7AC" w14:textId="0FB3827A" w:rsidR="005F38D6" w:rsidRDefault="005F38D6" w:rsidP="0039090C">
      <w:pPr>
        <w:spacing w:after="0" w:line="240" w:lineRule="auto"/>
        <w:rPr>
          <w:b/>
        </w:rPr>
      </w:pPr>
      <w:r w:rsidRPr="005676FC">
        <w:rPr>
          <w:b/>
        </w:rPr>
        <w:t xml:space="preserve">The old method </w:t>
      </w:r>
      <w:r w:rsidR="00061D7C">
        <w:rPr>
          <w:b/>
        </w:rPr>
        <w:t>- Deprecated</w:t>
      </w:r>
    </w:p>
    <w:p w14:paraId="2D9BFEA7" w14:textId="77777777" w:rsidR="00061D7C" w:rsidRDefault="00061D7C" w:rsidP="00061D7C">
      <w:r>
        <w:t xml:space="preserve">If you use the name attribute, it needs to point to another elements ID property, not name. It is preferred to use ID over name attributes. </w:t>
      </w:r>
    </w:p>
    <w:p w14:paraId="54850F94" w14:textId="77777777" w:rsidR="00061D7C" w:rsidRDefault="00061D7C" w:rsidP="00061D7C">
      <w:pPr>
        <w:ind w:firstLine="720"/>
      </w:pPr>
      <w:r>
        <w:t>&lt;a name=”top”&gt;Top</w:t>
      </w:r>
    </w:p>
    <w:p w14:paraId="72C115CE" w14:textId="1F688A9D" w:rsidR="005F38D6" w:rsidRPr="005F38D6" w:rsidRDefault="003108F4" w:rsidP="0039090C">
      <w:pPr>
        <w:spacing w:after="0" w:line="240" w:lineRule="auto"/>
      </w:pPr>
      <w:r>
        <w:t xml:space="preserve">1. </w:t>
      </w:r>
      <w:r w:rsidR="005F38D6" w:rsidRPr="005F38D6">
        <w:t>Create a bookmark where you wanted the target</w:t>
      </w:r>
      <w:r w:rsidR="005676FC">
        <w:t>. (Notice this is wrong in the code shown!)</w:t>
      </w:r>
    </w:p>
    <w:p w14:paraId="54F9BFF4" w14:textId="5401C310" w:rsidR="005676FC" w:rsidRDefault="005676FC" w:rsidP="008D170B">
      <w:pPr>
        <w:spacing w:after="0" w:line="240" w:lineRule="auto"/>
        <w:ind w:left="1440"/>
        <w:rPr>
          <w:b/>
          <w:highlight w:val="yellow"/>
        </w:rPr>
      </w:pPr>
    </w:p>
    <w:p w14:paraId="746E77A5" w14:textId="77777777" w:rsidR="005F38D6" w:rsidRDefault="005F38D6" w:rsidP="008D170B">
      <w:pPr>
        <w:spacing w:after="0" w:line="240" w:lineRule="auto"/>
        <w:ind w:left="1440"/>
        <w:rPr>
          <w:b/>
        </w:rPr>
      </w:pPr>
      <w:r w:rsidRPr="008D170B">
        <w:rPr>
          <w:b/>
          <w:highlight w:val="yellow"/>
        </w:rPr>
        <w:t>&lt;a name = “M”&gt;</w:t>
      </w:r>
    </w:p>
    <w:p w14:paraId="65F4630F" w14:textId="07DD6F0B" w:rsidR="005676FC" w:rsidRPr="008D170B" w:rsidRDefault="005676FC" w:rsidP="005676FC">
      <w:pPr>
        <w:spacing w:after="0" w:line="240" w:lineRule="auto"/>
        <w:ind w:left="1440"/>
        <w:rPr>
          <w:b/>
        </w:rPr>
      </w:pPr>
      <w:r w:rsidRPr="008D170B">
        <w:rPr>
          <w:b/>
          <w:highlight w:val="yellow"/>
        </w:rPr>
        <w:t>&lt;a name = “</w:t>
      </w:r>
      <w:r>
        <w:rPr>
          <w:b/>
          <w:highlight w:val="yellow"/>
        </w:rPr>
        <w:t>top</w:t>
      </w:r>
      <w:r w:rsidRPr="008D170B">
        <w:rPr>
          <w:b/>
          <w:highlight w:val="yellow"/>
        </w:rPr>
        <w:t>”&gt;</w:t>
      </w:r>
    </w:p>
    <w:p w14:paraId="6D3258F6" w14:textId="6EFDAA84" w:rsidR="008D170B" w:rsidRDefault="008D170B" w:rsidP="0039090C">
      <w:pPr>
        <w:spacing w:after="0" w:line="240" w:lineRule="auto"/>
      </w:pPr>
    </w:p>
    <w:p w14:paraId="4CF0DFDD" w14:textId="2D4A46A0" w:rsidR="005F38D6" w:rsidRDefault="003108F4" w:rsidP="0039090C">
      <w:pPr>
        <w:spacing w:after="0" w:line="240" w:lineRule="auto"/>
      </w:pPr>
      <w:r>
        <w:t xml:space="preserve">2. </w:t>
      </w:r>
      <w:r w:rsidR="005F38D6" w:rsidRPr="005F38D6">
        <w:t>Then, in the hyperlink you would append the target name to the page name with a #</w:t>
      </w:r>
    </w:p>
    <w:p w14:paraId="0C45CE02" w14:textId="361CB300" w:rsidR="005676FC" w:rsidRPr="005F38D6" w:rsidRDefault="005676FC" w:rsidP="0039090C">
      <w:pPr>
        <w:spacing w:after="0" w:line="240" w:lineRule="auto"/>
      </w:pPr>
    </w:p>
    <w:p w14:paraId="472856FA" w14:textId="71F5D493" w:rsidR="005F38D6" w:rsidRDefault="005F38D6" w:rsidP="008D170B">
      <w:pPr>
        <w:spacing w:after="0" w:line="240" w:lineRule="auto"/>
        <w:ind w:left="1440"/>
        <w:rPr>
          <w:b/>
        </w:rPr>
      </w:pPr>
      <w:r w:rsidRPr="008D170B">
        <w:rPr>
          <w:b/>
          <w:highlight w:val="yellow"/>
        </w:rPr>
        <w:t>&lt;a href = “#M”&gt;</w:t>
      </w:r>
    </w:p>
    <w:p w14:paraId="6CC0490F" w14:textId="60A4B17A" w:rsidR="005676FC" w:rsidRDefault="005676FC" w:rsidP="005676FC">
      <w:pPr>
        <w:spacing w:after="0" w:line="240" w:lineRule="auto"/>
        <w:ind w:left="1440"/>
        <w:rPr>
          <w:b/>
        </w:rPr>
      </w:pPr>
      <w:r w:rsidRPr="008D170B">
        <w:rPr>
          <w:b/>
          <w:highlight w:val="yellow"/>
        </w:rPr>
        <w:t>&lt;a href = “mypage.htm#</w:t>
      </w:r>
      <w:r>
        <w:rPr>
          <w:b/>
          <w:highlight w:val="yellow"/>
        </w:rPr>
        <w:t>top</w:t>
      </w:r>
      <w:r w:rsidRPr="008D170B">
        <w:rPr>
          <w:b/>
          <w:highlight w:val="yellow"/>
        </w:rPr>
        <w:t>”&gt;</w:t>
      </w:r>
      <w:r w:rsidR="00FF2FE7">
        <w:rPr>
          <w:b/>
        </w:rPr>
        <w:br/>
      </w:r>
    </w:p>
    <w:p w14:paraId="73088424" w14:textId="3E190369" w:rsidR="005676FC" w:rsidRDefault="005676FC" w:rsidP="00E06DEF">
      <w:pPr>
        <w:spacing w:after="0" w:line="240" w:lineRule="auto"/>
        <w:ind w:left="1440"/>
        <w:rPr>
          <w:b/>
        </w:rPr>
      </w:pPr>
      <w:r w:rsidRPr="008D170B">
        <w:rPr>
          <w:b/>
          <w:highlight w:val="yellow"/>
        </w:rPr>
        <w:t>&lt;a href = “</w:t>
      </w:r>
      <w:r>
        <w:rPr>
          <w:b/>
          <w:highlight w:val="yellow"/>
        </w:rPr>
        <w:t>http://</w:t>
      </w:r>
      <w:r w:rsidR="00FF2FE7">
        <w:rPr>
          <w:b/>
          <w:highlight w:val="yellow"/>
        </w:rPr>
        <w:t>www.comp</w:t>
      </w:r>
      <w:r>
        <w:rPr>
          <w:b/>
          <w:highlight w:val="yellow"/>
        </w:rPr>
        <w:t>.com/trains</w:t>
      </w:r>
      <w:r w:rsidRPr="008D170B">
        <w:rPr>
          <w:b/>
          <w:highlight w:val="yellow"/>
        </w:rPr>
        <w:t>.htm</w:t>
      </w:r>
      <w:r>
        <w:rPr>
          <w:b/>
          <w:highlight w:val="yellow"/>
        </w:rPr>
        <w:t>l</w:t>
      </w:r>
      <w:r w:rsidRPr="008D170B">
        <w:rPr>
          <w:b/>
          <w:highlight w:val="yellow"/>
        </w:rPr>
        <w:t>#</w:t>
      </w:r>
      <w:r>
        <w:rPr>
          <w:b/>
          <w:highlight w:val="yellow"/>
        </w:rPr>
        <w:t>train52</w:t>
      </w:r>
      <w:r w:rsidRPr="008D170B">
        <w:rPr>
          <w:b/>
          <w:highlight w:val="yellow"/>
        </w:rPr>
        <w:t>”&gt;</w:t>
      </w:r>
    </w:p>
    <w:p w14:paraId="0A9E0F5E" w14:textId="4C18D8B0" w:rsidR="005676FC" w:rsidRDefault="005676FC" w:rsidP="008D170B">
      <w:pPr>
        <w:spacing w:after="0" w:line="240" w:lineRule="auto"/>
        <w:ind w:left="1440"/>
        <w:rPr>
          <w:b/>
        </w:rPr>
      </w:pPr>
    </w:p>
    <w:p w14:paraId="6CFCD873" w14:textId="258D0C3D" w:rsidR="005676FC" w:rsidRDefault="005676FC" w:rsidP="005676FC">
      <w:pPr>
        <w:spacing w:after="0" w:line="240" w:lineRule="auto"/>
      </w:pPr>
      <w:r>
        <w:rPr>
          <w:b/>
        </w:rPr>
        <w:t xml:space="preserve">New way: </w:t>
      </w:r>
      <w:r w:rsidRPr="005676FC">
        <w:t xml:space="preserve">Use </w:t>
      </w:r>
      <w:r w:rsidRPr="005676FC">
        <w:rPr>
          <w:b/>
        </w:rPr>
        <w:t>id</w:t>
      </w:r>
      <w:r w:rsidRPr="005676FC">
        <w:t xml:space="preserve"> instead of </w:t>
      </w:r>
      <w:r w:rsidRPr="005676FC">
        <w:rPr>
          <w:b/>
        </w:rPr>
        <w:t>name</w:t>
      </w:r>
      <w:r w:rsidRPr="005676FC">
        <w:t xml:space="preserve"> attributes</w:t>
      </w:r>
    </w:p>
    <w:p w14:paraId="090DD9BB" w14:textId="77777777" w:rsidR="00061D7C" w:rsidRDefault="00061D7C" w:rsidP="005676FC">
      <w:pPr>
        <w:spacing w:after="0" w:line="240" w:lineRule="auto"/>
      </w:pPr>
    </w:p>
    <w:p w14:paraId="409A6202" w14:textId="50C698BC" w:rsidR="00061D7C" w:rsidRDefault="00061D7C" w:rsidP="00061D7C">
      <w:pPr>
        <w:spacing w:after="0" w:line="240" w:lineRule="auto"/>
        <w:ind w:left="1440"/>
        <w:rPr>
          <w:b/>
        </w:rPr>
      </w:pPr>
      <w:r w:rsidRPr="008D170B">
        <w:rPr>
          <w:b/>
          <w:highlight w:val="yellow"/>
        </w:rPr>
        <w:t xml:space="preserve">&lt;a </w:t>
      </w:r>
      <w:r>
        <w:rPr>
          <w:b/>
          <w:highlight w:val="yellow"/>
        </w:rPr>
        <w:t>id</w:t>
      </w:r>
      <w:r w:rsidRPr="008D170B">
        <w:rPr>
          <w:b/>
          <w:highlight w:val="yellow"/>
        </w:rPr>
        <w:t xml:space="preserve"> = “M”&gt;</w:t>
      </w:r>
    </w:p>
    <w:p w14:paraId="7DAEACC8" w14:textId="7FF2C47A" w:rsidR="00061D7C" w:rsidRDefault="00061D7C" w:rsidP="00061D7C">
      <w:pPr>
        <w:spacing w:after="0" w:line="240" w:lineRule="auto"/>
        <w:ind w:left="1440"/>
        <w:rPr>
          <w:b/>
        </w:rPr>
      </w:pPr>
      <w:r w:rsidRPr="008D170B">
        <w:rPr>
          <w:b/>
          <w:highlight w:val="yellow"/>
        </w:rPr>
        <w:t xml:space="preserve">&lt;a </w:t>
      </w:r>
      <w:r>
        <w:rPr>
          <w:b/>
          <w:highlight w:val="yellow"/>
        </w:rPr>
        <w:t>id</w:t>
      </w:r>
      <w:r w:rsidRPr="008D170B">
        <w:rPr>
          <w:b/>
          <w:highlight w:val="yellow"/>
        </w:rPr>
        <w:t xml:space="preserve"> = “</w:t>
      </w:r>
      <w:r>
        <w:rPr>
          <w:b/>
          <w:highlight w:val="yellow"/>
        </w:rPr>
        <w:t>top</w:t>
      </w:r>
      <w:r w:rsidRPr="008D170B">
        <w:rPr>
          <w:b/>
          <w:highlight w:val="yellow"/>
        </w:rPr>
        <w:t>”&gt;</w:t>
      </w:r>
    </w:p>
    <w:p w14:paraId="6071A8B1" w14:textId="77777777" w:rsidR="002D42DB" w:rsidRPr="008D170B" w:rsidRDefault="002D42DB" w:rsidP="00061D7C">
      <w:pPr>
        <w:spacing w:after="0" w:line="240" w:lineRule="auto"/>
        <w:ind w:left="1440"/>
        <w:rPr>
          <w:b/>
        </w:rPr>
      </w:pPr>
    </w:p>
    <w:p w14:paraId="73668F75" w14:textId="27937EBC" w:rsidR="00061D7C" w:rsidRPr="008D170B" w:rsidRDefault="002D42DB" w:rsidP="005676FC">
      <w:pPr>
        <w:spacing w:after="0" w:line="240" w:lineRule="auto"/>
        <w:rPr>
          <w:b/>
        </w:rPr>
      </w:pPr>
      <w:r>
        <w:rPr>
          <w:b/>
        </w:rPr>
        <w:t>Sample – the key is you need a lot of content.</w:t>
      </w:r>
    </w:p>
    <w:p w14:paraId="23A898AE" w14:textId="49D25B3B" w:rsidR="005F38D6" w:rsidRDefault="005F38D6" w:rsidP="005F38D6">
      <w:pPr>
        <w:spacing w:after="0" w:line="240" w:lineRule="auto"/>
        <w:ind w:left="360"/>
      </w:pPr>
      <w:r w:rsidRPr="005F38D6">
        <w:t xml:space="preserve"> </w:t>
      </w:r>
    </w:p>
    <w:p w14:paraId="2FC8AB71" w14:textId="77777777" w:rsidR="002D42DB" w:rsidRDefault="002D42DB" w:rsidP="002D42DB">
      <w:pPr>
        <w:spacing w:after="0" w:line="240" w:lineRule="auto"/>
        <w:ind w:left="1440"/>
      </w:pPr>
      <w:r>
        <w:t xml:space="preserve">&lt;a name="top" id="top"&gt;Top&lt;/a&gt; </w:t>
      </w:r>
    </w:p>
    <w:p w14:paraId="4065CA4B" w14:textId="2602CE10" w:rsidR="002D42DB" w:rsidRPr="002D42DB" w:rsidRDefault="00CA464E" w:rsidP="002D42DB">
      <w:pPr>
        <w:spacing w:after="0" w:line="240" w:lineRule="auto"/>
        <w:ind w:left="1440"/>
        <w:rPr>
          <w:b/>
        </w:rPr>
      </w:pPr>
      <w:r>
        <w:rPr>
          <w:noProof/>
        </w:rPr>
        <w:drawing>
          <wp:anchor distT="0" distB="0" distL="114300" distR="114300" simplePos="0" relativeHeight="251862016" behindDoc="0" locked="0" layoutInCell="1" allowOverlap="1" wp14:anchorId="41FC3825" wp14:editId="54A7F74E">
            <wp:simplePos x="0" y="0"/>
            <wp:positionH relativeFrom="column">
              <wp:posOffset>4114800</wp:posOffset>
            </wp:positionH>
            <wp:positionV relativeFrom="paragraph">
              <wp:posOffset>64770</wp:posOffset>
            </wp:positionV>
            <wp:extent cx="1821815" cy="2057400"/>
            <wp:effectExtent l="25400" t="25400" r="32385" b="25400"/>
            <wp:wrapSquare wrapText="bothSides"/>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1815" cy="20574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002D42DB" w:rsidRPr="002D42DB">
        <w:rPr>
          <w:b/>
        </w:rPr>
        <w:t>&lt;a href="#a"&gt;A&lt;/a&gt; | &lt;a href="#b"&gt;B&lt;/a&gt; | &lt;a href="#c"&gt;C&lt;/a&gt; |</w:t>
      </w:r>
    </w:p>
    <w:p w14:paraId="1C0E7A96" w14:textId="49AC7D09" w:rsidR="002D42DB" w:rsidRDefault="002D42DB" w:rsidP="002D42DB">
      <w:pPr>
        <w:spacing w:after="0" w:line="240" w:lineRule="auto"/>
        <w:ind w:left="1440"/>
      </w:pPr>
      <w:r>
        <w:t>&lt;h1&gt;My Page&lt;/h1&gt;</w:t>
      </w:r>
      <w:r>
        <w:br/>
      </w:r>
    </w:p>
    <w:p w14:paraId="72819013" w14:textId="3DC5F529" w:rsidR="002D42DB" w:rsidRDefault="002D42DB" w:rsidP="002D42DB">
      <w:pPr>
        <w:spacing w:after="0" w:line="240" w:lineRule="auto"/>
        <w:ind w:left="1440"/>
      </w:pPr>
      <w:r>
        <w:t>&lt;p&gt;This is a simple example of using hyperlinks. &lt;/p&gt;</w:t>
      </w:r>
    </w:p>
    <w:p w14:paraId="6F8122F5" w14:textId="0C483882" w:rsidR="002D42DB" w:rsidRDefault="002D42DB" w:rsidP="002D42DB">
      <w:pPr>
        <w:spacing w:after="0" w:line="240" w:lineRule="auto"/>
        <w:ind w:left="1440"/>
      </w:pPr>
      <w:r>
        <w:t>&lt;br /&gt;&lt;br /&gt;&lt;br /&gt;&lt;br /&gt;&lt;br /&gt;&lt;br /&gt;</w:t>
      </w:r>
      <w:r>
        <w:br/>
      </w:r>
    </w:p>
    <w:p w14:paraId="48270D29" w14:textId="77777777" w:rsidR="002D42DB" w:rsidRDefault="002D42DB" w:rsidP="002D42DB">
      <w:pPr>
        <w:spacing w:after="0" w:line="240" w:lineRule="auto"/>
        <w:ind w:left="1440"/>
      </w:pPr>
      <w:r>
        <w:t>&lt;a name="a" id="a"&gt;</w:t>
      </w:r>
      <w:r w:rsidRPr="002D42DB">
        <w:rPr>
          <w:b/>
        </w:rPr>
        <w:t>A.</w:t>
      </w:r>
      <w:r>
        <w:t xml:space="preserve"> &lt;/a&gt;This is a second section.</w:t>
      </w:r>
    </w:p>
    <w:p w14:paraId="1D30B6FD" w14:textId="30AD8807" w:rsidR="002D42DB" w:rsidRDefault="002D42DB" w:rsidP="002D42DB">
      <w:pPr>
        <w:spacing w:after="0" w:line="240" w:lineRule="auto"/>
        <w:ind w:left="1440"/>
      </w:pPr>
      <w:r>
        <w:t>&lt;br /&gt;&lt;br /&gt;&lt;br /&gt;&lt;br /&gt;&lt;br /&gt;&lt;br /&gt;</w:t>
      </w:r>
      <w:r>
        <w:br/>
      </w:r>
    </w:p>
    <w:p w14:paraId="70E8BA42" w14:textId="77777777" w:rsidR="002D42DB" w:rsidRDefault="002D42DB" w:rsidP="002D42DB">
      <w:pPr>
        <w:spacing w:after="0" w:line="240" w:lineRule="auto"/>
        <w:ind w:left="1440"/>
      </w:pPr>
      <w:r>
        <w:t>&lt;a name="b" id="b"&gt;</w:t>
      </w:r>
      <w:r w:rsidRPr="002D42DB">
        <w:rPr>
          <w:b/>
        </w:rPr>
        <w:t>B</w:t>
      </w:r>
      <w:r>
        <w:t>. &lt;/a&gt;This is a second section.</w:t>
      </w:r>
    </w:p>
    <w:p w14:paraId="2B3E7894" w14:textId="6E5AE91A" w:rsidR="002D42DB" w:rsidRDefault="002D42DB" w:rsidP="002D42DB">
      <w:pPr>
        <w:spacing w:after="0" w:line="240" w:lineRule="auto"/>
        <w:ind w:left="1440"/>
      </w:pPr>
      <w:r>
        <w:t>&lt;br /&gt;&lt;br /&gt;&lt;br /&gt;&lt;br /&gt;&lt;br /&gt;&lt;br /&gt;</w:t>
      </w:r>
      <w:r>
        <w:br/>
      </w:r>
    </w:p>
    <w:p w14:paraId="16A49052" w14:textId="77777777" w:rsidR="002D42DB" w:rsidRDefault="002D42DB" w:rsidP="002D42DB">
      <w:pPr>
        <w:spacing w:after="0" w:line="240" w:lineRule="auto"/>
        <w:ind w:left="1440"/>
      </w:pPr>
      <w:r>
        <w:t>&lt;a name="c" id="c"&gt;</w:t>
      </w:r>
      <w:r w:rsidRPr="002D42DB">
        <w:rPr>
          <w:b/>
        </w:rPr>
        <w:t xml:space="preserve">C. </w:t>
      </w:r>
      <w:r>
        <w:t>&lt;/a&gt;This is a third section.</w:t>
      </w:r>
    </w:p>
    <w:p w14:paraId="4241695D" w14:textId="77777777" w:rsidR="002D42DB" w:rsidRDefault="002D42DB" w:rsidP="002D42DB">
      <w:pPr>
        <w:spacing w:after="0" w:line="240" w:lineRule="auto"/>
        <w:ind w:left="1440"/>
      </w:pPr>
      <w:r>
        <w:t>&lt;br /&gt;&lt;br /&gt;&lt;br /&gt;</w:t>
      </w:r>
    </w:p>
    <w:p w14:paraId="6273EAE0" w14:textId="7945A9BE" w:rsidR="002D42DB" w:rsidRDefault="002D42DB" w:rsidP="002D42DB">
      <w:pPr>
        <w:spacing w:after="0" w:line="240" w:lineRule="auto"/>
        <w:ind w:left="1440"/>
      </w:pPr>
      <w:r>
        <w:t xml:space="preserve">&lt;br /&gt;&lt;br /&gt;&lt;br /&gt; </w:t>
      </w:r>
      <w:r>
        <w:br/>
      </w:r>
    </w:p>
    <w:p w14:paraId="14068844" w14:textId="77777777" w:rsidR="002D42DB" w:rsidRDefault="002D42DB" w:rsidP="002D42DB">
      <w:pPr>
        <w:spacing w:after="0" w:line="240" w:lineRule="auto"/>
        <w:ind w:left="1440"/>
      </w:pPr>
      <w:r>
        <w:t>&lt;a href="#top"&gt;</w:t>
      </w:r>
      <w:r w:rsidRPr="002D42DB">
        <w:rPr>
          <w:b/>
        </w:rPr>
        <w:t>Top</w:t>
      </w:r>
      <w:r>
        <w:t>&lt;/a&gt;</w:t>
      </w:r>
    </w:p>
    <w:p w14:paraId="59A659F7" w14:textId="77777777" w:rsidR="002D42DB" w:rsidRDefault="002D42DB" w:rsidP="002D42DB">
      <w:pPr>
        <w:spacing w:after="0" w:line="240" w:lineRule="auto"/>
        <w:ind w:left="1440"/>
      </w:pPr>
      <w:r>
        <w:t>&lt;br /&gt;&lt;br /&gt;&lt;br /&gt;&lt;br /&gt;&lt;br /&gt;&lt;br /&gt;</w:t>
      </w:r>
    </w:p>
    <w:p w14:paraId="5818B5B0" w14:textId="5DD63A96" w:rsidR="005F38D6" w:rsidRDefault="002D42DB" w:rsidP="002D42DB">
      <w:pPr>
        <w:spacing w:after="0" w:line="240" w:lineRule="auto"/>
        <w:ind w:left="1440"/>
      </w:pPr>
      <w:r>
        <w:t>&lt;br /&gt;&lt;br /&gt;&lt;br /&gt;&lt;br /&gt;&lt;br /&gt;&lt;br /&gt;</w:t>
      </w:r>
    </w:p>
    <w:p w14:paraId="15F620EF" w14:textId="5AFD5246" w:rsidR="005F38D6" w:rsidRDefault="00CA464E" w:rsidP="002D42DB">
      <w:pPr>
        <w:spacing w:after="0" w:line="240" w:lineRule="auto"/>
        <w:ind w:left="360"/>
      </w:pPr>
      <w:r>
        <w:t xml:space="preserve"> </w:t>
      </w:r>
    </w:p>
    <w:p w14:paraId="5CA81193" w14:textId="77777777" w:rsidR="00F37489" w:rsidRDefault="00F37489">
      <w:pPr>
        <w:spacing w:after="0" w:line="240" w:lineRule="auto"/>
        <w:rPr>
          <w:rFonts w:asciiTheme="majorHAnsi" w:eastAsiaTheme="majorEastAsia" w:hAnsiTheme="majorHAnsi" w:cstheme="majorBidi"/>
          <w:bCs/>
          <w:color w:val="C0504D" w:themeColor="accent2"/>
          <w:sz w:val="28"/>
          <w:szCs w:val="28"/>
        </w:rPr>
      </w:pPr>
      <w:r>
        <w:br w:type="page"/>
      </w:r>
    </w:p>
    <w:p w14:paraId="3D4C1BDE" w14:textId="7BDD9904" w:rsidR="00782257" w:rsidRDefault="00BC0875" w:rsidP="00782257">
      <w:pPr>
        <w:pStyle w:val="Heading1"/>
      </w:pPr>
      <w:r>
        <w:rPr>
          <w:noProof/>
        </w:rPr>
        <w:drawing>
          <wp:anchor distT="0" distB="0" distL="114300" distR="114300" simplePos="0" relativeHeight="251856896" behindDoc="0" locked="0" layoutInCell="1" allowOverlap="1" wp14:anchorId="4549B880" wp14:editId="7F442A75">
            <wp:simplePos x="0" y="0"/>
            <wp:positionH relativeFrom="column">
              <wp:posOffset>4000500</wp:posOffset>
            </wp:positionH>
            <wp:positionV relativeFrom="paragraph">
              <wp:posOffset>114300</wp:posOffset>
            </wp:positionV>
            <wp:extent cx="1840230" cy="1641475"/>
            <wp:effectExtent l="0" t="0" r="0" b="9525"/>
            <wp:wrapSquare wrapText="bothSides"/>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40230" cy="1641475"/>
                    </a:xfrm>
                    <a:prstGeom prst="rect">
                      <a:avLst/>
                    </a:prstGeom>
                    <a:noFill/>
                    <a:ln>
                      <a:noFill/>
                    </a:ln>
                  </pic:spPr>
                </pic:pic>
              </a:graphicData>
            </a:graphic>
            <wp14:sizeRelH relativeFrom="page">
              <wp14:pctWidth>0</wp14:pctWidth>
            </wp14:sizeRelH>
            <wp14:sizeRelV relativeFrom="page">
              <wp14:pctHeight>0</wp14:pctHeight>
            </wp14:sizeRelV>
          </wp:anchor>
        </w:drawing>
      </w:r>
      <w:r>
        <w:t>Image Format</w:t>
      </w:r>
    </w:p>
    <w:p w14:paraId="4371707F" w14:textId="13E0210A" w:rsidR="00090543" w:rsidRPr="0035748D" w:rsidRDefault="00090543" w:rsidP="00A7361A">
      <w:pPr>
        <w:pStyle w:val="ListParagraph"/>
        <w:numPr>
          <w:ilvl w:val="0"/>
          <w:numId w:val="49"/>
        </w:numPr>
      </w:pPr>
      <w:r w:rsidRPr="0035748D">
        <w:t>GIF (Graphic Interchange Format)</w:t>
      </w:r>
      <w:r w:rsidRPr="00090543">
        <w:rPr>
          <w:noProof/>
        </w:rPr>
        <w:t xml:space="preserve"> </w:t>
      </w:r>
    </w:p>
    <w:p w14:paraId="71F58190" w14:textId="15EE8E81" w:rsidR="00090543" w:rsidRPr="0035748D" w:rsidRDefault="00090543" w:rsidP="00A7361A">
      <w:pPr>
        <w:pStyle w:val="ListParagraph"/>
        <w:numPr>
          <w:ilvl w:val="0"/>
          <w:numId w:val="49"/>
        </w:numPr>
      </w:pPr>
      <w:r w:rsidRPr="0035748D">
        <w:t>JPEG (Joint Photographic Experts Group)</w:t>
      </w:r>
    </w:p>
    <w:p w14:paraId="727871D0" w14:textId="77777777" w:rsidR="00090543" w:rsidRDefault="00090543" w:rsidP="00A7361A">
      <w:pPr>
        <w:pStyle w:val="ListParagraph"/>
        <w:numPr>
          <w:ilvl w:val="0"/>
          <w:numId w:val="49"/>
        </w:numPr>
      </w:pPr>
      <w:r w:rsidRPr="0035748D">
        <w:t>Portable Network Graphics (PNG)</w:t>
      </w:r>
    </w:p>
    <w:p w14:paraId="11B32630" w14:textId="77777777" w:rsidR="00090543" w:rsidRPr="00090543" w:rsidRDefault="00090543" w:rsidP="00090543">
      <w:pPr>
        <w:rPr>
          <w:b/>
        </w:rPr>
      </w:pPr>
      <w:r w:rsidRPr="00090543">
        <w:rPr>
          <w:b/>
        </w:rPr>
        <w:t>GIF (Graphic Interchange Format)</w:t>
      </w:r>
    </w:p>
    <w:p w14:paraId="20CCA906" w14:textId="77777777" w:rsidR="00090543" w:rsidRPr="0035748D" w:rsidRDefault="00090543" w:rsidP="00A7361A">
      <w:pPr>
        <w:pStyle w:val="ListParagraph"/>
        <w:numPr>
          <w:ilvl w:val="0"/>
          <w:numId w:val="50"/>
        </w:numPr>
      </w:pPr>
      <w:r w:rsidRPr="0035748D">
        <w:t>Indexed color</w:t>
      </w:r>
    </w:p>
    <w:p w14:paraId="667D1DC0" w14:textId="19ECF4D2" w:rsidR="00090543" w:rsidRPr="0035748D" w:rsidRDefault="00090543" w:rsidP="00A7361A">
      <w:pPr>
        <w:pStyle w:val="ListParagraph"/>
        <w:numPr>
          <w:ilvl w:val="0"/>
          <w:numId w:val="50"/>
        </w:numPr>
      </w:pPr>
      <w:r>
        <w:t>A</w:t>
      </w:r>
      <w:r w:rsidRPr="0035748D">
        <w:t xml:space="preserve"> custom palette is devised  for each image using 256 colors</w:t>
      </w:r>
    </w:p>
    <w:p w14:paraId="68EB2F08" w14:textId="77777777" w:rsidR="00090543" w:rsidRPr="0035748D" w:rsidRDefault="00090543" w:rsidP="00A7361A">
      <w:pPr>
        <w:pStyle w:val="ListParagraph"/>
        <w:numPr>
          <w:ilvl w:val="0"/>
          <w:numId w:val="50"/>
        </w:numPr>
      </w:pPr>
      <w:r w:rsidRPr="00BC0875">
        <w:rPr>
          <w:b/>
        </w:rPr>
        <w:t>8-bit</w:t>
      </w:r>
      <w:r w:rsidRPr="0035748D">
        <w:t xml:space="preserve"> color (</w:t>
      </w:r>
      <w:r w:rsidRPr="00BC0875">
        <w:rPr>
          <w:b/>
        </w:rPr>
        <w:t>256</w:t>
      </w:r>
      <w:r w:rsidRPr="0035748D">
        <w:t xml:space="preserve"> different colors)</w:t>
      </w:r>
    </w:p>
    <w:p w14:paraId="21782F68" w14:textId="77777777" w:rsidR="00090543" w:rsidRPr="0035748D" w:rsidRDefault="00090543" w:rsidP="00A7361A">
      <w:pPr>
        <w:pStyle w:val="ListParagraph"/>
        <w:numPr>
          <w:ilvl w:val="0"/>
          <w:numId w:val="50"/>
        </w:numPr>
      </w:pPr>
      <w:r w:rsidRPr="0035748D">
        <w:t xml:space="preserve">Often used in clip art and logos </w:t>
      </w:r>
    </w:p>
    <w:p w14:paraId="1ABF7908" w14:textId="77777777" w:rsidR="00090543" w:rsidRPr="0035748D" w:rsidRDefault="00090543" w:rsidP="00A7361A">
      <w:pPr>
        <w:pStyle w:val="ListParagraph"/>
        <w:numPr>
          <w:ilvl w:val="0"/>
          <w:numId w:val="50"/>
        </w:numPr>
      </w:pPr>
      <w:r w:rsidRPr="0035748D">
        <w:t xml:space="preserve">Uses LZW </w:t>
      </w:r>
      <w:r w:rsidRPr="00090543">
        <w:rPr>
          <w:b/>
        </w:rPr>
        <w:t>compression</w:t>
      </w:r>
      <w:r w:rsidRPr="0035748D">
        <w:t xml:space="preserve"> - compresses  large blocks of the same color  reducing size of file considerably</w:t>
      </w:r>
    </w:p>
    <w:p w14:paraId="3E92EFFD" w14:textId="77777777" w:rsidR="00090543" w:rsidRDefault="00090543" w:rsidP="00A7361A">
      <w:pPr>
        <w:pStyle w:val="ListParagraph"/>
        <w:numPr>
          <w:ilvl w:val="0"/>
          <w:numId w:val="50"/>
        </w:numPr>
      </w:pPr>
      <w:r w:rsidRPr="0035748D">
        <w:t xml:space="preserve">The image is on a </w:t>
      </w:r>
      <w:r w:rsidRPr="00BC0875">
        <w:rPr>
          <w:b/>
        </w:rPr>
        <w:t>transparent</w:t>
      </w:r>
      <w:r w:rsidRPr="0035748D">
        <w:t xml:space="preserve"> layer – so you can see through to the background.</w:t>
      </w:r>
    </w:p>
    <w:p w14:paraId="4B3C0285" w14:textId="77777777" w:rsidR="00090543" w:rsidRPr="00090543" w:rsidRDefault="00090543" w:rsidP="00090543">
      <w:pPr>
        <w:rPr>
          <w:b/>
        </w:rPr>
      </w:pPr>
      <w:r w:rsidRPr="00090543">
        <w:rPr>
          <w:b/>
        </w:rPr>
        <w:t>JPEG (Joint Photographic Experts Group)</w:t>
      </w:r>
    </w:p>
    <w:p w14:paraId="5839769E" w14:textId="77777777" w:rsidR="00090543" w:rsidRPr="0035748D" w:rsidRDefault="00090543" w:rsidP="00A7361A">
      <w:pPr>
        <w:pStyle w:val="ListParagraph"/>
        <w:numPr>
          <w:ilvl w:val="0"/>
          <w:numId w:val="51"/>
        </w:numPr>
      </w:pPr>
      <w:r w:rsidRPr="00090543">
        <w:rPr>
          <w:b/>
        </w:rPr>
        <w:t xml:space="preserve">24-bit </w:t>
      </w:r>
      <w:r w:rsidRPr="0035748D">
        <w:t>color (16 million different colors) (photos)</w:t>
      </w:r>
    </w:p>
    <w:p w14:paraId="2F885E1F" w14:textId="5A0CBF16" w:rsidR="00090543" w:rsidRPr="0035748D" w:rsidRDefault="00090543" w:rsidP="00A7361A">
      <w:pPr>
        <w:pStyle w:val="ListParagraph"/>
        <w:numPr>
          <w:ilvl w:val="0"/>
          <w:numId w:val="51"/>
        </w:numPr>
      </w:pPr>
      <w:r w:rsidRPr="0035748D">
        <w:t xml:space="preserve">Both </w:t>
      </w:r>
      <w:r>
        <w:t xml:space="preserve">GIF and JPG </w:t>
      </w:r>
      <w:r w:rsidRPr="0035748D">
        <w:t xml:space="preserve">use </w:t>
      </w:r>
      <w:r w:rsidRPr="00090543">
        <w:rPr>
          <w:b/>
        </w:rPr>
        <w:t>compression</w:t>
      </w:r>
      <w:r w:rsidRPr="0035748D">
        <w:t>, but JPEG compression is better</w:t>
      </w:r>
    </w:p>
    <w:p w14:paraId="6166C59C" w14:textId="315D82A8" w:rsidR="00090543" w:rsidRDefault="00090543" w:rsidP="00A7361A">
      <w:pPr>
        <w:pStyle w:val="ListParagraph"/>
        <w:numPr>
          <w:ilvl w:val="0"/>
          <w:numId w:val="51"/>
        </w:numPr>
      </w:pPr>
      <w:r w:rsidRPr="00090543">
        <w:rPr>
          <w:b/>
        </w:rPr>
        <w:t>Lossy</w:t>
      </w:r>
      <w:r>
        <w:t xml:space="preserve"> compression</w:t>
      </w:r>
      <w:r w:rsidR="00BC0875">
        <w:t xml:space="preserve"> (</w:t>
      </w:r>
      <w:r w:rsidR="000B6D06" w:rsidRPr="0035748D">
        <w:t>Lose some information</w:t>
      </w:r>
      <w:r w:rsidR="000B6D06">
        <w:t>/quality</w:t>
      </w:r>
      <w:r w:rsidR="000B6D06" w:rsidRPr="0035748D">
        <w:t xml:space="preserve"> each time you apply compression</w:t>
      </w:r>
      <w:r w:rsidR="000B6D06">
        <w:t>)</w:t>
      </w:r>
    </w:p>
    <w:p w14:paraId="280BC728" w14:textId="3EB7E30A" w:rsidR="00090543" w:rsidRPr="0035748D" w:rsidRDefault="00090543" w:rsidP="00A7361A">
      <w:pPr>
        <w:pStyle w:val="ListParagraph"/>
        <w:numPr>
          <w:ilvl w:val="0"/>
          <w:numId w:val="51"/>
        </w:numPr>
      </w:pPr>
      <w:r w:rsidRPr="0035748D">
        <w:t>Compresses by combining several subtle shades into 1 shade</w:t>
      </w:r>
    </w:p>
    <w:p w14:paraId="6D7DEF65" w14:textId="77777777" w:rsidR="00090543" w:rsidRPr="00BC0875" w:rsidRDefault="00090543" w:rsidP="00A7361A">
      <w:pPr>
        <w:pStyle w:val="ListParagraph"/>
        <w:numPr>
          <w:ilvl w:val="0"/>
          <w:numId w:val="51"/>
        </w:numPr>
        <w:rPr>
          <w:b/>
        </w:rPr>
      </w:pPr>
      <w:r w:rsidRPr="00BC0875">
        <w:rPr>
          <w:b/>
        </w:rPr>
        <w:t xml:space="preserve">Fake Transparency </w:t>
      </w:r>
    </w:p>
    <w:p w14:paraId="777DA65D" w14:textId="1355ECD5" w:rsidR="00090543" w:rsidRPr="0035748D" w:rsidRDefault="00090543" w:rsidP="00A7361A">
      <w:pPr>
        <w:pStyle w:val="ListParagraph"/>
        <w:numPr>
          <w:ilvl w:val="0"/>
          <w:numId w:val="51"/>
        </w:numPr>
      </w:pPr>
      <w:r w:rsidRPr="0035748D">
        <w:t xml:space="preserve">Make </w:t>
      </w:r>
      <w:r w:rsidRPr="00BC0875">
        <w:rPr>
          <w:b/>
        </w:rPr>
        <w:t>1 color</w:t>
      </w:r>
      <w:r w:rsidRPr="0035748D">
        <w:t xml:space="preserve"> in the background the </w:t>
      </w:r>
      <w:r w:rsidRPr="00BC0875">
        <w:rPr>
          <w:b/>
        </w:rPr>
        <w:t>same as your background</w:t>
      </w:r>
    </w:p>
    <w:p w14:paraId="2A642C88" w14:textId="77777777" w:rsidR="00090543" w:rsidRPr="00090543" w:rsidRDefault="00090543" w:rsidP="00090543">
      <w:pPr>
        <w:rPr>
          <w:b/>
        </w:rPr>
      </w:pPr>
      <w:r w:rsidRPr="00090543">
        <w:rPr>
          <w:b/>
        </w:rPr>
        <w:t>Portable Network Graphics (PNG)</w:t>
      </w:r>
    </w:p>
    <w:p w14:paraId="38853241" w14:textId="1A3104F4" w:rsidR="00090543" w:rsidRDefault="00090543" w:rsidP="00A7361A">
      <w:pPr>
        <w:pStyle w:val="ListParagraph"/>
        <w:numPr>
          <w:ilvl w:val="0"/>
          <w:numId w:val="52"/>
        </w:numPr>
      </w:pPr>
      <w:r w:rsidRPr="0035748D">
        <w:t xml:space="preserve">Better than GIF; has been around since 1995; </w:t>
      </w:r>
      <w:r>
        <w:t>but not widely used</w:t>
      </w:r>
      <w:r w:rsidR="00BC0875">
        <w:t xml:space="preserve"> until recently</w:t>
      </w:r>
    </w:p>
    <w:p w14:paraId="6D70C48B" w14:textId="6597D33D" w:rsidR="00BC0875" w:rsidRDefault="00BC0875" w:rsidP="00A7361A">
      <w:pPr>
        <w:pStyle w:val="ListParagraph"/>
        <w:numPr>
          <w:ilvl w:val="0"/>
          <w:numId w:val="52"/>
        </w:numPr>
      </w:pPr>
      <w:r>
        <w:t>Because of compression, transparency and multiple color support, it is often used today</w:t>
      </w:r>
    </w:p>
    <w:p w14:paraId="751DBC04" w14:textId="77777777" w:rsidR="00BC0875" w:rsidRDefault="00BC0875" w:rsidP="00BC0875">
      <w:pPr>
        <w:pStyle w:val="Heading1"/>
      </w:pPr>
      <w:r>
        <w:t>Image –IMG</w:t>
      </w:r>
    </w:p>
    <w:p w14:paraId="7725BA49" w14:textId="5ACB0410" w:rsidR="005F38D6" w:rsidRDefault="001A2CD6" w:rsidP="00090543">
      <w:r>
        <w:t>T</w:t>
      </w:r>
      <w:r w:rsidRPr="0068273A">
        <w:t>he &lt;img&gt; tag de</w:t>
      </w:r>
      <w:r>
        <w:t xml:space="preserve">fines an image in an HTML page. </w:t>
      </w:r>
      <w:r w:rsidR="005F38D6" w:rsidRPr="005F38D6">
        <w:t xml:space="preserve">Notice that the text will and image will </w:t>
      </w:r>
      <w:r w:rsidR="005F38D6" w:rsidRPr="00BC0875">
        <w:rPr>
          <w:b/>
        </w:rPr>
        <w:t>scroll</w:t>
      </w:r>
      <w:r w:rsidR="005F38D6" w:rsidRPr="005F38D6">
        <w:t xml:space="preserve"> to the right when you enlarge the browser window</w:t>
      </w:r>
      <w:r w:rsidR="00B82706">
        <w:t xml:space="preserve">. </w:t>
      </w:r>
      <w:r w:rsidR="00B82706" w:rsidRPr="0035748D">
        <w:t xml:space="preserve">Your book covers some information on image types. </w:t>
      </w:r>
      <w:r w:rsidR="00B82706">
        <w:t xml:space="preserve"> </w:t>
      </w:r>
    </w:p>
    <w:p w14:paraId="0E50C758" w14:textId="77777777" w:rsidR="001A2CD6" w:rsidRPr="0068273A" w:rsidRDefault="001A2CD6" w:rsidP="001A2CD6">
      <w:r w:rsidRPr="0068273A">
        <w:t xml:space="preserve">Notice that images are not technically inserted into an HTML page, images are linked to HTML pages. The &lt;img&gt; tag creates a </w:t>
      </w:r>
      <w:r w:rsidRPr="00B82706">
        <w:rPr>
          <w:b/>
        </w:rPr>
        <w:t>holding space</w:t>
      </w:r>
      <w:r w:rsidRPr="0068273A">
        <w:t xml:space="preserve"> for the referenced image.</w:t>
      </w:r>
    </w:p>
    <w:p w14:paraId="4BFC3CC1" w14:textId="77777777" w:rsidR="001A2CD6" w:rsidRPr="0068273A" w:rsidRDefault="001A2CD6" w:rsidP="001A2CD6">
      <w:r w:rsidRPr="0068273A">
        <w:t>The &lt;img&gt; tag has two required attributes: src and alt.</w:t>
      </w:r>
    </w:p>
    <w:p w14:paraId="26B3A463" w14:textId="73777A78" w:rsidR="001A2CD6" w:rsidRPr="001A2CD6" w:rsidRDefault="001A2CD6" w:rsidP="001A2CD6">
      <w:pPr>
        <w:ind w:left="1440"/>
        <w:rPr>
          <w:b/>
        </w:rPr>
      </w:pPr>
      <w:r w:rsidRPr="001A2CD6">
        <w:rPr>
          <w:b/>
          <w:highlight w:val="yellow"/>
        </w:rPr>
        <w:t>&lt;img src="</w:t>
      </w:r>
      <w:r>
        <w:rPr>
          <w:b/>
          <w:highlight w:val="yellow"/>
        </w:rPr>
        <w:t>pink</w:t>
      </w:r>
      <w:r w:rsidRPr="001A2CD6">
        <w:rPr>
          <w:b/>
          <w:highlight w:val="yellow"/>
        </w:rPr>
        <w:t>.gif" alt="</w:t>
      </w:r>
      <w:r>
        <w:rPr>
          <w:b/>
          <w:highlight w:val="yellow"/>
        </w:rPr>
        <w:t>Pink Color Marker</w:t>
      </w:r>
      <w:r w:rsidRPr="001A2CD6">
        <w:rPr>
          <w:b/>
          <w:highlight w:val="yellow"/>
        </w:rPr>
        <w:t>" /&gt;</w:t>
      </w:r>
    </w:p>
    <w:p w14:paraId="31FA9DD3" w14:textId="77777777" w:rsidR="001A2CD6" w:rsidRDefault="001A2CD6">
      <w:pPr>
        <w:spacing w:after="0" w:line="240" w:lineRule="auto"/>
      </w:pPr>
      <w:r>
        <w:br w:type="page"/>
      </w:r>
    </w:p>
    <w:p w14:paraId="72D4EA44" w14:textId="49D95765" w:rsidR="005F38D6" w:rsidRDefault="005F38D6" w:rsidP="00090543">
      <w:pPr>
        <w:rPr>
          <w:b/>
        </w:rPr>
      </w:pPr>
      <w:r w:rsidRPr="00BC0875">
        <w:rPr>
          <w:b/>
        </w:rPr>
        <w:t>Source attribute</w:t>
      </w:r>
      <w:r w:rsidR="00BC0875">
        <w:rPr>
          <w:b/>
        </w:rPr>
        <w:t xml:space="preserve"> (src)</w:t>
      </w:r>
    </w:p>
    <w:p w14:paraId="6506C289" w14:textId="4F61E353" w:rsidR="001A2CD6" w:rsidRPr="00BC0875" w:rsidRDefault="001A2CD6" w:rsidP="00090543">
      <w:pPr>
        <w:rPr>
          <w:b/>
        </w:rPr>
      </w:pPr>
      <w:r>
        <w:t>&lt;img /&gt; tag has</w:t>
      </w:r>
      <w:r w:rsidRPr="0035748D">
        <w:t xml:space="preserve"> 30 different possible attributes</w:t>
      </w:r>
      <w:r>
        <w:t xml:space="preserve">. </w:t>
      </w:r>
      <w:r w:rsidRPr="005F38D6">
        <w:t>Key – you must have this image!</w:t>
      </w:r>
    </w:p>
    <w:p w14:paraId="521D11E0" w14:textId="77777777" w:rsidR="005F38D6" w:rsidRPr="005F38D6" w:rsidRDefault="005F38D6" w:rsidP="000B6D06">
      <w:pPr>
        <w:ind w:left="720"/>
      </w:pPr>
      <w:r w:rsidRPr="005F38D6">
        <w:t>Relative to the current page and in the same directory</w:t>
      </w:r>
    </w:p>
    <w:p w14:paraId="40439811" w14:textId="22BD4C04" w:rsidR="005F38D6" w:rsidRPr="000B6D06" w:rsidRDefault="005F38D6" w:rsidP="000B6D06">
      <w:pPr>
        <w:ind w:left="2160"/>
        <w:rPr>
          <w:b/>
        </w:rPr>
      </w:pPr>
      <w:r w:rsidRPr="000B6D06">
        <w:rPr>
          <w:b/>
          <w:highlight w:val="yellow"/>
        </w:rPr>
        <w:t>&lt;img src = "</w:t>
      </w:r>
      <w:r w:rsidR="000B6D06" w:rsidRPr="000B6D06">
        <w:rPr>
          <w:b/>
          <w:highlight w:val="yellow"/>
        </w:rPr>
        <w:t>train</w:t>
      </w:r>
      <w:r w:rsidRPr="000B6D06">
        <w:rPr>
          <w:b/>
          <w:highlight w:val="yellow"/>
        </w:rPr>
        <w:t>.jpg" /&gt;</w:t>
      </w:r>
      <w:r w:rsidRPr="000B6D06">
        <w:rPr>
          <w:b/>
        </w:rPr>
        <w:t xml:space="preserve"> </w:t>
      </w:r>
    </w:p>
    <w:p w14:paraId="7C2D87E8" w14:textId="77777777" w:rsidR="005F38D6" w:rsidRPr="005F38D6" w:rsidRDefault="005F38D6" w:rsidP="000B6D06">
      <w:pPr>
        <w:ind w:left="720"/>
      </w:pPr>
      <w:r w:rsidRPr="005F38D6">
        <w:t xml:space="preserve">If stored in an </w:t>
      </w:r>
      <w:r w:rsidRPr="000B6D06">
        <w:rPr>
          <w:b/>
        </w:rPr>
        <w:t>images</w:t>
      </w:r>
      <w:r w:rsidRPr="005F38D6">
        <w:t xml:space="preserve"> folder off the root of the web site. The / indicates the </w:t>
      </w:r>
      <w:r w:rsidRPr="000B6D06">
        <w:rPr>
          <w:b/>
        </w:rPr>
        <w:t>root</w:t>
      </w:r>
      <w:r w:rsidRPr="005F38D6">
        <w:t xml:space="preserve"> folder</w:t>
      </w:r>
    </w:p>
    <w:p w14:paraId="79C3D746" w14:textId="0B9880EE" w:rsidR="005F38D6" w:rsidRPr="000B6D06" w:rsidRDefault="005F38D6" w:rsidP="000B6D06">
      <w:pPr>
        <w:ind w:left="2160"/>
        <w:rPr>
          <w:b/>
        </w:rPr>
      </w:pPr>
      <w:r w:rsidRPr="000B6D06">
        <w:rPr>
          <w:b/>
          <w:highlight w:val="yellow"/>
        </w:rPr>
        <w:t>&lt;img src = “/images/</w:t>
      </w:r>
      <w:r w:rsidR="000B6D06" w:rsidRPr="000B6D06">
        <w:rPr>
          <w:b/>
          <w:highlight w:val="yellow"/>
        </w:rPr>
        <w:t>train</w:t>
      </w:r>
      <w:r w:rsidRPr="000B6D06">
        <w:rPr>
          <w:b/>
          <w:highlight w:val="yellow"/>
        </w:rPr>
        <w:t>.jpg" /&gt;</w:t>
      </w:r>
      <w:r w:rsidRPr="000B6D06">
        <w:rPr>
          <w:b/>
        </w:rPr>
        <w:t xml:space="preserve"> </w:t>
      </w:r>
    </w:p>
    <w:p w14:paraId="69268C57" w14:textId="77777777" w:rsidR="005F38D6" w:rsidRPr="005F38D6" w:rsidRDefault="005F38D6" w:rsidP="000B6D06">
      <w:pPr>
        <w:ind w:left="720"/>
      </w:pPr>
      <w:r w:rsidRPr="000B6D06">
        <w:rPr>
          <w:b/>
        </w:rPr>
        <w:t>Relative</w:t>
      </w:r>
      <w:r w:rsidRPr="005F38D6">
        <w:t xml:space="preserve"> using DOS/File path commands ( . . )</w:t>
      </w:r>
    </w:p>
    <w:p w14:paraId="06E2E5D0" w14:textId="12C43100" w:rsidR="005F38D6" w:rsidRPr="000B6D06" w:rsidRDefault="005F38D6" w:rsidP="00A7361A">
      <w:pPr>
        <w:numPr>
          <w:ilvl w:val="2"/>
          <w:numId w:val="35"/>
        </w:numPr>
        <w:ind w:left="2520"/>
        <w:rPr>
          <w:b/>
          <w:highlight w:val="yellow"/>
        </w:rPr>
      </w:pPr>
      <w:r w:rsidRPr="000B6D06">
        <w:rPr>
          <w:b/>
          <w:highlight w:val="yellow"/>
        </w:rPr>
        <w:t>&lt;img src = “../images/</w:t>
      </w:r>
      <w:r w:rsidR="000B6D06" w:rsidRPr="000B6D06">
        <w:rPr>
          <w:b/>
          <w:highlight w:val="yellow"/>
        </w:rPr>
        <w:t>train</w:t>
      </w:r>
      <w:r w:rsidRPr="000B6D06">
        <w:rPr>
          <w:b/>
          <w:highlight w:val="yellow"/>
        </w:rPr>
        <w:t xml:space="preserve">.jpg" /&gt; </w:t>
      </w:r>
    </w:p>
    <w:p w14:paraId="499707DF" w14:textId="7E34CECC" w:rsidR="005F38D6" w:rsidRPr="005F38D6" w:rsidRDefault="005F38D6" w:rsidP="00B82706">
      <w:r w:rsidRPr="000B6D06">
        <w:rPr>
          <w:b/>
        </w:rPr>
        <w:t>Absolute</w:t>
      </w:r>
      <w:r w:rsidRPr="005F38D6">
        <w:t xml:space="preserve"> – provide a fully qualified URL</w:t>
      </w:r>
      <w:r w:rsidR="00B82706">
        <w:t>. Use</w:t>
      </w:r>
      <w:r w:rsidR="00B82706" w:rsidRPr="005F38D6">
        <w:t xml:space="preserve"> </w:t>
      </w:r>
      <w:r w:rsidR="00B82706">
        <w:t>if</w:t>
      </w:r>
      <w:r w:rsidR="00B82706" w:rsidRPr="005F38D6">
        <w:t xml:space="preserve"> images are stored on a separate web site or location.</w:t>
      </w:r>
    </w:p>
    <w:p w14:paraId="4215CF67" w14:textId="5A17FA01" w:rsidR="005F38D6" w:rsidRPr="000B6D06" w:rsidRDefault="005F38D6" w:rsidP="00A7361A">
      <w:pPr>
        <w:numPr>
          <w:ilvl w:val="2"/>
          <w:numId w:val="35"/>
        </w:numPr>
        <w:ind w:left="2520"/>
        <w:rPr>
          <w:b/>
          <w:highlight w:val="yellow"/>
        </w:rPr>
      </w:pPr>
      <w:r w:rsidRPr="000B6D06">
        <w:rPr>
          <w:b/>
          <w:highlight w:val="yellow"/>
        </w:rPr>
        <w:t>&lt;img src="http://</w:t>
      </w:r>
      <w:r w:rsidR="000B6D06" w:rsidRPr="000B6D06">
        <w:rPr>
          <w:b/>
          <w:highlight w:val="yellow"/>
        </w:rPr>
        <w:t>company.com</w:t>
      </w:r>
      <w:r w:rsidRPr="000B6D06">
        <w:rPr>
          <w:b/>
          <w:highlight w:val="yellow"/>
        </w:rPr>
        <w:t>/images/</w:t>
      </w:r>
      <w:r w:rsidR="000B6D06" w:rsidRPr="000B6D06">
        <w:rPr>
          <w:b/>
          <w:highlight w:val="yellow"/>
        </w:rPr>
        <w:t>train</w:t>
      </w:r>
      <w:r w:rsidRPr="000B6D06">
        <w:rPr>
          <w:b/>
          <w:highlight w:val="yellow"/>
        </w:rPr>
        <w:t xml:space="preserve">.gif" /&gt; </w:t>
      </w:r>
    </w:p>
    <w:p w14:paraId="0D8CB868" w14:textId="33B78874" w:rsidR="0035748D" w:rsidRPr="00B82706" w:rsidRDefault="00B82706" w:rsidP="00090543">
      <w:pPr>
        <w:rPr>
          <w:b/>
        </w:rPr>
      </w:pPr>
      <w:r w:rsidRPr="00B82706">
        <w:rPr>
          <w:b/>
        </w:rPr>
        <w:t>Other Attributes</w:t>
      </w:r>
    </w:p>
    <w:p w14:paraId="7E512278" w14:textId="25415D67" w:rsidR="005F38D6" w:rsidRDefault="00B82706" w:rsidP="00A7361A">
      <w:pPr>
        <w:numPr>
          <w:ilvl w:val="1"/>
          <w:numId w:val="35"/>
        </w:numPr>
      </w:pPr>
      <w:r>
        <w:rPr>
          <w:b/>
        </w:rPr>
        <w:t>s</w:t>
      </w:r>
      <w:r w:rsidR="005F38D6" w:rsidRPr="00B82706">
        <w:rPr>
          <w:b/>
        </w:rPr>
        <w:t>rc</w:t>
      </w:r>
      <w:r w:rsidR="005F38D6">
        <w:t>=“”</w:t>
      </w:r>
      <w:r w:rsidR="005F38D6">
        <w:tab/>
        <w:t>Relative URL or absolute URL</w:t>
      </w:r>
    </w:p>
    <w:p w14:paraId="3A8C62E5" w14:textId="77777777" w:rsidR="005F38D6" w:rsidRDefault="005F38D6" w:rsidP="00A7361A">
      <w:pPr>
        <w:numPr>
          <w:ilvl w:val="1"/>
          <w:numId w:val="35"/>
        </w:numPr>
      </w:pPr>
      <w:r w:rsidRPr="00B82706">
        <w:rPr>
          <w:b/>
        </w:rPr>
        <w:t>alt</w:t>
      </w:r>
      <w:r>
        <w:t>=“”</w:t>
      </w:r>
      <w:r>
        <w:tab/>
        <w:t xml:space="preserve">Required by XHTML 1.1 &amp; for non-graphical browsers &amp; </w:t>
      </w:r>
      <w:r w:rsidRPr="00B82706">
        <w:rPr>
          <w:b/>
        </w:rPr>
        <w:t>accessibility requirements</w:t>
      </w:r>
    </w:p>
    <w:p w14:paraId="57A90777" w14:textId="77777777" w:rsidR="00B82706" w:rsidRDefault="005F38D6" w:rsidP="00A7361A">
      <w:pPr>
        <w:numPr>
          <w:ilvl w:val="1"/>
          <w:numId w:val="35"/>
        </w:numPr>
      </w:pPr>
      <w:r w:rsidRPr="00B82706">
        <w:rPr>
          <w:b/>
        </w:rPr>
        <w:t>width</w:t>
      </w:r>
      <w:r>
        <w:t xml:space="preserve"> and </w:t>
      </w:r>
      <w:r w:rsidRPr="00B82706">
        <w:rPr>
          <w:b/>
        </w:rPr>
        <w:t>height</w:t>
      </w:r>
      <w:r>
        <w:t>=n</w:t>
      </w:r>
      <w:r>
        <w:tab/>
      </w:r>
    </w:p>
    <w:p w14:paraId="6C22190F" w14:textId="7C4B09D1" w:rsidR="00B82706" w:rsidRDefault="005F38D6" w:rsidP="00B82706">
      <w:pPr>
        <w:ind w:left="1080"/>
      </w:pPr>
      <w:r>
        <w:t xml:space="preserve">Scale image by changing width and height, but it will still take the same time to load – it </w:t>
      </w:r>
      <w:r w:rsidR="00B82706">
        <w:rPr>
          <w:b/>
        </w:rPr>
        <w:t xml:space="preserve">doesn’t </w:t>
      </w:r>
      <w:r w:rsidRPr="00B82706">
        <w:rPr>
          <w:b/>
        </w:rPr>
        <w:t>change the original graphic</w:t>
      </w:r>
      <w:r>
        <w:t xml:space="preserve">; in </w:t>
      </w:r>
      <w:r w:rsidRPr="00B82706">
        <w:rPr>
          <w:b/>
        </w:rPr>
        <w:t>pixels</w:t>
      </w:r>
      <w:r>
        <w:t xml:space="preserve"> by default; file size impacts download time</w:t>
      </w:r>
      <w:r w:rsidR="00B82706">
        <w:t xml:space="preserve"> </w:t>
      </w:r>
    </w:p>
    <w:p w14:paraId="354B1F68" w14:textId="77777777" w:rsidR="005F38D6" w:rsidRDefault="005F38D6" w:rsidP="00A7361A">
      <w:pPr>
        <w:numPr>
          <w:ilvl w:val="1"/>
          <w:numId w:val="35"/>
        </w:numPr>
      </w:pPr>
      <w:r w:rsidRPr="00B82706">
        <w:rPr>
          <w:b/>
        </w:rPr>
        <w:t>border</w:t>
      </w:r>
      <w:r>
        <w:t xml:space="preserve"> = n</w:t>
      </w:r>
      <w:r>
        <w:tab/>
      </w:r>
    </w:p>
    <w:p w14:paraId="1E00B878" w14:textId="77777777" w:rsidR="005F38D6" w:rsidRDefault="005F38D6" w:rsidP="00A7361A">
      <w:pPr>
        <w:numPr>
          <w:ilvl w:val="1"/>
          <w:numId w:val="35"/>
        </w:numPr>
      </w:pPr>
      <w:r w:rsidRPr="00B82706">
        <w:rPr>
          <w:b/>
        </w:rPr>
        <w:t>hspace</w:t>
      </w:r>
      <w:r>
        <w:t xml:space="preserve">=n </w:t>
      </w:r>
      <w:r w:rsidRPr="00B82706">
        <w:rPr>
          <w:b/>
        </w:rPr>
        <w:t>vspace</w:t>
      </w:r>
      <w:r>
        <w:t>=n</w:t>
      </w:r>
      <w:r w:rsidRPr="00B82706">
        <w:rPr>
          <w:b/>
        </w:rPr>
        <w:tab/>
        <w:t>Whitespace padding frame</w:t>
      </w:r>
      <w:r>
        <w:t>; in pixels by default</w:t>
      </w:r>
    </w:p>
    <w:p w14:paraId="6A8B1F15" w14:textId="5CC3FD52" w:rsidR="0035748D" w:rsidRDefault="005F38D6" w:rsidP="00A7361A">
      <w:pPr>
        <w:numPr>
          <w:ilvl w:val="1"/>
          <w:numId w:val="35"/>
        </w:numPr>
      </w:pPr>
      <w:r w:rsidRPr="00B82706">
        <w:rPr>
          <w:b/>
        </w:rPr>
        <w:t>align</w:t>
      </w:r>
      <w:r>
        <w:t>=“”</w:t>
      </w:r>
      <w:r>
        <w:tab/>
        <w:t xml:space="preserve">Position of graphic on page </w:t>
      </w:r>
      <w:r w:rsidR="00B82706">
        <w:t>–</w:t>
      </w:r>
      <w:r>
        <w:t xml:space="preserve"> </w:t>
      </w:r>
      <w:r w:rsidR="00B82706">
        <w:t xml:space="preserve">floats </w:t>
      </w:r>
      <w:r>
        <w:t>left or right</w:t>
      </w:r>
      <w:r w:rsidR="00B82706">
        <w:t xml:space="preserve"> </w:t>
      </w:r>
    </w:p>
    <w:p w14:paraId="753379F2" w14:textId="6D99E290" w:rsidR="0035748D" w:rsidRDefault="001A2CD6" w:rsidP="001A2CD6">
      <w:pPr>
        <w:ind w:left="720"/>
        <w:rPr>
          <w:b/>
        </w:rPr>
      </w:pPr>
      <w:r w:rsidRPr="001A2CD6">
        <w:rPr>
          <w:b/>
          <w:highlight w:val="yellow"/>
        </w:rPr>
        <w:t>Style = “attribute:value; attribute2:value2;”</w:t>
      </w:r>
    </w:p>
    <w:p w14:paraId="4395A274" w14:textId="566B2DDC" w:rsidR="001A2CD6" w:rsidRDefault="001A2CD6" w:rsidP="001A2CD6">
      <w:pPr>
        <w:ind w:left="720"/>
        <w:rPr>
          <w:b/>
        </w:rPr>
      </w:pPr>
      <w:r>
        <w:rPr>
          <w:b/>
        </w:rPr>
        <w:t>So, you can change to use this:</w:t>
      </w:r>
    </w:p>
    <w:p w14:paraId="5E860498" w14:textId="1DB3750D" w:rsidR="001A2CD6" w:rsidRPr="001A2CD6" w:rsidRDefault="001A2CD6" w:rsidP="001A2CD6">
      <w:pPr>
        <w:ind w:left="1440"/>
        <w:rPr>
          <w:b/>
        </w:rPr>
      </w:pPr>
      <w:r w:rsidRPr="000B6D06">
        <w:rPr>
          <w:b/>
          <w:highlight w:val="yellow"/>
        </w:rPr>
        <w:t xml:space="preserve">&lt;img src = “/images/train.jpg" </w:t>
      </w:r>
      <w:r>
        <w:rPr>
          <w:b/>
          <w:highlight w:val="yellow"/>
        </w:rPr>
        <w:t>style=”height:100px; width:50px; border:0px;float:right;</w:t>
      </w:r>
      <w:r w:rsidRPr="000B6D06">
        <w:rPr>
          <w:b/>
          <w:highlight w:val="yellow"/>
        </w:rPr>
        <w:t>/&gt;</w:t>
      </w:r>
      <w:r w:rsidRPr="000B6D06">
        <w:rPr>
          <w:b/>
        </w:rPr>
        <w:t xml:space="preserve"> </w:t>
      </w:r>
    </w:p>
    <w:p w14:paraId="2F397EB6" w14:textId="77777777" w:rsidR="0047711F" w:rsidRDefault="0047711F" w:rsidP="0047711F">
      <w:pPr>
        <w:pStyle w:val="Heading2"/>
      </w:pPr>
      <w:r>
        <w:t>XHTML</w:t>
      </w:r>
    </w:p>
    <w:p w14:paraId="4BBECDE7" w14:textId="77777777" w:rsidR="0047711F" w:rsidRPr="0035748D" w:rsidRDefault="0047711F" w:rsidP="0047711F">
      <w:r w:rsidRPr="0035748D">
        <w:t>The image element &lt;img&gt; is used to insert images into your web page</w:t>
      </w:r>
      <w:r>
        <w:t xml:space="preserve">. </w:t>
      </w:r>
      <w:r w:rsidRPr="0035748D">
        <w:t xml:space="preserve">This </w:t>
      </w:r>
      <w:r>
        <w:t>was going to</w:t>
      </w:r>
      <w:r w:rsidRPr="0035748D">
        <w:t xml:space="preserve"> be replaced wit</w:t>
      </w:r>
      <w:r>
        <w:t xml:space="preserve">h the Image Module in XHTML 2.0, but this isn’t the case anymore. </w:t>
      </w:r>
    </w:p>
    <w:p w14:paraId="39777CFD" w14:textId="77777777" w:rsidR="001A2CD6" w:rsidRDefault="001A2CD6">
      <w:pPr>
        <w:spacing w:after="0" w:line="240" w:lineRule="auto"/>
        <w:rPr>
          <w:rFonts w:asciiTheme="majorHAnsi" w:eastAsiaTheme="majorEastAsia" w:hAnsiTheme="majorHAnsi" w:cstheme="majorBidi"/>
          <w:bCs/>
          <w:color w:val="C0504D" w:themeColor="accent2"/>
          <w:sz w:val="28"/>
          <w:szCs w:val="28"/>
        </w:rPr>
      </w:pPr>
      <w:r>
        <w:br w:type="page"/>
      </w:r>
    </w:p>
    <w:p w14:paraId="65BF3647" w14:textId="089E3C2F" w:rsidR="0043648C" w:rsidRDefault="0043648C" w:rsidP="0043648C">
      <w:pPr>
        <w:pStyle w:val="Heading1"/>
      </w:pPr>
      <w:r>
        <w:t>MAP</w:t>
      </w:r>
    </w:p>
    <w:p w14:paraId="6F28394B" w14:textId="1E3E0D64" w:rsidR="00015E76" w:rsidRDefault="00015E76" w:rsidP="00015E76">
      <w:pPr>
        <w:spacing w:after="0" w:line="240" w:lineRule="auto"/>
      </w:pPr>
      <w:r>
        <w:t>A clickable map is a</w:t>
      </w:r>
      <w:r w:rsidR="004F5F5E" w:rsidRPr="0068273A">
        <w:t>n image-map is an image with clickable areas.</w:t>
      </w:r>
      <w:r w:rsidR="004F5F5E">
        <w:t xml:space="preserve"> </w:t>
      </w:r>
      <w:r w:rsidR="00860F56">
        <w:t xml:space="preserve">The shapes of the </w:t>
      </w:r>
      <w:r w:rsidR="00860F56" w:rsidRPr="004F5F5E">
        <w:rPr>
          <w:b/>
        </w:rPr>
        <w:t>clickable areas</w:t>
      </w:r>
      <w:r w:rsidR="00860F56">
        <w:t xml:space="preserve"> can vary with basic circle, rectangle, and polygons. </w:t>
      </w:r>
      <w:r w:rsidR="004F5F5E">
        <w:t>Image Maps allow you to click on part of an image and go to a corresponding link.</w:t>
      </w:r>
      <w:r>
        <w:t xml:space="preserve"> </w:t>
      </w:r>
      <w:r w:rsidRPr="0068273A">
        <w:t xml:space="preserve">The map element contains a number of </w:t>
      </w:r>
      <w:hyperlink r:id="rId129" w:history="1">
        <w:r w:rsidRPr="0068273A">
          <w:rPr>
            <w:rStyle w:val="Hyperlink"/>
          </w:rPr>
          <w:t>area</w:t>
        </w:r>
      </w:hyperlink>
      <w:r>
        <w:t xml:space="preserve"> elements and</w:t>
      </w:r>
      <w:r w:rsidRPr="0068273A">
        <w:t xml:space="preserve"> defines the clickable areas in the image map.</w:t>
      </w:r>
    </w:p>
    <w:p w14:paraId="752AE017" w14:textId="6AAAC6DE" w:rsidR="00015E76" w:rsidRDefault="00015E76" w:rsidP="00015E76">
      <w:pPr>
        <w:spacing w:after="0" w:line="240" w:lineRule="auto"/>
      </w:pPr>
      <w:r w:rsidRPr="0068273A">
        <w:t xml:space="preserve">In HTML5, the </w:t>
      </w:r>
      <w:r w:rsidRPr="00015E76">
        <w:rPr>
          <w:b/>
        </w:rPr>
        <w:t>id</w:t>
      </w:r>
      <w:r w:rsidRPr="0068273A">
        <w:t xml:space="preserve"> attribute of the &lt;map&gt; tag is also </w:t>
      </w:r>
      <w:r>
        <w:t xml:space="preserve">identified and </w:t>
      </w:r>
      <w:r w:rsidRPr="0068273A">
        <w:t>must have the same value as the name attribute.</w:t>
      </w:r>
    </w:p>
    <w:p w14:paraId="05E6D48A" w14:textId="77777777" w:rsidR="00860F56" w:rsidRDefault="00860F56" w:rsidP="00860F56">
      <w:pPr>
        <w:spacing w:after="0" w:line="240" w:lineRule="auto"/>
      </w:pPr>
    </w:p>
    <w:p w14:paraId="5B410D54" w14:textId="4E2FB772" w:rsidR="004F5F5E" w:rsidRPr="004F5F5E" w:rsidRDefault="004F5F5E" w:rsidP="00860F56">
      <w:pPr>
        <w:spacing w:after="0" w:line="240" w:lineRule="auto"/>
        <w:rPr>
          <w:b/>
        </w:rPr>
      </w:pPr>
      <w:r>
        <w:rPr>
          <w:b/>
        </w:rPr>
        <w:t>Identify the Map in the Image Code - USEMAP</w:t>
      </w:r>
    </w:p>
    <w:p w14:paraId="0374769F" w14:textId="63B4699A" w:rsidR="00860F56" w:rsidRDefault="004F5F5E" w:rsidP="00860F56">
      <w:pPr>
        <w:spacing w:after="0" w:line="240" w:lineRule="auto"/>
      </w:pPr>
      <w:r>
        <w:t>First, create an image such as a map of counties, states, countries or planets. You could use plates with food on a table for a restaurant; parts of a computer, artwork on a museum wall, or anything that has parts of an image you want people to click on. Identify the map with a</w:t>
      </w:r>
      <w:r w:rsidRPr="0068273A">
        <w:t xml:space="preserve"> </w:t>
      </w:r>
      <w:r w:rsidRPr="004F5F5E">
        <w:rPr>
          <w:u w:val="single"/>
        </w:rPr>
        <w:t>hash chara</w:t>
      </w:r>
      <w:r w:rsidRPr="0068273A">
        <w:t xml:space="preserve">cter ("#") </w:t>
      </w:r>
      <w:r>
        <w:t xml:space="preserve">which is the pound sign, </w:t>
      </w:r>
      <w:r w:rsidRPr="0068273A">
        <w:t>plus the name</w:t>
      </w:r>
      <w:r>
        <w:t xml:space="preserve"> or id of the map element.</w:t>
      </w:r>
    </w:p>
    <w:p w14:paraId="222D8E2A" w14:textId="77777777" w:rsidR="004F5F5E" w:rsidRDefault="004F5F5E" w:rsidP="00860F56">
      <w:pPr>
        <w:spacing w:after="0" w:line="240" w:lineRule="auto"/>
      </w:pPr>
    </w:p>
    <w:p w14:paraId="6B2B415F" w14:textId="77777777" w:rsidR="004F5F5E" w:rsidRPr="004F5F5E" w:rsidRDefault="0068273A" w:rsidP="004F5F5E">
      <w:pPr>
        <w:spacing w:after="0" w:line="240" w:lineRule="auto"/>
        <w:ind w:left="1440"/>
        <w:rPr>
          <w:b/>
        </w:rPr>
      </w:pPr>
      <w:r w:rsidRPr="004F5F5E">
        <w:rPr>
          <w:b/>
          <w:highlight w:val="yellow"/>
        </w:rPr>
        <w:t>&lt;img src="</w:t>
      </w:r>
      <w:r w:rsidR="004F5F5E" w:rsidRPr="004F5F5E">
        <w:rPr>
          <w:b/>
          <w:highlight w:val="yellow"/>
        </w:rPr>
        <w:t>table</w:t>
      </w:r>
      <w:r w:rsidRPr="004F5F5E">
        <w:rPr>
          <w:b/>
          <w:highlight w:val="yellow"/>
        </w:rPr>
        <w:t>.gif" width="145" height="126" alt="</w:t>
      </w:r>
      <w:r w:rsidR="004F5F5E" w:rsidRPr="004F5F5E">
        <w:rPr>
          <w:b/>
          <w:highlight w:val="yellow"/>
        </w:rPr>
        <w:t>Restaurant</w:t>
      </w:r>
      <w:r w:rsidRPr="004F5F5E">
        <w:rPr>
          <w:b/>
          <w:highlight w:val="yellow"/>
        </w:rPr>
        <w:t>" usemap="#</w:t>
      </w:r>
      <w:r w:rsidR="004F5F5E" w:rsidRPr="004F5F5E">
        <w:rPr>
          <w:b/>
          <w:highlight w:val="yellow"/>
        </w:rPr>
        <w:t>table</w:t>
      </w:r>
      <w:r w:rsidRPr="004F5F5E">
        <w:rPr>
          <w:b/>
          <w:highlight w:val="yellow"/>
        </w:rPr>
        <w:t>" /&gt;</w:t>
      </w:r>
      <w:r w:rsidRPr="004F5F5E">
        <w:rPr>
          <w:b/>
        </w:rPr>
        <w:t xml:space="preserve"> </w:t>
      </w:r>
    </w:p>
    <w:p w14:paraId="118C175E" w14:textId="77777777" w:rsidR="004F5F5E" w:rsidRDefault="004F5F5E" w:rsidP="004F5F5E">
      <w:pPr>
        <w:spacing w:after="0" w:line="240" w:lineRule="auto"/>
      </w:pPr>
    </w:p>
    <w:p w14:paraId="33C1ADE0" w14:textId="7577D750" w:rsidR="004F5F5E" w:rsidRPr="004F5F5E" w:rsidRDefault="004F5F5E" w:rsidP="004F5F5E">
      <w:pPr>
        <w:spacing w:after="0" w:line="240" w:lineRule="auto"/>
      </w:pPr>
      <w:r w:rsidRPr="004F5F5E">
        <w:rPr>
          <w:b/>
        </w:rPr>
        <w:t>Properties</w:t>
      </w:r>
    </w:p>
    <w:p w14:paraId="3BD0515D" w14:textId="46693C00" w:rsidR="0068273A" w:rsidRPr="0068273A" w:rsidRDefault="0068273A" w:rsidP="0068273A">
      <w:r>
        <w:t xml:space="preserve">Deprecated </w:t>
      </w:r>
      <w:r w:rsidR="004F5F5E">
        <w:t xml:space="preserve">properties include </w:t>
      </w:r>
      <w:r w:rsidRPr="0068273A">
        <w:t>align, border, hspace, and vspace</w:t>
      </w:r>
      <w:r w:rsidR="004F5F5E">
        <w:t xml:space="preserve">. Active properties include: </w:t>
      </w:r>
    </w:p>
    <w:p w14:paraId="6EC9DE0F" w14:textId="30A03DCF" w:rsidR="0068273A" w:rsidRDefault="0068273A" w:rsidP="004F5F5E">
      <w:pPr>
        <w:spacing w:after="0" w:line="240" w:lineRule="auto"/>
        <w:ind w:left="720"/>
      </w:pPr>
      <w:r w:rsidRPr="004F5F5E">
        <w:rPr>
          <w:b/>
        </w:rPr>
        <w:t>alt</w:t>
      </w:r>
      <w:r>
        <w:t xml:space="preserve"> </w:t>
      </w:r>
      <w:r>
        <w:tab/>
      </w:r>
      <w:r w:rsidR="004D0A67">
        <w:tab/>
      </w:r>
      <w:r>
        <w:t xml:space="preserve">text </w:t>
      </w:r>
      <w:r>
        <w:tab/>
        <w:t>Specifies an alternate text for an image</w:t>
      </w:r>
    </w:p>
    <w:p w14:paraId="1ECA9C76" w14:textId="54147A2F" w:rsidR="000C5DB7" w:rsidRDefault="0068273A" w:rsidP="004F5F5E">
      <w:pPr>
        <w:spacing w:after="0" w:line="240" w:lineRule="auto"/>
        <w:ind w:left="720"/>
      </w:pPr>
      <w:r w:rsidRPr="004F5F5E">
        <w:rPr>
          <w:b/>
        </w:rPr>
        <w:t>src</w:t>
      </w:r>
      <w:r>
        <w:t xml:space="preserve"> </w:t>
      </w:r>
      <w:r>
        <w:tab/>
      </w:r>
      <w:r w:rsidR="004D0A67">
        <w:tab/>
      </w:r>
      <w:r>
        <w:t xml:space="preserve">URL </w:t>
      </w:r>
      <w:r>
        <w:tab/>
        <w:t>Specifies the URL of an image</w:t>
      </w:r>
      <w:r w:rsidR="000C5DB7">
        <w:t xml:space="preserve"> Possible values:</w:t>
      </w:r>
    </w:p>
    <w:p w14:paraId="5DE116E2" w14:textId="77777777" w:rsidR="000C5DB7" w:rsidRPr="004F5F5E" w:rsidRDefault="000C5DB7" w:rsidP="004F5F5E">
      <w:pPr>
        <w:spacing w:after="0" w:line="240" w:lineRule="auto"/>
        <w:ind w:firstLine="720"/>
        <w:rPr>
          <w:b/>
        </w:rPr>
      </w:pPr>
    </w:p>
    <w:p w14:paraId="1F37C8E6" w14:textId="48BF167A" w:rsidR="000C5DB7" w:rsidRDefault="000C5DB7" w:rsidP="004F5F5E">
      <w:pPr>
        <w:spacing w:after="0" w:line="240" w:lineRule="auto"/>
        <w:ind w:left="1440"/>
      </w:pPr>
      <w:r>
        <w:t>An absolute URL - points to another web site (like src="http://www.</w:t>
      </w:r>
      <w:r w:rsidR="004D0A67">
        <w:t>company</w:t>
      </w:r>
      <w:r>
        <w:t>.com/image.gif")</w:t>
      </w:r>
    </w:p>
    <w:p w14:paraId="3A22EF81" w14:textId="7DF84E89" w:rsidR="000C5DB7" w:rsidRDefault="000C5DB7" w:rsidP="004F5F5E">
      <w:pPr>
        <w:spacing w:after="0" w:line="240" w:lineRule="auto"/>
        <w:ind w:left="1440"/>
      </w:pPr>
      <w:r>
        <w:t>A relative URL - points to a file within a web site (like src="image.gif")</w:t>
      </w:r>
    </w:p>
    <w:p w14:paraId="5158DB63" w14:textId="7881B833" w:rsidR="0068273A" w:rsidRDefault="0068273A" w:rsidP="0068273A">
      <w:pPr>
        <w:spacing w:after="0" w:line="240" w:lineRule="auto"/>
      </w:pPr>
    </w:p>
    <w:p w14:paraId="6D1D3CB7" w14:textId="3AFE97DB" w:rsidR="0068273A" w:rsidRDefault="0068273A" w:rsidP="004F5F5E">
      <w:pPr>
        <w:spacing w:after="0" w:line="240" w:lineRule="auto"/>
        <w:ind w:left="720"/>
      </w:pPr>
      <w:r w:rsidRPr="004F5F5E">
        <w:rPr>
          <w:b/>
        </w:rPr>
        <w:t>height</w:t>
      </w:r>
      <w:r>
        <w:t xml:space="preserve"> </w:t>
      </w:r>
      <w:r>
        <w:tab/>
      </w:r>
      <w:r w:rsidR="004D0A67">
        <w:tab/>
      </w:r>
      <w:r>
        <w:t>pixels</w:t>
      </w:r>
      <w:r w:rsidR="004F5F5E">
        <w:t xml:space="preserve">  </w:t>
      </w:r>
      <w:r w:rsidRPr="004F5F5E">
        <w:rPr>
          <w:b/>
        </w:rPr>
        <w:t xml:space="preserve">% </w:t>
      </w:r>
      <w:r>
        <w:tab/>
        <w:t>Specifies the height of an image</w:t>
      </w:r>
      <w:r w:rsidR="004D0A67">
        <w:br/>
      </w:r>
    </w:p>
    <w:p w14:paraId="249702E0" w14:textId="260F7B6C" w:rsidR="004D0A67" w:rsidRDefault="004D0A67" w:rsidP="004D0A67">
      <w:pPr>
        <w:spacing w:after="0" w:line="240" w:lineRule="auto"/>
        <w:ind w:left="720"/>
      </w:pPr>
      <w:r w:rsidRPr="004D0A67">
        <w:rPr>
          <w:b/>
        </w:rPr>
        <w:t>width</w:t>
      </w:r>
      <w:r>
        <w:t xml:space="preserve"> </w:t>
      </w:r>
      <w:r>
        <w:tab/>
      </w:r>
      <w:r>
        <w:tab/>
        <w:t xml:space="preserve">pixels % </w:t>
      </w:r>
      <w:r>
        <w:tab/>
        <w:t>Specifies the width of an image</w:t>
      </w:r>
    </w:p>
    <w:p w14:paraId="5056194D" w14:textId="77777777" w:rsidR="004D0A67" w:rsidRDefault="004D0A67" w:rsidP="004D0A67">
      <w:pPr>
        <w:spacing w:after="0" w:line="240" w:lineRule="auto"/>
        <w:ind w:left="720"/>
        <w:rPr>
          <w:b/>
        </w:rPr>
      </w:pPr>
    </w:p>
    <w:p w14:paraId="3A29020F" w14:textId="77777777" w:rsidR="004D0A67" w:rsidRDefault="004D0A67" w:rsidP="004D0A67">
      <w:pPr>
        <w:spacing w:after="0" w:line="240" w:lineRule="auto"/>
        <w:ind w:left="720"/>
      </w:pPr>
      <w:r w:rsidRPr="004D0A67">
        <w:rPr>
          <w:b/>
        </w:rPr>
        <w:t>usemap</w:t>
      </w:r>
      <w:r>
        <w:t xml:space="preserve"> </w:t>
      </w:r>
      <w:r>
        <w:tab/>
        <w:t xml:space="preserve">#mapname </w:t>
      </w:r>
      <w:r>
        <w:tab/>
        <w:t xml:space="preserve">Specifies an image as a client-side image-map </w:t>
      </w:r>
    </w:p>
    <w:p w14:paraId="5240CD25" w14:textId="77777777" w:rsidR="004D0A67" w:rsidRPr="0068273A" w:rsidRDefault="004D0A67" w:rsidP="004D0A67">
      <w:pPr>
        <w:spacing w:after="0" w:line="240" w:lineRule="auto"/>
        <w:ind w:left="720"/>
      </w:pPr>
      <w:r w:rsidRPr="0068273A">
        <w:t>he usemap attribute specifies an image as a client-side image-map.</w:t>
      </w:r>
    </w:p>
    <w:p w14:paraId="1B0ADA29" w14:textId="77777777" w:rsidR="004D0A67" w:rsidRPr="0068273A" w:rsidRDefault="004D0A67" w:rsidP="004D0A67">
      <w:pPr>
        <w:spacing w:after="0" w:line="240" w:lineRule="auto"/>
        <w:ind w:left="720"/>
      </w:pPr>
      <w:r w:rsidRPr="0068273A">
        <w:t xml:space="preserve">The usemap attribute is associated with a </w:t>
      </w:r>
      <w:hyperlink r:id="rId130" w:history="1">
        <w:r w:rsidRPr="0068273A">
          <w:rPr>
            <w:rStyle w:val="Hyperlink"/>
          </w:rPr>
          <w:t>map</w:t>
        </w:r>
      </w:hyperlink>
      <w:r w:rsidRPr="0068273A">
        <w:t xml:space="preserve"> element's name or id attribute, and creates a relationship between the image and the map.</w:t>
      </w:r>
    </w:p>
    <w:p w14:paraId="0A6028F2" w14:textId="77777777" w:rsidR="004D0A67" w:rsidRDefault="004D0A67" w:rsidP="004D0A67">
      <w:pPr>
        <w:spacing w:after="0" w:line="240" w:lineRule="auto"/>
      </w:pPr>
    </w:p>
    <w:p w14:paraId="3612D260" w14:textId="780E7A8A" w:rsidR="0068273A" w:rsidRDefault="0068273A" w:rsidP="004D0A67">
      <w:pPr>
        <w:spacing w:after="0" w:line="240" w:lineRule="auto"/>
        <w:ind w:left="720"/>
      </w:pPr>
      <w:r w:rsidRPr="004F5F5E">
        <w:rPr>
          <w:b/>
        </w:rPr>
        <w:t>ismap</w:t>
      </w:r>
      <w:r>
        <w:t xml:space="preserve"> </w:t>
      </w:r>
      <w:r>
        <w:tab/>
      </w:r>
      <w:r w:rsidR="004D0A67">
        <w:tab/>
      </w:r>
      <w:r>
        <w:t xml:space="preserve">ismap  </w:t>
      </w:r>
      <w:r>
        <w:tab/>
      </w:r>
      <w:r w:rsidR="004D0A67">
        <w:tab/>
      </w:r>
      <w:r>
        <w:t xml:space="preserve">Specifies an image as a </w:t>
      </w:r>
      <w:r w:rsidRPr="004F5F5E">
        <w:rPr>
          <w:b/>
        </w:rPr>
        <w:t>server-side</w:t>
      </w:r>
      <w:r>
        <w:t xml:space="preserve"> image-map  </w:t>
      </w:r>
      <w:r w:rsidRPr="0068273A">
        <w:t>The ismap attribute specifies an image as a server-side image-map.</w:t>
      </w:r>
      <w:r w:rsidR="004F5F5E">
        <w:t xml:space="preserve"> </w:t>
      </w:r>
      <w:r w:rsidRPr="0068273A">
        <w:t>An image-map is an image with clickable areas.</w:t>
      </w:r>
      <w:r w:rsidR="004D0A67">
        <w:t xml:space="preserve"> </w:t>
      </w:r>
      <w:r w:rsidRPr="0068273A">
        <w:t>When clicking a sever-side image map, the click coordinates are sent to the server as a URL query string.</w:t>
      </w:r>
      <w:r w:rsidR="004D0A67">
        <w:t xml:space="preserve"> Not commonly used today.</w:t>
      </w:r>
    </w:p>
    <w:p w14:paraId="465C6619" w14:textId="77777777" w:rsidR="004D0A67" w:rsidRPr="0068273A" w:rsidRDefault="004D0A67" w:rsidP="004F5F5E">
      <w:pPr>
        <w:spacing w:after="0" w:line="240" w:lineRule="auto"/>
        <w:ind w:left="720"/>
      </w:pPr>
    </w:p>
    <w:p w14:paraId="799F17FA" w14:textId="3CED6E0A" w:rsidR="004D0A67" w:rsidRDefault="004D0A67" w:rsidP="004D0A67">
      <w:pPr>
        <w:spacing w:after="0" w:line="240" w:lineRule="auto"/>
        <w:ind w:left="2160"/>
      </w:pPr>
      <w:r>
        <w:t>&lt;a href="mytable.html"&gt;</w:t>
      </w:r>
    </w:p>
    <w:p w14:paraId="15AF17DE" w14:textId="3C5FA939" w:rsidR="0068273A" w:rsidRDefault="0068273A" w:rsidP="004D0A67">
      <w:pPr>
        <w:spacing w:after="0" w:line="240" w:lineRule="auto"/>
        <w:ind w:left="2160" w:firstLine="720"/>
      </w:pPr>
      <w:r w:rsidRPr="0068273A">
        <w:t>&lt;img src="</w:t>
      </w:r>
      <w:r w:rsidR="004D0A67">
        <w:t>foodtable</w:t>
      </w:r>
      <w:r w:rsidRPr="0068273A">
        <w:t xml:space="preserve">.gif" </w:t>
      </w:r>
      <w:r w:rsidRPr="004D0A67">
        <w:rPr>
          <w:b/>
        </w:rPr>
        <w:t>ismap</w:t>
      </w:r>
      <w:r w:rsidRPr="0068273A">
        <w:t>="ismap" /&gt;</w:t>
      </w:r>
      <w:r w:rsidRPr="0068273A">
        <w:br/>
        <w:t>&lt;/a&gt;</w:t>
      </w:r>
    </w:p>
    <w:p w14:paraId="4B3479BE" w14:textId="7A208E78" w:rsidR="0043648C" w:rsidRDefault="0043648C" w:rsidP="0043648C">
      <w:pPr>
        <w:pStyle w:val="Heading1"/>
      </w:pPr>
      <w:r>
        <w:t>Area</w:t>
      </w:r>
    </w:p>
    <w:p w14:paraId="516711BE" w14:textId="1C183114" w:rsidR="0043648C" w:rsidRDefault="004D0A67" w:rsidP="0043648C">
      <w:pPr>
        <w:spacing w:after="0" w:line="240" w:lineRule="auto"/>
      </w:pPr>
      <w:r>
        <w:t>T</w:t>
      </w:r>
      <w:r w:rsidR="0043648C">
        <w:t>he &lt;area&gt; tag defines an area inside an image-map (an image-map is an image with clickable areas).</w:t>
      </w:r>
      <w:r>
        <w:t xml:space="preserve"> </w:t>
      </w:r>
      <w:r w:rsidR="0043648C">
        <w:t>The area element is always nested inside a &lt;map&gt; tag.</w:t>
      </w:r>
      <w:r>
        <w:t xml:space="preserve"> </w:t>
      </w:r>
      <w:r w:rsidR="0043648C">
        <w:t xml:space="preserve">Note: The usemap attribute in the &lt;img&gt; tag is associated with the map element's </w:t>
      </w:r>
      <w:r w:rsidR="0043648C" w:rsidRPr="004D0A67">
        <w:rPr>
          <w:b/>
        </w:rPr>
        <w:t>name</w:t>
      </w:r>
      <w:r w:rsidR="0043648C">
        <w:t xml:space="preserve"> attribute, and creates a relationship between the image and the map.</w:t>
      </w:r>
    </w:p>
    <w:p w14:paraId="301F71B0" w14:textId="77777777" w:rsidR="004D0A67" w:rsidRDefault="004D0A67" w:rsidP="0043648C">
      <w:pPr>
        <w:spacing w:after="0" w:line="240" w:lineRule="auto"/>
      </w:pPr>
    </w:p>
    <w:p w14:paraId="0A7F0EEE" w14:textId="70FE6EB9" w:rsidR="004D0A67" w:rsidRDefault="004D0A67" w:rsidP="004D0A67">
      <w:pPr>
        <w:spacing w:after="0" w:line="240" w:lineRule="auto"/>
        <w:ind w:left="1440"/>
      </w:pPr>
      <w:r w:rsidRPr="0043648C">
        <w:t>&lt;img src ="planets.gif" width="</w:t>
      </w:r>
      <w:r>
        <w:t>150</w:t>
      </w:r>
      <w:r w:rsidRPr="0043648C">
        <w:t>" height="</w:t>
      </w:r>
      <w:r>
        <w:t>100</w:t>
      </w:r>
      <w:r w:rsidRPr="0043648C">
        <w:t xml:space="preserve">" alt="Planets" </w:t>
      </w:r>
      <w:r w:rsidRPr="004D0A67">
        <w:rPr>
          <w:b/>
          <w:highlight w:val="yellow"/>
        </w:rPr>
        <w:t>usemap ="#planetmap"</w:t>
      </w:r>
      <w:r w:rsidRPr="0043648C">
        <w:t xml:space="preserve"> /&gt;</w:t>
      </w:r>
      <w:r w:rsidRPr="0043648C">
        <w:br/>
      </w:r>
      <w:r w:rsidRPr="0043648C">
        <w:br/>
        <w:t>&lt;map name="planetmap"&gt;</w:t>
      </w:r>
      <w:r w:rsidRPr="0043648C">
        <w:br/>
        <w:t xml:space="preserve">  &lt;area </w:t>
      </w:r>
      <w:r w:rsidRPr="004D0A67">
        <w:rPr>
          <w:b/>
          <w:highlight w:val="yellow"/>
        </w:rPr>
        <w:t>shape</w:t>
      </w:r>
      <w:r w:rsidRPr="0043648C">
        <w:t xml:space="preserve">="rect" </w:t>
      </w:r>
      <w:r w:rsidRPr="004D0A67">
        <w:rPr>
          <w:b/>
          <w:highlight w:val="yellow"/>
        </w:rPr>
        <w:t>coords</w:t>
      </w:r>
      <w:r w:rsidRPr="0043648C">
        <w:t>="0,0,</w:t>
      </w:r>
      <w:r>
        <w:t>100</w:t>
      </w:r>
      <w:r w:rsidRPr="0043648C">
        <w:t>,1</w:t>
      </w:r>
      <w:r>
        <w:t>50</w:t>
      </w:r>
      <w:r w:rsidRPr="0043648C">
        <w:t>" href="</w:t>
      </w:r>
      <w:r>
        <w:t>mytable.html#winelist</w:t>
      </w:r>
      <w:r w:rsidRPr="0043648C">
        <w:t>" alt="</w:t>
      </w:r>
      <w:r>
        <w:t>Wine List</w:t>
      </w:r>
      <w:r w:rsidRPr="0043648C">
        <w:t>" /&gt;</w:t>
      </w:r>
      <w:r w:rsidRPr="0043648C">
        <w:br/>
        <w:t xml:space="preserve">  &lt;area </w:t>
      </w:r>
      <w:r w:rsidRPr="004D0A67">
        <w:rPr>
          <w:b/>
        </w:rPr>
        <w:t>shape</w:t>
      </w:r>
      <w:r w:rsidRPr="0043648C">
        <w:t xml:space="preserve">="circle" </w:t>
      </w:r>
      <w:r w:rsidRPr="004D0A67">
        <w:rPr>
          <w:b/>
        </w:rPr>
        <w:t>coords</w:t>
      </w:r>
      <w:r w:rsidRPr="0043648C">
        <w:t>="</w:t>
      </w:r>
      <w:r>
        <w:t>100</w:t>
      </w:r>
      <w:r w:rsidRPr="0043648C">
        <w:t>,</w:t>
      </w:r>
      <w:r>
        <w:t>50</w:t>
      </w:r>
      <w:r w:rsidRPr="0043648C">
        <w:t>,3" href="</w:t>
      </w:r>
      <w:r>
        <w:t>mytable.html#hours</w:t>
      </w:r>
      <w:r w:rsidRPr="0043648C">
        <w:t>" alt="</w:t>
      </w:r>
      <w:r>
        <w:t>Hours</w:t>
      </w:r>
      <w:r w:rsidRPr="0043648C">
        <w:t>" /&gt;</w:t>
      </w:r>
      <w:r w:rsidRPr="0043648C">
        <w:br/>
        <w:t xml:space="preserve">  &lt;area </w:t>
      </w:r>
      <w:r w:rsidRPr="004D0A67">
        <w:rPr>
          <w:b/>
        </w:rPr>
        <w:t>shape</w:t>
      </w:r>
      <w:r w:rsidRPr="0043648C">
        <w:t xml:space="preserve">="circle" </w:t>
      </w:r>
      <w:r w:rsidRPr="004D0A67">
        <w:rPr>
          <w:b/>
        </w:rPr>
        <w:t>coords</w:t>
      </w:r>
      <w:r>
        <w:t>="100,50, 8" href="menu.html</w:t>
      </w:r>
      <w:r w:rsidRPr="0043648C">
        <w:t>" alt="</w:t>
      </w:r>
      <w:r>
        <w:t>Menu</w:t>
      </w:r>
      <w:r w:rsidRPr="0043648C">
        <w:t>" /&gt;</w:t>
      </w:r>
      <w:r w:rsidRPr="0043648C">
        <w:br/>
        <w:t>&lt;/map&gt;</w:t>
      </w:r>
    </w:p>
    <w:p w14:paraId="476C63C1" w14:textId="77777777" w:rsidR="004D0A67" w:rsidRDefault="004D0A67" w:rsidP="0043648C">
      <w:pPr>
        <w:spacing w:after="0" w:line="240" w:lineRule="auto"/>
      </w:pPr>
    </w:p>
    <w:p w14:paraId="6BEAA8D0" w14:textId="77777777" w:rsidR="004D0A67" w:rsidRDefault="004D0A67" w:rsidP="0043648C">
      <w:pPr>
        <w:spacing w:after="0" w:line="240" w:lineRule="auto"/>
      </w:pPr>
    </w:p>
    <w:p w14:paraId="245B2C46" w14:textId="77777777" w:rsidR="004D0A67" w:rsidRPr="004D0A67" w:rsidRDefault="004D0A67" w:rsidP="0043648C">
      <w:pPr>
        <w:spacing w:after="0" w:line="240" w:lineRule="auto"/>
        <w:rPr>
          <w:b/>
        </w:rPr>
      </w:pPr>
      <w:r w:rsidRPr="004D0A67">
        <w:rPr>
          <w:b/>
        </w:rPr>
        <w:t>Area Attributes</w:t>
      </w:r>
    </w:p>
    <w:p w14:paraId="4A234690" w14:textId="2D06B4E8" w:rsidR="0043648C" w:rsidRPr="004D0A67" w:rsidRDefault="004D0A67" w:rsidP="004D0A67">
      <w:pPr>
        <w:spacing w:after="0" w:line="240" w:lineRule="auto"/>
        <w:ind w:left="720"/>
        <w:rPr>
          <w:b/>
        </w:rPr>
      </w:pPr>
      <w:r w:rsidRPr="004D0A67">
        <w:rPr>
          <w:b/>
        </w:rPr>
        <w:t>C</w:t>
      </w:r>
      <w:r w:rsidR="0043648C" w:rsidRPr="004D0A67">
        <w:rPr>
          <w:b/>
        </w:rPr>
        <w:t>oordinates</w:t>
      </w:r>
      <w:r>
        <w:rPr>
          <w:b/>
        </w:rPr>
        <w:t xml:space="preserve"> </w:t>
      </w:r>
      <w:r>
        <w:rPr>
          <w:b/>
        </w:rPr>
        <w:tab/>
      </w:r>
      <w:r>
        <w:rPr>
          <w:b/>
        </w:rPr>
        <w:tab/>
      </w:r>
      <w:r w:rsidR="0043648C">
        <w:t>Specifies the coordinates of an area</w:t>
      </w:r>
      <w:r>
        <w:rPr>
          <w:b/>
        </w:rPr>
        <w:t xml:space="preserve">. </w:t>
      </w:r>
      <w:r w:rsidR="0043648C">
        <w:t>The coords attribute specifies the coordinates of an area in an image map.</w:t>
      </w:r>
      <w:r>
        <w:rPr>
          <w:b/>
        </w:rPr>
        <w:t xml:space="preserve"> </w:t>
      </w:r>
      <w:r w:rsidR="0043648C">
        <w:t>The coords attribute is used together with the shape attribute to specify the size, shape, and placement of an area.</w:t>
      </w:r>
      <w:r>
        <w:rPr>
          <w:b/>
        </w:rPr>
        <w:t xml:space="preserve"> </w:t>
      </w:r>
      <w:r w:rsidR="0043648C">
        <w:t>The coordinates of the top-left corner of an area is 0,0.</w:t>
      </w:r>
    </w:p>
    <w:p w14:paraId="7556FC0C" w14:textId="77777777" w:rsidR="004D0A67" w:rsidRDefault="004D0A67" w:rsidP="004D0A67">
      <w:pPr>
        <w:spacing w:after="0" w:line="240" w:lineRule="auto"/>
        <w:ind w:left="720"/>
      </w:pPr>
    </w:p>
    <w:p w14:paraId="51FB5334" w14:textId="4F1CFAE1" w:rsidR="00015E76" w:rsidRPr="0068273A" w:rsidRDefault="00015E76" w:rsidP="00015E76">
      <w:pPr>
        <w:spacing w:after="0" w:line="240" w:lineRule="auto"/>
        <w:ind w:left="720"/>
      </w:pPr>
      <w:r w:rsidRPr="00015E76">
        <w:rPr>
          <w:b/>
          <w:highlight w:val="yellow"/>
        </w:rPr>
        <w:t>name</w:t>
      </w:r>
      <w:r w:rsidRPr="0068273A">
        <w:t xml:space="preserve"> </w:t>
      </w:r>
      <w:r>
        <w:t xml:space="preserve"> or </w:t>
      </w:r>
      <w:r w:rsidRPr="00015E76">
        <w:rPr>
          <w:b/>
          <w:highlight w:val="yellow"/>
        </w:rPr>
        <w:t>id</w:t>
      </w:r>
      <w:r>
        <w:t xml:space="preserve">  </w:t>
      </w:r>
      <w:r w:rsidRPr="0068273A">
        <w:t xml:space="preserve">mapname </w:t>
      </w:r>
      <w:r w:rsidRPr="0068273A">
        <w:tab/>
        <w:t>Specifies the name of an image-map</w:t>
      </w:r>
    </w:p>
    <w:p w14:paraId="31B3E222" w14:textId="77777777" w:rsidR="00015E76" w:rsidRDefault="00015E76" w:rsidP="004D0A67">
      <w:pPr>
        <w:spacing w:after="0" w:line="240" w:lineRule="auto"/>
        <w:ind w:left="720"/>
        <w:rPr>
          <w:b/>
          <w:highlight w:val="yellow"/>
        </w:rPr>
      </w:pPr>
    </w:p>
    <w:p w14:paraId="7F8F9924" w14:textId="4D576461" w:rsidR="004D0A67" w:rsidRDefault="0043648C" w:rsidP="004D0A67">
      <w:pPr>
        <w:spacing w:after="0" w:line="240" w:lineRule="auto"/>
        <w:ind w:left="720"/>
      </w:pPr>
      <w:r w:rsidRPr="00015E76">
        <w:rPr>
          <w:b/>
          <w:highlight w:val="yellow"/>
        </w:rPr>
        <w:t>x1,</w:t>
      </w:r>
      <w:r w:rsidR="00015E76">
        <w:rPr>
          <w:b/>
          <w:highlight w:val="yellow"/>
        </w:rPr>
        <w:t xml:space="preserve"> </w:t>
      </w:r>
      <w:r w:rsidRPr="00015E76">
        <w:rPr>
          <w:b/>
          <w:highlight w:val="yellow"/>
        </w:rPr>
        <w:t>y1,</w:t>
      </w:r>
      <w:r w:rsidR="00015E76">
        <w:rPr>
          <w:b/>
          <w:highlight w:val="yellow"/>
        </w:rPr>
        <w:t xml:space="preserve"> </w:t>
      </w:r>
      <w:r w:rsidRPr="00015E76">
        <w:rPr>
          <w:b/>
          <w:highlight w:val="yellow"/>
        </w:rPr>
        <w:t>x2,</w:t>
      </w:r>
      <w:r w:rsidR="00015E76">
        <w:rPr>
          <w:b/>
          <w:highlight w:val="yellow"/>
        </w:rPr>
        <w:t xml:space="preserve"> </w:t>
      </w:r>
      <w:r w:rsidRPr="00015E76">
        <w:rPr>
          <w:b/>
          <w:highlight w:val="yellow"/>
        </w:rPr>
        <w:t>y2</w:t>
      </w:r>
      <w:r>
        <w:t xml:space="preserve"> </w:t>
      </w:r>
      <w:r>
        <w:tab/>
      </w:r>
      <w:r w:rsidR="004D0A67">
        <w:tab/>
      </w:r>
      <w:r>
        <w:t>If the shape attribute is set to "</w:t>
      </w:r>
      <w:r w:rsidRPr="004D0A67">
        <w:rPr>
          <w:b/>
        </w:rPr>
        <w:t>rect</w:t>
      </w:r>
      <w:r>
        <w:t xml:space="preserve">", it specifies the coordinates of the </w:t>
      </w:r>
      <w:r w:rsidRPr="004D0A67">
        <w:rPr>
          <w:b/>
        </w:rPr>
        <w:t>top-left</w:t>
      </w:r>
      <w:r>
        <w:t xml:space="preserve"> </w:t>
      </w:r>
    </w:p>
    <w:p w14:paraId="1BC0B621" w14:textId="6641BB88" w:rsidR="0043648C" w:rsidRDefault="0043648C" w:rsidP="004D0A67">
      <w:pPr>
        <w:spacing w:after="0" w:line="240" w:lineRule="auto"/>
        <w:ind w:left="2160" w:firstLine="720"/>
      </w:pPr>
      <w:r>
        <w:t xml:space="preserve">corner and the </w:t>
      </w:r>
      <w:r w:rsidRPr="004D0A67">
        <w:rPr>
          <w:b/>
        </w:rPr>
        <w:t>bottom-right</w:t>
      </w:r>
      <w:r>
        <w:t xml:space="preserve"> corner of the rectangle</w:t>
      </w:r>
      <w:r w:rsidR="004D0A67">
        <w:br/>
      </w:r>
    </w:p>
    <w:p w14:paraId="4F7AD47C" w14:textId="2CB2AA91" w:rsidR="004D0A67" w:rsidRDefault="0043648C" w:rsidP="004D0A67">
      <w:pPr>
        <w:spacing w:after="0" w:line="240" w:lineRule="auto"/>
        <w:ind w:left="720"/>
      </w:pPr>
      <w:r w:rsidRPr="00015E76">
        <w:rPr>
          <w:b/>
          <w:highlight w:val="yellow"/>
        </w:rPr>
        <w:t>x,</w:t>
      </w:r>
      <w:r w:rsidR="00015E76">
        <w:rPr>
          <w:b/>
          <w:highlight w:val="yellow"/>
        </w:rPr>
        <w:t xml:space="preserve"> </w:t>
      </w:r>
      <w:r w:rsidRPr="00015E76">
        <w:rPr>
          <w:b/>
          <w:highlight w:val="yellow"/>
        </w:rPr>
        <w:t>y,</w:t>
      </w:r>
      <w:r w:rsidR="00015E76">
        <w:rPr>
          <w:b/>
          <w:highlight w:val="yellow"/>
        </w:rPr>
        <w:t xml:space="preserve"> </w:t>
      </w:r>
      <w:r w:rsidRPr="00015E76">
        <w:rPr>
          <w:b/>
          <w:highlight w:val="yellow"/>
        </w:rPr>
        <w:t>radius</w:t>
      </w:r>
      <w:r>
        <w:t xml:space="preserve"> </w:t>
      </w:r>
      <w:r>
        <w:tab/>
      </w:r>
      <w:r w:rsidR="004D0A67">
        <w:tab/>
      </w:r>
      <w:r>
        <w:t>If the shape attribute is set to "</w:t>
      </w:r>
      <w:r w:rsidRPr="004D0A67">
        <w:rPr>
          <w:b/>
        </w:rPr>
        <w:t>circle</w:t>
      </w:r>
      <w:r>
        <w:t xml:space="preserve">", it specifies the coordinates of the circle </w:t>
      </w:r>
    </w:p>
    <w:p w14:paraId="4B17C81C" w14:textId="202FD66C" w:rsidR="0043648C" w:rsidRDefault="0043648C" w:rsidP="004D0A67">
      <w:pPr>
        <w:spacing w:after="0" w:line="240" w:lineRule="auto"/>
        <w:ind w:left="2160" w:firstLine="720"/>
      </w:pPr>
      <w:r w:rsidRPr="004D0A67">
        <w:rPr>
          <w:b/>
        </w:rPr>
        <w:t>center</w:t>
      </w:r>
      <w:r>
        <w:t xml:space="preserve"> and the </w:t>
      </w:r>
      <w:r w:rsidRPr="004D0A67">
        <w:rPr>
          <w:b/>
        </w:rPr>
        <w:t>radius</w:t>
      </w:r>
      <w:r w:rsidR="004D0A67">
        <w:br/>
      </w:r>
    </w:p>
    <w:p w14:paraId="62B136D3" w14:textId="6B4CFBD5" w:rsidR="004D0A67" w:rsidRDefault="0043648C" w:rsidP="004D0A67">
      <w:pPr>
        <w:spacing w:after="0" w:line="240" w:lineRule="auto"/>
        <w:ind w:left="720"/>
      </w:pPr>
      <w:r w:rsidRPr="00015E76">
        <w:rPr>
          <w:b/>
          <w:highlight w:val="yellow"/>
        </w:rPr>
        <w:t>x1,</w:t>
      </w:r>
      <w:r w:rsidR="00015E76">
        <w:rPr>
          <w:b/>
          <w:highlight w:val="yellow"/>
        </w:rPr>
        <w:t xml:space="preserve"> </w:t>
      </w:r>
      <w:r w:rsidRPr="00015E76">
        <w:rPr>
          <w:b/>
          <w:highlight w:val="yellow"/>
        </w:rPr>
        <w:t>y1,</w:t>
      </w:r>
      <w:r w:rsidR="00015E76">
        <w:rPr>
          <w:b/>
          <w:highlight w:val="yellow"/>
        </w:rPr>
        <w:t xml:space="preserve"> </w:t>
      </w:r>
      <w:r w:rsidRPr="00015E76">
        <w:rPr>
          <w:b/>
          <w:highlight w:val="yellow"/>
        </w:rPr>
        <w:t>x2,</w:t>
      </w:r>
      <w:r w:rsidR="00015E76">
        <w:rPr>
          <w:b/>
          <w:highlight w:val="yellow"/>
        </w:rPr>
        <w:t xml:space="preserve"> </w:t>
      </w:r>
      <w:r w:rsidRPr="00015E76">
        <w:rPr>
          <w:b/>
          <w:highlight w:val="yellow"/>
        </w:rPr>
        <w:t>y2,..,xn,yn</w:t>
      </w:r>
      <w:r>
        <w:t xml:space="preserve"> </w:t>
      </w:r>
      <w:r>
        <w:tab/>
        <w:t>If the shape attribute is set to "</w:t>
      </w:r>
      <w:r w:rsidRPr="004D0A67">
        <w:rPr>
          <w:b/>
        </w:rPr>
        <w:t>poly</w:t>
      </w:r>
      <w:r>
        <w:t xml:space="preserve">", it specifies the coordinates of the edges of the </w:t>
      </w:r>
    </w:p>
    <w:p w14:paraId="53F10962" w14:textId="3F442EA1" w:rsidR="0043648C" w:rsidRDefault="0043648C" w:rsidP="004D0A67">
      <w:pPr>
        <w:spacing w:after="0" w:line="240" w:lineRule="auto"/>
        <w:ind w:left="2880"/>
      </w:pPr>
      <w:r>
        <w:t xml:space="preserve">polygon. </w:t>
      </w:r>
      <w:r w:rsidR="004D0A67">
        <w:t xml:space="preserve">SO, each point. </w:t>
      </w:r>
      <w:r>
        <w:t xml:space="preserve">If the first and last coordinate pairs are not the same, the browser will add the </w:t>
      </w:r>
      <w:r w:rsidRPr="004D0A67">
        <w:rPr>
          <w:b/>
        </w:rPr>
        <w:t xml:space="preserve">last coordinate pair </w:t>
      </w:r>
      <w:r>
        <w:t>to close the polygon</w:t>
      </w:r>
    </w:p>
    <w:p w14:paraId="6101CF7D" w14:textId="77777777" w:rsidR="0043648C" w:rsidRDefault="0043648C" w:rsidP="004D0A67">
      <w:pPr>
        <w:spacing w:after="0" w:line="240" w:lineRule="auto"/>
        <w:ind w:left="720"/>
      </w:pPr>
    </w:p>
    <w:p w14:paraId="1D81D4EA" w14:textId="77777777" w:rsidR="0043648C" w:rsidRDefault="0043648C" w:rsidP="004D0A67">
      <w:pPr>
        <w:spacing w:after="0" w:line="240" w:lineRule="auto"/>
        <w:ind w:left="720"/>
      </w:pPr>
    </w:p>
    <w:p w14:paraId="626DDB66" w14:textId="10E8B793" w:rsidR="00015E76" w:rsidRDefault="00015E76" w:rsidP="00015E76">
      <w:pPr>
        <w:spacing w:after="0" w:line="240" w:lineRule="auto"/>
        <w:ind w:firstLine="720"/>
      </w:pPr>
      <w:r w:rsidRPr="00015E76">
        <w:rPr>
          <w:b/>
          <w:highlight w:val="yellow"/>
        </w:rPr>
        <w:t>shape</w:t>
      </w:r>
      <w:r>
        <w:t xml:space="preserve"> </w:t>
      </w:r>
      <w:r>
        <w:tab/>
        <w:t>rect</w:t>
      </w:r>
      <w:r>
        <w:tab/>
      </w:r>
      <w:r>
        <w:tab/>
        <w:t>Other: rectangle, circ, circle, poly, polygon. Specifies the shape of the area</w:t>
      </w:r>
    </w:p>
    <w:p w14:paraId="2B86BBA3" w14:textId="77777777" w:rsidR="00015E76" w:rsidRDefault="00015E76" w:rsidP="004D0A67">
      <w:pPr>
        <w:spacing w:after="0" w:line="240" w:lineRule="auto"/>
        <w:ind w:left="720"/>
      </w:pPr>
    </w:p>
    <w:p w14:paraId="5BCB29F5" w14:textId="35BDB7C0" w:rsidR="0043648C" w:rsidRDefault="0043648C" w:rsidP="004D0A67">
      <w:pPr>
        <w:spacing w:after="0" w:line="240" w:lineRule="auto"/>
        <w:ind w:left="720"/>
      </w:pPr>
      <w:r w:rsidRPr="00015E76">
        <w:rPr>
          <w:b/>
          <w:highlight w:val="yellow"/>
        </w:rPr>
        <w:t>href</w:t>
      </w:r>
      <w:r>
        <w:t xml:space="preserve"> </w:t>
      </w:r>
      <w:r>
        <w:tab/>
        <w:t xml:space="preserve">URL </w:t>
      </w:r>
      <w:r>
        <w:tab/>
      </w:r>
      <w:r w:rsidR="004D0A67">
        <w:tab/>
      </w:r>
      <w:r>
        <w:t>Specifies the target URL of the area</w:t>
      </w:r>
    </w:p>
    <w:p w14:paraId="6F18E864" w14:textId="77777777" w:rsidR="00015E76" w:rsidRDefault="00015E76" w:rsidP="004D0A67">
      <w:pPr>
        <w:spacing w:after="0" w:line="240" w:lineRule="auto"/>
        <w:ind w:left="720"/>
      </w:pPr>
    </w:p>
    <w:p w14:paraId="1C1578EB" w14:textId="02BEE292" w:rsidR="0043648C" w:rsidRDefault="0043648C" w:rsidP="004D0A67">
      <w:pPr>
        <w:spacing w:after="0" w:line="240" w:lineRule="auto"/>
        <w:ind w:left="720"/>
      </w:pPr>
      <w:r>
        <w:t xml:space="preserve">hreflang </w:t>
      </w:r>
      <w:r>
        <w:tab/>
      </w:r>
      <w:r w:rsidR="004D0A67">
        <w:tab/>
      </w:r>
      <w:r w:rsidR="00015E76">
        <w:t xml:space="preserve">New. Language_code. </w:t>
      </w:r>
      <w:r>
        <w:t>Specifies the language of the target URL</w:t>
      </w:r>
      <w:r w:rsidR="00015E76">
        <w:t>.</w:t>
      </w:r>
    </w:p>
    <w:p w14:paraId="7B8E9188" w14:textId="6E4B6E4C" w:rsidR="0043648C" w:rsidRDefault="0043648C" w:rsidP="004D0A67">
      <w:pPr>
        <w:spacing w:after="0" w:line="240" w:lineRule="auto"/>
        <w:ind w:left="720"/>
      </w:pPr>
      <w:r>
        <w:tab/>
      </w:r>
      <w:r w:rsidR="004D0A67">
        <w:tab/>
      </w:r>
      <w:r w:rsidR="004D0A67">
        <w:tab/>
      </w:r>
      <w:r>
        <w:t>A two-letter language code that specifies the language of the linked document.</w:t>
      </w:r>
    </w:p>
    <w:p w14:paraId="34A28588" w14:textId="2771FFC6" w:rsidR="0043648C" w:rsidRDefault="0043648C" w:rsidP="004D0A67">
      <w:pPr>
        <w:spacing w:after="0" w:line="240" w:lineRule="auto"/>
        <w:ind w:left="2160" w:firstLine="720"/>
      </w:pPr>
      <w:r>
        <w:t>To view all available language codes, go to our Language code</w:t>
      </w:r>
    </w:p>
    <w:p w14:paraId="72A5C663" w14:textId="6B5A8734" w:rsidR="0043648C" w:rsidRDefault="00F82005" w:rsidP="004D0A67">
      <w:pPr>
        <w:spacing w:after="0" w:line="240" w:lineRule="auto"/>
        <w:ind w:left="2160" w:firstLine="720"/>
      </w:pPr>
      <w:hyperlink r:id="rId131" w:history="1">
        <w:r w:rsidR="0043648C" w:rsidRPr="00D56F8F">
          <w:rPr>
            <w:rStyle w:val="Hyperlink"/>
          </w:rPr>
          <w:t>http://www.w3schools.com/tags/ref_language_codes.asp</w:t>
        </w:r>
      </w:hyperlink>
      <w:r w:rsidR="004D0A67">
        <w:t xml:space="preserve"> - </w:t>
      </w:r>
      <w:r w:rsidR="0043648C">
        <w:t>en, Irish ga</w:t>
      </w:r>
      <w:r w:rsidR="0043648C">
        <w:tab/>
      </w:r>
    </w:p>
    <w:p w14:paraId="2A4CA7E1" w14:textId="1514BEF9" w:rsidR="0043648C" w:rsidRDefault="004D0A67" w:rsidP="0043648C">
      <w:pPr>
        <w:spacing w:after="0" w:line="240" w:lineRule="auto"/>
      </w:pPr>
      <w:r>
        <w:rPr>
          <w:rFonts w:eastAsia="Times New Roman" w:cs="Times New Roman"/>
        </w:rPr>
        <w:t xml:space="preserve"> </w:t>
      </w:r>
    </w:p>
    <w:p w14:paraId="7E4F18E7" w14:textId="6ED65E14" w:rsidR="00015E76" w:rsidRDefault="00015E76" w:rsidP="00015E76">
      <w:pPr>
        <w:spacing w:after="0" w:line="240" w:lineRule="auto"/>
        <w:ind w:left="720"/>
      </w:pPr>
      <w:r w:rsidRPr="00015E76">
        <w:rPr>
          <w:b/>
          <w:highlight w:val="yellow"/>
        </w:rPr>
        <w:t>target</w:t>
      </w:r>
      <w:r>
        <w:t xml:space="preserve"> </w:t>
      </w:r>
      <w:r>
        <w:tab/>
        <w:t>_blank</w:t>
      </w:r>
      <w:r>
        <w:tab/>
      </w:r>
      <w:r>
        <w:tab/>
        <w:t>Which window to open the page in.  _parent        _self       _top</w:t>
      </w:r>
    </w:p>
    <w:p w14:paraId="79D7CC49" w14:textId="10BB654A" w:rsidR="00015E76" w:rsidRDefault="00015E76" w:rsidP="00015E76">
      <w:pPr>
        <w:spacing w:after="0" w:line="240" w:lineRule="auto"/>
        <w:ind w:left="720"/>
      </w:pPr>
      <w:r>
        <w:tab/>
      </w:r>
      <w:r>
        <w:tab/>
      </w:r>
      <w:r>
        <w:tab/>
        <w:t xml:space="preserve"> </w:t>
      </w:r>
    </w:p>
    <w:p w14:paraId="3B7B3F31" w14:textId="3B8325DB" w:rsidR="00015E76" w:rsidRDefault="00015E76" w:rsidP="00015E76">
      <w:pPr>
        <w:spacing w:after="0" w:line="240" w:lineRule="auto"/>
        <w:ind w:firstLine="720"/>
      </w:pPr>
      <w:r>
        <w:t xml:space="preserve">framename </w:t>
      </w:r>
      <w:r>
        <w:tab/>
      </w:r>
      <w:r>
        <w:tab/>
        <w:t>Specifies where to open the target URL</w:t>
      </w:r>
    </w:p>
    <w:p w14:paraId="0583B978" w14:textId="77777777" w:rsidR="0043648C" w:rsidRDefault="0043648C" w:rsidP="0043648C">
      <w:pPr>
        <w:spacing w:after="0" w:line="240" w:lineRule="auto"/>
      </w:pPr>
    </w:p>
    <w:p w14:paraId="7ECC9A39" w14:textId="7FA5CD22" w:rsidR="0043648C" w:rsidRDefault="0043648C" w:rsidP="00015E76">
      <w:pPr>
        <w:spacing w:after="0" w:line="240" w:lineRule="auto"/>
        <w:ind w:left="2880" w:hanging="2160"/>
      </w:pPr>
      <w:r>
        <w:t xml:space="preserve">media query </w:t>
      </w:r>
      <w:r>
        <w:tab/>
      </w:r>
      <w:r w:rsidR="00015E76">
        <w:t xml:space="preserve">New. </w:t>
      </w:r>
      <w:r>
        <w:t>Specifies media/device the target URL is optimized for. Default value: all</w:t>
      </w:r>
    </w:p>
    <w:p w14:paraId="378FD6F2" w14:textId="77777777" w:rsidR="0043648C" w:rsidRDefault="0043648C" w:rsidP="0043648C">
      <w:pPr>
        <w:spacing w:after="0" w:line="240" w:lineRule="auto"/>
      </w:pPr>
    </w:p>
    <w:p w14:paraId="0A456828" w14:textId="75468D84" w:rsidR="0043648C" w:rsidRDefault="0043648C" w:rsidP="00015E76">
      <w:pPr>
        <w:spacing w:after="0" w:line="240" w:lineRule="auto"/>
        <w:ind w:left="720"/>
      </w:pPr>
      <w:r>
        <w:t xml:space="preserve">nohref </w:t>
      </w:r>
      <w:r>
        <w:tab/>
      </w:r>
      <w:r w:rsidR="00015E76">
        <w:tab/>
      </w:r>
      <w:r w:rsidR="00015E76">
        <w:tab/>
      </w:r>
      <w:r>
        <w:t>Not supported in HTML5</w:t>
      </w:r>
    </w:p>
    <w:p w14:paraId="05C6AED5" w14:textId="3CF3831F" w:rsidR="00015E76" w:rsidRDefault="00015E76" w:rsidP="00015E76">
      <w:pPr>
        <w:spacing w:after="0" w:line="240" w:lineRule="auto"/>
        <w:ind w:firstLine="720"/>
      </w:pPr>
      <w:r>
        <w:t xml:space="preserve">tag </w:t>
      </w:r>
      <w:r>
        <w:tab/>
      </w:r>
      <w:r>
        <w:tab/>
      </w:r>
      <w:r>
        <w:tab/>
        <w:t>Specifies the relationship between the current document and the target URL</w:t>
      </w:r>
    </w:p>
    <w:p w14:paraId="322DC5CC" w14:textId="131237CE" w:rsidR="00015E76" w:rsidRDefault="00015E76" w:rsidP="00015E76">
      <w:pPr>
        <w:spacing w:after="0" w:line="240" w:lineRule="auto"/>
        <w:ind w:firstLine="720"/>
      </w:pPr>
      <w:r>
        <w:t>type</w:t>
      </w:r>
      <w:r>
        <w:tab/>
      </w:r>
      <w:r>
        <w:tab/>
      </w:r>
      <w:r>
        <w:tab/>
        <w:t xml:space="preserve">New </w:t>
      </w:r>
      <w:r>
        <w:tab/>
        <w:t xml:space="preserve">mime_type </w:t>
      </w:r>
      <w:r>
        <w:tab/>
        <w:t>Specifies the MIME type of the target URL</w:t>
      </w:r>
    </w:p>
    <w:p w14:paraId="23B98C4B" w14:textId="2EB00068" w:rsidR="0043648C" w:rsidRDefault="0043648C" w:rsidP="00015E76">
      <w:pPr>
        <w:spacing w:after="0" w:line="240" w:lineRule="auto"/>
        <w:ind w:firstLine="720"/>
      </w:pPr>
      <w:r>
        <w:t>rel</w:t>
      </w:r>
      <w:r w:rsidR="00015E76">
        <w:tab/>
      </w:r>
      <w:r w:rsidR="00015E76">
        <w:tab/>
      </w:r>
      <w:r w:rsidR="00015E76">
        <w:tab/>
      </w:r>
      <w:r>
        <w:t xml:space="preserve">New </w:t>
      </w:r>
      <w:r>
        <w:tab/>
        <w:t>alternate</w:t>
      </w:r>
    </w:p>
    <w:p w14:paraId="2047D0D8" w14:textId="77777777" w:rsidR="0043648C" w:rsidRDefault="0043648C" w:rsidP="00015E76">
      <w:pPr>
        <w:spacing w:after="0" w:line="240" w:lineRule="auto"/>
        <w:ind w:firstLine="720"/>
      </w:pPr>
      <w:r>
        <w:t>author</w:t>
      </w:r>
    </w:p>
    <w:p w14:paraId="69AA4F8E" w14:textId="77777777" w:rsidR="00015E76" w:rsidRDefault="00015E76" w:rsidP="0043648C">
      <w:pPr>
        <w:spacing w:after="0" w:line="240" w:lineRule="auto"/>
      </w:pPr>
    </w:p>
    <w:p w14:paraId="45BAE296" w14:textId="58A939BD" w:rsidR="00015E76" w:rsidRPr="00015E76" w:rsidRDefault="00015E76" w:rsidP="0043648C">
      <w:pPr>
        <w:spacing w:after="0" w:line="240" w:lineRule="auto"/>
        <w:rPr>
          <w:b/>
        </w:rPr>
      </w:pPr>
      <w:r w:rsidRPr="00015E76">
        <w:rPr>
          <w:b/>
        </w:rPr>
        <w:t>Other attributes: (not commonly used)</w:t>
      </w:r>
    </w:p>
    <w:p w14:paraId="7E23BFC3" w14:textId="2D9372D4" w:rsidR="0043648C" w:rsidRPr="0047711F" w:rsidRDefault="0043648C" w:rsidP="00A7361A">
      <w:pPr>
        <w:pStyle w:val="ListParagraph"/>
        <w:numPr>
          <w:ilvl w:val="0"/>
          <w:numId w:val="53"/>
        </w:numPr>
        <w:spacing w:after="0" w:line="240" w:lineRule="auto"/>
        <w:rPr>
          <w:i/>
        </w:rPr>
      </w:pPr>
      <w:r w:rsidRPr="0047711F">
        <w:rPr>
          <w:i/>
        </w:rPr>
        <w:t>bookmark</w:t>
      </w:r>
    </w:p>
    <w:p w14:paraId="3C809F1D" w14:textId="77777777" w:rsidR="0043648C" w:rsidRPr="0047711F" w:rsidRDefault="0043648C" w:rsidP="00A7361A">
      <w:pPr>
        <w:pStyle w:val="ListParagraph"/>
        <w:numPr>
          <w:ilvl w:val="0"/>
          <w:numId w:val="53"/>
        </w:numPr>
        <w:spacing w:after="0" w:line="240" w:lineRule="auto"/>
        <w:rPr>
          <w:i/>
        </w:rPr>
      </w:pPr>
      <w:r w:rsidRPr="0047711F">
        <w:rPr>
          <w:i/>
        </w:rPr>
        <w:t>external</w:t>
      </w:r>
    </w:p>
    <w:p w14:paraId="2D64FE5E" w14:textId="77777777" w:rsidR="0043648C" w:rsidRPr="0047711F" w:rsidRDefault="0043648C" w:rsidP="00A7361A">
      <w:pPr>
        <w:pStyle w:val="ListParagraph"/>
        <w:numPr>
          <w:ilvl w:val="0"/>
          <w:numId w:val="53"/>
        </w:numPr>
        <w:spacing w:after="0" w:line="240" w:lineRule="auto"/>
        <w:rPr>
          <w:i/>
        </w:rPr>
      </w:pPr>
      <w:r w:rsidRPr="0047711F">
        <w:rPr>
          <w:i/>
        </w:rPr>
        <w:t>help</w:t>
      </w:r>
    </w:p>
    <w:p w14:paraId="167F2608" w14:textId="77777777" w:rsidR="0043648C" w:rsidRPr="0047711F" w:rsidRDefault="0043648C" w:rsidP="00A7361A">
      <w:pPr>
        <w:pStyle w:val="ListParagraph"/>
        <w:numPr>
          <w:ilvl w:val="0"/>
          <w:numId w:val="53"/>
        </w:numPr>
        <w:spacing w:after="0" w:line="240" w:lineRule="auto"/>
        <w:rPr>
          <w:i/>
        </w:rPr>
      </w:pPr>
      <w:r w:rsidRPr="0047711F">
        <w:rPr>
          <w:i/>
        </w:rPr>
        <w:t>license</w:t>
      </w:r>
    </w:p>
    <w:p w14:paraId="26E2B821" w14:textId="77777777" w:rsidR="0043648C" w:rsidRPr="0047711F" w:rsidRDefault="0043648C" w:rsidP="00A7361A">
      <w:pPr>
        <w:pStyle w:val="ListParagraph"/>
        <w:numPr>
          <w:ilvl w:val="0"/>
          <w:numId w:val="53"/>
        </w:numPr>
        <w:spacing w:after="0" w:line="240" w:lineRule="auto"/>
        <w:rPr>
          <w:i/>
        </w:rPr>
      </w:pPr>
      <w:r w:rsidRPr="0047711F">
        <w:rPr>
          <w:i/>
        </w:rPr>
        <w:t>next</w:t>
      </w:r>
    </w:p>
    <w:p w14:paraId="62BE9ECE" w14:textId="77777777" w:rsidR="0043648C" w:rsidRPr="0047711F" w:rsidRDefault="0043648C" w:rsidP="00A7361A">
      <w:pPr>
        <w:pStyle w:val="ListParagraph"/>
        <w:numPr>
          <w:ilvl w:val="0"/>
          <w:numId w:val="53"/>
        </w:numPr>
        <w:spacing w:after="0" w:line="240" w:lineRule="auto"/>
        <w:rPr>
          <w:i/>
        </w:rPr>
      </w:pPr>
      <w:r w:rsidRPr="0047711F">
        <w:rPr>
          <w:i/>
        </w:rPr>
        <w:t>nofollow</w:t>
      </w:r>
    </w:p>
    <w:p w14:paraId="45DF365A" w14:textId="77777777" w:rsidR="0043648C" w:rsidRPr="0047711F" w:rsidRDefault="0043648C" w:rsidP="00A7361A">
      <w:pPr>
        <w:pStyle w:val="ListParagraph"/>
        <w:numPr>
          <w:ilvl w:val="0"/>
          <w:numId w:val="53"/>
        </w:numPr>
        <w:spacing w:after="0" w:line="240" w:lineRule="auto"/>
        <w:rPr>
          <w:i/>
        </w:rPr>
      </w:pPr>
      <w:r w:rsidRPr="0047711F">
        <w:rPr>
          <w:i/>
        </w:rPr>
        <w:t>noreferrer</w:t>
      </w:r>
    </w:p>
    <w:p w14:paraId="1F34FBA8" w14:textId="77777777" w:rsidR="0043648C" w:rsidRPr="0047711F" w:rsidRDefault="0043648C" w:rsidP="00A7361A">
      <w:pPr>
        <w:pStyle w:val="ListParagraph"/>
        <w:numPr>
          <w:ilvl w:val="0"/>
          <w:numId w:val="53"/>
        </w:numPr>
        <w:spacing w:after="0" w:line="240" w:lineRule="auto"/>
        <w:rPr>
          <w:i/>
        </w:rPr>
      </w:pPr>
      <w:r w:rsidRPr="0047711F">
        <w:rPr>
          <w:i/>
        </w:rPr>
        <w:t>prefetch</w:t>
      </w:r>
    </w:p>
    <w:p w14:paraId="4EA71128" w14:textId="77777777" w:rsidR="0043648C" w:rsidRPr="0047711F" w:rsidRDefault="0043648C" w:rsidP="00A7361A">
      <w:pPr>
        <w:pStyle w:val="ListParagraph"/>
        <w:numPr>
          <w:ilvl w:val="0"/>
          <w:numId w:val="53"/>
        </w:numPr>
        <w:spacing w:after="0" w:line="240" w:lineRule="auto"/>
        <w:rPr>
          <w:i/>
        </w:rPr>
      </w:pPr>
      <w:r w:rsidRPr="0047711F">
        <w:rPr>
          <w:i/>
        </w:rPr>
        <w:t>prev</w:t>
      </w:r>
    </w:p>
    <w:p w14:paraId="7A49FD0D" w14:textId="77777777" w:rsidR="0043648C" w:rsidRPr="0047711F" w:rsidRDefault="0043648C" w:rsidP="00A7361A">
      <w:pPr>
        <w:pStyle w:val="ListParagraph"/>
        <w:numPr>
          <w:ilvl w:val="0"/>
          <w:numId w:val="53"/>
        </w:numPr>
        <w:spacing w:after="0" w:line="240" w:lineRule="auto"/>
        <w:rPr>
          <w:i/>
        </w:rPr>
      </w:pPr>
      <w:r w:rsidRPr="0047711F">
        <w:rPr>
          <w:i/>
        </w:rPr>
        <w:t>search</w:t>
      </w:r>
    </w:p>
    <w:p w14:paraId="037DCD8B" w14:textId="77777777" w:rsidR="0043648C" w:rsidRPr="0047711F" w:rsidRDefault="0043648C" w:rsidP="00A7361A">
      <w:pPr>
        <w:pStyle w:val="ListParagraph"/>
        <w:numPr>
          <w:ilvl w:val="0"/>
          <w:numId w:val="53"/>
        </w:numPr>
        <w:spacing w:after="0" w:line="240" w:lineRule="auto"/>
        <w:rPr>
          <w:i/>
        </w:rPr>
      </w:pPr>
      <w:r w:rsidRPr="0047711F">
        <w:rPr>
          <w:i/>
        </w:rPr>
        <w:t>sidebar</w:t>
      </w:r>
    </w:p>
    <w:p w14:paraId="6ECC8825" w14:textId="77777777" w:rsidR="0043648C" w:rsidRDefault="0043648C" w:rsidP="0043648C">
      <w:pPr>
        <w:spacing w:after="0" w:line="240" w:lineRule="auto"/>
      </w:pPr>
    </w:p>
    <w:p w14:paraId="4E0699BD" w14:textId="77777777" w:rsidR="0043648C" w:rsidRDefault="0043648C" w:rsidP="00782257">
      <w:pPr>
        <w:spacing w:after="0" w:line="240" w:lineRule="auto"/>
      </w:pPr>
    </w:p>
    <w:p w14:paraId="366E1A05" w14:textId="4B754DAE" w:rsidR="00782257" w:rsidRDefault="00782257" w:rsidP="00782257">
      <w:pPr>
        <w:pStyle w:val="Heading1"/>
      </w:pPr>
      <w:r>
        <w:t>Figure and Figure Caption – FIGURE and FIGCAPTION</w:t>
      </w:r>
    </w:p>
    <w:p w14:paraId="3E087940" w14:textId="3C2B83E2" w:rsidR="00782257" w:rsidRPr="00782257" w:rsidRDefault="00782257" w:rsidP="00782257">
      <w:pPr>
        <w:spacing w:after="0" w:line="240" w:lineRule="auto"/>
      </w:pPr>
      <w:r>
        <w:t xml:space="preserve">This is new in HTML 5. </w:t>
      </w:r>
      <w:r w:rsidRPr="00782257">
        <w:t xml:space="preserve">The &lt;figure&gt; tag </w:t>
      </w:r>
      <w:r w:rsidR="00015E76">
        <w:t>is used for</w:t>
      </w:r>
      <w:r w:rsidRPr="00782257">
        <w:t xml:space="preserve"> self-contained flow content (like images, diagrams, photos, code, etc).</w:t>
      </w:r>
      <w:r w:rsidR="00015E76">
        <w:t xml:space="preserve"> </w:t>
      </w:r>
      <w:r w:rsidRPr="00782257">
        <w:t xml:space="preserve">The content of the figure element should be relevant to the </w:t>
      </w:r>
      <w:r w:rsidR="00D724CD">
        <w:t>image</w:t>
      </w:r>
      <w:r w:rsidRPr="00782257">
        <w:t>.</w:t>
      </w:r>
      <w:r>
        <w:t xml:space="preserve"> </w:t>
      </w:r>
      <w:r w:rsidRPr="00782257">
        <w:t>The "figcaption" element should be placed as the first or the las</w:t>
      </w:r>
      <w:r w:rsidR="00D724CD">
        <w:t>t child of the "figure" element so that it is used as the heading or footer of the caption. Notice that you use the image tag nested within figure to identify the figure to use in the web page.</w:t>
      </w:r>
    </w:p>
    <w:p w14:paraId="485685F4" w14:textId="77777777" w:rsidR="00782257" w:rsidRDefault="00782257" w:rsidP="00782257">
      <w:pPr>
        <w:spacing w:after="0" w:line="240" w:lineRule="auto"/>
      </w:pPr>
    </w:p>
    <w:p w14:paraId="0D6FD958" w14:textId="77777777" w:rsidR="001A2CD6" w:rsidRDefault="001A2CD6" w:rsidP="001A2CD6">
      <w:pPr>
        <w:spacing w:after="0" w:line="240" w:lineRule="auto"/>
        <w:ind w:left="1440"/>
        <w:rPr>
          <w:b/>
          <w:highlight w:val="yellow"/>
        </w:rPr>
      </w:pPr>
      <w:r>
        <w:rPr>
          <w:b/>
          <w:highlight w:val="yellow"/>
        </w:rPr>
        <w:t>&lt;figure&gt;</w:t>
      </w:r>
    </w:p>
    <w:p w14:paraId="68F118B0" w14:textId="43C25924" w:rsidR="001A2CD6" w:rsidRDefault="00782257" w:rsidP="001A2CD6">
      <w:pPr>
        <w:spacing w:after="0" w:line="240" w:lineRule="auto"/>
        <w:ind w:left="2160"/>
        <w:rPr>
          <w:b/>
          <w:highlight w:val="yellow"/>
        </w:rPr>
      </w:pPr>
      <w:r w:rsidRPr="001A2CD6">
        <w:rPr>
          <w:b/>
          <w:highlight w:val="yellow"/>
        </w:rPr>
        <w:t>&lt;figcaption&gt;</w:t>
      </w:r>
      <w:r w:rsidR="00D724CD">
        <w:rPr>
          <w:b/>
          <w:highlight w:val="yellow"/>
        </w:rPr>
        <w:t>T</w:t>
      </w:r>
      <w:r w:rsidR="00D724CD" w:rsidRPr="001A2CD6">
        <w:rPr>
          <w:b/>
          <w:highlight w:val="yellow"/>
        </w:rPr>
        <w:t xml:space="preserve">he </w:t>
      </w:r>
      <w:r w:rsidR="00D724CD">
        <w:rPr>
          <w:b/>
          <w:highlight w:val="yellow"/>
        </w:rPr>
        <w:t>Blarney Castle</w:t>
      </w:r>
      <w:r w:rsidR="00D724CD" w:rsidRPr="001A2CD6">
        <w:rPr>
          <w:b/>
          <w:highlight w:val="yellow"/>
        </w:rPr>
        <w:t xml:space="preserve"> </w:t>
      </w:r>
      <w:r w:rsidRPr="001A2CD6">
        <w:rPr>
          <w:b/>
          <w:highlight w:val="yellow"/>
        </w:rPr>
        <w:t>&lt;/figcapt</w:t>
      </w:r>
      <w:r w:rsidR="001A2CD6">
        <w:rPr>
          <w:b/>
          <w:highlight w:val="yellow"/>
        </w:rPr>
        <w:t>ion&gt;</w:t>
      </w:r>
    </w:p>
    <w:p w14:paraId="6A90A6FD" w14:textId="1EE0109C" w:rsidR="00D724CD" w:rsidRDefault="00D724CD" w:rsidP="00D724CD">
      <w:pPr>
        <w:spacing w:after="0" w:line="240" w:lineRule="auto"/>
        <w:ind w:left="2160"/>
        <w:rPr>
          <w:b/>
          <w:highlight w:val="yellow"/>
        </w:rPr>
      </w:pPr>
      <w:r w:rsidRPr="001A2CD6">
        <w:rPr>
          <w:b/>
          <w:highlight w:val="yellow"/>
        </w:rPr>
        <w:t>&lt;p&gt;</w:t>
      </w:r>
      <w:r w:rsidRPr="00D724CD">
        <w:rPr>
          <w:b/>
          <w:highlight w:val="yellow"/>
        </w:rPr>
        <w:t xml:space="preserve"> </w:t>
      </w:r>
      <w:r w:rsidRPr="001A2CD6">
        <w:rPr>
          <w:b/>
          <w:highlight w:val="yellow"/>
        </w:rPr>
        <w:t xml:space="preserve">A view of the </w:t>
      </w:r>
      <w:r>
        <w:rPr>
          <w:b/>
          <w:highlight w:val="yellow"/>
        </w:rPr>
        <w:t>Blarney Castle &lt;/p&gt;</w:t>
      </w:r>
    </w:p>
    <w:p w14:paraId="6FB791A7" w14:textId="4F3BA975" w:rsidR="001A2CD6" w:rsidRDefault="00D724CD" w:rsidP="001A2CD6">
      <w:pPr>
        <w:spacing w:after="0" w:line="240" w:lineRule="auto"/>
        <w:ind w:left="2160"/>
        <w:rPr>
          <w:b/>
          <w:highlight w:val="yellow"/>
        </w:rPr>
      </w:pPr>
      <w:r>
        <w:rPr>
          <w:b/>
          <w:highlight w:val="yellow"/>
        </w:rPr>
        <w:t>&lt;img src="blarney</w:t>
      </w:r>
      <w:r w:rsidR="00782257" w:rsidRPr="001A2CD6">
        <w:rPr>
          <w:b/>
          <w:highlight w:val="yellow"/>
        </w:rPr>
        <w:t>.j</w:t>
      </w:r>
      <w:r w:rsidR="001A2CD6">
        <w:rPr>
          <w:b/>
          <w:highlight w:val="yellow"/>
        </w:rPr>
        <w:t>pg" width="</w:t>
      </w:r>
      <w:r>
        <w:rPr>
          <w:b/>
          <w:highlight w:val="yellow"/>
        </w:rPr>
        <w:t>500</w:t>
      </w:r>
      <w:r w:rsidR="001A2CD6">
        <w:rPr>
          <w:b/>
          <w:highlight w:val="yellow"/>
        </w:rPr>
        <w:t>" height="</w:t>
      </w:r>
      <w:r>
        <w:rPr>
          <w:b/>
          <w:highlight w:val="yellow"/>
        </w:rPr>
        <w:t>300</w:t>
      </w:r>
      <w:r w:rsidR="001A2CD6">
        <w:rPr>
          <w:b/>
          <w:highlight w:val="yellow"/>
        </w:rPr>
        <w:t>" /&gt;</w:t>
      </w:r>
    </w:p>
    <w:p w14:paraId="66BE5B98" w14:textId="3EE0CBEA" w:rsidR="00E07C43" w:rsidRPr="00D724CD" w:rsidRDefault="00782257" w:rsidP="00D724CD">
      <w:pPr>
        <w:spacing w:after="0" w:line="240" w:lineRule="auto"/>
        <w:ind w:left="1440"/>
        <w:rPr>
          <w:b/>
          <w:highlight w:val="yellow"/>
        </w:rPr>
      </w:pPr>
      <w:r w:rsidRPr="001A2CD6">
        <w:rPr>
          <w:b/>
          <w:highlight w:val="yellow"/>
        </w:rPr>
        <w:t>&lt;/figure&gt;</w:t>
      </w:r>
    </w:p>
    <w:p w14:paraId="640A1EC5" w14:textId="77777777" w:rsidR="00860F56" w:rsidRDefault="00860F56" w:rsidP="00860F56">
      <w:pPr>
        <w:pStyle w:val="Heading1"/>
      </w:pPr>
      <w:r>
        <w:t>Lists</w:t>
      </w:r>
    </w:p>
    <w:p w14:paraId="734B4AF3" w14:textId="77E1BC93" w:rsidR="00860F56" w:rsidRPr="005F38D6" w:rsidRDefault="00D724CD" w:rsidP="00A7361A">
      <w:pPr>
        <w:numPr>
          <w:ilvl w:val="1"/>
          <w:numId w:val="35"/>
        </w:numPr>
      </w:pPr>
      <w:r>
        <w:t xml:space="preserve">In </w:t>
      </w:r>
      <w:r w:rsidR="00860F56" w:rsidRPr="005F38D6">
        <w:t>XHTML 2.0</w:t>
      </w:r>
      <w:r>
        <w:t xml:space="preserve"> a </w:t>
      </w:r>
      <w:r w:rsidRPr="005F38D6">
        <w:t xml:space="preserve">List Module </w:t>
      </w:r>
      <w:r>
        <w:t xml:space="preserve">was proposed. All of the lists have things in common such as having a beginning and end, and list items. The list item can be ordered or unordered. List items may change the character of the bullet or numeric values and can be indented. </w:t>
      </w:r>
      <w:r w:rsidRPr="005F38D6">
        <w:t>There are several types of lists &amp; elements</w:t>
      </w:r>
      <w:r>
        <w:t>.</w:t>
      </w:r>
    </w:p>
    <w:p w14:paraId="6DA605A2" w14:textId="061F8A54" w:rsidR="00860F56" w:rsidRPr="005F38D6" w:rsidRDefault="00860F56" w:rsidP="00A7361A">
      <w:pPr>
        <w:numPr>
          <w:ilvl w:val="1"/>
          <w:numId w:val="45"/>
        </w:numPr>
      </w:pPr>
      <w:r w:rsidRPr="005F38D6">
        <w:t xml:space="preserve">Let’s look at the basic </w:t>
      </w:r>
      <w:r w:rsidR="00D724CD">
        <w:t xml:space="preserve">list </w:t>
      </w:r>
      <w:r w:rsidRPr="005F38D6">
        <w:t>tags that have been around since HTML</w:t>
      </w:r>
      <w:r w:rsidR="00D724CD">
        <w:t xml:space="preserve">. </w:t>
      </w:r>
      <w:r w:rsidR="008E3DBB">
        <w:t>Labels are also used with forms.</w:t>
      </w:r>
    </w:p>
    <w:p w14:paraId="153311EA" w14:textId="77777777" w:rsidR="00860F56" w:rsidRPr="005F38D6" w:rsidRDefault="00860F56" w:rsidP="00A7361A">
      <w:pPr>
        <w:pStyle w:val="ListParagraph"/>
        <w:numPr>
          <w:ilvl w:val="0"/>
          <w:numId w:val="54"/>
        </w:numPr>
      </w:pPr>
      <w:r w:rsidRPr="005F38D6">
        <w:t xml:space="preserve">Definition lists - dl, dt, dd, </w:t>
      </w:r>
    </w:p>
    <w:p w14:paraId="6342ED70" w14:textId="77777777" w:rsidR="00860F56" w:rsidRPr="005F38D6" w:rsidRDefault="00860F56" w:rsidP="00A7361A">
      <w:pPr>
        <w:pStyle w:val="ListParagraph"/>
        <w:numPr>
          <w:ilvl w:val="0"/>
          <w:numId w:val="54"/>
        </w:numPr>
      </w:pPr>
      <w:r w:rsidRPr="005F38D6">
        <w:t>Numbered Lists – nl</w:t>
      </w:r>
    </w:p>
    <w:p w14:paraId="199BBAB4" w14:textId="77777777" w:rsidR="00860F56" w:rsidRPr="005F38D6" w:rsidRDefault="00860F56" w:rsidP="00A7361A">
      <w:pPr>
        <w:pStyle w:val="ListParagraph"/>
        <w:numPr>
          <w:ilvl w:val="0"/>
          <w:numId w:val="54"/>
        </w:numPr>
      </w:pPr>
      <w:r w:rsidRPr="005F38D6">
        <w:t>Ordered Lists – ol, li</w:t>
      </w:r>
    </w:p>
    <w:p w14:paraId="7739AE66" w14:textId="3DC5467D" w:rsidR="008E3DBB" w:rsidRDefault="008E3DBB" w:rsidP="00A7361A">
      <w:pPr>
        <w:pStyle w:val="ListParagraph"/>
        <w:numPr>
          <w:ilvl w:val="0"/>
          <w:numId w:val="54"/>
        </w:numPr>
      </w:pPr>
      <w:r>
        <w:t>Unordered Lists - ul, li</w:t>
      </w:r>
    </w:p>
    <w:p w14:paraId="3A3FE813" w14:textId="7AE474FD" w:rsidR="00860F56" w:rsidRPr="005F38D6" w:rsidRDefault="00860F56" w:rsidP="00A7361A">
      <w:pPr>
        <w:pStyle w:val="ListParagraph"/>
        <w:numPr>
          <w:ilvl w:val="0"/>
          <w:numId w:val="54"/>
        </w:numPr>
      </w:pPr>
      <w:r w:rsidRPr="005F38D6">
        <w:t>Label element - label</w:t>
      </w:r>
    </w:p>
    <w:p w14:paraId="40B6EB02" w14:textId="79F21C2E" w:rsidR="00860F56" w:rsidRDefault="00860F56" w:rsidP="00860F56">
      <w:pPr>
        <w:pStyle w:val="Heading1"/>
      </w:pPr>
      <w:r>
        <w:t>Definition</w:t>
      </w:r>
      <w:r w:rsidR="008E3DBB">
        <w:t xml:space="preserve"> Lists</w:t>
      </w:r>
    </w:p>
    <w:p w14:paraId="446277DB" w14:textId="22675C79" w:rsidR="00860F56" w:rsidRDefault="008E3DBB" w:rsidP="008E3DBB">
      <w:pPr>
        <w:spacing w:after="0" w:line="240" w:lineRule="auto"/>
        <w:rPr>
          <w:noProof/>
        </w:rPr>
      </w:pPr>
      <w:r>
        <w:rPr>
          <w:noProof/>
        </w:rPr>
        <w:drawing>
          <wp:anchor distT="0" distB="0" distL="114300" distR="114300" simplePos="0" relativeHeight="251860992" behindDoc="0" locked="0" layoutInCell="1" allowOverlap="1" wp14:anchorId="36838518" wp14:editId="72534D6B">
            <wp:simplePos x="0" y="0"/>
            <wp:positionH relativeFrom="column">
              <wp:posOffset>3771900</wp:posOffset>
            </wp:positionH>
            <wp:positionV relativeFrom="paragraph">
              <wp:posOffset>389890</wp:posOffset>
            </wp:positionV>
            <wp:extent cx="2400300" cy="1628775"/>
            <wp:effectExtent l="0" t="0" r="12700" b="0"/>
            <wp:wrapSquare wrapText="bothSides"/>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0300"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56" w:rsidRPr="007E0056">
        <w:t xml:space="preserve">This </w:t>
      </w:r>
      <w:r>
        <w:t xml:space="preserve">type of list </w:t>
      </w:r>
      <w:r w:rsidR="00860F56" w:rsidRPr="007E0056">
        <w:t>was used to create pages with terminology and definitions, and to create lists without bullets or number</w:t>
      </w:r>
      <w:r>
        <w:t>s</w:t>
      </w:r>
      <w:r w:rsidR="00860F56" w:rsidRPr="007E0056">
        <w:t xml:space="preserve"> that could be used with the image tag to create an image list; and was used to indent lists (with the DD tag) without using blockquotes (to avoid italics)</w:t>
      </w:r>
      <w:r w:rsidRPr="008E3DBB">
        <w:rPr>
          <w:noProof/>
        </w:rPr>
        <w:t xml:space="preserve"> </w:t>
      </w:r>
    </w:p>
    <w:p w14:paraId="06FB8291" w14:textId="77777777" w:rsidR="008E3DBB" w:rsidRPr="008E3DBB" w:rsidRDefault="008E3DBB" w:rsidP="008E3DBB">
      <w:pPr>
        <w:spacing w:after="0" w:line="240" w:lineRule="auto"/>
        <w:rPr>
          <w:rFonts w:eastAsia="Times New Roman" w:cs="Times New Roman"/>
        </w:rPr>
      </w:pPr>
    </w:p>
    <w:p w14:paraId="109CD504" w14:textId="21F72C33" w:rsidR="00860F56" w:rsidRPr="007E0056" w:rsidRDefault="00860F56" w:rsidP="00A7361A">
      <w:pPr>
        <w:pStyle w:val="ListParagraph"/>
        <w:numPr>
          <w:ilvl w:val="0"/>
          <w:numId w:val="55"/>
        </w:numPr>
      </w:pPr>
      <w:r w:rsidRPr="008E3DBB">
        <w:rPr>
          <w:b/>
        </w:rPr>
        <w:t>DL</w:t>
      </w:r>
      <w:r w:rsidRPr="007E0056">
        <w:t xml:space="preserve"> is the </w:t>
      </w:r>
      <w:r w:rsidRPr="008E3DBB">
        <w:rPr>
          <w:b/>
        </w:rPr>
        <w:t>container</w:t>
      </w:r>
      <w:r w:rsidRPr="007E0056">
        <w:t xml:space="preserve"> tag for the list </w:t>
      </w:r>
    </w:p>
    <w:p w14:paraId="6BA4C6BA" w14:textId="77777777" w:rsidR="00860F56" w:rsidRPr="007E0056" w:rsidRDefault="00860F56" w:rsidP="00A7361A">
      <w:pPr>
        <w:pStyle w:val="ListParagraph"/>
        <w:numPr>
          <w:ilvl w:val="0"/>
          <w:numId w:val="55"/>
        </w:numPr>
      </w:pPr>
      <w:r w:rsidRPr="008E3DBB">
        <w:rPr>
          <w:b/>
        </w:rPr>
        <w:t>DT</w:t>
      </w:r>
      <w:r w:rsidRPr="007E0056">
        <w:t xml:space="preserve"> is for the </w:t>
      </w:r>
      <w:r w:rsidRPr="008E3DBB">
        <w:rPr>
          <w:b/>
        </w:rPr>
        <w:t>term</w:t>
      </w:r>
      <w:r w:rsidRPr="007E0056">
        <w:t xml:space="preserve"> (like a word in a dictionary)</w:t>
      </w:r>
    </w:p>
    <w:p w14:paraId="2B68CA54" w14:textId="77777777" w:rsidR="00860F56" w:rsidRDefault="00860F56" w:rsidP="00A7361A">
      <w:pPr>
        <w:pStyle w:val="ListParagraph"/>
        <w:numPr>
          <w:ilvl w:val="0"/>
          <w:numId w:val="55"/>
        </w:numPr>
      </w:pPr>
      <w:r w:rsidRPr="008E3DBB">
        <w:rPr>
          <w:b/>
        </w:rPr>
        <w:t>DD</w:t>
      </w:r>
      <w:r w:rsidRPr="007E0056">
        <w:t xml:space="preserve"> is the </w:t>
      </w:r>
      <w:r w:rsidRPr="008E3DBB">
        <w:rPr>
          <w:b/>
        </w:rPr>
        <w:t>definition</w:t>
      </w:r>
      <w:r w:rsidRPr="007E0056">
        <w:t xml:space="preserve"> (like the paragraph in the dictionary)</w:t>
      </w:r>
    </w:p>
    <w:p w14:paraId="6E26BC9F" w14:textId="77777777" w:rsidR="00860F56" w:rsidRDefault="00860F56" w:rsidP="00860F56">
      <w:r w:rsidRPr="007E0056">
        <w:t>Notice the  </w:t>
      </w:r>
      <w:r w:rsidRPr="008E3DBB">
        <w:rPr>
          <w:b/>
        </w:rPr>
        <w:t>indentation</w:t>
      </w:r>
      <w:r w:rsidRPr="007E0056">
        <w:t xml:space="preserve"> of  the DD content</w:t>
      </w:r>
    </w:p>
    <w:p w14:paraId="5F1F243C" w14:textId="297B73FA" w:rsidR="00860F56" w:rsidRPr="007E0056" w:rsidRDefault="008E3DBB" w:rsidP="00860F56">
      <w:r>
        <w:t>Sample – You could use an</w:t>
      </w:r>
      <w:r w:rsidR="00860F56" w:rsidRPr="007E0056">
        <w:t> image for a  bullet &amp; indent a list  without blockquote</w:t>
      </w:r>
      <w:r>
        <w:t xml:space="preserve"> using the definitions list.</w:t>
      </w:r>
    </w:p>
    <w:p w14:paraId="4C130BEC" w14:textId="77777777" w:rsidR="008E3DBB" w:rsidRPr="008E3DBB" w:rsidRDefault="008E3DBB" w:rsidP="008E3DBB">
      <w:pPr>
        <w:spacing w:after="0" w:line="240" w:lineRule="auto"/>
        <w:ind w:left="1440"/>
        <w:rPr>
          <w:rFonts w:eastAsia="Times New Roman" w:cs="Times New Roman"/>
          <w:b/>
          <w:highlight w:val="yellow"/>
        </w:rPr>
      </w:pPr>
      <w:r w:rsidRPr="008E3DBB">
        <w:rPr>
          <w:rFonts w:eastAsia="Times New Roman" w:cs="Times New Roman"/>
          <w:b/>
          <w:highlight w:val="yellow"/>
        </w:rPr>
        <w:t>&lt;dl&gt;</w:t>
      </w:r>
      <w:r w:rsidR="00860F56" w:rsidRPr="008E3DBB">
        <w:rPr>
          <w:rFonts w:eastAsia="Times New Roman" w:cs="Times New Roman"/>
          <w:b/>
          <w:highlight w:val="yellow"/>
        </w:rPr>
        <w:t xml:space="preserve"> </w:t>
      </w:r>
    </w:p>
    <w:p w14:paraId="4C8522AE" w14:textId="77777777" w:rsidR="008E3DBB" w:rsidRPr="008E3DBB" w:rsidRDefault="00860F56" w:rsidP="008E3DBB">
      <w:pPr>
        <w:spacing w:after="0" w:line="240" w:lineRule="auto"/>
        <w:ind w:left="2160"/>
        <w:rPr>
          <w:rFonts w:eastAsia="Times New Roman" w:cs="Times New Roman"/>
          <w:b/>
          <w:highlight w:val="yellow"/>
        </w:rPr>
      </w:pPr>
      <w:r w:rsidRPr="008E3DBB">
        <w:rPr>
          <w:rFonts w:eastAsia="Times New Roman" w:cs="Times New Roman"/>
          <w:b/>
          <w:highlight w:val="yellow"/>
        </w:rPr>
        <w:t>&lt;dt&gt;Coffee&lt;/dt&gt;</w:t>
      </w:r>
    </w:p>
    <w:p w14:paraId="5B867FD5" w14:textId="2A9052E4" w:rsidR="008E3DBB" w:rsidRPr="008E3DBB" w:rsidRDefault="008E3DBB" w:rsidP="008E3DBB">
      <w:pPr>
        <w:spacing w:after="0" w:line="240" w:lineRule="auto"/>
        <w:ind w:left="2160" w:firstLine="720"/>
        <w:rPr>
          <w:rFonts w:eastAsia="Times New Roman" w:cs="Times New Roman"/>
          <w:b/>
          <w:highlight w:val="yellow"/>
        </w:rPr>
      </w:pPr>
      <w:r w:rsidRPr="008E3DBB">
        <w:rPr>
          <w:rFonts w:eastAsia="Times New Roman" w:cs="Times New Roman"/>
          <w:b/>
          <w:highlight w:val="yellow"/>
        </w:rPr>
        <w:t>&lt;dd&gt;Black hot drink&lt;/dd&gt;</w:t>
      </w:r>
    </w:p>
    <w:p w14:paraId="32C16877" w14:textId="77777777" w:rsidR="008E3DBB" w:rsidRPr="008E3DBB" w:rsidRDefault="008E3DBB" w:rsidP="008E3DBB">
      <w:pPr>
        <w:spacing w:after="0" w:line="240" w:lineRule="auto"/>
        <w:ind w:left="2160"/>
        <w:rPr>
          <w:rFonts w:eastAsia="Times New Roman" w:cs="Times New Roman"/>
          <w:b/>
          <w:highlight w:val="yellow"/>
        </w:rPr>
      </w:pPr>
      <w:r w:rsidRPr="008E3DBB">
        <w:rPr>
          <w:rFonts w:eastAsia="Times New Roman" w:cs="Times New Roman"/>
          <w:b/>
          <w:highlight w:val="yellow"/>
        </w:rPr>
        <w:t>&lt;dt&gt;Milk&lt;/dt&gt;</w:t>
      </w:r>
    </w:p>
    <w:p w14:paraId="213BCD03" w14:textId="77777777" w:rsidR="008E3DBB" w:rsidRPr="008E3DBB" w:rsidRDefault="00860F56" w:rsidP="008E3DBB">
      <w:pPr>
        <w:spacing w:after="0" w:line="240" w:lineRule="auto"/>
        <w:ind w:left="2160" w:firstLine="720"/>
        <w:rPr>
          <w:rFonts w:eastAsia="Times New Roman" w:cs="Times New Roman"/>
          <w:b/>
          <w:highlight w:val="yellow"/>
        </w:rPr>
      </w:pPr>
      <w:r w:rsidRPr="008E3DBB">
        <w:rPr>
          <w:rFonts w:eastAsia="Times New Roman" w:cs="Times New Roman"/>
          <w:b/>
          <w:highlight w:val="yellow"/>
        </w:rPr>
        <w:t>&lt;dd&gt;White cold dri</w:t>
      </w:r>
      <w:r w:rsidR="008E3DBB" w:rsidRPr="008E3DBB">
        <w:rPr>
          <w:rFonts w:eastAsia="Times New Roman" w:cs="Times New Roman"/>
          <w:b/>
          <w:highlight w:val="yellow"/>
        </w:rPr>
        <w:t>nk&lt;/dd&gt;</w:t>
      </w:r>
    </w:p>
    <w:p w14:paraId="48BDF108" w14:textId="0E34ABEF" w:rsidR="00860F56" w:rsidRPr="008E3DBB" w:rsidRDefault="00860F56" w:rsidP="008E3DBB">
      <w:pPr>
        <w:spacing w:after="0" w:line="240" w:lineRule="auto"/>
        <w:ind w:left="1440"/>
        <w:rPr>
          <w:rFonts w:eastAsia="Times New Roman" w:cs="Times New Roman"/>
          <w:b/>
        </w:rPr>
      </w:pPr>
      <w:r w:rsidRPr="008E3DBB">
        <w:rPr>
          <w:rFonts w:eastAsia="Times New Roman" w:cs="Times New Roman"/>
          <w:b/>
          <w:highlight w:val="yellow"/>
        </w:rPr>
        <w:t>&lt;/dl&gt;</w:t>
      </w:r>
    </w:p>
    <w:p w14:paraId="39D49493" w14:textId="77777777" w:rsidR="00860F56" w:rsidRDefault="00860F56" w:rsidP="00860F56">
      <w:pPr>
        <w:spacing w:after="0" w:line="240" w:lineRule="auto"/>
        <w:rPr>
          <w:rFonts w:eastAsia="Times New Roman" w:cs="Times New Roman"/>
        </w:rPr>
      </w:pPr>
    </w:p>
    <w:p w14:paraId="6AC9BC61" w14:textId="77777777" w:rsidR="00860F56" w:rsidRDefault="00860F56" w:rsidP="00860F56">
      <w:pPr>
        <w:spacing w:after="0" w:line="240" w:lineRule="auto"/>
        <w:rPr>
          <w:rFonts w:eastAsia="Times New Roman" w:cs="Times New Roman"/>
        </w:rPr>
      </w:pPr>
    </w:p>
    <w:p w14:paraId="05BDE91B" w14:textId="346FE4B2" w:rsidR="00860F56" w:rsidRDefault="00860F56" w:rsidP="00860F56">
      <w:pPr>
        <w:pStyle w:val="Heading1"/>
      </w:pPr>
      <w:r>
        <w:t>Unordered Lists</w:t>
      </w:r>
      <w:r w:rsidR="00574F94">
        <w:t xml:space="preserve"> - UL</w:t>
      </w:r>
    </w:p>
    <w:p w14:paraId="0CC33CDA" w14:textId="28CAD3BB" w:rsidR="00860F56" w:rsidRDefault="00CC4D5D" w:rsidP="00A7361A">
      <w:r>
        <w:rPr>
          <w:noProof/>
        </w:rPr>
        <w:drawing>
          <wp:anchor distT="0" distB="0" distL="114300" distR="114300" simplePos="0" relativeHeight="251863040" behindDoc="0" locked="0" layoutInCell="1" allowOverlap="1" wp14:anchorId="344A4480" wp14:editId="08297CE3">
            <wp:simplePos x="0" y="0"/>
            <wp:positionH relativeFrom="column">
              <wp:posOffset>3771900</wp:posOffset>
            </wp:positionH>
            <wp:positionV relativeFrom="paragraph">
              <wp:posOffset>617855</wp:posOffset>
            </wp:positionV>
            <wp:extent cx="984250" cy="742315"/>
            <wp:effectExtent l="25400" t="25400" r="31750" b="19685"/>
            <wp:wrapSquare wrapText="bothSides"/>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84250" cy="742315"/>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00860F56" w:rsidRPr="007E0056">
        <w:t xml:space="preserve">UL is a container element; </w:t>
      </w:r>
      <w:r w:rsidR="00A7361A">
        <w:t xml:space="preserve">it contains list item tags only. </w:t>
      </w:r>
      <w:r w:rsidR="00860F56" w:rsidRPr="007E0056">
        <w:t>Bullet lists are not sequential</w:t>
      </w:r>
      <w:r w:rsidR="00A7361A">
        <w:t>. You c</w:t>
      </w:r>
      <w:r w:rsidR="00860F56" w:rsidRPr="007E0056">
        <w:t>an change the bullet type</w:t>
      </w:r>
      <w:r w:rsidR="00A7361A">
        <w:t xml:space="preserve">. </w:t>
      </w:r>
      <w:r w:rsidR="00860F56" w:rsidRPr="007E0056">
        <w:t>Each item is identified with a list item tag</w:t>
      </w:r>
      <w:r w:rsidR="00A7361A">
        <w:t>. You c</w:t>
      </w:r>
      <w:r w:rsidR="00860F56" w:rsidRPr="007E0056">
        <w:t>an modify the attributes of the entire list, by modifying the UL tag, or, individual list items by modifying the LI tag.</w:t>
      </w:r>
      <w:r w:rsidR="00A7361A">
        <w:t xml:space="preserve"> </w:t>
      </w:r>
      <w:r w:rsidR="00860F56" w:rsidRPr="007E0056">
        <w:t>Modify the unordered list</w:t>
      </w:r>
      <w:r w:rsidR="00A7361A">
        <w:t>, which you c</w:t>
      </w:r>
      <w:r w:rsidR="00A7361A" w:rsidRPr="007E0056">
        <w:t xml:space="preserve">an do </w:t>
      </w:r>
      <w:r w:rsidR="00A7361A">
        <w:t>with </w:t>
      </w:r>
      <w:r w:rsidR="00A7361A" w:rsidRPr="007E0056">
        <w:t xml:space="preserve">any </w:t>
      </w:r>
      <w:r w:rsidR="00A7361A">
        <w:t xml:space="preserve">UL or </w:t>
      </w:r>
      <w:r w:rsidR="00A7361A" w:rsidRPr="007E0056">
        <w:t>LI tag</w:t>
      </w:r>
      <w:r w:rsidR="00A7361A">
        <w:t>!</w:t>
      </w:r>
      <w:r w:rsidR="007F7D6C" w:rsidRPr="007F7D6C">
        <w:t xml:space="preserve"> </w:t>
      </w:r>
    </w:p>
    <w:p w14:paraId="390231DD" w14:textId="0C2955BC" w:rsidR="00860F56" w:rsidRPr="007E0056" w:rsidRDefault="00860F56" w:rsidP="00A7361A">
      <w:pPr>
        <w:numPr>
          <w:ilvl w:val="2"/>
          <w:numId w:val="56"/>
        </w:numPr>
      </w:pPr>
      <w:r w:rsidRPr="00A7361A">
        <w:rPr>
          <w:b/>
        </w:rPr>
        <w:t>Type</w:t>
      </w:r>
      <w:r w:rsidRPr="007E0056">
        <w:t xml:space="preserve"> = circle | disk | square</w:t>
      </w:r>
    </w:p>
    <w:p w14:paraId="243FCDBE" w14:textId="77777777" w:rsidR="00860F56" w:rsidRDefault="00860F56" w:rsidP="007F7D6C">
      <w:pPr>
        <w:pStyle w:val="ListParagraph"/>
        <w:ind w:left="2160"/>
        <w:rPr>
          <w:b/>
          <w:highlight w:val="yellow"/>
        </w:rPr>
      </w:pPr>
      <w:r w:rsidRPr="007F7D6C">
        <w:rPr>
          <w:b/>
          <w:highlight w:val="yellow"/>
        </w:rPr>
        <w:t xml:space="preserve">&lt;ul type="square"&gt; </w:t>
      </w:r>
    </w:p>
    <w:p w14:paraId="502F2B63" w14:textId="77777777" w:rsidR="00CC4D5D" w:rsidRDefault="00CC4D5D" w:rsidP="00CC4D5D">
      <w:r w:rsidRPr="007F7D6C">
        <w:t xml:space="preserve">Now, </w:t>
      </w:r>
      <w:r w:rsidRPr="007F7D6C">
        <w:rPr>
          <w:b/>
        </w:rPr>
        <w:t>type</w:t>
      </w:r>
      <w:r w:rsidRPr="007F7D6C">
        <w:t xml:space="preserve"> and </w:t>
      </w:r>
      <w:r w:rsidRPr="007F7D6C">
        <w:rPr>
          <w:b/>
        </w:rPr>
        <w:t>compact</w:t>
      </w:r>
      <w:r w:rsidRPr="007F7D6C">
        <w:t xml:space="preserve"> are deprecated. You should be using styles to configure these attributes.</w:t>
      </w:r>
      <w:r>
        <w:t xml:space="preserve"> But as you can see browsers still support them. </w:t>
      </w:r>
    </w:p>
    <w:p w14:paraId="154FDE3E" w14:textId="2109EC83" w:rsidR="00CC4D5D" w:rsidRDefault="00CC4D5D" w:rsidP="00920727">
      <w:pPr>
        <w:pStyle w:val="ListParagraph"/>
        <w:numPr>
          <w:ilvl w:val="0"/>
          <w:numId w:val="57"/>
        </w:numPr>
      </w:pPr>
      <w:r>
        <w:t>List-style-</w:t>
      </w:r>
      <w:r w:rsidRPr="00035A90">
        <w:rPr>
          <w:b/>
        </w:rPr>
        <w:t>type</w:t>
      </w:r>
      <w:r>
        <w:t xml:space="preserve"> (circle, square, alpha, roman, latin, greek)</w:t>
      </w:r>
    </w:p>
    <w:p w14:paraId="0D1364CC" w14:textId="77777777" w:rsidR="00035A90" w:rsidRPr="007E0056" w:rsidRDefault="00035A90" w:rsidP="00920727">
      <w:pPr>
        <w:numPr>
          <w:ilvl w:val="2"/>
          <w:numId w:val="57"/>
        </w:numPr>
        <w:spacing w:after="0" w:line="240" w:lineRule="auto"/>
      </w:pPr>
      <w:r w:rsidRPr="007E0056">
        <w:t>1 – numeric</w:t>
      </w:r>
    </w:p>
    <w:p w14:paraId="3C0E9697" w14:textId="77777777" w:rsidR="00035A90" w:rsidRPr="007E0056" w:rsidRDefault="00035A90" w:rsidP="00920727">
      <w:pPr>
        <w:numPr>
          <w:ilvl w:val="2"/>
          <w:numId w:val="57"/>
        </w:numPr>
        <w:spacing w:after="0" w:line="240" w:lineRule="auto"/>
      </w:pPr>
      <w:r w:rsidRPr="007E0056">
        <w:t>a – lower case a, b, c</w:t>
      </w:r>
    </w:p>
    <w:p w14:paraId="16B3E657" w14:textId="77777777" w:rsidR="00035A90" w:rsidRPr="007E0056" w:rsidRDefault="00035A90" w:rsidP="00920727">
      <w:pPr>
        <w:numPr>
          <w:ilvl w:val="2"/>
          <w:numId w:val="57"/>
        </w:numPr>
        <w:spacing w:after="0" w:line="240" w:lineRule="auto"/>
      </w:pPr>
      <w:r w:rsidRPr="007E0056">
        <w:t>A – upper case A, B, C</w:t>
      </w:r>
    </w:p>
    <w:p w14:paraId="59A3D89D" w14:textId="2573C31E" w:rsidR="00035A90" w:rsidRDefault="00035A90" w:rsidP="00920727">
      <w:pPr>
        <w:pStyle w:val="ListParagraph"/>
        <w:numPr>
          <w:ilvl w:val="2"/>
          <w:numId w:val="57"/>
        </w:numPr>
        <w:spacing w:after="0" w:line="240" w:lineRule="auto"/>
      </w:pPr>
      <w:r w:rsidRPr="007E0056">
        <w:t xml:space="preserve">i or I – Roman number| A | i | I </w:t>
      </w:r>
      <w:r>
        <w:t xml:space="preserve"> </w:t>
      </w:r>
    </w:p>
    <w:p w14:paraId="0E985606" w14:textId="65111356" w:rsidR="00035A90" w:rsidRDefault="00035A90" w:rsidP="00920727">
      <w:pPr>
        <w:pStyle w:val="ListParagraph"/>
        <w:numPr>
          <w:ilvl w:val="2"/>
          <w:numId w:val="57"/>
        </w:numPr>
        <w:spacing w:after="0" w:line="240" w:lineRule="auto"/>
      </w:pPr>
      <w:r w:rsidRPr="007E0056">
        <w:t>circle | disc | square</w:t>
      </w:r>
      <w:r>
        <w:br/>
      </w:r>
    </w:p>
    <w:p w14:paraId="092013C6" w14:textId="4162DAC3" w:rsidR="00CC4D5D" w:rsidRDefault="00CC4D5D" w:rsidP="00920727">
      <w:pPr>
        <w:pStyle w:val="ListParagraph"/>
        <w:numPr>
          <w:ilvl w:val="0"/>
          <w:numId w:val="57"/>
        </w:numPr>
      </w:pPr>
      <w:r>
        <w:t>List-style-</w:t>
      </w:r>
      <w:r w:rsidRPr="00035A90">
        <w:rPr>
          <w:b/>
        </w:rPr>
        <w:t>image</w:t>
      </w:r>
      <w:r w:rsidR="00035A90">
        <w:t xml:space="preserve"> (notice the inclusion of url(path/imagename to identify the relative or absolute url)</w:t>
      </w:r>
    </w:p>
    <w:p w14:paraId="47134980" w14:textId="77777777" w:rsidR="00CC4D5D" w:rsidRDefault="00CC4D5D" w:rsidP="00920727">
      <w:pPr>
        <w:pStyle w:val="ListParagraph"/>
        <w:numPr>
          <w:ilvl w:val="0"/>
          <w:numId w:val="57"/>
        </w:numPr>
      </w:pPr>
      <w:r>
        <w:t>List-style-</w:t>
      </w:r>
      <w:r w:rsidRPr="00035A90">
        <w:rPr>
          <w:b/>
        </w:rPr>
        <w:t>position</w:t>
      </w:r>
      <w:r>
        <w:t xml:space="preserve"> (to have inside or outside the flow of content) </w:t>
      </w:r>
    </w:p>
    <w:p w14:paraId="6C77D796" w14:textId="49F77F7A" w:rsidR="00CC4D5D" w:rsidRDefault="00CC4D5D" w:rsidP="00CC4D5D">
      <w:r>
        <w:t xml:space="preserve">Below you can see this example using inline styles and embedded style rules. </w:t>
      </w:r>
    </w:p>
    <w:p w14:paraId="38D065F4" w14:textId="77777777" w:rsidR="00CC4D5D" w:rsidRPr="007F7D6C" w:rsidRDefault="00CC4D5D" w:rsidP="00CC4D5D">
      <w:pPr>
        <w:pStyle w:val="ListParagraph"/>
        <w:ind w:left="2160"/>
        <w:rPr>
          <w:b/>
          <w:highlight w:val="yellow"/>
        </w:rPr>
      </w:pPr>
      <w:r w:rsidRPr="007F7D6C">
        <w:rPr>
          <w:b/>
          <w:highlight w:val="yellow"/>
        </w:rPr>
        <w:t xml:space="preserve">&lt;ul </w:t>
      </w:r>
      <w:r>
        <w:rPr>
          <w:b/>
          <w:highlight w:val="yellow"/>
        </w:rPr>
        <w:t>style=</w:t>
      </w:r>
      <w:r w:rsidRPr="007F7D6C">
        <w:rPr>
          <w:b/>
          <w:highlight w:val="yellow"/>
        </w:rPr>
        <w:t>"</w:t>
      </w:r>
      <w:r>
        <w:rPr>
          <w:b/>
          <w:highlight w:val="yellow"/>
        </w:rPr>
        <w:t>list-style-</w:t>
      </w:r>
      <w:r w:rsidRPr="007F7D6C">
        <w:rPr>
          <w:b/>
          <w:highlight w:val="yellow"/>
        </w:rPr>
        <w:t>type</w:t>
      </w:r>
      <w:r>
        <w:rPr>
          <w:b/>
          <w:highlight w:val="yellow"/>
        </w:rPr>
        <w:t>:</w:t>
      </w:r>
      <w:r w:rsidRPr="007F7D6C">
        <w:rPr>
          <w:b/>
          <w:highlight w:val="yellow"/>
        </w:rPr>
        <w:t>square</w:t>
      </w:r>
      <w:r>
        <w:rPr>
          <w:b/>
          <w:highlight w:val="yellow"/>
        </w:rPr>
        <w:t>;</w:t>
      </w:r>
      <w:r w:rsidRPr="007F7D6C">
        <w:rPr>
          <w:b/>
          <w:highlight w:val="yellow"/>
        </w:rPr>
        <w:t xml:space="preserve">"&gt; </w:t>
      </w:r>
    </w:p>
    <w:p w14:paraId="2DE40407" w14:textId="77777777" w:rsidR="00CC4D5D" w:rsidRPr="007F7D6C" w:rsidRDefault="00CC4D5D" w:rsidP="00CC4D5D">
      <w:pPr>
        <w:pStyle w:val="ListParagraph"/>
        <w:ind w:left="2160" w:firstLine="720"/>
        <w:rPr>
          <w:b/>
          <w:highlight w:val="yellow"/>
        </w:rPr>
      </w:pPr>
      <w:r w:rsidRPr="007F7D6C">
        <w:rPr>
          <w:b/>
          <w:highlight w:val="yellow"/>
        </w:rPr>
        <w:t>&lt;li&gt;Dogs&lt;/li&gt;</w:t>
      </w:r>
    </w:p>
    <w:p w14:paraId="1F7B57D6" w14:textId="77777777" w:rsidR="00CC4D5D" w:rsidRPr="007F7D6C" w:rsidRDefault="00CC4D5D" w:rsidP="00CC4D5D">
      <w:pPr>
        <w:pStyle w:val="ListParagraph"/>
        <w:ind w:left="2160" w:firstLine="720"/>
        <w:rPr>
          <w:b/>
          <w:highlight w:val="yellow"/>
        </w:rPr>
      </w:pPr>
      <w:r w:rsidRPr="007F7D6C">
        <w:rPr>
          <w:b/>
          <w:highlight w:val="yellow"/>
        </w:rPr>
        <w:t>&lt;li&gt;Cats&lt;/li&gt;</w:t>
      </w:r>
    </w:p>
    <w:p w14:paraId="59E577AB" w14:textId="77777777" w:rsidR="00CC4D5D" w:rsidRPr="007F7D6C" w:rsidRDefault="00CC4D5D" w:rsidP="00CC4D5D">
      <w:pPr>
        <w:pStyle w:val="ListParagraph"/>
        <w:ind w:left="2160" w:firstLine="720"/>
        <w:rPr>
          <w:b/>
          <w:highlight w:val="yellow"/>
        </w:rPr>
      </w:pPr>
      <w:r w:rsidRPr="007F7D6C">
        <w:rPr>
          <w:b/>
          <w:highlight w:val="yellow"/>
        </w:rPr>
        <w:t>&lt;li&gt;Fish&lt;/li&gt;</w:t>
      </w:r>
    </w:p>
    <w:p w14:paraId="532CCD89" w14:textId="77777777" w:rsidR="00CC4D5D" w:rsidRPr="007F7D6C" w:rsidRDefault="00CC4D5D" w:rsidP="00CC4D5D">
      <w:pPr>
        <w:pStyle w:val="ListParagraph"/>
        <w:ind w:left="2160"/>
        <w:rPr>
          <w:b/>
          <w:highlight w:val="yellow"/>
        </w:rPr>
      </w:pPr>
      <w:r w:rsidRPr="007F7D6C">
        <w:rPr>
          <w:b/>
          <w:highlight w:val="yellow"/>
        </w:rPr>
        <w:t>&lt;/ul&gt;</w:t>
      </w:r>
    </w:p>
    <w:p w14:paraId="76A0A2A8" w14:textId="77777777" w:rsidR="00CC4D5D" w:rsidRPr="00CC4D5D" w:rsidRDefault="00CC4D5D" w:rsidP="00CC4D5D">
      <w:pPr>
        <w:spacing w:after="0" w:line="240" w:lineRule="auto"/>
        <w:ind w:left="2160"/>
        <w:rPr>
          <w:rFonts w:eastAsia="Times New Roman" w:cs="Times New Roman"/>
        </w:rPr>
      </w:pPr>
      <w:r w:rsidRPr="00CC4D5D">
        <w:rPr>
          <w:rFonts w:eastAsia="Times New Roman" w:cs="Times New Roman"/>
          <w:highlight w:val="yellow"/>
        </w:rPr>
        <w:t>&lt;style&gt;</w:t>
      </w:r>
      <w:r w:rsidRPr="00CC4D5D">
        <w:rPr>
          <w:rFonts w:eastAsia="Times New Roman" w:cs="Times New Roman"/>
        </w:rPr>
        <w:t xml:space="preserve"> </w:t>
      </w:r>
    </w:p>
    <w:p w14:paraId="4C969744" w14:textId="0B8CFD32" w:rsidR="00CC4D5D" w:rsidRDefault="00CC4D5D" w:rsidP="00CC4D5D">
      <w:pPr>
        <w:spacing w:after="0" w:line="240" w:lineRule="auto"/>
        <w:ind w:left="2880"/>
        <w:rPr>
          <w:rFonts w:eastAsia="Times New Roman" w:cs="Times New Roman"/>
        </w:rPr>
      </w:pPr>
      <w:r w:rsidRPr="00CC4D5D">
        <w:rPr>
          <w:rFonts w:eastAsia="Times New Roman" w:cs="Times New Roman"/>
          <w:highlight w:val="yellow"/>
        </w:rPr>
        <w:t>ul.</w:t>
      </w:r>
      <w:r w:rsidRPr="00CC4D5D">
        <w:rPr>
          <w:rFonts w:eastAsia="Times New Roman" w:cs="Times New Roman"/>
          <w:b/>
          <w:highlight w:val="yellow"/>
        </w:rPr>
        <w:t>circle</w:t>
      </w:r>
      <w:r w:rsidRPr="00CC4D5D">
        <w:rPr>
          <w:rFonts w:eastAsia="Times New Roman" w:cs="Times New Roman"/>
        </w:rPr>
        <w:t xml:space="preserve"> {list-style-type:</w:t>
      </w:r>
      <w:r w:rsidRPr="00035A90">
        <w:rPr>
          <w:rFonts w:eastAsia="Times New Roman" w:cs="Times New Roman"/>
          <w:b/>
        </w:rPr>
        <w:t>circle</w:t>
      </w:r>
      <w:r w:rsidRPr="00CC4D5D">
        <w:rPr>
          <w:rFonts w:eastAsia="Times New Roman" w:cs="Times New Roman"/>
        </w:rPr>
        <w:t>}</w:t>
      </w:r>
      <w:r w:rsidRPr="00CC4D5D">
        <w:rPr>
          <w:rFonts w:eastAsia="Times New Roman" w:cs="Times New Roman"/>
        </w:rPr>
        <w:br/>
        <w:t>ul.square {list-style-type:</w:t>
      </w:r>
      <w:r w:rsidRPr="00035A90">
        <w:rPr>
          <w:rFonts w:eastAsia="Times New Roman" w:cs="Times New Roman"/>
          <w:b/>
        </w:rPr>
        <w:t>square</w:t>
      </w:r>
      <w:r w:rsidRPr="00CC4D5D">
        <w:rPr>
          <w:rFonts w:eastAsia="Times New Roman" w:cs="Times New Roman"/>
        </w:rPr>
        <w:t>}</w:t>
      </w:r>
      <w:r w:rsidRPr="00CC4D5D">
        <w:rPr>
          <w:rFonts w:eastAsia="Times New Roman" w:cs="Times New Roman"/>
        </w:rPr>
        <w:br/>
        <w:t>ol.upper-roman {list-style-type:</w:t>
      </w:r>
      <w:r w:rsidRPr="00035A90">
        <w:rPr>
          <w:rFonts w:eastAsia="Times New Roman" w:cs="Times New Roman"/>
          <w:b/>
        </w:rPr>
        <w:t>upper-roman</w:t>
      </w:r>
      <w:r w:rsidRPr="00CC4D5D">
        <w:rPr>
          <w:rFonts w:eastAsia="Times New Roman" w:cs="Times New Roman"/>
        </w:rPr>
        <w:t>}</w:t>
      </w:r>
      <w:r w:rsidRPr="00CC4D5D">
        <w:rPr>
          <w:rFonts w:eastAsia="Times New Roman" w:cs="Times New Roman"/>
        </w:rPr>
        <w:br/>
        <w:t>ol.lower-alpha {list-style-type:</w:t>
      </w:r>
      <w:r w:rsidRPr="00035A90">
        <w:rPr>
          <w:rFonts w:eastAsia="Times New Roman" w:cs="Times New Roman"/>
          <w:b/>
        </w:rPr>
        <w:t>lower-alpha</w:t>
      </w:r>
      <w:r w:rsidRPr="00CC4D5D">
        <w:rPr>
          <w:rFonts w:eastAsia="Times New Roman" w:cs="Times New Roman"/>
        </w:rPr>
        <w:t>}</w:t>
      </w:r>
    </w:p>
    <w:p w14:paraId="1EB1BCD7" w14:textId="2B14767E" w:rsidR="00035A90" w:rsidRPr="00CC4D5D" w:rsidRDefault="00035A90" w:rsidP="00CC4D5D">
      <w:pPr>
        <w:spacing w:after="0" w:line="240" w:lineRule="auto"/>
        <w:ind w:left="2880"/>
        <w:rPr>
          <w:rFonts w:eastAsia="Times New Roman" w:cs="Times New Roman"/>
        </w:rPr>
      </w:pPr>
      <w:r>
        <w:rPr>
          <w:rFonts w:eastAsia="Times New Roman" w:cs="Times New Roman"/>
        </w:rPr>
        <w:t>ul.duck {list-style-image:</w:t>
      </w:r>
      <w:r w:rsidRPr="00035A90">
        <w:rPr>
          <w:rFonts w:eastAsia="Times New Roman" w:cs="Times New Roman"/>
          <w:b/>
          <w:highlight w:val="yellow"/>
        </w:rPr>
        <w:t>url('images/duck.gif'</w:t>
      </w:r>
      <w:r>
        <w:rPr>
          <w:rFonts w:eastAsia="Times New Roman" w:cs="Times New Roman"/>
        </w:rPr>
        <w:t>)};</w:t>
      </w:r>
    </w:p>
    <w:p w14:paraId="3ECDF172" w14:textId="5ED1F981" w:rsidR="007F7D6C" w:rsidRPr="00CC4D5D" w:rsidRDefault="00CC4D5D" w:rsidP="007F7D6C">
      <w:pPr>
        <w:pStyle w:val="ListParagraph"/>
        <w:ind w:left="2160"/>
        <w:rPr>
          <w:b/>
        </w:rPr>
      </w:pPr>
      <w:r w:rsidRPr="00CC4D5D">
        <w:rPr>
          <w:b/>
          <w:highlight w:val="yellow"/>
        </w:rPr>
        <w:t>&lt;/style&gt;</w:t>
      </w:r>
    </w:p>
    <w:p w14:paraId="3ADA2BE0" w14:textId="77777777" w:rsidR="00CC4D5D" w:rsidRDefault="00CC4D5D" w:rsidP="007F7D6C">
      <w:pPr>
        <w:pStyle w:val="ListParagraph"/>
        <w:ind w:left="2160"/>
        <w:rPr>
          <w:b/>
          <w:highlight w:val="yellow"/>
        </w:rPr>
      </w:pPr>
    </w:p>
    <w:p w14:paraId="1AD809FB" w14:textId="1E74B195" w:rsidR="007F7D6C" w:rsidRPr="007F7D6C" w:rsidRDefault="007F7D6C" w:rsidP="007F7D6C">
      <w:pPr>
        <w:pStyle w:val="ListParagraph"/>
        <w:ind w:left="2160"/>
        <w:rPr>
          <w:b/>
          <w:highlight w:val="yellow"/>
        </w:rPr>
      </w:pPr>
      <w:r w:rsidRPr="007F7D6C">
        <w:rPr>
          <w:b/>
          <w:highlight w:val="yellow"/>
        </w:rPr>
        <w:t xml:space="preserve">&lt;ul </w:t>
      </w:r>
      <w:r>
        <w:rPr>
          <w:b/>
          <w:highlight w:val="yellow"/>
        </w:rPr>
        <w:t>class=</w:t>
      </w:r>
      <w:r w:rsidRPr="007F7D6C">
        <w:rPr>
          <w:b/>
          <w:highlight w:val="yellow"/>
        </w:rPr>
        <w:t>"</w:t>
      </w:r>
      <w:r>
        <w:rPr>
          <w:b/>
          <w:highlight w:val="yellow"/>
        </w:rPr>
        <w:t>circle</w:t>
      </w:r>
      <w:r w:rsidRPr="007F7D6C">
        <w:rPr>
          <w:b/>
          <w:highlight w:val="yellow"/>
        </w:rPr>
        <w:t xml:space="preserve">"&gt; </w:t>
      </w:r>
    </w:p>
    <w:p w14:paraId="6D03974E" w14:textId="77777777" w:rsidR="007F7D6C" w:rsidRPr="007F7D6C" w:rsidRDefault="007F7D6C" w:rsidP="007F7D6C">
      <w:pPr>
        <w:pStyle w:val="ListParagraph"/>
        <w:ind w:left="2160" w:firstLine="720"/>
        <w:rPr>
          <w:b/>
          <w:highlight w:val="yellow"/>
        </w:rPr>
      </w:pPr>
      <w:r w:rsidRPr="007F7D6C">
        <w:rPr>
          <w:b/>
          <w:highlight w:val="yellow"/>
        </w:rPr>
        <w:t>&lt;li&gt;Dogs&lt;/li&gt;</w:t>
      </w:r>
    </w:p>
    <w:p w14:paraId="3DD08339" w14:textId="77777777" w:rsidR="007F7D6C" w:rsidRPr="007F7D6C" w:rsidRDefault="007F7D6C" w:rsidP="007F7D6C">
      <w:pPr>
        <w:pStyle w:val="ListParagraph"/>
        <w:ind w:left="2160" w:firstLine="720"/>
        <w:rPr>
          <w:b/>
          <w:highlight w:val="yellow"/>
        </w:rPr>
      </w:pPr>
      <w:r w:rsidRPr="007F7D6C">
        <w:rPr>
          <w:b/>
          <w:highlight w:val="yellow"/>
        </w:rPr>
        <w:t>&lt;li&gt;Cats&lt;/li&gt;</w:t>
      </w:r>
    </w:p>
    <w:p w14:paraId="7CEDF425" w14:textId="7CFBEF70" w:rsidR="007F7D6C" w:rsidRDefault="007F7D6C" w:rsidP="00CC4D5D">
      <w:pPr>
        <w:pStyle w:val="ListParagraph"/>
        <w:ind w:left="2160"/>
        <w:rPr>
          <w:rStyle w:val="Heading1Char"/>
        </w:rPr>
      </w:pPr>
      <w:r w:rsidRPr="007F7D6C">
        <w:rPr>
          <w:b/>
          <w:highlight w:val="yellow"/>
        </w:rPr>
        <w:t>&lt;/ul&gt;</w:t>
      </w:r>
      <w:r w:rsidR="00CC4D5D">
        <w:rPr>
          <w:b/>
        </w:rPr>
        <w:t xml:space="preserve"> </w:t>
      </w:r>
    </w:p>
    <w:p w14:paraId="2C39D68C" w14:textId="43A562F8" w:rsidR="00CC4D5D" w:rsidRDefault="00CC4D5D" w:rsidP="00CC4D5D">
      <w:pPr>
        <w:pStyle w:val="Heading1"/>
      </w:pPr>
      <w:r>
        <w:t>Ordered</w:t>
      </w:r>
      <w:r w:rsidR="00574F94">
        <w:t xml:space="preserve"> Lists</w:t>
      </w:r>
      <w:r>
        <w:t xml:space="preserve"> </w:t>
      </w:r>
      <w:r w:rsidR="00574F94">
        <w:t>- OL</w:t>
      </w:r>
    </w:p>
    <w:p w14:paraId="5FC0B42B" w14:textId="2109310E" w:rsidR="00CC4D5D" w:rsidRPr="00035A90" w:rsidRDefault="00CC4D5D" w:rsidP="00035A90">
      <w:pPr>
        <w:rPr>
          <w:rStyle w:val="Heading1Char"/>
          <w:rFonts w:asciiTheme="minorHAnsi" w:eastAsiaTheme="minorEastAsia" w:hAnsiTheme="minorHAnsi" w:cstheme="minorBidi"/>
          <w:bCs w:val="0"/>
          <w:color w:val="404040" w:themeColor="text1" w:themeTint="BF"/>
          <w:sz w:val="20"/>
          <w:szCs w:val="24"/>
        </w:rPr>
      </w:pPr>
      <w:r w:rsidRPr="007E0056">
        <w:rPr>
          <w:bCs/>
        </w:rPr>
        <w:t>The elements in the  ordered list will  renumber if a new  item is inserted</w:t>
      </w:r>
      <w:r>
        <w:rPr>
          <w:bCs/>
        </w:rPr>
        <w:t xml:space="preserve">. </w:t>
      </w:r>
      <w:r w:rsidRPr="007E0056">
        <w:t>In new</w:t>
      </w:r>
      <w:r>
        <w:t>er</w:t>
      </w:r>
      <w:r w:rsidRPr="007E0056">
        <w:t xml:space="preserve"> versions</w:t>
      </w:r>
      <w:r>
        <w:t xml:space="preserve"> of HTML</w:t>
      </w:r>
      <w:r w:rsidRPr="007E0056">
        <w:t xml:space="preserve"> you have to change the order sequence in style sheets.</w:t>
      </w:r>
      <w:r w:rsidR="00035A90">
        <w:t xml:space="preserve"> </w:t>
      </w:r>
      <w:r w:rsidRPr="00A7361A">
        <w:rPr>
          <w:b/>
        </w:rPr>
        <w:t>Start</w:t>
      </w:r>
      <w:r w:rsidRPr="007E0056">
        <w:t xml:space="preserve"> – You can only modify</w:t>
      </w:r>
      <w:r w:rsidR="00035A90">
        <w:t xml:space="preserve"> (now)</w:t>
      </w:r>
      <w:r w:rsidRPr="007E0056">
        <w:t xml:space="preserve"> the </w:t>
      </w:r>
      <w:r w:rsidRPr="00035A90">
        <w:rPr>
          <w:b/>
        </w:rPr>
        <w:t>starting number</w:t>
      </w:r>
      <w:r w:rsidRPr="007E0056">
        <w:t xml:space="preserve"> for the entire list</w:t>
      </w:r>
      <w:r w:rsidR="00035A90">
        <w:t xml:space="preserve"> </w:t>
      </w:r>
    </w:p>
    <w:p w14:paraId="62550AF7" w14:textId="77777777" w:rsidR="00035A90" w:rsidRDefault="00035A90">
      <w:pPr>
        <w:spacing w:after="0" w:line="240" w:lineRule="auto"/>
        <w:rPr>
          <w:rStyle w:val="Heading1Char"/>
        </w:rPr>
      </w:pPr>
      <w:r>
        <w:rPr>
          <w:rStyle w:val="Heading1Char"/>
        </w:rPr>
        <w:br w:type="page"/>
      </w:r>
    </w:p>
    <w:p w14:paraId="425827A4" w14:textId="77777777" w:rsidR="00574F94" w:rsidRPr="00416B3A" w:rsidRDefault="00574F94" w:rsidP="00574F94">
      <w:pPr>
        <w:spacing w:after="0" w:line="240" w:lineRule="auto"/>
        <w:rPr>
          <w:rStyle w:val="Heading1Char"/>
        </w:rPr>
      </w:pPr>
      <w:r w:rsidRPr="00416B3A">
        <w:rPr>
          <w:rStyle w:val="Heading1Char"/>
        </w:rPr>
        <w:t>Tables</w:t>
      </w:r>
    </w:p>
    <w:p w14:paraId="4AF5A83A" w14:textId="77777777" w:rsidR="00574F94" w:rsidRDefault="00574F94" w:rsidP="00574F94">
      <w:pPr>
        <w:spacing w:after="0" w:line="240" w:lineRule="auto"/>
        <w:rPr>
          <w:lang w:bidi="en-US"/>
        </w:rPr>
      </w:pPr>
    </w:p>
    <w:p w14:paraId="448A3347" w14:textId="77777777" w:rsidR="007042CF" w:rsidRDefault="00574F94" w:rsidP="00574F94">
      <w:pPr>
        <w:spacing w:after="0" w:line="240" w:lineRule="auto"/>
        <w:rPr>
          <w:lang w:bidi="en-US"/>
        </w:rPr>
      </w:pPr>
      <w:r w:rsidRPr="006C1596">
        <w:rPr>
          <w:lang w:bidi="en-US"/>
        </w:rPr>
        <w:t xml:space="preserve">Tables were commonly used to provide page layout structure in early HTML and continue today. </w:t>
      </w:r>
      <w:r>
        <w:rPr>
          <w:lang w:bidi="en-US"/>
        </w:rPr>
        <w:t>The lesson covers the basic table</w:t>
      </w:r>
      <w:r w:rsidRPr="006C1596">
        <w:rPr>
          <w:lang w:bidi="en-US"/>
        </w:rPr>
        <w:t xml:space="preserve">. Most browsers support the table tags now. So there are limited issues across browsers. Most issues are really with the style information applied to the browser. </w:t>
      </w:r>
    </w:p>
    <w:p w14:paraId="54590D0A" w14:textId="77777777" w:rsidR="007042CF" w:rsidRDefault="007042CF" w:rsidP="00574F94">
      <w:pPr>
        <w:spacing w:after="0" w:line="240" w:lineRule="auto"/>
        <w:rPr>
          <w:lang w:bidi="en-US"/>
        </w:rPr>
      </w:pPr>
    </w:p>
    <w:p w14:paraId="49F213EC" w14:textId="77777777" w:rsidR="00B04623" w:rsidRDefault="00574F94" w:rsidP="00B04623">
      <w:pPr>
        <w:spacing w:after="0" w:line="240" w:lineRule="auto"/>
        <w:rPr>
          <w:lang w:bidi="en-US"/>
        </w:rPr>
      </w:pPr>
      <w:r w:rsidRPr="006C1596">
        <w:rPr>
          <w:lang w:bidi="en-US"/>
        </w:rPr>
        <w:t>Microsoft has always had more capabilities programmed into the layout and design of the tables, including the ability to quickl</w:t>
      </w:r>
      <w:r w:rsidRPr="007042CF">
        <w:rPr>
          <w:b/>
          <w:lang w:bidi="en-US"/>
        </w:rPr>
        <w:t xml:space="preserve">y collapse the borders to a single thin border. </w:t>
      </w:r>
      <w:r w:rsidRPr="006C1596">
        <w:rPr>
          <w:lang w:bidi="en-US"/>
        </w:rPr>
        <w:t xml:space="preserve">If you use tables, you should validate your page on multiple browsers. However, you will see that with the support for the later editions of CSS, these problems occur less. Today, the table, rows, and cells, all have attributes including the style attribute that can be accessed programmatically in the HTML and JavaScript code and formatted using style sheets. </w:t>
      </w:r>
    </w:p>
    <w:p w14:paraId="1A13861E" w14:textId="77777777" w:rsidR="00B04623" w:rsidRDefault="00B04623" w:rsidP="00B04623">
      <w:pPr>
        <w:spacing w:after="0" w:line="240" w:lineRule="auto"/>
        <w:rPr>
          <w:lang w:bidi="en-US"/>
        </w:rPr>
      </w:pPr>
    </w:p>
    <w:p w14:paraId="72D39E4E" w14:textId="184BE920" w:rsidR="00B8589E" w:rsidRDefault="00B8589E" w:rsidP="00B04623">
      <w:pPr>
        <w:spacing w:after="0" w:line="240" w:lineRule="auto"/>
        <w:rPr>
          <w:lang w:bidi="en-US"/>
        </w:rPr>
      </w:pPr>
      <w:r w:rsidRPr="007E27F3">
        <w:rPr>
          <w:b/>
          <w:lang w:bidi="en-US"/>
        </w:rPr>
        <w:t>Table</w:t>
      </w:r>
      <w:r>
        <w:rPr>
          <w:lang w:bidi="en-US"/>
        </w:rPr>
        <w:t xml:space="preserve"> – </w:t>
      </w:r>
      <w:r w:rsidR="008A2859">
        <w:rPr>
          <w:lang w:bidi="en-US"/>
        </w:rPr>
        <w:t xml:space="preserve">The parent tag to the table. </w:t>
      </w:r>
    </w:p>
    <w:p w14:paraId="4D56C12F" w14:textId="77777777" w:rsidR="0084349E" w:rsidRDefault="0084349E" w:rsidP="0084349E">
      <w:pPr>
        <w:pStyle w:val="ListParagraph"/>
        <w:rPr>
          <w:b/>
          <w:highlight w:val="yellow"/>
          <w:lang w:bidi="en-US"/>
        </w:rPr>
      </w:pPr>
    </w:p>
    <w:p w14:paraId="75511150" w14:textId="41FF1F75" w:rsidR="008A2859" w:rsidRDefault="008A2859" w:rsidP="001915BE">
      <w:pPr>
        <w:pStyle w:val="ListParagraph"/>
        <w:ind w:left="1440"/>
        <w:rPr>
          <w:b/>
          <w:lang w:bidi="en-US"/>
        </w:rPr>
      </w:pPr>
      <w:r w:rsidRPr="001915BE">
        <w:rPr>
          <w:b/>
          <w:highlight w:val="yellow"/>
          <w:lang w:bidi="en-US"/>
        </w:rPr>
        <w:t>&lt;table&gt; ….. &lt;</w:t>
      </w:r>
      <w:r w:rsidR="001915BE">
        <w:rPr>
          <w:b/>
          <w:highlight w:val="yellow"/>
          <w:lang w:bidi="en-US"/>
        </w:rPr>
        <w:t>/</w:t>
      </w:r>
      <w:r w:rsidRPr="001915BE">
        <w:rPr>
          <w:b/>
          <w:highlight w:val="yellow"/>
          <w:lang w:bidi="en-US"/>
        </w:rPr>
        <w:t>table&gt;</w:t>
      </w:r>
    </w:p>
    <w:p w14:paraId="796046B2" w14:textId="77777777" w:rsidR="008A2859" w:rsidRDefault="008A2859" w:rsidP="0084349E">
      <w:pPr>
        <w:pStyle w:val="ListParagraph"/>
        <w:rPr>
          <w:b/>
          <w:lang w:bidi="en-US"/>
        </w:rPr>
      </w:pPr>
    </w:p>
    <w:p w14:paraId="7D850BE1" w14:textId="5C02A56D" w:rsidR="008A2859" w:rsidRDefault="008A2859" w:rsidP="0084349E">
      <w:pPr>
        <w:pStyle w:val="ListParagraph"/>
        <w:rPr>
          <w:lang w:bidi="en-US"/>
        </w:rPr>
      </w:pPr>
      <w:r>
        <w:rPr>
          <w:b/>
          <w:lang w:bidi="en-US"/>
        </w:rPr>
        <w:t xml:space="preserve">Tables </w:t>
      </w:r>
      <w:r>
        <w:rPr>
          <w:lang w:bidi="en-US"/>
        </w:rPr>
        <w:t xml:space="preserve">wraps table </w:t>
      </w:r>
      <w:r w:rsidRPr="008A2859">
        <w:rPr>
          <w:b/>
          <w:lang w:bidi="en-US"/>
        </w:rPr>
        <w:t xml:space="preserve">rows (tr) </w:t>
      </w:r>
      <w:r>
        <w:rPr>
          <w:lang w:bidi="en-US"/>
        </w:rPr>
        <w:t xml:space="preserve">inside a </w:t>
      </w:r>
      <w:r w:rsidRPr="00AF4E6D">
        <w:rPr>
          <w:b/>
          <w:lang w:bidi="en-US"/>
        </w:rPr>
        <w:t>tbody</w:t>
      </w:r>
      <w:r>
        <w:rPr>
          <w:lang w:bidi="en-US"/>
        </w:rPr>
        <w:t xml:space="preserve">, </w:t>
      </w:r>
      <w:r w:rsidRPr="00AF4E6D">
        <w:rPr>
          <w:b/>
          <w:lang w:bidi="en-US"/>
        </w:rPr>
        <w:t>thead</w:t>
      </w:r>
      <w:r>
        <w:rPr>
          <w:lang w:bidi="en-US"/>
        </w:rPr>
        <w:t xml:space="preserve"> or </w:t>
      </w:r>
      <w:r w:rsidRPr="00AF4E6D">
        <w:rPr>
          <w:b/>
          <w:lang w:bidi="en-US"/>
        </w:rPr>
        <w:t>tfoot</w:t>
      </w:r>
      <w:r>
        <w:rPr>
          <w:lang w:bidi="en-US"/>
        </w:rPr>
        <w:t xml:space="preserve"> element and </w:t>
      </w:r>
      <w:r w:rsidRPr="00AF4E6D">
        <w:rPr>
          <w:b/>
          <w:lang w:bidi="en-US"/>
        </w:rPr>
        <w:t>colgroup</w:t>
      </w:r>
      <w:r>
        <w:rPr>
          <w:lang w:bidi="en-US"/>
        </w:rPr>
        <w:t xml:space="preserve"> </w:t>
      </w:r>
      <w:r w:rsidRPr="00AF4E6D">
        <w:rPr>
          <w:b/>
          <w:lang w:bidi="en-US"/>
        </w:rPr>
        <w:t>around col elements</w:t>
      </w:r>
      <w:r>
        <w:rPr>
          <w:lang w:bidi="en-US"/>
        </w:rPr>
        <w:t>.</w:t>
      </w:r>
    </w:p>
    <w:p w14:paraId="6C912275" w14:textId="77777777" w:rsidR="008A2859" w:rsidRDefault="008A2859" w:rsidP="0084349E">
      <w:pPr>
        <w:pStyle w:val="ListParagraph"/>
        <w:rPr>
          <w:b/>
          <w:lang w:bidi="en-US"/>
        </w:rPr>
      </w:pPr>
    </w:p>
    <w:p w14:paraId="694A44B6" w14:textId="4C447599" w:rsidR="008A2859" w:rsidRPr="008A2859" w:rsidRDefault="008A2859" w:rsidP="001915BE">
      <w:pPr>
        <w:pStyle w:val="ListParagraph"/>
        <w:ind w:left="1440"/>
        <w:rPr>
          <w:b/>
          <w:lang w:bidi="en-US"/>
        </w:rPr>
      </w:pPr>
      <w:r w:rsidRPr="008A2859">
        <w:rPr>
          <w:b/>
          <w:lang w:bidi="en-US"/>
        </w:rPr>
        <w:t>&lt;table&gt; &lt;tr&gt;…………………...  &lt;/tr &gt;&lt;/table&gt;</w:t>
      </w:r>
    </w:p>
    <w:p w14:paraId="143DF7E0" w14:textId="3DB6DFEF" w:rsidR="0084349E" w:rsidRPr="008A2859" w:rsidRDefault="00B8589E" w:rsidP="001915BE">
      <w:pPr>
        <w:pStyle w:val="ListParagraph"/>
        <w:ind w:left="1440"/>
        <w:rPr>
          <w:b/>
          <w:lang w:bidi="en-US"/>
        </w:rPr>
      </w:pPr>
      <w:r w:rsidRPr="008A2859">
        <w:rPr>
          <w:b/>
          <w:lang w:bidi="en-US"/>
        </w:rPr>
        <w:t>&lt;table&gt; &lt;tbody&gt; &lt;tr&gt;</w:t>
      </w:r>
      <w:r w:rsidR="008A2859" w:rsidRPr="008A2859">
        <w:rPr>
          <w:b/>
          <w:lang w:bidi="en-US"/>
        </w:rPr>
        <w:t>…………………..</w:t>
      </w:r>
      <w:r w:rsidRPr="008A2859">
        <w:rPr>
          <w:b/>
          <w:lang w:bidi="en-US"/>
        </w:rPr>
        <w:t>.</w:t>
      </w:r>
      <w:r w:rsidR="008A2859" w:rsidRPr="008A2859">
        <w:rPr>
          <w:b/>
          <w:lang w:bidi="en-US"/>
        </w:rPr>
        <w:t xml:space="preserve">  &lt;/tr&gt;&lt;/tbody&gt;&lt;/table&gt;</w:t>
      </w:r>
      <w:r w:rsidR="008A2859">
        <w:rPr>
          <w:b/>
          <w:lang w:bidi="en-US"/>
        </w:rPr>
        <w:t xml:space="preserve"> </w:t>
      </w:r>
    </w:p>
    <w:p w14:paraId="6368397B" w14:textId="57D970B5" w:rsidR="00B8589E" w:rsidRPr="0084349E" w:rsidRDefault="00B8589E" w:rsidP="001915BE">
      <w:pPr>
        <w:pStyle w:val="ListParagraph"/>
        <w:ind w:left="1440"/>
        <w:rPr>
          <w:b/>
          <w:lang w:bidi="en-US"/>
        </w:rPr>
      </w:pPr>
      <w:r w:rsidRPr="008A2859">
        <w:rPr>
          <w:b/>
          <w:lang w:bidi="en-US"/>
        </w:rPr>
        <w:t>&lt;table&gt;</w:t>
      </w:r>
      <w:r w:rsidR="008A2859">
        <w:rPr>
          <w:b/>
          <w:lang w:bidi="en-US"/>
        </w:rPr>
        <w:t xml:space="preserve"> </w:t>
      </w:r>
      <w:r w:rsidRPr="008A2859">
        <w:rPr>
          <w:b/>
          <w:lang w:bidi="en-US"/>
        </w:rPr>
        <w:t>&lt;colgroup&gt;</w:t>
      </w:r>
      <w:r w:rsidR="008A2859">
        <w:rPr>
          <w:b/>
          <w:lang w:bidi="en-US"/>
        </w:rPr>
        <w:t xml:space="preserve"> </w:t>
      </w:r>
      <w:r w:rsidRPr="008A2859">
        <w:rPr>
          <w:b/>
          <w:lang w:bidi="en-US"/>
        </w:rPr>
        <w:t>&lt;col&gt;</w:t>
      </w:r>
      <w:r w:rsidR="008A2859" w:rsidRPr="008A2859">
        <w:rPr>
          <w:b/>
          <w:lang w:bidi="en-US"/>
        </w:rPr>
        <w:t>…………… &lt;/col&gt;&lt;/colgroup&gt;&lt;/table&gt;</w:t>
      </w:r>
    </w:p>
    <w:p w14:paraId="00EFF396" w14:textId="5C384503" w:rsidR="001915BE" w:rsidRDefault="001915BE" w:rsidP="001915BE">
      <w:pPr>
        <w:ind w:firstLine="720"/>
        <w:rPr>
          <w:lang w:bidi="en-US"/>
        </w:rPr>
      </w:pPr>
      <w:r>
        <w:rPr>
          <w:lang w:bidi="en-US"/>
        </w:rPr>
        <w:t>TIP - If you need to use a form make sure the form tags are not nested inside the table.</w:t>
      </w:r>
    </w:p>
    <w:p w14:paraId="27F0E8A0" w14:textId="10605F64" w:rsidR="0084349E" w:rsidRDefault="0084349E" w:rsidP="0084349E">
      <w:pPr>
        <w:rPr>
          <w:lang w:bidi="en-US"/>
        </w:rPr>
      </w:pPr>
      <w:r w:rsidRPr="0084349E">
        <w:rPr>
          <w:b/>
          <w:lang w:bidi="en-US"/>
        </w:rPr>
        <w:t>Border</w:t>
      </w:r>
      <w:r>
        <w:rPr>
          <w:lang w:bidi="en-US"/>
        </w:rPr>
        <w:t xml:space="preserve"> – will work but can be set in CSS style sheets. Set to “1” to set the number of pixels. Set to 0 or “” for no border.  </w:t>
      </w:r>
    </w:p>
    <w:p w14:paraId="7BFD7C81" w14:textId="5AB0D7E1" w:rsidR="0084349E" w:rsidRPr="0084349E" w:rsidRDefault="0084349E" w:rsidP="001915BE">
      <w:pPr>
        <w:ind w:left="1440"/>
        <w:rPr>
          <w:b/>
          <w:lang w:bidi="en-US"/>
        </w:rPr>
      </w:pPr>
      <w:r w:rsidRPr="0084349E">
        <w:rPr>
          <w:b/>
          <w:highlight w:val="yellow"/>
          <w:lang w:bidi="en-US"/>
        </w:rPr>
        <w:t>&lt;table border=”1”&gt;</w:t>
      </w:r>
    </w:p>
    <w:p w14:paraId="77380D73" w14:textId="4CDF1339" w:rsidR="008A2859" w:rsidRDefault="008A2859" w:rsidP="008A2859">
      <w:pPr>
        <w:spacing w:after="0" w:line="240" w:lineRule="auto"/>
        <w:rPr>
          <w:b/>
          <w:lang w:bidi="en-US"/>
        </w:rPr>
      </w:pPr>
      <w:r w:rsidRPr="00AF4E6D">
        <w:rPr>
          <w:b/>
          <w:lang w:bidi="en-US"/>
        </w:rPr>
        <w:t xml:space="preserve">Table Caption </w:t>
      </w:r>
      <w:r w:rsidR="001915BE">
        <w:rPr>
          <w:b/>
          <w:lang w:bidi="en-US"/>
        </w:rPr>
        <w:t>–</w:t>
      </w:r>
      <w:r w:rsidRPr="00AF4E6D">
        <w:rPr>
          <w:b/>
          <w:lang w:bidi="en-US"/>
        </w:rPr>
        <w:t xml:space="preserve"> caption</w:t>
      </w:r>
    </w:p>
    <w:p w14:paraId="536B390C" w14:textId="77777777" w:rsidR="001915BE" w:rsidRDefault="001915BE" w:rsidP="008A2859">
      <w:pPr>
        <w:spacing w:after="0" w:line="240" w:lineRule="auto"/>
        <w:rPr>
          <w:b/>
          <w:lang w:bidi="en-US"/>
        </w:rPr>
      </w:pPr>
    </w:p>
    <w:p w14:paraId="137D38A1" w14:textId="5CF749E6" w:rsidR="001915BE" w:rsidRPr="001915BE" w:rsidRDefault="001915BE" w:rsidP="001915BE">
      <w:pPr>
        <w:ind w:left="720" w:firstLine="720"/>
        <w:rPr>
          <w:b/>
          <w:highlight w:val="yellow"/>
          <w:lang w:bidi="en-US"/>
        </w:rPr>
      </w:pPr>
      <w:r w:rsidRPr="001915BE">
        <w:rPr>
          <w:b/>
          <w:highlight w:val="yellow"/>
          <w:lang w:bidi="en-US"/>
        </w:rPr>
        <w:t>&lt;table border=”1”&gt;</w:t>
      </w:r>
    </w:p>
    <w:p w14:paraId="15DAED79" w14:textId="0874643A" w:rsidR="001915BE" w:rsidRPr="001915BE" w:rsidRDefault="001915BE" w:rsidP="001915BE">
      <w:pPr>
        <w:ind w:left="1440" w:firstLine="720"/>
        <w:rPr>
          <w:rFonts w:eastAsia="Times New Roman" w:cs="Times New Roman"/>
          <w:b/>
          <w:highlight w:val="yellow"/>
        </w:rPr>
      </w:pPr>
      <w:r w:rsidRPr="001915BE">
        <w:rPr>
          <w:rFonts w:eastAsia="Times New Roman" w:cs="Times New Roman"/>
          <w:b/>
          <w:highlight w:val="yellow"/>
        </w:rPr>
        <w:t>&lt;caption&gt;</w:t>
      </w:r>
      <w:r>
        <w:rPr>
          <w:rFonts w:eastAsia="Times New Roman" w:cs="Times New Roman"/>
          <w:b/>
          <w:highlight w:val="yellow"/>
        </w:rPr>
        <w:t>Number of students enrolled over two years</w:t>
      </w:r>
      <w:r w:rsidRPr="001915BE">
        <w:rPr>
          <w:rFonts w:eastAsia="Times New Roman" w:cs="Times New Roman"/>
          <w:b/>
          <w:highlight w:val="yellow"/>
        </w:rPr>
        <w:t>&lt;/caption&gt;</w:t>
      </w:r>
    </w:p>
    <w:p w14:paraId="5B6EBABF" w14:textId="54385A8E" w:rsidR="001915BE" w:rsidRPr="001915BE" w:rsidRDefault="001915BE" w:rsidP="001915BE">
      <w:pPr>
        <w:ind w:left="720" w:firstLine="720"/>
        <w:rPr>
          <w:b/>
          <w:lang w:bidi="en-US"/>
        </w:rPr>
      </w:pPr>
      <w:r w:rsidRPr="001915BE">
        <w:rPr>
          <w:b/>
          <w:highlight w:val="yellow"/>
          <w:lang w:bidi="en-US"/>
        </w:rPr>
        <w:t>&lt;/table&gt;</w:t>
      </w:r>
    </w:p>
    <w:p w14:paraId="0A1777A5" w14:textId="6FB41C97" w:rsidR="00AF4E6D" w:rsidRPr="00AF4E6D" w:rsidRDefault="00AF4E6D" w:rsidP="00AF4E6D">
      <w:pPr>
        <w:spacing w:after="0" w:line="240" w:lineRule="auto"/>
        <w:rPr>
          <w:b/>
          <w:lang w:bidi="en-US"/>
        </w:rPr>
      </w:pPr>
      <w:r>
        <w:rPr>
          <w:b/>
          <w:lang w:bidi="en-US"/>
        </w:rPr>
        <w:t xml:space="preserve">Table Heading </w:t>
      </w:r>
      <w:r w:rsidR="008A2859">
        <w:rPr>
          <w:b/>
          <w:lang w:bidi="en-US"/>
        </w:rPr>
        <w:t>and Footers –</w:t>
      </w:r>
      <w:r>
        <w:rPr>
          <w:b/>
          <w:lang w:bidi="en-US"/>
        </w:rPr>
        <w:t xml:space="preserve"> t</w:t>
      </w:r>
      <w:r w:rsidRPr="00AF4E6D">
        <w:rPr>
          <w:b/>
          <w:lang w:bidi="en-US"/>
        </w:rPr>
        <w:t>head</w:t>
      </w:r>
      <w:r w:rsidR="008A2859">
        <w:rPr>
          <w:b/>
          <w:lang w:bidi="en-US"/>
        </w:rPr>
        <w:t xml:space="preserve"> and tfoot</w:t>
      </w:r>
    </w:p>
    <w:p w14:paraId="46F8A773" w14:textId="03299FD6" w:rsidR="00AF4E6D" w:rsidRDefault="00AF4E6D" w:rsidP="00AF4E6D">
      <w:pPr>
        <w:pStyle w:val="ListParagraph"/>
        <w:numPr>
          <w:ilvl w:val="0"/>
          <w:numId w:val="58"/>
        </w:numPr>
        <w:spacing w:after="0" w:line="240" w:lineRule="auto"/>
        <w:rPr>
          <w:lang w:bidi="en-US"/>
        </w:rPr>
      </w:pPr>
      <w:r>
        <w:rPr>
          <w:b/>
          <w:lang w:bidi="en-US"/>
        </w:rPr>
        <w:t xml:space="preserve">Thead </w:t>
      </w:r>
      <w:r w:rsidRPr="00AF4E6D">
        <w:rPr>
          <w:lang w:bidi="en-US"/>
        </w:rPr>
        <w:t>is the heading for the table</w:t>
      </w:r>
    </w:p>
    <w:p w14:paraId="4BC5AA1E" w14:textId="4E53745B" w:rsidR="008A2859" w:rsidRDefault="008A2859" w:rsidP="00AF4E6D">
      <w:pPr>
        <w:pStyle w:val="ListParagraph"/>
        <w:numPr>
          <w:ilvl w:val="0"/>
          <w:numId w:val="58"/>
        </w:numPr>
        <w:spacing w:after="0" w:line="240" w:lineRule="auto"/>
        <w:rPr>
          <w:lang w:bidi="en-US"/>
        </w:rPr>
      </w:pPr>
      <w:r w:rsidRPr="008A2859">
        <w:rPr>
          <w:lang w:bidi="en-US"/>
        </w:rPr>
        <w:t>Thead</w:t>
      </w:r>
      <w:r>
        <w:rPr>
          <w:b/>
          <w:lang w:bidi="en-US"/>
        </w:rPr>
        <w:t xml:space="preserve"> </w:t>
      </w:r>
      <w:r w:rsidRPr="008A2859">
        <w:rPr>
          <w:lang w:bidi="en-US"/>
        </w:rPr>
        <w:t>includes the row of the table heading row cells. So the Thead is a group of TH tags for the first row. The T</w:t>
      </w:r>
      <w:r>
        <w:rPr>
          <w:lang w:bidi="en-US"/>
        </w:rPr>
        <w:t>h</w:t>
      </w:r>
      <w:r w:rsidRPr="008A2859">
        <w:rPr>
          <w:lang w:bidi="en-US"/>
        </w:rPr>
        <w:t xml:space="preserve">ead group will always be in the </w:t>
      </w:r>
      <w:r w:rsidRPr="008A2859">
        <w:rPr>
          <w:b/>
          <w:lang w:bidi="en-US"/>
        </w:rPr>
        <w:t>first</w:t>
      </w:r>
      <w:r w:rsidRPr="008A2859">
        <w:rPr>
          <w:lang w:bidi="en-US"/>
        </w:rPr>
        <w:t xml:space="preserve"> row</w:t>
      </w:r>
    </w:p>
    <w:p w14:paraId="72A3A83D" w14:textId="0B7A1C8E" w:rsidR="008A2859" w:rsidRDefault="008A2859" w:rsidP="00AF4E6D">
      <w:pPr>
        <w:pStyle w:val="ListParagraph"/>
        <w:numPr>
          <w:ilvl w:val="0"/>
          <w:numId w:val="58"/>
        </w:numPr>
        <w:spacing w:after="0" w:line="240" w:lineRule="auto"/>
        <w:rPr>
          <w:lang w:bidi="en-US"/>
        </w:rPr>
      </w:pPr>
      <w:r w:rsidRPr="008A2859">
        <w:rPr>
          <w:b/>
          <w:lang w:bidi="en-US"/>
        </w:rPr>
        <w:t>Tfoot</w:t>
      </w:r>
      <w:r>
        <w:rPr>
          <w:lang w:bidi="en-US"/>
        </w:rPr>
        <w:t xml:space="preserve"> will always be the last row in the table. </w:t>
      </w:r>
    </w:p>
    <w:p w14:paraId="1F380D85" w14:textId="77777777" w:rsidR="008A2859" w:rsidRDefault="008A2859" w:rsidP="008A2859">
      <w:pPr>
        <w:spacing w:after="0" w:line="240" w:lineRule="auto"/>
        <w:rPr>
          <w:b/>
          <w:lang w:bidi="en-US"/>
        </w:rPr>
      </w:pPr>
    </w:p>
    <w:p w14:paraId="359306F5" w14:textId="6921709E" w:rsidR="00B8589E" w:rsidRPr="00B8589E" w:rsidRDefault="00B8589E" w:rsidP="00B8589E">
      <w:pPr>
        <w:tabs>
          <w:tab w:val="left" w:pos="2743"/>
        </w:tabs>
        <w:spacing w:after="0" w:line="240" w:lineRule="auto"/>
        <w:rPr>
          <w:b/>
          <w:lang w:bidi="en-US"/>
        </w:rPr>
      </w:pPr>
      <w:r w:rsidRPr="00B8589E">
        <w:rPr>
          <w:b/>
          <w:lang w:bidi="en-US"/>
        </w:rPr>
        <w:t xml:space="preserve">Table Heading </w:t>
      </w:r>
      <w:r w:rsidR="008A2859">
        <w:rPr>
          <w:b/>
          <w:lang w:bidi="en-US"/>
        </w:rPr>
        <w:t xml:space="preserve">Cells </w:t>
      </w:r>
      <w:r w:rsidRPr="00B8589E">
        <w:rPr>
          <w:b/>
          <w:lang w:bidi="en-US"/>
        </w:rPr>
        <w:t>- T</w:t>
      </w:r>
      <w:r>
        <w:rPr>
          <w:b/>
          <w:lang w:bidi="en-US"/>
        </w:rPr>
        <w:t>H</w:t>
      </w:r>
      <w:r w:rsidRPr="00B8589E">
        <w:rPr>
          <w:b/>
          <w:lang w:bidi="en-US"/>
        </w:rPr>
        <w:tab/>
      </w:r>
    </w:p>
    <w:p w14:paraId="30721161" w14:textId="647EA5F7" w:rsidR="00B8589E" w:rsidRDefault="00B8589E" w:rsidP="00B04623">
      <w:pPr>
        <w:tabs>
          <w:tab w:val="left" w:pos="2743"/>
        </w:tabs>
        <w:spacing w:after="0" w:line="240" w:lineRule="auto"/>
        <w:ind w:left="720"/>
        <w:rPr>
          <w:lang w:bidi="en-US"/>
        </w:rPr>
      </w:pPr>
      <w:r w:rsidRPr="006C1596">
        <w:rPr>
          <w:lang w:bidi="en-US"/>
        </w:rPr>
        <w:t xml:space="preserve">You should know the </w:t>
      </w:r>
      <w:r w:rsidRPr="00574F94">
        <w:rPr>
          <w:b/>
          <w:lang w:bidi="en-US"/>
        </w:rPr>
        <w:t>Table Heading</w:t>
      </w:r>
      <w:r w:rsidRPr="006C1596">
        <w:rPr>
          <w:lang w:bidi="en-US"/>
        </w:rPr>
        <w:t xml:space="preserve"> tag </w:t>
      </w:r>
      <w:r>
        <w:rPr>
          <w:lang w:bidi="en-US"/>
        </w:rPr>
        <w:t xml:space="preserve">&lt;th&gt; </w:t>
      </w:r>
      <w:r w:rsidRPr="006C1596">
        <w:rPr>
          <w:lang w:bidi="en-US"/>
        </w:rPr>
        <w:t>is useful for later when you create your tables on the fly with code and data from a database</w:t>
      </w:r>
    </w:p>
    <w:p w14:paraId="6E275780" w14:textId="77777777" w:rsidR="00B8589E" w:rsidRDefault="00B8589E" w:rsidP="00B8589E">
      <w:pPr>
        <w:tabs>
          <w:tab w:val="left" w:pos="2743"/>
        </w:tabs>
        <w:spacing w:after="0" w:line="240" w:lineRule="auto"/>
        <w:rPr>
          <w:lang w:bidi="en-US"/>
        </w:rPr>
      </w:pPr>
    </w:p>
    <w:p w14:paraId="17130E22" w14:textId="77777777" w:rsidR="001915BE" w:rsidRDefault="001915BE" w:rsidP="00B8589E">
      <w:pPr>
        <w:tabs>
          <w:tab w:val="left" w:pos="2743"/>
        </w:tabs>
        <w:spacing w:after="0" w:line="240" w:lineRule="auto"/>
        <w:rPr>
          <w:lang w:bidi="en-US"/>
        </w:rPr>
      </w:pPr>
    </w:p>
    <w:p w14:paraId="5111F54F" w14:textId="77777777" w:rsidR="001915BE" w:rsidRDefault="001915BE" w:rsidP="00B8589E">
      <w:pPr>
        <w:tabs>
          <w:tab w:val="left" w:pos="2743"/>
        </w:tabs>
        <w:spacing w:after="0" w:line="240" w:lineRule="auto"/>
        <w:rPr>
          <w:lang w:bidi="en-US"/>
        </w:rPr>
      </w:pPr>
    </w:p>
    <w:p w14:paraId="38FCB210" w14:textId="77777777" w:rsidR="001915BE" w:rsidRDefault="001915BE" w:rsidP="00B8589E">
      <w:pPr>
        <w:tabs>
          <w:tab w:val="left" w:pos="2743"/>
        </w:tabs>
        <w:spacing w:after="0" w:line="240" w:lineRule="auto"/>
        <w:rPr>
          <w:lang w:bidi="en-US"/>
        </w:rPr>
      </w:pPr>
    </w:p>
    <w:p w14:paraId="5147EBE6" w14:textId="77777777" w:rsidR="001915BE" w:rsidRDefault="001915BE" w:rsidP="00B8589E">
      <w:pPr>
        <w:tabs>
          <w:tab w:val="left" w:pos="2743"/>
        </w:tabs>
        <w:spacing w:after="0" w:line="240" w:lineRule="auto"/>
        <w:rPr>
          <w:lang w:bidi="en-US"/>
        </w:rPr>
      </w:pPr>
    </w:p>
    <w:p w14:paraId="4F31B976" w14:textId="77777777" w:rsidR="001915BE" w:rsidRDefault="001915BE" w:rsidP="00B8589E">
      <w:pPr>
        <w:tabs>
          <w:tab w:val="left" w:pos="2743"/>
        </w:tabs>
        <w:spacing w:after="0" w:line="240" w:lineRule="auto"/>
        <w:rPr>
          <w:lang w:bidi="en-US"/>
        </w:rPr>
      </w:pPr>
    </w:p>
    <w:p w14:paraId="41A4B4B7" w14:textId="77777777" w:rsidR="001915BE" w:rsidRDefault="001915BE" w:rsidP="00B8589E">
      <w:pPr>
        <w:tabs>
          <w:tab w:val="left" w:pos="2743"/>
        </w:tabs>
        <w:spacing w:after="0" w:line="240" w:lineRule="auto"/>
        <w:rPr>
          <w:lang w:bidi="en-US"/>
        </w:rPr>
      </w:pPr>
    </w:p>
    <w:p w14:paraId="66B5A9F1" w14:textId="77777777" w:rsidR="001915BE" w:rsidRDefault="001915BE" w:rsidP="00B8589E">
      <w:pPr>
        <w:tabs>
          <w:tab w:val="left" w:pos="2743"/>
        </w:tabs>
        <w:spacing w:after="0" w:line="240" w:lineRule="auto"/>
        <w:rPr>
          <w:lang w:bidi="en-US"/>
        </w:rPr>
      </w:pPr>
    </w:p>
    <w:p w14:paraId="271BDAAE" w14:textId="77777777" w:rsidR="001915BE" w:rsidRDefault="001915BE" w:rsidP="008A2859">
      <w:pPr>
        <w:spacing w:after="0" w:line="240" w:lineRule="auto"/>
        <w:rPr>
          <w:b/>
          <w:lang w:bidi="en-US"/>
        </w:rPr>
      </w:pPr>
    </w:p>
    <w:p w14:paraId="7654B5D8" w14:textId="38E7FCE0" w:rsidR="00B8589E" w:rsidRPr="00B8589E" w:rsidRDefault="00B8589E" w:rsidP="00B8589E">
      <w:pPr>
        <w:tabs>
          <w:tab w:val="left" w:pos="2743"/>
        </w:tabs>
        <w:spacing w:after="0" w:line="240" w:lineRule="auto"/>
        <w:rPr>
          <w:b/>
          <w:lang w:bidi="en-US"/>
        </w:rPr>
      </w:pPr>
      <w:r w:rsidRPr="00B8589E">
        <w:rPr>
          <w:b/>
          <w:lang w:bidi="en-US"/>
        </w:rPr>
        <w:t>Table Row (TR) and Table Data (TD)</w:t>
      </w:r>
    </w:p>
    <w:p w14:paraId="52BB3456" w14:textId="19059D62" w:rsidR="00B8589E" w:rsidRDefault="00B8589E" w:rsidP="00B8589E">
      <w:pPr>
        <w:tabs>
          <w:tab w:val="left" w:pos="2743"/>
        </w:tabs>
        <w:spacing w:after="0" w:line="240" w:lineRule="auto"/>
        <w:rPr>
          <w:lang w:bidi="en-US"/>
        </w:rPr>
      </w:pPr>
      <w:r>
        <w:rPr>
          <w:lang w:bidi="en-US"/>
        </w:rPr>
        <w:t xml:space="preserve">The table rows and data are identified with these tags. Table data cells are always nested within table row tags. </w:t>
      </w:r>
    </w:p>
    <w:p w14:paraId="1BE1C622" w14:textId="1E242AFF" w:rsidR="009E4DB5" w:rsidRDefault="009E4DB5" w:rsidP="009E4DB5">
      <w:pPr>
        <w:tabs>
          <w:tab w:val="left" w:pos="2743"/>
        </w:tabs>
        <w:spacing w:after="0" w:line="240" w:lineRule="auto"/>
        <w:rPr>
          <w:lang w:bidi="en-US"/>
        </w:rPr>
      </w:pPr>
      <w:r>
        <w:rPr>
          <w:noProof/>
        </w:rPr>
        <w:drawing>
          <wp:anchor distT="0" distB="0" distL="114300" distR="114300" simplePos="0" relativeHeight="251868160" behindDoc="0" locked="0" layoutInCell="1" allowOverlap="1" wp14:anchorId="2EE6923B" wp14:editId="6C924789">
            <wp:simplePos x="0" y="0"/>
            <wp:positionH relativeFrom="column">
              <wp:posOffset>1257300</wp:posOffset>
            </wp:positionH>
            <wp:positionV relativeFrom="paragraph">
              <wp:posOffset>353695</wp:posOffset>
            </wp:positionV>
            <wp:extent cx="3430905" cy="1426210"/>
            <wp:effectExtent l="25400" t="25400" r="23495" b="21590"/>
            <wp:wrapTopAndBottom/>
            <wp:docPr id="658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430905" cy="1426210"/>
                    </a:xfrm>
                    <a:prstGeom prst="rect">
                      <a:avLst/>
                    </a:prstGeom>
                    <a:noFill/>
                    <a:ln>
                      <a:solidFill>
                        <a:schemeClr val="accent2">
                          <a:lumMod val="75000"/>
                        </a:schemeClr>
                      </a:solidFill>
                    </a:ln>
                  </pic:spPr>
                </pic:pic>
              </a:graphicData>
            </a:graphic>
            <wp14:sizeRelH relativeFrom="page">
              <wp14:pctWidth>0</wp14:pctWidth>
            </wp14:sizeRelH>
            <wp14:sizeRelV relativeFrom="page">
              <wp14:pctHeight>0</wp14:pctHeight>
            </wp14:sizeRelV>
          </wp:anchor>
        </w:drawing>
      </w:r>
    </w:p>
    <w:p w14:paraId="18554FC4" w14:textId="01B74FD4" w:rsidR="009E4DB5" w:rsidRDefault="009E4DB5" w:rsidP="009E4DB5">
      <w:pPr>
        <w:tabs>
          <w:tab w:val="left" w:pos="2743"/>
        </w:tabs>
        <w:spacing w:after="0" w:line="240" w:lineRule="auto"/>
        <w:rPr>
          <w:lang w:bidi="en-US"/>
        </w:rPr>
      </w:pPr>
      <w:r>
        <w:rPr>
          <w:lang w:bidi="en-US"/>
        </w:rPr>
        <w:t>Basic example</w:t>
      </w:r>
      <w:r w:rsidR="0017660E">
        <w:rPr>
          <w:lang w:bidi="en-US"/>
        </w:rPr>
        <w:t xml:space="preserve"> – Notice the head, foot, and body sections!</w:t>
      </w:r>
    </w:p>
    <w:p w14:paraId="78A88ACE" w14:textId="1362170A" w:rsidR="00574F94" w:rsidRDefault="00574F94" w:rsidP="00574F94">
      <w:pPr>
        <w:spacing w:after="0" w:line="240" w:lineRule="auto"/>
        <w:rPr>
          <w:lang w:bidi="en-US"/>
        </w:rPr>
      </w:pPr>
    </w:p>
    <w:p w14:paraId="42CF36E0" w14:textId="77777777" w:rsidR="009E4DB5" w:rsidRDefault="00574F94" w:rsidP="007042CF">
      <w:pPr>
        <w:spacing w:after="0" w:line="240" w:lineRule="auto"/>
        <w:ind w:left="1440"/>
        <w:rPr>
          <w:b/>
          <w:highlight w:val="yellow"/>
          <w:lang w:bidi="en-US"/>
        </w:rPr>
      </w:pPr>
      <w:r w:rsidRPr="007042CF">
        <w:rPr>
          <w:b/>
          <w:highlight w:val="yellow"/>
          <w:lang w:bidi="en-US"/>
        </w:rPr>
        <w:t>&lt;table&gt;</w:t>
      </w:r>
    </w:p>
    <w:p w14:paraId="144724CD" w14:textId="56BB750A" w:rsidR="001915BE" w:rsidRDefault="001915BE" w:rsidP="007042CF">
      <w:pPr>
        <w:spacing w:after="0" w:line="240" w:lineRule="auto"/>
        <w:ind w:left="1440" w:firstLine="720"/>
        <w:rPr>
          <w:b/>
          <w:highlight w:val="yellow"/>
          <w:lang w:bidi="en-US"/>
        </w:rPr>
      </w:pPr>
      <w:r>
        <w:rPr>
          <w:b/>
          <w:highlight w:val="yellow"/>
          <w:lang w:bidi="en-US"/>
        </w:rPr>
        <w:t>&lt;thead&gt;</w:t>
      </w:r>
    </w:p>
    <w:p w14:paraId="61E28870" w14:textId="085B8C8A" w:rsidR="007042CF" w:rsidRPr="007042CF" w:rsidRDefault="007042CF" w:rsidP="001915BE">
      <w:pPr>
        <w:spacing w:after="0" w:line="240" w:lineRule="auto"/>
        <w:ind w:left="2160" w:firstLine="720"/>
        <w:rPr>
          <w:b/>
          <w:highlight w:val="yellow"/>
          <w:lang w:bidi="en-US"/>
        </w:rPr>
      </w:pPr>
      <w:r>
        <w:rPr>
          <w:b/>
          <w:highlight w:val="yellow"/>
          <w:lang w:bidi="en-US"/>
        </w:rPr>
        <w:t>&lt;tr</w:t>
      </w:r>
      <w:r w:rsidRPr="007042CF">
        <w:rPr>
          <w:b/>
          <w:highlight w:val="yellow"/>
          <w:lang w:bidi="en-US"/>
        </w:rPr>
        <w:t>&gt;</w:t>
      </w:r>
    </w:p>
    <w:p w14:paraId="5208BE31" w14:textId="30919DC4" w:rsidR="007042CF" w:rsidRPr="007042CF" w:rsidRDefault="007042CF" w:rsidP="001915BE">
      <w:pPr>
        <w:spacing w:after="0" w:line="240" w:lineRule="auto"/>
        <w:ind w:left="2880" w:firstLine="720"/>
        <w:rPr>
          <w:b/>
          <w:highlight w:val="yellow"/>
          <w:lang w:bidi="en-US"/>
        </w:rPr>
      </w:pPr>
      <w:r>
        <w:rPr>
          <w:b/>
          <w:highlight w:val="yellow"/>
          <w:lang w:bidi="en-US"/>
        </w:rPr>
        <w:t>&lt;th</w:t>
      </w:r>
      <w:r w:rsidRPr="007042CF">
        <w:rPr>
          <w:b/>
          <w:highlight w:val="yellow"/>
          <w:lang w:bidi="en-US"/>
        </w:rPr>
        <w:t>&gt;</w:t>
      </w:r>
      <w:r>
        <w:rPr>
          <w:b/>
          <w:highlight w:val="yellow"/>
          <w:lang w:bidi="en-US"/>
        </w:rPr>
        <w:t>Year&lt;/th</w:t>
      </w:r>
      <w:r w:rsidRPr="007042CF">
        <w:rPr>
          <w:b/>
          <w:highlight w:val="yellow"/>
          <w:lang w:bidi="en-US"/>
        </w:rPr>
        <w:t>&gt;</w:t>
      </w:r>
    </w:p>
    <w:p w14:paraId="4A991D55" w14:textId="7F58885F" w:rsidR="007042CF" w:rsidRPr="007042CF" w:rsidRDefault="007042CF" w:rsidP="001915BE">
      <w:pPr>
        <w:spacing w:after="0" w:line="240" w:lineRule="auto"/>
        <w:ind w:left="2880" w:firstLine="720"/>
        <w:rPr>
          <w:b/>
          <w:highlight w:val="yellow"/>
          <w:lang w:bidi="en-US"/>
        </w:rPr>
      </w:pPr>
      <w:r>
        <w:rPr>
          <w:b/>
          <w:highlight w:val="yellow"/>
          <w:lang w:bidi="en-US"/>
        </w:rPr>
        <w:t>&lt;th</w:t>
      </w:r>
      <w:r w:rsidRPr="007042CF">
        <w:rPr>
          <w:b/>
          <w:highlight w:val="yellow"/>
          <w:lang w:bidi="en-US"/>
        </w:rPr>
        <w:t xml:space="preserve">&gt;Number of </w:t>
      </w:r>
      <w:r>
        <w:rPr>
          <w:b/>
          <w:highlight w:val="yellow"/>
          <w:lang w:bidi="en-US"/>
        </w:rPr>
        <w:t>Northern&lt;/th</w:t>
      </w:r>
      <w:r w:rsidRPr="007042CF">
        <w:rPr>
          <w:b/>
          <w:highlight w:val="yellow"/>
          <w:lang w:bidi="en-US"/>
        </w:rPr>
        <w:t>&gt;</w:t>
      </w:r>
    </w:p>
    <w:p w14:paraId="6F072E40" w14:textId="4C959832" w:rsidR="007042CF" w:rsidRPr="007042CF" w:rsidRDefault="007042CF" w:rsidP="001915BE">
      <w:pPr>
        <w:spacing w:after="0" w:line="240" w:lineRule="auto"/>
        <w:ind w:left="2880" w:firstLine="720"/>
        <w:rPr>
          <w:b/>
          <w:highlight w:val="yellow"/>
          <w:lang w:bidi="en-US"/>
        </w:rPr>
      </w:pPr>
      <w:r>
        <w:rPr>
          <w:b/>
          <w:highlight w:val="yellow"/>
          <w:lang w:bidi="en-US"/>
        </w:rPr>
        <w:t>&lt;th</w:t>
      </w:r>
      <w:r w:rsidRPr="007042CF">
        <w:rPr>
          <w:b/>
          <w:highlight w:val="yellow"/>
          <w:lang w:bidi="en-US"/>
        </w:rPr>
        <w:t xml:space="preserve">&gt;Number of </w:t>
      </w:r>
      <w:r>
        <w:rPr>
          <w:b/>
          <w:highlight w:val="yellow"/>
          <w:lang w:bidi="en-US"/>
        </w:rPr>
        <w:t>Bass&lt;/th</w:t>
      </w:r>
      <w:r w:rsidRPr="007042CF">
        <w:rPr>
          <w:b/>
          <w:highlight w:val="yellow"/>
          <w:lang w:bidi="en-US"/>
        </w:rPr>
        <w:t>&gt;</w:t>
      </w:r>
    </w:p>
    <w:p w14:paraId="01864E6E" w14:textId="5CEFDF13" w:rsidR="007042CF" w:rsidRDefault="001915BE" w:rsidP="001915BE">
      <w:pPr>
        <w:spacing w:after="0" w:line="240" w:lineRule="auto"/>
        <w:ind w:left="2880" w:firstLine="720"/>
        <w:rPr>
          <w:b/>
          <w:highlight w:val="yellow"/>
          <w:lang w:bidi="en-US"/>
        </w:rPr>
      </w:pPr>
      <w:r>
        <w:rPr>
          <w:b/>
          <w:highlight w:val="yellow"/>
          <w:lang w:bidi="en-US"/>
        </w:rPr>
        <w:t>&lt;</w:t>
      </w:r>
      <w:r w:rsidR="007042CF">
        <w:rPr>
          <w:b/>
          <w:highlight w:val="yellow"/>
          <w:lang w:bidi="en-US"/>
        </w:rPr>
        <w:t>th</w:t>
      </w:r>
      <w:r w:rsidR="007042CF" w:rsidRPr="007042CF">
        <w:rPr>
          <w:b/>
          <w:highlight w:val="yellow"/>
          <w:lang w:bidi="en-US"/>
        </w:rPr>
        <w:t xml:space="preserve">&gt;Number of </w:t>
      </w:r>
      <w:r w:rsidR="007042CF">
        <w:rPr>
          <w:b/>
          <w:highlight w:val="yellow"/>
          <w:lang w:bidi="en-US"/>
        </w:rPr>
        <w:t>Trout&lt;/th</w:t>
      </w:r>
      <w:r w:rsidR="007042CF" w:rsidRPr="007042CF">
        <w:rPr>
          <w:b/>
          <w:highlight w:val="yellow"/>
          <w:lang w:bidi="en-US"/>
        </w:rPr>
        <w:t>&gt;</w:t>
      </w:r>
    </w:p>
    <w:p w14:paraId="187B8B22" w14:textId="15A98DF1" w:rsidR="007042CF" w:rsidRPr="007042CF" w:rsidRDefault="007042CF" w:rsidP="001915BE">
      <w:pPr>
        <w:spacing w:after="0" w:line="240" w:lineRule="auto"/>
        <w:ind w:left="2160" w:firstLine="720"/>
        <w:rPr>
          <w:b/>
          <w:highlight w:val="yellow"/>
          <w:lang w:bidi="en-US"/>
        </w:rPr>
      </w:pPr>
      <w:r>
        <w:rPr>
          <w:b/>
          <w:highlight w:val="yellow"/>
          <w:lang w:bidi="en-US"/>
        </w:rPr>
        <w:t>&lt;/tr</w:t>
      </w:r>
      <w:r w:rsidRPr="007042CF">
        <w:rPr>
          <w:b/>
          <w:highlight w:val="yellow"/>
          <w:lang w:bidi="en-US"/>
        </w:rPr>
        <w:t>&gt;</w:t>
      </w:r>
    </w:p>
    <w:p w14:paraId="1422095E" w14:textId="7085D42D" w:rsidR="001915BE" w:rsidRDefault="001915BE" w:rsidP="001915BE">
      <w:pPr>
        <w:spacing w:after="0" w:line="240" w:lineRule="auto"/>
        <w:ind w:left="1440" w:firstLine="720"/>
        <w:rPr>
          <w:b/>
          <w:highlight w:val="yellow"/>
          <w:lang w:bidi="en-US"/>
        </w:rPr>
      </w:pPr>
      <w:r>
        <w:rPr>
          <w:b/>
          <w:highlight w:val="yellow"/>
          <w:lang w:bidi="en-US"/>
        </w:rPr>
        <w:t>&lt;/thead&gt;</w:t>
      </w:r>
      <w:r w:rsidR="0017660E">
        <w:rPr>
          <w:b/>
          <w:highlight w:val="yellow"/>
          <w:lang w:bidi="en-US"/>
        </w:rPr>
        <w:br/>
      </w:r>
    </w:p>
    <w:p w14:paraId="30641607" w14:textId="0AADC956" w:rsidR="001915BE" w:rsidRPr="007042CF" w:rsidRDefault="001915BE" w:rsidP="001915BE">
      <w:pPr>
        <w:spacing w:after="0" w:line="240" w:lineRule="auto"/>
        <w:ind w:left="1440" w:firstLine="720"/>
        <w:rPr>
          <w:b/>
          <w:highlight w:val="yellow"/>
          <w:lang w:bidi="en-US"/>
        </w:rPr>
      </w:pPr>
      <w:r>
        <w:rPr>
          <w:b/>
          <w:highlight w:val="yellow"/>
          <w:lang w:bidi="en-US"/>
        </w:rPr>
        <w:t>&lt;tfoot&gt;</w:t>
      </w:r>
    </w:p>
    <w:p w14:paraId="09E7F6AB" w14:textId="1458DEB2" w:rsidR="001915BE" w:rsidRPr="007042CF" w:rsidRDefault="001915BE" w:rsidP="001915BE">
      <w:pPr>
        <w:spacing w:after="0" w:line="240" w:lineRule="auto"/>
        <w:ind w:left="2160" w:firstLine="720"/>
        <w:rPr>
          <w:b/>
          <w:highlight w:val="yellow"/>
          <w:lang w:bidi="en-US"/>
        </w:rPr>
      </w:pPr>
      <w:r>
        <w:rPr>
          <w:b/>
          <w:highlight w:val="yellow"/>
          <w:lang w:bidi="en-US"/>
        </w:rPr>
        <w:t>&lt;tr&gt;</w:t>
      </w:r>
    </w:p>
    <w:p w14:paraId="22EEBDD0" w14:textId="14A52684" w:rsidR="001915BE" w:rsidRPr="007042CF" w:rsidRDefault="001915BE" w:rsidP="001915B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Total Fish</w:t>
      </w:r>
      <w:r w:rsidRPr="007042CF">
        <w:rPr>
          <w:b/>
          <w:highlight w:val="yellow"/>
          <w:lang w:bidi="en-US"/>
        </w:rPr>
        <w:t>&lt;/td&gt;</w:t>
      </w:r>
    </w:p>
    <w:p w14:paraId="3BF4972D" w14:textId="7D38F66E" w:rsidR="001915BE" w:rsidRPr="007042CF" w:rsidRDefault="001915BE" w:rsidP="001915B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75</w:t>
      </w:r>
      <w:r w:rsidRPr="007042CF">
        <w:rPr>
          <w:b/>
          <w:highlight w:val="yellow"/>
          <w:lang w:bidi="en-US"/>
        </w:rPr>
        <w:t>&lt;/td&gt;</w:t>
      </w:r>
    </w:p>
    <w:p w14:paraId="31585F2F" w14:textId="3D603C40" w:rsidR="001915BE" w:rsidRPr="007042CF" w:rsidRDefault="001915BE" w:rsidP="001915B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75</w:t>
      </w:r>
      <w:r w:rsidRPr="007042CF">
        <w:rPr>
          <w:b/>
          <w:highlight w:val="yellow"/>
          <w:lang w:bidi="en-US"/>
        </w:rPr>
        <w:t>&lt;/td&gt;</w:t>
      </w:r>
    </w:p>
    <w:p w14:paraId="26484CA4" w14:textId="48260989" w:rsidR="001915BE" w:rsidRPr="007042CF" w:rsidRDefault="001915BE" w:rsidP="001915B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75</w:t>
      </w:r>
      <w:r w:rsidRPr="007042CF">
        <w:rPr>
          <w:b/>
          <w:highlight w:val="yellow"/>
          <w:lang w:bidi="en-US"/>
        </w:rPr>
        <w:t>&lt;/td&gt;</w:t>
      </w:r>
    </w:p>
    <w:p w14:paraId="3EB0FCC1" w14:textId="77777777" w:rsidR="001915BE" w:rsidRPr="007042CF" w:rsidRDefault="001915BE" w:rsidP="001915BE">
      <w:pPr>
        <w:spacing w:after="0" w:line="240" w:lineRule="auto"/>
        <w:ind w:left="2160" w:firstLine="720"/>
        <w:rPr>
          <w:b/>
          <w:highlight w:val="yellow"/>
          <w:lang w:bidi="en-US"/>
        </w:rPr>
      </w:pPr>
      <w:r w:rsidRPr="007042CF">
        <w:rPr>
          <w:b/>
          <w:highlight w:val="yellow"/>
          <w:lang w:bidi="en-US"/>
        </w:rPr>
        <w:t>&lt;/tr&gt;</w:t>
      </w:r>
    </w:p>
    <w:p w14:paraId="4811A3F6" w14:textId="5929B07E" w:rsidR="001915BE" w:rsidRDefault="001915BE" w:rsidP="007042CF">
      <w:pPr>
        <w:spacing w:after="0" w:line="240" w:lineRule="auto"/>
        <w:ind w:left="1440" w:firstLine="720"/>
        <w:rPr>
          <w:b/>
          <w:highlight w:val="yellow"/>
          <w:lang w:bidi="en-US"/>
        </w:rPr>
      </w:pPr>
      <w:r>
        <w:rPr>
          <w:b/>
          <w:highlight w:val="yellow"/>
          <w:lang w:bidi="en-US"/>
        </w:rPr>
        <w:t>&lt;/tfoot&gt;</w:t>
      </w:r>
      <w:r w:rsidR="0017660E">
        <w:rPr>
          <w:b/>
          <w:highlight w:val="yellow"/>
          <w:lang w:bidi="en-US"/>
        </w:rPr>
        <w:br/>
      </w:r>
    </w:p>
    <w:p w14:paraId="73FCDE5C" w14:textId="77777777" w:rsidR="0017660E" w:rsidRDefault="0017660E" w:rsidP="007042CF">
      <w:pPr>
        <w:spacing w:after="0" w:line="240" w:lineRule="auto"/>
        <w:ind w:left="1440" w:firstLine="720"/>
        <w:rPr>
          <w:b/>
          <w:highlight w:val="yellow"/>
          <w:lang w:bidi="en-US"/>
        </w:rPr>
      </w:pPr>
      <w:r>
        <w:rPr>
          <w:b/>
          <w:highlight w:val="yellow"/>
          <w:lang w:bidi="en-US"/>
        </w:rPr>
        <w:t>&lt;tbody&gt;</w:t>
      </w:r>
    </w:p>
    <w:p w14:paraId="06D548A8" w14:textId="46EB7000" w:rsidR="00574F94" w:rsidRPr="007042CF" w:rsidRDefault="00574F94" w:rsidP="0017660E">
      <w:pPr>
        <w:spacing w:after="0" w:line="240" w:lineRule="auto"/>
        <w:ind w:left="2160" w:firstLine="720"/>
        <w:rPr>
          <w:b/>
          <w:highlight w:val="yellow"/>
          <w:lang w:bidi="en-US"/>
        </w:rPr>
      </w:pPr>
      <w:r w:rsidRPr="007042CF">
        <w:rPr>
          <w:b/>
          <w:highlight w:val="yellow"/>
          <w:lang w:bidi="en-US"/>
        </w:rPr>
        <w:t>&lt;tr&gt;</w:t>
      </w:r>
    </w:p>
    <w:p w14:paraId="0CF6EDAC" w14:textId="7A9EE8AF" w:rsidR="007042CF" w:rsidRPr="007042CF" w:rsidRDefault="007042CF" w:rsidP="0017660E">
      <w:pPr>
        <w:spacing w:after="0" w:line="240" w:lineRule="auto"/>
        <w:ind w:left="2880" w:firstLine="720"/>
        <w:rPr>
          <w:b/>
          <w:highlight w:val="yellow"/>
          <w:lang w:bidi="en-US"/>
        </w:rPr>
      </w:pPr>
      <w:r w:rsidRPr="007042CF">
        <w:rPr>
          <w:b/>
          <w:highlight w:val="yellow"/>
          <w:lang w:bidi="en-US"/>
        </w:rPr>
        <w:t>&lt;td&gt;</w:t>
      </w:r>
      <w:r>
        <w:rPr>
          <w:b/>
          <w:highlight w:val="yellow"/>
          <w:lang w:bidi="en-US"/>
        </w:rPr>
        <w:t>2012</w:t>
      </w:r>
      <w:r w:rsidRPr="007042CF">
        <w:rPr>
          <w:b/>
          <w:highlight w:val="yellow"/>
          <w:lang w:bidi="en-US"/>
        </w:rPr>
        <w:t>&lt;/td&gt;</w:t>
      </w:r>
    </w:p>
    <w:p w14:paraId="0F7456AF" w14:textId="3F53D448" w:rsidR="00574F94" w:rsidRPr="007042CF" w:rsidRDefault="00574F94" w:rsidP="0017660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25</w:t>
      </w:r>
      <w:r w:rsidR="007042CF" w:rsidRPr="007042CF">
        <w:rPr>
          <w:b/>
          <w:highlight w:val="yellow"/>
          <w:lang w:bidi="en-US"/>
        </w:rPr>
        <w:t>&lt;/td&gt;</w:t>
      </w:r>
    </w:p>
    <w:p w14:paraId="7D2E2E0B" w14:textId="3EA9A3CA" w:rsidR="00574F94" w:rsidRPr="007042CF" w:rsidRDefault="00574F94" w:rsidP="0017660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25</w:t>
      </w:r>
      <w:r w:rsidRPr="007042CF">
        <w:rPr>
          <w:b/>
          <w:highlight w:val="yellow"/>
          <w:lang w:bidi="en-US"/>
        </w:rPr>
        <w:t>&lt;/td&gt;</w:t>
      </w:r>
    </w:p>
    <w:p w14:paraId="1BFF7D21" w14:textId="6E7153E9" w:rsidR="007042CF" w:rsidRPr="007042CF" w:rsidRDefault="007042CF" w:rsidP="0017660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25</w:t>
      </w:r>
      <w:r w:rsidRPr="007042CF">
        <w:rPr>
          <w:b/>
          <w:highlight w:val="yellow"/>
          <w:lang w:bidi="en-US"/>
        </w:rPr>
        <w:t>&lt;/td&gt;</w:t>
      </w:r>
    </w:p>
    <w:p w14:paraId="6FA95E38" w14:textId="7A61B8C9" w:rsidR="00574F94" w:rsidRPr="007042CF" w:rsidRDefault="00574F94" w:rsidP="0017660E">
      <w:pPr>
        <w:spacing w:after="0" w:line="240" w:lineRule="auto"/>
        <w:ind w:left="2160" w:firstLine="720"/>
        <w:rPr>
          <w:b/>
          <w:highlight w:val="yellow"/>
          <w:lang w:bidi="en-US"/>
        </w:rPr>
      </w:pPr>
      <w:r w:rsidRPr="007042CF">
        <w:rPr>
          <w:b/>
          <w:highlight w:val="yellow"/>
          <w:lang w:bidi="en-US"/>
        </w:rPr>
        <w:t>&lt;/tr&gt;</w:t>
      </w:r>
    </w:p>
    <w:p w14:paraId="573B4322" w14:textId="11FAE52B" w:rsidR="007042CF" w:rsidRPr="007042CF" w:rsidRDefault="007042CF" w:rsidP="0017660E">
      <w:pPr>
        <w:spacing w:after="0" w:line="240" w:lineRule="auto"/>
        <w:ind w:left="2160" w:firstLine="720"/>
        <w:rPr>
          <w:b/>
          <w:highlight w:val="yellow"/>
          <w:lang w:bidi="en-US"/>
        </w:rPr>
      </w:pPr>
      <w:r w:rsidRPr="007042CF">
        <w:rPr>
          <w:b/>
          <w:highlight w:val="yellow"/>
          <w:lang w:bidi="en-US"/>
        </w:rPr>
        <w:t>&lt;tr&gt;</w:t>
      </w:r>
    </w:p>
    <w:p w14:paraId="1B7FB2B1" w14:textId="1AFD9727" w:rsidR="007042CF" w:rsidRPr="007042CF" w:rsidRDefault="007042CF" w:rsidP="0017660E">
      <w:pPr>
        <w:spacing w:after="0" w:line="240" w:lineRule="auto"/>
        <w:ind w:left="2880" w:firstLine="720"/>
        <w:rPr>
          <w:b/>
          <w:highlight w:val="yellow"/>
          <w:lang w:bidi="en-US"/>
        </w:rPr>
      </w:pPr>
      <w:r w:rsidRPr="007042CF">
        <w:rPr>
          <w:b/>
          <w:highlight w:val="yellow"/>
          <w:lang w:bidi="en-US"/>
        </w:rPr>
        <w:t>&lt;td&gt;</w:t>
      </w:r>
      <w:r>
        <w:rPr>
          <w:b/>
          <w:highlight w:val="yellow"/>
          <w:lang w:bidi="en-US"/>
        </w:rPr>
        <w:t>2013</w:t>
      </w:r>
      <w:r w:rsidRPr="007042CF">
        <w:rPr>
          <w:b/>
          <w:highlight w:val="yellow"/>
          <w:lang w:bidi="en-US"/>
        </w:rPr>
        <w:t>&lt;/td&gt;</w:t>
      </w:r>
    </w:p>
    <w:p w14:paraId="178B5C73" w14:textId="645F1CED" w:rsidR="007042CF" w:rsidRPr="007042CF" w:rsidRDefault="007042CF" w:rsidP="0017660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50</w:t>
      </w:r>
      <w:r w:rsidRPr="007042CF">
        <w:rPr>
          <w:b/>
          <w:highlight w:val="yellow"/>
          <w:lang w:bidi="en-US"/>
        </w:rPr>
        <w:t>&lt;/td&gt;</w:t>
      </w:r>
    </w:p>
    <w:p w14:paraId="58666D3C" w14:textId="15341EFD" w:rsidR="007042CF" w:rsidRPr="007042CF" w:rsidRDefault="007042CF" w:rsidP="0017660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50</w:t>
      </w:r>
      <w:r w:rsidRPr="007042CF">
        <w:rPr>
          <w:b/>
          <w:highlight w:val="yellow"/>
          <w:lang w:bidi="en-US"/>
        </w:rPr>
        <w:t>&lt;/td&gt;</w:t>
      </w:r>
    </w:p>
    <w:p w14:paraId="6C797F3F" w14:textId="0584749C" w:rsidR="007042CF" w:rsidRPr="007042CF" w:rsidRDefault="007042CF" w:rsidP="0017660E">
      <w:pPr>
        <w:spacing w:after="0" w:line="240" w:lineRule="auto"/>
        <w:ind w:left="2880" w:firstLine="720"/>
        <w:rPr>
          <w:b/>
          <w:highlight w:val="yellow"/>
          <w:lang w:bidi="en-US"/>
        </w:rPr>
      </w:pPr>
      <w:r w:rsidRPr="007042CF">
        <w:rPr>
          <w:b/>
          <w:highlight w:val="yellow"/>
          <w:lang w:bidi="en-US"/>
        </w:rPr>
        <w:t>&lt;td&gt;</w:t>
      </w:r>
      <w:r w:rsidR="009E4DB5">
        <w:rPr>
          <w:b/>
          <w:highlight w:val="yellow"/>
          <w:lang w:bidi="en-US"/>
        </w:rPr>
        <w:t>50</w:t>
      </w:r>
      <w:r w:rsidRPr="007042CF">
        <w:rPr>
          <w:b/>
          <w:highlight w:val="yellow"/>
          <w:lang w:bidi="en-US"/>
        </w:rPr>
        <w:t>&lt;/td&gt;</w:t>
      </w:r>
    </w:p>
    <w:p w14:paraId="0C1375AC" w14:textId="613656B2" w:rsidR="007042CF" w:rsidRPr="007042CF" w:rsidRDefault="007042CF" w:rsidP="0017660E">
      <w:pPr>
        <w:spacing w:after="0" w:line="240" w:lineRule="auto"/>
        <w:ind w:left="2160" w:firstLine="720"/>
        <w:rPr>
          <w:b/>
          <w:highlight w:val="yellow"/>
          <w:lang w:bidi="en-US"/>
        </w:rPr>
      </w:pPr>
      <w:r w:rsidRPr="007042CF">
        <w:rPr>
          <w:b/>
          <w:highlight w:val="yellow"/>
          <w:lang w:bidi="en-US"/>
        </w:rPr>
        <w:t>&lt;/tr&gt;</w:t>
      </w:r>
    </w:p>
    <w:p w14:paraId="08AC9F9D" w14:textId="2F64AC37" w:rsidR="009E4DB5" w:rsidRDefault="009E4DB5" w:rsidP="007042CF">
      <w:pPr>
        <w:spacing w:after="0" w:line="240" w:lineRule="auto"/>
        <w:ind w:left="1440"/>
        <w:rPr>
          <w:b/>
          <w:highlight w:val="yellow"/>
          <w:lang w:bidi="en-US"/>
        </w:rPr>
      </w:pPr>
      <w:r w:rsidRPr="009E4DB5">
        <w:rPr>
          <w:b/>
          <w:lang w:bidi="en-US"/>
        </w:rPr>
        <w:t xml:space="preserve">     </w:t>
      </w:r>
      <w:r w:rsidR="0017660E">
        <w:rPr>
          <w:b/>
          <w:lang w:bidi="en-US"/>
        </w:rPr>
        <w:tab/>
      </w:r>
      <w:r w:rsidRPr="009E4DB5">
        <w:rPr>
          <w:b/>
          <w:lang w:bidi="en-US"/>
        </w:rPr>
        <w:t xml:space="preserve"> </w:t>
      </w:r>
      <w:r w:rsidR="00B8589E">
        <w:rPr>
          <w:b/>
          <w:highlight w:val="yellow"/>
          <w:lang w:bidi="en-US"/>
        </w:rPr>
        <w:t>&lt;tbody&gt;</w:t>
      </w:r>
    </w:p>
    <w:p w14:paraId="4F907EDB" w14:textId="6173F8A4" w:rsidR="00574F94" w:rsidRPr="007042CF" w:rsidRDefault="00574F94" w:rsidP="007042CF">
      <w:pPr>
        <w:spacing w:after="0" w:line="240" w:lineRule="auto"/>
        <w:ind w:left="1440"/>
        <w:rPr>
          <w:b/>
          <w:lang w:bidi="en-US"/>
        </w:rPr>
      </w:pPr>
      <w:r w:rsidRPr="007042CF">
        <w:rPr>
          <w:b/>
          <w:highlight w:val="yellow"/>
          <w:lang w:bidi="en-US"/>
        </w:rPr>
        <w:t>&lt;/table&gt;</w:t>
      </w:r>
    </w:p>
    <w:p w14:paraId="66BDD67A" w14:textId="77777777" w:rsidR="007042CF" w:rsidRDefault="007042CF" w:rsidP="00574F94">
      <w:pPr>
        <w:rPr>
          <w:b/>
          <w:lang w:bidi="en-US"/>
        </w:rPr>
      </w:pPr>
    </w:p>
    <w:p w14:paraId="019BDD00" w14:textId="4FF81B56" w:rsidR="00574F94" w:rsidRDefault="00DC04CA" w:rsidP="00574F94">
      <w:pPr>
        <w:rPr>
          <w:b/>
          <w:lang w:bidi="en-US"/>
        </w:rPr>
      </w:pPr>
      <w:r>
        <w:rPr>
          <w:b/>
          <w:lang w:bidi="en-US"/>
        </w:rPr>
        <w:t>Nesting</w:t>
      </w:r>
      <w:r w:rsidR="007042CF">
        <w:rPr>
          <w:b/>
          <w:lang w:bidi="en-US"/>
        </w:rPr>
        <w:t xml:space="preserve"> tables – </w:t>
      </w:r>
      <w:r w:rsidR="00B8589E" w:rsidRPr="006C1596">
        <w:rPr>
          <w:lang w:bidi="en-US"/>
        </w:rPr>
        <w:t>Did you know you can nest tables?</w:t>
      </w:r>
      <w:r w:rsidR="007042CF">
        <w:rPr>
          <w:b/>
          <w:lang w:bidi="en-US"/>
        </w:rPr>
        <w:t xml:space="preserve"> </w:t>
      </w:r>
      <w:r w:rsidR="00B8589E">
        <w:rPr>
          <w:b/>
          <w:lang w:bidi="en-US"/>
        </w:rPr>
        <w:t xml:space="preserve">But it’s tricky! Use an editor if you are a beginner! </w:t>
      </w:r>
      <w:r w:rsidR="00B8589E" w:rsidRPr="006C1596">
        <w:rPr>
          <w:lang w:bidi="en-US"/>
        </w:rPr>
        <w:t>Again, if you are going to do this, a web editor tool is very handy! The key is that you need to make sure the inner table is nested within the set of TD tags</w:t>
      </w:r>
    </w:p>
    <w:p w14:paraId="2015D0D8" w14:textId="178387CB" w:rsidR="0017660E" w:rsidRDefault="0017660E" w:rsidP="0017660E">
      <w:pPr>
        <w:spacing w:after="0" w:line="240" w:lineRule="auto"/>
        <w:rPr>
          <w:lang w:bidi="en-US"/>
        </w:rPr>
      </w:pPr>
      <w:r w:rsidRPr="00574F94">
        <w:rPr>
          <w:b/>
          <w:lang w:bidi="en-US"/>
        </w:rPr>
        <w:t>Cellpadding</w:t>
      </w:r>
      <w:r w:rsidRPr="006C1596">
        <w:rPr>
          <w:lang w:bidi="en-US"/>
        </w:rPr>
        <w:t xml:space="preserve"> and </w:t>
      </w:r>
      <w:r>
        <w:rPr>
          <w:b/>
          <w:lang w:bidi="en-US"/>
        </w:rPr>
        <w:t>C</w:t>
      </w:r>
      <w:r w:rsidRPr="00574F94">
        <w:rPr>
          <w:b/>
          <w:lang w:bidi="en-US"/>
        </w:rPr>
        <w:t>ellspacing</w:t>
      </w:r>
      <w:r w:rsidRPr="006C1596">
        <w:rPr>
          <w:lang w:bidi="en-US"/>
        </w:rPr>
        <w:t xml:space="preserve"> </w:t>
      </w:r>
      <w:r>
        <w:rPr>
          <w:lang w:bidi="en-US"/>
        </w:rPr>
        <w:t xml:space="preserve">- </w:t>
      </w:r>
      <w:r>
        <w:rPr>
          <w:b/>
          <w:lang w:bidi="en-US"/>
        </w:rPr>
        <w:t xml:space="preserve">Deprecated in </w:t>
      </w:r>
      <w:r w:rsidRPr="0084349E">
        <w:rPr>
          <w:b/>
          <w:lang w:bidi="en-US"/>
        </w:rPr>
        <w:t>HTML 5</w:t>
      </w:r>
      <w:r w:rsidRPr="006C1596">
        <w:rPr>
          <w:lang w:bidi="en-US"/>
        </w:rPr>
        <w:t xml:space="preserve">. </w:t>
      </w:r>
    </w:p>
    <w:p w14:paraId="7FF9B892" w14:textId="7F1A7F37" w:rsidR="0017660E" w:rsidRDefault="0017660E" w:rsidP="0017660E">
      <w:pPr>
        <w:spacing w:after="0" w:line="240" w:lineRule="auto"/>
        <w:ind w:left="720"/>
        <w:rPr>
          <w:lang w:bidi="en-US"/>
        </w:rPr>
      </w:pPr>
      <w:r>
        <w:rPr>
          <w:lang w:bidi="en-US"/>
        </w:rPr>
        <w:t xml:space="preserve">This is not supported in HTML 5.  So use style sheets. </w:t>
      </w:r>
      <w:r w:rsidRPr="006C1596">
        <w:rPr>
          <w:lang w:bidi="en-US"/>
        </w:rPr>
        <w:t xml:space="preserve">Usually </w:t>
      </w:r>
      <w:r w:rsidRPr="0017660E">
        <w:rPr>
          <w:b/>
          <w:lang w:bidi="en-US"/>
        </w:rPr>
        <w:t>cellpadding</w:t>
      </w:r>
      <w:r w:rsidRPr="006C1596">
        <w:rPr>
          <w:lang w:bidi="en-US"/>
        </w:rPr>
        <w:t xml:space="preserve"> is set to 5-10 pixels to give some space between the text and border or contents in the other cell. However, cell spacing is not often used when the borders are turned on. The attribute makes the borders thick between the cells and isn’t as attractive. Often, students turn this on, and they can improve their design by setting the </w:t>
      </w:r>
      <w:r w:rsidRPr="0017660E">
        <w:rPr>
          <w:b/>
          <w:lang w:bidi="en-US"/>
        </w:rPr>
        <w:t>cell spacing to 0.</w:t>
      </w:r>
      <w:r w:rsidRPr="006C1596">
        <w:rPr>
          <w:lang w:bidi="en-US"/>
        </w:rPr>
        <w:t xml:space="preserve"> </w:t>
      </w:r>
    </w:p>
    <w:p w14:paraId="334E53E4" w14:textId="77777777" w:rsidR="0017660E" w:rsidRDefault="0017660E" w:rsidP="0017660E">
      <w:pPr>
        <w:spacing w:after="0" w:line="240" w:lineRule="auto"/>
        <w:ind w:left="720"/>
        <w:rPr>
          <w:lang w:bidi="en-US"/>
        </w:rPr>
      </w:pPr>
    </w:p>
    <w:p w14:paraId="5EF5297E" w14:textId="49CFDF6F" w:rsidR="0017660E" w:rsidRPr="0017660E" w:rsidRDefault="0017660E" w:rsidP="0017660E">
      <w:pPr>
        <w:spacing w:after="0" w:line="240" w:lineRule="auto"/>
        <w:ind w:left="720" w:firstLine="720"/>
        <w:rPr>
          <w:b/>
          <w:lang w:bidi="en-US"/>
        </w:rPr>
      </w:pPr>
      <w:r w:rsidRPr="0017660E">
        <w:rPr>
          <w:b/>
          <w:highlight w:val="yellow"/>
          <w:lang w:bidi="en-US"/>
        </w:rPr>
        <w:t>&lt;table style=”cellpadding:5; cellspacing:0;”&gt;</w:t>
      </w:r>
    </w:p>
    <w:p w14:paraId="2A2AAB88" w14:textId="77777777" w:rsidR="0017660E" w:rsidRDefault="0017660E" w:rsidP="00574F94">
      <w:pPr>
        <w:spacing w:after="0" w:line="240" w:lineRule="auto"/>
        <w:rPr>
          <w:b/>
          <w:lang w:bidi="en-US"/>
        </w:rPr>
      </w:pPr>
    </w:p>
    <w:p w14:paraId="07736F14" w14:textId="16C40D21" w:rsidR="00B8589E" w:rsidRPr="00B8589E" w:rsidRDefault="00B8589E" w:rsidP="00574F94">
      <w:pPr>
        <w:spacing w:after="0" w:line="240" w:lineRule="auto"/>
        <w:rPr>
          <w:b/>
          <w:lang w:bidi="en-US"/>
        </w:rPr>
      </w:pPr>
      <w:r w:rsidRPr="00B8589E">
        <w:rPr>
          <w:b/>
          <w:lang w:bidi="en-US"/>
        </w:rPr>
        <w:t>Aligning Content in Cells</w:t>
      </w:r>
      <w:r w:rsidR="0017660E">
        <w:rPr>
          <w:b/>
          <w:lang w:bidi="en-US"/>
        </w:rPr>
        <w:t xml:space="preserve"> – Deprecated in HTML 5</w:t>
      </w:r>
    </w:p>
    <w:p w14:paraId="752D315F" w14:textId="75ED27F3" w:rsidR="00574F94" w:rsidRPr="006C1596" w:rsidRDefault="00574F94" w:rsidP="0017660E">
      <w:pPr>
        <w:spacing w:after="0" w:line="240" w:lineRule="auto"/>
        <w:ind w:left="720"/>
        <w:rPr>
          <w:lang w:bidi="en-US"/>
        </w:rPr>
      </w:pPr>
      <w:r w:rsidRPr="006C1596">
        <w:rPr>
          <w:lang w:bidi="en-US"/>
        </w:rPr>
        <w:t xml:space="preserve">We used </w:t>
      </w:r>
      <w:r w:rsidRPr="0017660E">
        <w:rPr>
          <w:b/>
          <w:lang w:bidi="en-US"/>
        </w:rPr>
        <w:t>align</w:t>
      </w:r>
      <w:r w:rsidRPr="006C1596">
        <w:rPr>
          <w:lang w:bidi="en-US"/>
        </w:rPr>
        <w:t xml:space="preserve"> and </w:t>
      </w:r>
      <w:r w:rsidRPr="0017660E">
        <w:rPr>
          <w:b/>
          <w:lang w:bidi="en-US"/>
        </w:rPr>
        <w:t>valign</w:t>
      </w:r>
      <w:r w:rsidRPr="006C1596">
        <w:rPr>
          <w:lang w:bidi="en-US"/>
        </w:rPr>
        <w:t xml:space="preserve"> a lot in basic HTML. It's useful to use valign for header </w:t>
      </w:r>
      <w:r w:rsidR="0017660E" w:rsidRPr="006C1596">
        <w:rPr>
          <w:lang w:bidi="en-US"/>
        </w:rPr>
        <w:t>cells that</w:t>
      </w:r>
      <w:r w:rsidRPr="006C1596">
        <w:rPr>
          <w:lang w:bidi="en-US"/>
        </w:rPr>
        <w:t xml:space="preserve"> simply puts the text </w:t>
      </w:r>
      <w:r w:rsidRPr="0017660E">
        <w:rPr>
          <w:b/>
          <w:lang w:bidi="en-US"/>
        </w:rPr>
        <w:t>vertical alignment</w:t>
      </w:r>
      <w:r w:rsidRPr="006C1596">
        <w:rPr>
          <w:lang w:bidi="en-US"/>
        </w:rPr>
        <w:t xml:space="preserve"> at the top, center or bottom of the cell. You can also center the </w:t>
      </w:r>
      <w:r w:rsidR="0017660E" w:rsidRPr="0017660E">
        <w:rPr>
          <w:b/>
          <w:lang w:bidi="en-US"/>
        </w:rPr>
        <w:t xml:space="preserve">horizontal </w:t>
      </w:r>
      <w:r w:rsidRPr="0017660E">
        <w:rPr>
          <w:b/>
          <w:lang w:bidi="en-US"/>
        </w:rPr>
        <w:t>text</w:t>
      </w:r>
      <w:r w:rsidRPr="006C1596">
        <w:rPr>
          <w:lang w:bidi="en-US"/>
        </w:rPr>
        <w:t xml:space="preserve"> in the header cell with </w:t>
      </w:r>
      <w:r w:rsidRPr="0017660E">
        <w:rPr>
          <w:b/>
          <w:lang w:bidi="en-US"/>
        </w:rPr>
        <w:t>align</w:t>
      </w:r>
      <w:r w:rsidRPr="006C1596">
        <w:rPr>
          <w:lang w:bidi="en-US"/>
        </w:rPr>
        <w:t xml:space="preserve">. However, as you will see, with the new XHTML, some of these presentation attributes will be deprecated. So, we are shifting focus to the cascading style sheets. However, for beginning students, you can use these attributes to learn how to setup the layout of your table cells. </w:t>
      </w:r>
    </w:p>
    <w:p w14:paraId="61CBFE2C" w14:textId="77777777" w:rsidR="00574F94" w:rsidRPr="006C1596" w:rsidRDefault="00574F94" w:rsidP="00574F94">
      <w:pPr>
        <w:spacing w:after="0" w:line="240" w:lineRule="auto"/>
        <w:rPr>
          <w:lang w:bidi="en-US"/>
        </w:rPr>
      </w:pPr>
    </w:p>
    <w:p w14:paraId="69E2D724" w14:textId="77777777" w:rsidR="00574F94" w:rsidRPr="006C1596" w:rsidRDefault="00574F94" w:rsidP="0017660E">
      <w:pPr>
        <w:spacing w:after="0" w:line="240" w:lineRule="auto"/>
        <w:ind w:left="720"/>
        <w:rPr>
          <w:lang w:bidi="en-US"/>
        </w:rPr>
      </w:pPr>
      <w:r w:rsidRPr="006C1596">
        <w:rPr>
          <w:lang w:bidi="en-US"/>
        </w:rPr>
        <w:t>Here is the old way:</w:t>
      </w:r>
    </w:p>
    <w:p w14:paraId="7A385D56" w14:textId="77777777" w:rsidR="0017660E" w:rsidRDefault="0017660E" w:rsidP="0017660E">
      <w:pPr>
        <w:spacing w:after="0" w:line="240" w:lineRule="auto"/>
        <w:ind w:left="720"/>
        <w:rPr>
          <w:lang w:bidi="en-US"/>
        </w:rPr>
      </w:pPr>
    </w:p>
    <w:p w14:paraId="3E647544" w14:textId="77777777" w:rsidR="00574F94" w:rsidRPr="0017660E" w:rsidRDefault="00574F94" w:rsidP="0017660E">
      <w:pPr>
        <w:spacing w:after="0" w:line="240" w:lineRule="auto"/>
        <w:ind w:left="720" w:firstLine="720"/>
        <w:rPr>
          <w:b/>
          <w:lang w:bidi="en-US"/>
        </w:rPr>
      </w:pPr>
      <w:r w:rsidRPr="0017660E">
        <w:rPr>
          <w:b/>
          <w:highlight w:val="yellow"/>
          <w:lang w:bidi="en-US"/>
        </w:rPr>
        <w:t>&lt;tr&gt;&lt;td valign=”top” align=”center”&gt;Products&lt;/td&gt;&lt;/tr&gt;</w:t>
      </w:r>
    </w:p>
    <w:p w14:paraId="2EF38ED7" w14:textId="77777777" w:rsidR="00574F94" w:rsidRPr="006C1596" w:rsidRDefault="00574F94" w:rsidP="0017660E">
      <w:pPr>
        <w:spacing w:after="0" w:line="240" w:lineRule="auto"/>
        <w:ind w:left="720"/>
        <w:rPr>
          <w:lang w:bidi="en-US"/>
        </w:rPr>
      </w:pPr>
    </w:p>
    <w:p w14:paraId="50BB9F7A" w14:textId="77777777" w:rsidR="00574F94" w:rsidRPr="006C1596" w:rsidRDefault="00574F94" w:rsidP="0017660E">
      <w:pPr>
        <w:spacing w:after="0" w:line="240" w:lineRule="auto"/>
        <w:ind w:left="720"/>
        <w:rPr>
          <w:lang w:bidi="en-US"/>
        </w:rPr>
      </w:pPr>
      <w:r w:rsidRPr="006C1596">
        <w:rPr>
          <w:lang w:bidi="en-US"/>
        </w:rPr>
        <w:t>And here is the newer method with inline styles:</w:t>
      </w:r>
    </w:p>
    <w:p w14:paraId="5F61AED7" w14:textId="77777777" w:rsidR="0017660E" w:rsidRDefault="0017660E" w:rsidP="0017660E">
      <w:pPr>
        <w:spacing w:after="0" w:line="240" w:lineRule="auto"/>
        <w:ind w:left="720"/>
        <w:rPr>
          <w:lang w:bidi="en-US"/>
        </w:rPr>
      </w:pPr>
    </w:p>
    <w:p w14:paraId="48E1EF33" w14:textId="77777777" w:rsidR="00574F94" w:rsidRPr="0017660E" w:rsidRDefault="00574F94" w:rsidP="0017660E">
      <w:pPr>
        <w:spacing w:after="0" w:line="240" w:lineRule="auto"/>
        <w:ind w:left="720" w:firstLine="720"/>
        <w:rPr>
          <w:b/>
          <w:lang w:bidi="en-US"/>
        </w:rPr>
      </w:pPr>
      <w:r w:rsidRPr="0017660E">
        <w:rPr>
          <w:b/>
          <w:highlight w:val="yellow"/>
          <w:lang w:bidi="en-US"/>
        </w:rPr>
        <w:t>&lt;tr&gt;&lt;td style=”vertical-align:top; text-align:center;”&gt;Products&lt;/td&gt;&lt;/tr&gt;</w:t>
      </w:r>
    </w:p>
    <w:p w14:paraId="1EA2563D" w14:textId="77777777" w:rsidR="00574F94" w:rsidRPr="006C1596" w:rsidRDefault="00574F94" w:rsidP="00574F94">
      <w:pPr>
        <w:spacing w:after="0" w:line="240" w:lineRule="auto"/>
        <w:rPr>
          <w:lang w:bidi="en-US"/>
        </w:rPr>
      </w:pPr>
    </w:p>
    <w:p w14:paraId="54D32C6A" w14:textId="77777777" w:rsidR="00574F94" w:rsidRPr="006C1596" w:rsidRDefault="00574F94" w:rsidP="0017660E">
      <w:pPr>
        <w:spacing w:after="0" w:line="240" w:lineRule="auto"/>
        <w:ind w:left="720"/>
        <w:rPr>
          <w:lang w:bidi="en-US"/>
        </w:rPr>
      </w:pPr>
      <w:r w:rsidRPr="006C1596">
        <w:rPr>
          <w:lang w:bidi="en-US"/>
        </w:rPr>
        <w:t xml:space="preserve">As you can see, the </w:t>
      </w:r>
      <w:r w:rsidRPr="0017660E">
        <w:rPr>
          <w:b/>
          <w:lang w:bidi="en-US"/>
        </w:rPr>
        <w:t>names of the attributes of the tag</w:t>
      </w:r>
      <w:r w:rsidRPr="006C1596">
        <w:rPr>
          <w:lang w:bidi="en-US"/>
        </w:rPr>
        <w:t xml:space="preserve">, may be </w:t>
      </w:r>
      <w:r w:rsidRPr="0017660E">
        <w:rPr>
          <w:b/>
          <w:lang w:bidi="en-US"/>
        </w:rPr>
        <w:t>different</w:t>
      </w:r>
      <w:r w:rsidRPr="006C1596">
        <w:rPr>
          <w:lang w:bidi="en-US"/>
        </w:rPr>
        <w:t xml:space="preserve"> than the </w:t>
      </w:r>
      <w:r w:rsidRPr="0017660E">
        <w:rPr>
          <w:b/>
          <w:lang w:bidi="en-US"/>
        </w:rPr>
        <w:t>style names</w:t>
      </w:r>
      <w:r w:rsidRPr="006C1596">
        <w:rPr>
          <w:lang w:bidi="en-US"/>
        </w:rPr>
        <w:t xml:space="preserve"> used in the style sheet rules. That is why we had you get the reference book on HTML and CSS. If you use an editor such as Dreamweaver and Visual Studio they come with references on the syntax for these styles.</w:t>
      </w:r>
    </w:p>
    <w:p w14:paraId="445BB892" w14:textId="77777777" w:rsidR="00574F94" w:rsidRDefault="00574F94" w:rsidP="00574F94">
      <w:pPr>
        <w:spacing w:after="0" w:line="240" w:lineRule="auto"/>
        <w:rPr>
          <w:lang w:bidi="en-US"/>
        </w:rPr>
      </w:pPr>
    </w:p>
    <w:p w14:paraId="60CAFCD2" w14:textId="747B618A" w:rsidR="0017660E" w:rsidRPr="0017660E" w:rsidRDefault="0017660E" w:rsidP="00574F94">
      <w:pPr>
        <w:spacing w:after="0" w:line="240" w:lineRule="auto"/>
        <w:rPr>
          <w:b/>
          <w:lang w:bidi="en-US"/>
        </w:rPr>
      </w:pPr>
      <w:r w:rsidRPr="0017660E">
        <w:rPr>
          <w:b/>
          <w:lang w:bidi="en-US"/>
        </w:rPr>
        <w:t>Other attributes – FYI Only</w:t>
      </w:r>
    </w:p>
    <w:p w14:paraId="1F114471" w14:textId="77777777" w:rsidR="0017660E" w:rsidRPr="006C1596" w:rsidRDefault="0017660E" w:rsidP="00574F94">
      <w:pPr>
        <w:spacing w:after="0" w:line="240" w:lineRule="auto"/>
        <w:rPr>
          <w:lang w:bidi="en-US"/>
        </w:rPr>
      </w:pPr>
    </w:p>
    <w:p w14:paraId="0A717EF5" w14:textId="77777777" w:rsidR="009E4DB5" w:rsidRDefault="009E4DB5" w:rsidP="009E4DB5">
      <w:pPr>
        <w:spacing w:after="0" w:line="240" w:lineRule="auto"/>
        <w:rPr>
          <w:lang w:bidi="en-US"/>
        </w:rPr>
      </w:pPr>
      <w:r>
        <w:rPr>
          <w:b/>
          <w:lang w:bidi="en-US"/>
        </w:rPr>
        <w:t>H</w:t>
      </w:r>
      <w:r w:rsidRPr="008A2859">
        <w:rPr>
          <w:b/>
          <w:lang w:bidi="en-US"/>
        </w:rPr>
        <w:t>eaders</w:t>
      </w:r>
      <w:r>
        <w:rPr>
          <w:lang w:bidi="en-US"/>
        </w:rPr>
        <w:t xml:space="preserve"> is the table </w:t>
      </w:r>
      <w:r w:rsidRPr="008A2859">
        <w:rPr>
          <w:b/>
          <w:lang w:bidi="en-US"/>
        </w:rPr>
        <w:t>headers related to a cell</w:t>
      </w:r>
      <w:r>
        <w:rPr>
          <w:lang w:bidi="en-US"/>
        </w:rPr>
        <w:t xml:space="preserve">. Just pass the </w:t>
      </w:r>
      <w:r w:rsidRPr="008A2859">
        <w:rPr>
          <w:b/>
          <w:lang w:bidi="en-US"/>
        </w:rPr>
        <w:t>header cell ID</w:t>
      </w:r>
      <w:r>
        <w:rPr>
          <w:lang w:bidi="en-US"/>
        </w:rPr>
        <w:t xml:space="preserve"> as the </w:t>
      </w:r>
      <w:r w:rsidRPr="008A2859">
        <w:rPr>
          <w:b/>
          <w:lang w:bidi="en-US"/>
        </w:rPr>
        <w:t>value</w:t>
      </w:r>
      <w:r>
        <w:rPr>
          <w:lang w:bidi="en-US"/>
        </w:rPr>
        <w:t xml:space="preserve"> of the attribute. </w:t>
      </w:r>
    </w:p>
    <w:p w14:paraId="3F2040F7" w14:textId="77777777" w:rsidR="009E4DB5" w:rsidRPr="0017660E" w:rsidRDefault="009E4DB5" w:rsidP="0017660E">
      <w:pPr>
        <w:spacing w:after="0" w:line="240" w:lineRule="auto"/>
        <w:rPr>
          <w:rFonts w:eastAsia="Times New Roman" w:cs="Times New Roman"/>
        </w:rPr>
      </w:pPr>
      <w:r w:rsidRPr="0017660E">
        <w:rPr>
          <w:rFonts w:eastAsia="Times New Roman" w:cs="Times New Roman"/>
          <w:b/>
        </w:rPr>
        <w:t>Scope</w:t>
      </w:r>
      <w:r w:rsidRPr="0017660E">
        <w:rPr>
          <w:rFonts w:eastAsia="Times New Roman" w:cs="Times New Roman"/>
        </w:rPr>
        <w:t xml:space="preserve"> - Specifies the scope (which cells the table header applies to) of the table header</w:t>
      </w:r>
    </w:p>
    <w:p w14:paraId="012D6C66" w14:textId="77777777" w:rsidR="009E4DB5" w:rsidRDefault="009E4DB5" w:rsidP="009E4DB5">
      <w:pPr>
        <w:spacing w:after="0" w:line="240" w:lineRule="auto"/>
        <w:rPr>
          <w:b/>
          <w:lang w:bidi="en-US"/>
        </w:rPr>
      </w:pPr>
    </w:p>
    <w:p w14:paraId="46A4329C" w14:textId="77777777" w:rsidR="009E4DB5" w:rsidRPr="00AF4E6D" w:rsidRDefault="009E4DB5" w:rsidP="009E4DB5">
      <w:pPr>
        <w:spacing w:after="0" w:line="240" w:lineRule="auto"/>
        <w:rPr>
          <w:b/>
          <w:lang w:bidi="en-US"/>
        </w:rPr>
      </w:pPr>
      <w:r w:rsidRPr="00AF4E6D">
        <w:rPr>
          <w:b/>
          <w:lang w:bidi="en-US"/>
        </w:rPr>
        <w:t>Summary</w:t>
      </w:r>
      <w:r>
        <w:rPr>
          <w:b/>
          <w:lang w:bidi="en-US"/>
        </w:rPr>
        <w:t xml:space="preserve"> – Deprecated in </w:t>
      </w:r>
      <w:r w:rsidRPr="0084349E">
        <w:rPr>
          <w:b/>
          <w:lang w:bidi="en-US"/>
        </w:rPr>
        <w:t>HTML 5 -</w:t>
      </w:r>
      <w:r>
        <w:rPr>
          <w:lang w:bidi="en-US"/>
        </w:rPr>
        <w:t xml:space="preserve"> Do </w:t>
      </w:r>
      <w:r w:rsidRPr="00AF4E6D">
        <w:rPr>
          <w:b/>
          <w:lang w:bidi="en-US"/>
        </w:rPr>
        <w:t>not</w:t>
      </w:r>
      <w:r>
        <w:rPr>
          <w:lang w:bidi="en-US"/>
        </w:rPr>
        <w:t xml:space="preserve"> use the Summary attribute.</w:t>
      </w:r>
    </w:p>
    <w:p w14:paraId="2436754C" w14:textId="77777777" w:rsidR="009E4DB5" w:rsidRDefault="009E4DB5" w:rsidP="009E4DB5">
      <w:pPr>
        <w:spacing w:after="0" w:line="240" w:lineRule="auto"/>
        <w:rPr>
          <w:lang w:bidi="en-US"/>
        </w:rPr>
      </w:pPr>
      <w:r>
        <w:rPr>
          <w:lang w:bidi="en-US"/>
        </w:rPr>
        <w:t xml:space="preserve">Although border is supported if set to “” or “1” it is recommended to use stylesheets. </w:t>
      </w:r>
    </w:p>
    <w:p w14:paraId="4B2C3D6D" w14:textId="77777777" w:rsidR="00574F94" w:rsidRPr="006C1596" w:rsidRDefault="00574F94" w:rsidP="00574F94">
      <w:pPr>
        <w:spacing w:after="0" w:line="240" w:lineRule="auto"/>
        <w:rPr>
          <w:lang w:bidi="en-US"/>
        </w:rPr>
      </w:pPr>
    </w:p>
    <w:p w14:paraId="69EB67BE" w14:textId="77777777" w:rsidR="00574F94" w:rsidRPr="006C1596" w:rsidRDefault="00574F94" w:rsidP="00574F94">
      <w:pPr>
        <w:spacing w:after="0" w:line="240" w:lineRule="auto"/>
        <w:rPr>
          <w:lang w:bidi="en-US"/>
        </w:rPr>
      </w:pPr>
      <w:r w:rsidRPr="00574F94">
        <w:rPr>
          <w:b/>
          <w:lang w:bidi="en-US"/>
        </w:rPr>
        <w:t>Rowspan</w:t>
      </w:r>
      <w:r w:rsidRPr="006C1596">
        <w:rPr>
          <w:lang w:bidi="en-US"/>
        </w:rPr>
        <w:t xml:space="preserve"> and </w:t>
      </w:r>
      <w:r w:rsidRPr="00574F94">
        <w:rPr>
          <w:b/>
          <w:lang w:bidi="en-US"/>
        </w:rPr>
        <w:t>colspan</w:t>
      </w:r>
      <w:r w:rsidRPr="006C1596">
        <w:rPr>
          <w:lang w:bidi="en-US"/>
        </w:rPr>
        <w:t xml:space="preserve"> are commonly used as well to help </w:t>
      </w:r>
      <w:r w:rsidRPr="00574F94">
        <w:rPr>
          <w:b/>
          <w:lang w:bidi="en-US"/>
        </w:rPr>
        <w:t>merge cells</w:t>
      </w:r>
      <w:r w:rsidRPr="006C1596">
        <w:rPr>
          <w:lang w:bidi="en-US"/>
        </w:rPr>
        <w:t xml:space="preserve">. Although if you are going to do extensive table design, you should try to use a graphical user web editing program which will speed your development and provide validation of your XHTML code. </w:t>
      </w:r>
    </w:p>
    <w:p w14:paraId="7254DDDA" w14:textId="77777777" w:rsidR="00B04623" w:rsidRDefault="00B04623" w:rsidP="00B04623">
      <w:pPr>
        <w:spacing w:after="0" w:line="240" w:lineRule="auto"/>
        <w:rPr>
          <w:rFonts w:eastAsia="Times New Roman" w:cs="Times New Roman"/>
        </w:rPr>
      </w:pPr>
    </w:p>
    <w:p w14:paraId="6FD2C4C7" w14:textId="3CCFE8B6" w:rsidR="00B04623" w:rsidRDefault="00B04623" w:rsidP="00B04623">
      <w:pPr>
        <w:spacing w:after="0" w:line="240" w:lineRule="auto"/>
        <w:ind w:left="720"/>
        <w:rPr>
          <w:lang w:bidi="en-US"/>
        </w:rPr>
      </w:pPr>
      <w:r w:rsidRPr="00B04623">
        <w:rPr>
          <w:rFonts w:eastAsia="Times New Roman" w:cs="Times New Roman"/>
          <w:b/>
        </w:rPr>
        <w:t>colgroup</w:t>
      </w:r>
      <w:r>
        <w:rPr>
          <w:rFonts w:eastAsia="Times New Roman" w:cs="Times New Roman"/>
        </w:rPr>
        <w:t xml:space="preserve"> – group columns</w:t>
      </w:r>
      <w:r>
        <w:rPr>
          <w:rFonts w:eastAsia="Times New Roman" w:cs="Times New Roman"/>
        </w:rPr>
        <w:br/>
      </w:r>
      <w:r w:rsidRPr="00B04623">
        <w:rPr>
          <w:rFonts w:eastAsia="Times New Roman" w:cs="Times New Roman"/>
          <w:b/>
        </w:rPr>
        <w:t>col</w:t>
      </w:r>
      <w:r>
        <w:rPr>
          <w:rFonts w:eastAsia="Times New Roman" w:cs="Times New Roman"/>
        </w:rPr>
        <w:br/>
      </w:r>
      <w:r w:rsidRPr="00B04623">
        <w:rPr>
          <w:b/>
          <w:lang w:bidi="en-US"/>
        </w:rPr>
        <w:t>colspan</w:t>
      </w:r>
      <w:r>
        <w:rPr>
          <w:lang w:bidi="en-US"/>
        </w:rPr>
        <w:t xml:space="preserve"> is the number of columns a cell should span (merge)</w:t>
      </w:r>
    </w:p>
    <w:p w14:paraId="3FBF17E3" w14:textId="77777777" w:rsidR="00B04623" w:rsidRDefault="00B04623" w:rsidP="00B04623">
      <w:pPr>
        <w:spacing w:after="0" w:line="240" w:lineRule="auto"/>
        <w:ind w:left="720"/>
        <w:rPr>
          <w:rFonts w:eastAsia="Times New Roman" w:cs="Times New Roman"/>
        </w:rPr>
      </w:pPr>
    </w:p>
    <w:p w14:paraId="03D3F783" w14:textId="77777777" w:rsidR="00B04623" w:rsidRDefault="00B04623" w:rsidP="00B04623">
      <w:pPr>
        <w:spacing w:after="0" w:line="240" w:lineRule="auto"/>
        <w:ind w:left="720"/>
        <w:rPr>
          <w:lang w:bidi="en-US"/>
        </w:rPr>
      </w:pPr>
      <w:r w:rsidRPr="00B04623">
        <w:rPr>
          <w:rFonts w:eastAsia="Times New Roman" w:cs="Times New Roman"/>
          <w:b/>
        </w:rPr>
        <w:t>row</w:t>
      </w:r>
      <w:r>
        <w:rPr>
          <w:rFonts w:eastAsia="Times New Roman" w:cs="Times New Roman"/>
        </w:rPr>
        <w:br/>
      </w:r>
      <w:r w:rsidRPr="00B04623">
        <w:rPr>
          <w:rFonts w:eastAsia="Times New Roman" w:cs="Times New Roman"/>
          <w:b/>
        </w:rPr>
        <w:t>rowgroup</w:t>
      </w:r>
      <w:r>
        <w:rPr>
          <w:rFonts w:eastAsia="Times New Roman" w:cs="Times New Roman"/>
        </w:rPr>
        <w:t xml:space="preserve"> </w:t>
      </w:r>
    </w:p>
    <w:p w14:paraId="75CB21BF" w14:textId="0F1F52FB" w:rsidR="00B04623" w:rsidRDefault="00B04623" w:rsidP="00B04623">
      <w:pPr>
        <w:spacing w:after="0" w:line="240" w:lineRule="auto"/>
        <w:ind w:left="720"/>
        <w:rPr>
          <w:lang w:bidi="en-US"/>
        </w:rPr>
      </w:pPr>
      <w:r w:rsidRPr="00B04623">
        <w:rPr>
          <w:b/>
          <w:lang w:bidi="en-US"/>
        </w:rPr>
        <w:t>rowspan</w:t>
      </w:r>
      <w:r>
        <w:rPr>
          <w:lang w:bidi="en-US"/>
        </w:rPr>
        <w:t xml:space="preserve"> is the number of rows a cell should span (merge)</w:t>
      </w:r>
    </w:p>
    <w:p w14:paraId="06F7C236" w14:textId="77777777" w:rsidR="00574F94" w:rsidRDefault="00574F94" w:rsidP="00574F94">
      <w:pPr>
        <w:rPr>
          <w:b/>
          <w:lang w:bidi="en-US"/>
        </w:rPr>
      </w:pPr>
    </w:p>
    <w:p w14:paraId="79E42476" w14:textId="77777777" w:rsidR="00574F94" w:rsidRPr="006C1596" w:rsidRDefault="00574F94" w:rsidP="00574F94">
      <w:pPr>
        <w:spacing w:after="0" w:line="240" w:lineRule="auto"/>
        <w:rPr>
          <w:lang w:bidi="en-US"/>
        </w:rPr>
      </w:pPr>
    </w:p>
    <w:p w14:paraId="7B694AA3" w14:textId="77777777" w:rsidR="00574F94" w:rsidRDefault="00574F94" w:rsidP="00574F94">
      <w:pPr>
        <w:spacing w:after="0" w:line="240" w:lineRule="auto"/>
        <w:rPr>
          <w:lang w:bidi="en-US"/>
        </w:rPr>
      </w:pPr>
    </w:p>
    <w:p w14:paraId="7AC44119" w14:textId="77777777" w:rsidR="00574F94" w:rsidRDefault="00574F94" w:rsidP="00574F94">
      <w:pPr>
        <w:spacing w:after="0" w:line="240" w:lineRule="auto"/>
        <w:rPr>
          <w:rFonts w:asciiTheme="majorHAnsi" w:eastAsiaTheme="majorEastAsia" w:hAnsiTheme="majorHAnsi" w:cstheme="majorBidi"/>
          <w:bCs/>
          <w:color w:val="C0504D" w:themeColor="accent2"/>
          <w:sz w:val="28"/>
          <w:szCs w:val="28"/>
          <w:lang w:bidi="en-US"/>
        </w:rPr>
      </w:pPr>
      <w:r>
        <w:rPr>
          <w:lang w:bidi="en-US"/>
        </w:rPr>
        <w:br w:type="page"/>
      </w:r>
    </w:p>
    <w:p w14:paraId="46CE2FF2" w14:textId="5260B037" w:rsidR="001A2CD6" w:rsidRPr="00416B3A" w:rsidRDefault="001A2CD6" w:rsidP="001A2CD6">
      <w:pPr>
        <w:spacing w:after="0" w:line="240" w:lineRule="auto"/>
        <w:rPr>
          <w:rStyle w:val="Heading1Char"/>
        </w:rPr>
      </w:pPr>
      <w:r w:rsidRPr="00416B3A">
        <w:rPr>
          <w:rStyle w:val="Heading1Char"/>
        </w:rPr>
        <w:t>Forms (Optional)</w:t>
      </w:r>
    </w:p>
    <w:p w14:paraId="7D50DD1A" w14:textId="054B3FA2" w:rsidR="001A2CD6" w:rsidRPr="001A2CD6" w:rsidRDefault="001A2CD6" w:rsidP="001A2CD6">
      <w:pPr>
        <w:spacing w:after="0" w:line="240" w:lineRule="auto"/>
        <w:rPr>
          <w:lang w:bidi="en-US"/>
        </w:rPr>
      </w:pPr>
      <w:r w:rsidRPr="006C1596">
        <w:rPr>
          <w:lang w:bidi="en-US"/>
        </w:rPr>
        <w:t xml:space="preserve">Your book does not cover forms until you learn JavaScript. But forms are HTML elements known as controls. Forms are important to web sites. We use them to collect information from the user. </w:t>
      </w:r>
      <w:r w:rsidRPr="00FF11FE">
        <w:rPr>
          <w:b/>
          <w:lang w:bidi="en-US"/>
        </w:rPr>
        <w:t>Forms</w:t>
      </w:r>
      <w:r>
        <w:rPr>
          <w:lang w:bidi="en-US"/>
        </w:rPr>
        <w:t>, select, label, label, fieldset, input, button, form, label</w:t>
      </w:r>
      <w:r w:rsidR="00061D7C">
        <w:rPr>
          <w:lang w:bidi="en-US"/>
        </w:rPr>
        <w:t xml:space="preserve"> are all elements nested within the form tags.</w:t>
      </w:r>
    </w:p>
    <w:p w14:paraId="26CB7A76" w14:textId="77777777" w:rsidR="001A2CD6" w:rsidRPr="006C1596" w:rsidRDefault="001A2CD6" w:rsidP="001A2CD6">
      <w:pPr>
        <w:spacing w:after="0" w:line="240" w:lineRule="auto"/>
        <w:rPr>
          <w:lang w:bidi="en-US"/>
        </w:rPr>
      </w:pPr>
    </w:p>
    <w:p w14:paraId="285C863E" w14:textId="48C2700F" w:rsidR="00061D7C" w:rsidRDefault="00061D7C" w:rsidP="001A2CD6">
      <w:pPr>
        <w:spacing w:after="0" w:line="240" w:lineRule="auto"/>
        <w:rPr>
          <w:rStyle w:val="Heading1Char"/>
        </w:rPr>
      </w:pPr>
      <w:r>
        <w:rPr>
          <w:rStyle w:val="Heading1Char"/>
        </w:rPr>
        <w:t>Form</w:t>
      </w:r>
    </w:p>
    <w:p w14:paraId="26D9511B" w14:textId="0096C69A" w:rsidR="001A2CD6" w:rsidRPr="00061D7C" w:rsidRDefault="001A2CD6" w:rsidP="001A2CD6">
      <w:pPr>
        <w:spacing w:after="0" w:line="240" w:lineRule="auto"/>
        <w:rPr>
          <w:b/>
          <w:lang w:bidi="en-US"/>
        </w:rPr>
      </w:pPr>
      <w:r w:rsidRPr="006C1596">
        <w:rPr>
          <w:lang w:bidi="en-US"/>
        </w:rPr>
        <w:t xml:space="preserve">The form tag is important. All form elements are also known as controls or form fields. They are always inside the pair of form tags. With XHTML you can have more than a pair of form tags. However, later when you learn server side programming you will find that this will not work, </w:t>
      </w:r>
      <w:r w:rsidRPr="00061D7C">
        <w:rPr>
          <w:b/>
          <w:lang w:bidi="en-US"/>
        </w:rPr>
        <w:t xml:space="preserve">so stick to a single form in a web page for now. </w:t>
      </w:r>
    </w:p>
    <w:p w14:paraId="7A0936D9" w14:textId="77777777" w:rsidR="001A2CD6" w:rsidRPr="006C1596" w:rsidRDefault="001A2CD6" w:rsidP="001A2CD6">
      <w:pPr>
        <w:spacing w:after="0" w:line="240" w:lineRule="auto"/>
        <w:rPr>
          <w:lang w:bidi="en-US"/>
        </w:rPr>
      </w:pPr>
    </w:p>
    <w:p w14:paraId="4E8A0BF5" w14:textId="77777777" w:rsidR="001A2CD6" w:rsidRPr="006C1596" w:rsidRDefault="001A2CD6" w:rsidP="001A2CD6">
      <w:pPr>
        <w:spacing w:after="0" w:line="240" w:lineRule="auto"/>
        <w:rPr>
          <w:lang w:bidi="en-US"/>
        </w:rPr>
      </w:pPr>
      <w:r w:rsidRPr="006C1596">
        <w:rPr>
          <w:lang w:bidi="en-US"/>
        </w:rPr>
        <w:t xml:space="preserve">There are many attributes with the form tag. When you create a form, you are expected to provide an ID/name, action, and method for the form. Make sure to review the basics of forms from your book. Another good site for examples is the W3Schools at </w:t>
      </w:r>
      <w:hyperlink r:id="rId135" w:history="1">
        <w:r w:rsidRPr="006C1596">
          <w:rPr>
            <w:rStyle w:val="Hyperlink"/>
            <w:lang w:bidi="en-US"/>
          </w:rPr>
          <w:t>http://www.w3schools.com/tags/tag_form.asp</w:t>
        </w:r>
      </w:hyperlink>
      <w:r w:rsidRPr="006C1596">
        <w:rPr>
          <w:lang w:bidi="en-US"/>
        </w:rPr>
        <w:t xml:space="preserve">. </w:t>
      </w:r>
    </w:p>
    <w:p w14:paraId="20F989DA" w14:textId="77777777" w:rsidR="001A2CD6" w:rsidRPr="00061D7C" w:rsidRDefault="001A2CD6" w:rsidP="001A2CD6">
      <w:pPr>
        <w:spacing w:after="0" w:line="240" w:lineRule="auto"/>
        <w:rPr>
          <w:b/>
          <w:lang w:bidi="en-US"/>
        </w:rPr>
      </w:pPr>
    </w:p>
    <w:p w14:paraId="202A2D7D" w14:textId="7C31E6F1" w:rsidR="001A2CD6" w:rsidRPr="00061D7C" w:rsidRDefault="001A2CD6" w:rsidP="00061D7C">
      <w:pPr>
        <w:spacing w:after="0" w:line="240" w:lineRule="auto"/>
        <w:ind w:left="1440"/>
        <w:rPr>
          <w:b/>
          <w:highlight w:val="yellow"/>
          <w:lang w:bidi="en-US"/>
        </w:rPr>
      </w:pPr>
      <w:r w:rsidRPr="00061D7C">
        <w:rPr>
          <w:b/>
          <w:highlight w:val="yellow"/>
          <w:lang w:bidi="en-US"/>
        </w:rPr>
        <w:t>&lt;form enctype="text/plain" action="mailto:myname@</w:t>
      </w:r>
      <w:r w:rsidR="00061D7C">
        <w:rPr>
          <w:b/>
          <w:highlight w:val="yellow"/>
          <w:lang w:bidi="en-US"/>
        </w:rPr>
        <w:t>company.com</w:t>
      </w:r>
      <w:r w:rsidRPr="00061D7C">
        <w:rPr>
          <w:b/>
          <w:highlight w:val="yellow"/>
          <w:lang w:bidi="en-US"/>
        </w:rPr>
        <w:t>" method="post"&gt;</w:t>
      </w:r>
    </w:p>
    <w:p w14:paraId="0D1FDE38" w14:textId="77777777" w:rsidR="001A2CD6" w:rsidRPr="00061D7C" w:rsidRDefault="001A2CD6" w:rsidP="00061D7C">
      <w:pPr>
        <w:spacing w:after="0" w:line="240" w:lineRule="auto"/>
        <w:ind w:left="1440"/>
        <w:rPr>
          <w:b/>
          <w:highlight w:val="yellow"/>
          <w:lang w:bidi="en-US"/>
        </w:rPr>
      </w:pPr>
      <w:r w:rsidRPr="00061D7C">
        <w:rPr>
          <w:b/>
          <w:highlight w:val="yellow"/>
          <w:lang w:bidi="en-US"/>
        </w:rPr>
        <w:t>&lt;/form&gt;</w:t>
      </w:r>
    </w:p>
    <w:p w14:paraId="1A9CBA9A" w14:textId="77777777" w:rsidR="001A2CD6" w:rsidRPr="00061D7C" w:rsidRDefault="001A2CD6" w:rsidP="00061D7C">
      <w:pPr>
        <w:spacing w:after="0" w:line="240" w:lineRule="auto"/>
        <w:ind w:left="1440"/>
        <w:rPr>
          <w:b/>
          <w:highlight w:val="yellow"/>
          <w:lang w:bidi="en-US"/>
        </w:rPr>
      </w:pPr>
    </w:p>
    <w:p w14:paraId="09AF5887" w14:textId="77777777" w:rsidR="001A2CD6" w:rsidRPr="00061D7C" w:rsidRDefault="001A2CD6" w:rsidP="00061D7C">
      <w:pPr>
        <w:spacing w:after="0" w:line="240" w:lineRule="auto"/>
        <w:ind w:left="1440"/>
        <w:rPr>
          <w:b/>
          <w:highlight w:val="yellow"/>
          <w:lang w:bidi="en-US"/>
        </w:rPr>
      </w:pPr>
      <w:r w:rsidRPr="00061D7C">
        <w:rPr>
          <w:b/>
          <w:highlight w:val="yellow"/>
          <w:lang w:bidi="en-US"/>
        </w:rPr>
        <w:t>&lt;form action="mypage.aspx" method="get" &gt;</w:t>
      </w:r>
    </w:p>
    <w:p w14:paraId="26E3D776" w14:textId="77777777" w:rsidR="001A2CD6" w:rsidRPr="00061D7C" w:rsidRDefault="001A2CD6" w:rsidP="00061D7C">
      <w:pPr>
        <w:spacing w:after="0" w:line="240" w:lineRule="auto"/>
        <w:ind w:left="1440"/>
        <w:rPr>
          <w:b/>
          <w:lang w:bidi="en-US"/>
        </w:rPr>
      </w:pPr>
      <w:r w:rsidRPr="00061D7C">
        <w:rPr>
          <w:b/>
          <w:highlight w:val="yellow"/>
          <w:lang w:bidi="en-US"/>
        </w:rPr>
        <w:t>&lt;/form&gt;</w:t>
      </w:r>
    </w:p>
    <w:p w14:paraId="0DCD87FC" w14:textId="77777777" w:rsidR="001A2CD6" w:rsidRPr="006C1596" w:rsidRDefault="001A2CD6" w:rsidP="00061D7C">
      <w:pPr>
        <w:spacing w:after="0" w:line="240" w:lineRule="auto"/>
        <w:ind w:left="1440"/>
        <w:rPr>
          <w:lang w:bidi="en-US"/>
        </w:rPr>
      </w:pPr>
    </w:p>
    <w:p w14:paraId="20E69847" w14:textId="77777777" w:rsidR="001A2CD6" w:rsidRPr="006C1596" w:rsidRDefault="001A2CD6" w:rsidP="001A2CD6">
      <w:pPr>
        <w:spacing w:after="0" w:line="240" w:lineRule="auto"/>
        <w:rPr>
          <w:b/>
          <w:bCs/>
          <w:u w:val="single"/>
          <w:lang w:bidi="en-US"/>
        </w:rPr>
      </w:pPr>
      <w:r w:rsidRPr="006C1596">
        <w:rPr>
          <w:b/>
          <w:bCs/>
          <w:u w:val="single"/>
          <w:lang w:bidi="en-US"/>
        </w:rPr>
        <w:t>Action Attribute</w:t>
      </w:r>
    </w:p>
    <w:p w14:paraId="496CAB71" w14:textId="32F2523F" w:rsidR="001A2CD6" w:rsidRPr="006C1596" w:rsidRDefault="001A2CD6" w:rsidP="001A2CD6">
      <w:pPr>
        <w:spacing w:after="0" w:line="240" w:lineRule="auto"/>
        <w:rPr>
          <w:lang w:bidi="en-US"/>
        </w:rPr>
      </w:pPr>
      <w:r w:rsidRPr="006C1596">
        <w:rPr>
          <w:lang w:bidi="en-US"/>
        </w:rPr>
        <w:t>The action attribute identifies the program to process the form. In the old days we used CGI, which means common gateway interface, programs created with languages such as Perl and C++ to process the form. You will see that other technologies are used more often today to process forms. Sometimes when you are just testing a basic form you can send it to your email using action=”mailto:myname@</w:t>
      </w:r>
      <w:r w:rsidR="00365DA9">
        <w:rPr>
          <w:lang w:bidi="en-US"/>
        </w:rPr>
        <w:t>company.com</w:t>
      </w:r>
      <w:r w:rsidRPr="006C1596">
        <w:rPr>
          <w:lang w:bidi="en-US"/>
        </w:rPr>
        <w:t xml:space="preserve">”. But this sends the data encoded and difficult to </w:t>
      </w:r>
      <w:r w:rsidR="00365DA9" w:rsidRPr="006C1596">
        <w:rPr>
          <w:lang w:bidi="en-US"/>
        </w:rPr>
        <w:t>read,</w:t>
      </w:r>
      <w:r w:rsidRPr="006C1596">
        <w:rPr>
          <w:lang w:bidi="en-US"/>
        </w:rPr>
        <w:t xml:space="preserve"> as you will see below.  </w:t>
      </w:r>
    </w:p>
    <w:p w14:paraId="68F9EB1C" w14:textId="77777777" w:rsidR="001A2CD6" w:rsidRPr="006C1596" w:rsidRDefault="001A2CD6" w:rsidP="001A2CD6">
      <w:pPr>
        <w:spacing w:after="0" w:line="240" w:lineRule="auto"/>
        <w:rPr>
          <w:lang w:bidi="en-US"/>
        </w:rPr>
      </w:pPr>
    </w:p>
    <w:p w14:paraId="56BD81F0" w14:textId="77777777" w:rsidR="001A2CD6" w:rsidRPr="006C1596" w:rsidRDefault="001A2CD6" w:rsidP="001A2CD6">
      <w:pPr>
        <w:spacing w:after="0" w:line="240" w:lineRule="auto"/>
        <w:rPr>
          <w:lang w:bidi="en-US"/>
        </w:rPr>
      </w:pPr>
      <w:r w:rsidRPr="006C1596">
        <w:rPr>
          <w:lang w:bidi="en-US"/>
        </w:rPr>
        <w:t>You may also see</w:t>
      </w:r>
      <w:r w:rsidRPr="00365DA9">
        <w:rPr>
          <w:b/>
          <w:lang w:bidi="en-US"/>
        </w:rPr>
        <w:t xml:space="preserve"> </w:t>
      </w:r>
      <w:r w:rsidRPr="00365DA9">
        <w:rPr>
          <w:b/>
          <w:highlight w:val="yellow"/>
          <w:lang w:bidi="en-US"/>
        </w:rPr>
        <w:t>action=”javascript:void(0);”</w:t>
      </w:r>
      <w:r w:rsidRPr="006C1596">
        <w:rPr>
          <w:lang w:bidi="en-US"/>
        </w:rPr>
        <w:t xml:space="preserve"> which is used to process the form using JavaScript and you need to </w:t>
      </w:r>
      <w:r w:rsidRPr="00365DA9">
        <w:rPr>
          <w:b/>
          <w:lang w:bidi="en-US"/>
        </w:rPr>
        <w:t>stop</w:t>
      </w:r>
      <w:r w:rsidRPr="006C1596">
        <w:rPr>
          <w:lang w:bidi="en-US"/>
        </w:rPr>
        <w:t xml:space="preserve"> the form from submitting the form. </w:t>
      </w:r>
    </w:p>
    <w:p w14:paraId="3F2EBC30" w14:textId="77777777" w:rsidR="001A2CD6" w:rsidRPr="006C1596" w:rsidRDefault="001A2CD6" w:rsidP="001A2CD6">
      <w:pPr>
        <w:spacing w:after="0" w:line="240" w:lineRule="auto"/>
        <w:rPr>
          <w:lang w:bidi="en-US"/>
        </w:rPr>
      </w:pPr>
    </w:p>
    <w:p w14:paraId="7EF65BC5" w14:textId="77777777" w:rsidR="001A2CD6" w:rsidRPr="006C1596" w:rsidRDefault="001A2CD6" w:rsidP="001A2CD6">
      <w:pPr>
        <w:spacing w:after="0" w:line="240" w:lineRule="auto"/>
        <w:rPr>
          <w:b/>
          <w:bCs/>
          <w:u w:val="single"/>
          <w:lang w:bidi="en-US"/>
        </w:rPr>
      </w:pPr>
      <w:r w:rsidRPr="006C1596">
        <w:rPr>
          <w:b/>
          <w:bCs/>
          <w:u w:val="single"/>
          <w:lang w:bidi="en-US"/>
        </w:rPr>
        <w:t>Encytype Attribute</w:t>
      </w:r>
    </w:p>
    <w:p w14:paraId="4C2B88B4" w14:textId="77777777" w:rsidR="001A2CD6" w:rsidRPr="006C1596" w:rsidRDefault="001A2CD6" w:rsidP="001A2CD6">
      <w:pPr>
        <w:spacing w:after="0" w:line="240" w:lineRule="auto"/>
        <w:rPr>
          <w:lang w:bidi="en-US"/>
        </w:rPr>
      </w:pPr>
      <w:r w:rsidRPr="006C1596">
        <w:rPr>
          <w:lang w:bidi="en-US"/>
        </w:rPr>
        <w:t>IF you are going to send form data attached, like a file, you need to set the encoding type with the enctype attribute of the form tag. The encoding can be enctype="</w:t>
      </w:r>
      <w:r w:rsidRPr="00BA0214">
        <w:rPr>
          <w:b/>
          <w:highlight w:val="yellow"/>
          <w:lang w:bidi="en-US"/>
        </w:rPr>
        <w:t>multipart/form-data</w:t>
      </w:r>
      <w:r w:rsidRPr="006C1596">
        <w:rPr>
          <w:lang w:bidi="en-US"/>
        </w:rPr>
        <w:t>" or enctype="</w:t>
      </w:r>
      <w:r w:rsidRPr="00BA0214">
        <w:rPr>
          <w:b/>
          <w:highlight w:val="yellow"/>
          <w:lang w:bidi="en-US"/>
        </w:rPr>
        <w:t>text/plain</w:t>
      </w:r>
      <w:r w:rsidRPr="006C1596">
        <w:rPr>
          <w:lang w:bidi="en-US"/>
        </w:rPr>
        <w:t>" or enctype="</w:t>
      </w:r>
      <w:r w:rsidRPr="00BA0214">
        <w:rPr>
          <w:b/>
          <w:highlight w:val="yellow"/>
          <w:lang w:bidi="en-US"/>
        </w:rPr>
        <w:t>application/x-www-form-urlencoded</w:t>
      </w:r>
      <w:r w:rsidRPr="006C1596">
        <w:rPr>
          <w:lang w:bidi="en-US"/>
        </w:rPr>
        <w:t xml:space="preserve">".   </w:t>
      </w:r>
    </w:p>
    <w:p w14:paraId="3D285036" w14:textId="77777777" w:rsidR="001A2CD6" w:rsidRPr="006C1596" w:rsidRDefault="001A2CD6" w:rsidP="001A2CD6">
      <w:pPr>
        <w:spacing w:after="0" w:line="240" w:lineRule="auto"/>
        <w:rPr>
          <w:lang w:bidi="en-US"/>
        </w:rPr>
      </w:pPr>
    </w:p>
    <w:p w14:paraId="4E99F3E5" w14:textId="77777777" w:rsidR="001A2CD6" w:rsidRPr="006C1596" w:rsidRDefault="001A2CD6" w:rsidP="001A2CD6">
      <w:pPr>
        <w:spacing w:after="0" w:line="240" w:lineRule="auto"/>
        <w:rPr>
          <w:b/>
          <w:bCs/>
          <w:u w:val="single"/>
          <w:lang w:bidi="en-US"/>
        </w:rPr>
      </w:pPr>
      <w:r w:rsidRPr="006C1596">
        <w:rPr>
          <w:b/>
          <w:bCs/>
          <w:u w:val="single"/>
          <w:lang w:bidi="en-US"/>
        </w:rPr>
        <w:t>Method Attribute</w:t>
      </w:r>
    </w:p>
    <w:p w14:paraId="032E6E96" w14:textId="2F01500B" w:rsidR="001A2CD6" w:rsidRPr="006C1596" w:rsidRDefault="001A2CD6" w:rsidP="001A2CD6">
      <w:pPr>
        <w:spacing w:after="0" w:line="240" w:lineRule="auto"/>
        <w:rPr>
          <w:lang w:bidi="en-US"/>
        </w:rPr>
      </w:pPr>
      <w:r w:rsidRPr="006C1596">
        <w:rPr>
          <w:lang w:bidi="en-US"/>
        </w:rPr>
        <w:t xml:space="preserve">The method attribute identifies which method is used to send the form data. The two methods are post and get. We will discuss these later. Get is less secure as the information in the form is passed in the URL in a set of name and value pairs called a </w:t>
      </w:r>
      <w:r w:rsidRPr="00BA0214">
        <w:rPr>
          <w:b/>
          <w:highlight w:val="yellow"/>
          <w:lang w:bidi="en-US"/>
        </w:rPr>
        <w:t>querystring</w:t>
      </w:r>
      <w:r w:rsidRPr="006C1596">
        <w:rPr>
          <w:lang w:bidi="en-US"/>
        </w:rPr>
        <w:t xml:space="preserve">. The form data is passed in the URL, so it is not secure even if you use </w:t>
      </w:r>
      <w:r w:rsidRPr="00BA0214">
        <w:rPr>
          <w:b/>
          <w:lang w:bidi="en-US"/>
        </w:rPr>
        <w:t>HTTPS</w:t>
      </w:r>
      <w:r w:rsidRPr="006C1596">
        <w:rPr>
          <w:lang w:bidi="en-US"/>
        </w:rPr>
        <w:t xml:space="preserve"> (SSL with http). The data is clearly shown in the URL in the browser and can be captured in the history of the browser!</w:t>
      </w:r>
    </w:p>
    <w:p w14:paraId="27553487" w14:textId="77777777" w:rsidR="001A2CD6" w:rsidRPr="006C1596" w:rsidRDefault="001A2CD6" w:rsidP="001A2CD6">
      <w:pPr>
        <w:spacing w:after="0" w:line="240" w:lineRule="auto"/>
        <w:rPr>
          <w:lang w:bidi="en-US"/>
        </w:rPr>
      </w:pPr>
    </w:p>
    <w:p w14:paraId="0ACCF631" w14:textId="77777777" w:rsidR="001A2CD6" w:rsidRPr="006C1596" w:rsidRDefault="001A2CD6" w:rsidP="001A2CD6">
      <w:pPr>
        <w:spacing w:after="0" w:line="240" w:lineRule="auto"/>
        <w:rPr>
          <w:lang w:bidi="en-US"/>
        </w:rPr>
      </w:pPr>
      <w:r w:rsidRPr="006C1596">
        <w:rPr>
          <w:lang w:bidi="en-US"/>
        </w:rPr>
        <w:t xml:space="preserve">About Security:  So, if your form contains passwords you have to use </w:t>
      </w:r>
      <w:r w:rsidRPr="00BA0214">
        <w:rPr>
          <w:b/>
          <w:lang w:bidi="en-US"/>
        </w:rPr>
        <w:t>method="post"</w:t>
      </w:r>
      <w:r w:rsidRPr="006C1596">
        <w:rPr>
          <w:lang w:bidi="en-US"/>
        </w:rPr>
        <w:t xml:space="preserve"> but post is still sent as clear text and can be viewed on the network using a basic network packet sniffer program or virus. If you want the form to be secured you have to use SSL to encrypt the information. You know a web page uses </w:t>
      </w:r>
      <w:r w:rsidRPr="00BA0214">
        <w:rPr>
          <w:b/>
          <w:lang w:bidi="en-US"/>
        </w:rPr>
        <w:t>SSL</w:t>
      </w:r>
      <w:r w:rsidRPr="006C1596">
        <w:rPr>
          <w:lang w:bidi="en-US"/>
        </w:rPr>
        <w:t xml:space="preserve"> when you see </w:t>
      </w:r>
      <w:r w:rsidRPr="00BA0214">
        <w:rPr>
          <w:b/>
          <w:lang w:bidi="en-US"/>
        </w:rPr>
        <w:t>https</w:t>
      </w:r>
      <w:r w:rsidRPr="006C1596">
        <w:rPr>
          <w:lang w:bidi="en-US"/>
        </w:rPr>
        <w:t xml:space="preserve"> instead of http in the URL.</w:t>
      </w:r>
    </w:p>
    <w:p w14:paraId="740D636E" w14:textId="77777777" w:rsidR="001A2CD6" w:rsidRPr="006C1596" w:rsidRDefault="001A2CD6" w:rsidP="001A2CD6">
      <w:pPr>
        <w:spacing w:after="0" w:line="240" w:lineRule="auto"/>
        <w:rPr>
          <w:lang w:bidi="en-US"/>
        </w:rPr>
      </w:pPr>
    </w:p>
    <w:p w14:paraId="40AC648D" w14:textId="326B9BCB" w:rsidR="001A2CD6" w:rsidRPr="006C1596" w:rsidRDefault="001A2CD6" w:rsidP="001A2CD6">
      <w:pPr>
        <w:spacing w:after="0" w:line="240" w:lineRule="auto"/>
        <w:rPr>
          <w:lang w:bidi="en-US"/>
        </w:rPr>
      </w:pPr>
      <w:r w:rsidRPr="006C1596">
        <w:rPr>
          <w:lang w:bidi="en-US"/>
        </w:rPr>
        <w:t xml:space="preserve">It’s important to note that routers and switches today do help limit local capturing of data, if they are secure. But, once on the </w:t>
      </w:r>
      <w:r w:rsidR="00BA0214" w:rsidRPr="006C1596">
        <w:rPr>
          <w:lang w:bidi="en-US"/>
        </w:rPr>
        <w:t>Internet</w:t>
      </w:r>
      <w:r w:rsidRPr="006C1596">
        <w:rPr>
          <w:lang w:bidi="en-US"/>
        </w:rPr>
        <w:t xml:space="preserve">, there’s no guarantee of the route packets will take. So, there’s no guarantee that the packets aren’t intercepted and read along the way. So always use secure encryption with anything sensitive. </w:t>
      </w:r>
    </w:p>
    <w:p w14:paraId="309A5D26" w14:textId="77777777" w:rsidR="001A2CD6" w:rsidRPr="006C1596" w:rsidRDefault="001A2CD6" w:rsidP="001A2CD6">
      <w:pPr>
        <w:spacing w:after="0" w:line="240" w:lineRule="auto"/>
        <w:rPr>
          <w:lang w:bidi="en-US"/>
        </w:rPr>
      </w:pPr>
    </w:p>
    <w:p w14:paraId="2CF4522C" w14:textId="1039505F" w:rsidR="001A2CD6" w:rsidRPr="006C1596" w:rsidRDefault="001A2CD6" w:rsidP="001A2CD6">
      <w:pPr>
        <w:spacing w:after="0" w:line="240" w:lineRule="auto"/>
        <w:rPr>
          <w:lang w:bidi="en-US"/>
        </w:rPr>
      </w:pPr>
      <w:r w:rsidRPr="006C1596">
        <w:rPr>
          <w:lang w:bidi="en-US"/>
        </w:rPr>
        <w:t xml:space="preserve">Notice with the Online Classroom, you “log in” with a secure method, https. But the rest of the communication is not encrypted. Some sites may choose not to encrypt every page sent, if the data contained is not sensitive. Only the login information is encrypted. You’ll find some types of sites, like </w:t>
      </w:r>
      <w:r w:rsidR="00BA0214" w:rsidRPr="006C1596">
        <w:rPr>
          <w:lang w:bidi="en-US"/>
        </w:rPr>
        <w:t>financial;</w:t>
      </w:r>
      <w:r w:rsidRPr="006C1596">
        <w:rPr>
          <w:lang w:bidi="en-US"/>
        </w:rPr>
        <w:t xml:space="preserve"> banks, hospitals, health care and military will be encrypting every page request. This does take additional processing on the client and server. </w:t>
      </w:r>
    </w:p>
    <w:p w14:paraId="2374AF2C" w14:textId="77777777" w:rsidR="00BA0214" w:rsidRDefault="00BA0214">
      <w:pPr>
        <w:spacing w:after="0" w:line="240" w:lineRule="auto"/>
        <w:rPr>
          <w:b/>
          <w:bCs/>
          <w:u w:val="single"/>
          <w:lang w:bidi="en-US"/>
        </w:rPr>
      </w:pPr>
      <w:r>
        <w:rPr>
          <w:b/>
          <w:bCs/>
          <w:u w:val="single"/>
          <w:lang w:bidi="en-US"/>
        </w:rPr>
        <w:br w:type="page"/>
      </w:r>
    </w:p>
    <w:p w14:paraId="2D302D09" w14:textId="60687C48" w:rsidR="001A2CD6" w:rsidRPr="006C1596" w:rsidRDefault="001A2CD6" w:rsidP="001A2CD6">
      <w:pPr>
        <w:spacing w:after="0" w:line="240" w:lineRule="auto"/>
        <w:rPr>
          <w:b/>
          <w:bCs/>
          <w:u w:val="single"/>
          <w:lang w:bidi="en-US"/>
        </w:rPr>
      </w:pPr>
      <w:r w:rsidRPr="006C1596">
        <w:rPr>
          <w:b/>
          <w:bCs/>
          <w:u w:val="single"/>
          <w:lang w:bidi="en-US"/>
        </w:rPr>
        <w:t>Post</w:t>
      </w:r>
    </w:p>
    <w:p w14:paraId="2C3C7422" w14:textId="5F9C724A" w:rsidR="001A2CD6" w:rsidRPr="006C1596" w:rsidRDefault="001A2CD6" w:rsidP="001A2CD6">
      <w:pPr>
        <w:spacing w:after="0" w:line="240" w:lineRule="auto"/>
        <w:rPr>
          <w:lang w:bidi="en-US"/>
        </w:rPr>
      </w:pPr>
      <w:r w:rsidRPr="006C1596">
        <w:rPr>
          <w:b/>
          <w:bCs/>
          <w:noProof/>
          <w:u w:val="single"/>
        </w:rPr>
        <w:drawing>
          <wp:anchor distT="0" distB="0" distL="114300" distR="114300" simplePos="0" relativeHeight="251858944" behindDoc="0" locked="0" layoutInCell="1" allowOverlap="1" wp14:anchorId="1BB9EA49" wp14:editId="465DBE1F">
            <wp:simplePos x="0" y="0"/>
            <wp:positionH relativeFrom="column">
              <wp:posOffset>2623820</wp:posOffset>
            </wp:positionH>
            <wp:positionV relativeFrom="paragraph">
              <wp:posOffset>226695</wp:posOffset>
            </wp:positionV>
            <wp:extent cx="3609975" cy="1496060"/>
            <wp:effectExtent l="76200" t="76200" r="73025" b="78740"/>
            <wp:wrapSquare wrapText="bothSides"/>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a:extLst>
                        <a:ext uri="{28A0092B-C50C-407E-A947-70E740481C1C}">
                          <a14:useLocalDpi xmlns:a14="http://schemas.microsoft.com/office/drawing/2010/main" val="0"/>
                        </a:ext>
                      </a:extLst>
                    </a:blip>
                    <a:srcRect b="39729"/>
                    <a:stretch>
                      <a:fillRect/>
                    </a:stretch>
                  </pic:blipFill>
                  <pic:spPr bwMode="auto">
                    <a:xfrm>
                      <a:off x="0" y="0"/>
                      <a:ext cx="3609975" cy="1496060"/>
                    </a:xfrm>
                    <a:prstGeom prst="rect">
                      <a:avLst/>
                    </a:prstGeom>
                    <a:noFill/>
                    <a:ln w="76200" cmpd="tri">
                      <a:solidFill>
                        <a:srgbClr val="1F497D"/>
                      </a:solidFill>
                      <a:miter lim="800000"/>
                      <a:headEnd/>
                      <a:tailEnd/>
                    </a:ln>
                  </pic:spPr>
                </pic:pic>
              </a:graphicData>
            </a:graphic>
            <wp14:sizeRelH relativeFrom="page">
              <wp14:pctWidth>0</wp14:pctWidth>
            </wp14:sizeRelH>
            <wp14:sizeRelV relativeFrom="page">
              <wp14:pctHeight>0</wp14:pctHeight>
            </wp14:sizeRelV>
          </wp:anchor>
        </w:drawing>
      </w:r>
      <w:r w:rsidRPr="006C1596">
        <w:rPr>
          <w:lang w:bidi="en-US"/>
        </w:rPr>
        <w:t xml:space="preserve">You can use post and email you the results to your email address. You will need to set the action to </w:t>
      </w:r>
      <w:hyperlink r:id="rId137" w:history="1">
        <w:r w:rsidRPr="006C1596">
          <w:rPr>
            <w:rStyle w:val="Hyperlink"/>
            <w:lang w:bidi="en-US"/>
          </w:rPr>
          <w:t>mailto:youraddress</w:t>
        </w:r>
      </w:hyperlink>
      <w:r w:rsidRPr="006C1596">
        <w:rPr>
          <w:lang w:bidi="en-US"/>
        </w:rPr>
        <w:t xml:space="preserve"> and you need to set the enctype </w:t>
      </w:r>
      <w:r w:rsidR="00BA0214" w:rsidRPr="006C1596">
        <w:rPr>
          <w:lang w:bidi="en-US"/>
        </w:rPr>
        <w:t>attribute that</w:t>
      </w:r>
      <w:r w:rsidRPr="006C1596">
        <w:rPr>
          <w:lang w:bidi="en-US"/>
        </w:rPr>
        <w:t xml:space="preserve"> is used to identify the mime type to send data. </w:t>
      </w:r>
    </w:p>
    <w:p w14:paraId="2640093B" w14:textId="77777777" w:rsidR="001A2CD6" w:rsidRPr="006C1596" w:rsidRDefault="001A2CD6" w:rsidP="001A2CD6">
      <w:pPr>
        <w:spacing w:after="0" w:line="240" w:lineRule="auto"/>
        <w:rPr>
          <w:lang w:bidi="en-US"/>
        </w:rPr>
      </w:pPr>
    </w:p>
    <w:p w14:paraId="01AEDDDA" w14:textId="77777777" w:rsidR="001A2CD6" w:rsidRPr="006C1596" w:rsidRDefault="001A2CD6" w:rsidP="001A2CD6">
      <w:pPr>
        <w:spacing w:after="0" w:line="240" w:lineRule="auto"/>
        <w:rPr>
          <w:lang w:bidi="en-US"/>
        </w:rPr>
      </w:pPr>
      <w:r w:rsidRPr="006C1596">
        <w:rPr>
          <w:lang w:bidi="en-US"/>
        </w:rPr>
        <w:t xml:space="preserve">There is another catch. You must also use the name attribute in your form, along with the id attribute. Without the name attribute, the values will not be passed. </w:t>
      </w:r>
    </w:p>
    <w:p w14:paraId="2C819743" w14:textId="77777777" w:rsidR="001A2CD6" w:rsidRPr="006C1596" w:rsidRDefault="001A2CD6" w:rsidP="001A2CD6">
      <w:pPr>
        <w:spacing w:after="0" w:line="240" w:lineRule="auto"/>
        <w:rPr>
          <w:lang w:bidi="en-US"/>
        </w:rPr>
      </w:pPr>
    </w:p>
    <w:p w14:paraId="0294BF7C" w14:textId="77777777" w:rsidR="001A2CD6" w:rsidRPr="006C1596" w:rsidRDefault="001A2CD6" w:rsidP="001A2CD6">
      <w:pPr>
        <w:spacing w:after="0" w:line="240" w:lineRule="auto"/>
        <w:rPr>
          <w:lang w:bidi="en-US"/>
        </w:rPr>
      </w:pPr>
      <w:r w:rsidRPr="006C1596">
        <w:rPr>
          <w:noProof/>
        </w:rPr>
        <w:drawing>
          <wp:anchor distT="0" distB="0" distL="114300" distR="114300" simplePos="0" relativeHeight="251859968" behindDoc="0" locked="0" layoutInCell="1" allowOverlap="1" wp14:anchorId="15538FAB" wp14:editId="41BB55E2">
            <wp:simplePos x="0" y="0"/>
            <wp:positionH relativeFrom="column">
              <wp:posOffset>-9525</wp:posOffset>
            </wp:positionH>
            <wp:positionV relativeFrom="paragraph">
              <wp:posOffset>68580</wp:posOffset>
            </wp:positionV>
            <wp:extent cx="3396615" cy="3075940"/>
            <wp:effectExtent l="76200" t="76200" r="83185" b="73660"/>
            <wp:wrapSquare wrapText="bothSides"/>
            <wp:docPr id="71" name="Picture 9"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96615" cy="3075940"/>
                    </a:xfrm>
                    <a:prstGeom prst="rect">
                      <a:avLst/>
                    </a:prstGeom>
                    <a:noFill/>
                    <a:ln w="76200" cmpd="tri">
                      <a:solidFill>
                        <a:srgbClr val="1F497D"/>
                      </a:solidFill>
                      <a:miter lim="800000"/>
                      <a:headEnd/>
                      <a:tailEnd/>
                    </a:ln>
                  </pic:spPr>
                </pic:pic>
              </a:graphicData>
            </a:graphic>
            <wp14:sizeRelH relativeFrom="page">
              <wp14:pctWidth>0</wp14:pctWidth>
            </wp14:sizeRelH>
            <wp14:sizeRelV relativeFrom="page">
              <wp14:pctHeight>0</wp14:pctHeight>
            </wp14:sizeRelV>
          </wp:anchor>
        </w:drawing>
      </w:r>
    </w:p>
    <w:p w14:paraId="1F82AFDF" w14:textId="77777777" w:rsidR="001A2CD6" w:rsidRPr="006C1596" w:rsidRDefault="001A2CD6" w:rsidP="001A2CD6">
      <w:pPr>
        <w:spacing w:after="0" w:line="240" w:lineRule="auto"/>
        <w:rPr>
          <w:lang w:bidi="en-US"/>
        </w:rPr>
      </w:pPr>
      <w:r w:rsidRPr="006C1596">
        <w:rPr>
          <w:lang w:bidi="en-US"/>
        </w:rPr>
        <w:t xml:space="preserve">If you attach it, you may need to save the attachment and then open it in Notepad. </w:t>
      </w:r>
    </w:p>
    <w:p w14:paraId="73A1BDDA" w14:textId="77777777" w:rsidR="001A2CD6" w:rsidRPr="006C1596" w:rsidRDefault="001A2CD6" w:rsidP="001A2CD6">
      <w:pPr>
        <w:spacing w:after="0" w:line="240" w:lineRule="auto"/>
        <w:rPr>
          <w:lang w:bidi="en-US"/>
        </w:rPr>
      </w:pPr>
    </w:p>
    <w:p w14:paraId="1EFD3BC0" w14:textId="77777777" w:rsidR="001A2CD6" w:rsidRPr="006C1596" w:rsidRDefault="001A2CD6" w:rsidP="001A2CD6">
      <w:pPr>
        <w:spacing w:after="0" w:line="240" w:lineRule="auto"/>
        <w:rPr>
          <w:lang w:bidi="en-US"/>
        </w:rPr>
      </w:pPr>
      <w:r w:rsidRPr="006C1596">
        <w:rPr>
          <w:lang w:bidi="en-US"/>
        </w:rPr>
        <w:t xml:space="preserve">If you use </w:t>
      </w:r>
      <w:r w:rsidRPr="00BA0214">
        <w:rPr>
          <w:b/>
          <w:highlight w:val="yellow"/>
          <w:lang w:bidi="en-US"/>
        </w:rPr>
        <w:t>enctype=”text/plain”</w:t>
      </w:r>
      <w:r w:rsidRPr="006C1596">
        <w:rPr>
          <w:lang w:bidi="en-US"/>
        </w:rPr>
        <w:t xml:space="preserve"> then the form is </w:t>
      </w:r>
      <w:r w:rsidRPr="00BA0214">
        <w:rPr>
          <w:b/>
          <w:highlight w:val="yellow"/>
          <w:lang w:bidi="en-US"/>
        </w:rPr>
        <w:t>sent in the email message</w:t>
      </w:r>
      <w:r w:rsidRPr="006C1596">
        <w:rPr>
          <w:lang w:bidi="en-US"/>
        </w:rPr>
        <w:t xml:space="preserve"> as shown. The name and values are displayed for you. As you can see this is not a friendly version, but is adequate for testing purposes at this point in the course. </w:t>
      </w:r>
    </w:p>
    <w:p w14:paraId="73E9E96C" w14:textId="77777777" w:rsidR="001A2CD6" w:rsidRPr="006C1596" w:rsidRDefault="001A2CD6" w:rsidP="001A2CD6">
      <w:pPr>
        <w:spacing w:after="0" w:line="240" w:lineRule="auto"/>
        <w:rPr>
          <w:lang w:bidi="en-US"/>
        </w:rPr>
      </w:pPr>
    </w:p>
    <w:p w14:paraId="5BDA8C18" w14:textId="77777777" w:rsidR="00BA0214" w:rsidRDefault="00BA0214" w:rsidP="001A2CD6">
      <w:pPr>
        <w:spacing w:after="0" w:line="240" w:lineRule="auto"/>
        <w:rPr>
          <w:lang w:bidi="en-US"/>
        </w:rPr>
      </w:pPr>
      <w:r>
        <w:rPr>
          <w:lang w:bidi="en-US"/>
        </w:rPr>
        <w:t>Server-Side Programs</w:t>
      </w:r>
    </w:p>
    <w:p w14:paraId="529B52D0" w14:textId="4C2AFBAD" w:rsidR="001A2CD6" w:rsidRDefault="00BA0214" w:rsidP="001A2CD6">
      <w:pPr>
        <w:spacing w:after="0" w:line="240" w:lineRule="auto"/>
        <w:rPr>
          <w:lang w:bidi="en-US"/>
        </w:rPr>
      </w:pPr>
      <w:r>
        <w:rPr>
          <w:lang w:bidi="en-US"/>
        </w:rPr>
        <w:t>Y</w:t>
      </w:r>
      <w:r w:rsidR="001A2CD6" w:rsidRPr="006C1596">
        <w:rPr>
          <w:lang w:bidi="en-US"/>
        </w:rPr>
        <w:t>ou will use ASP</w:t>
      </w:r>
      <w:r>
        <w:rPr>
          <w:lang w:bidi="en-US"/>
        </w:rPr>
        <w:t>, PHP, JSP, ColdFusion, C++,</w:t>
      </w:r>
      <w:r w:rsidR="001A2CD6" w:rsidRPr="006C1596">
        <w:rPr>
          <w:lang w:bidi="en-US"/>
        </w:rPr>
        <w:t xml:space="preserve"> to process the form and email the results in a more user friendly format. </w:t>
      </w:r>
      <w:r>
        <w:rPr>
          <w:lang w:bidi="en-US"/>
        </w:rPr>
        <w:br/>
      </w:r>
    </w:p>
    <w:p w14:paraId="09521B93" w14:textId="6D52A25B" w:rsidR="00BA0214" w:rsidRPr="006C1596" w:rsidRDefault="00BA0214" w:rsidP="00BA0214">
      <w:pPr>
        <w:spacing w:after="0" w:line="240" w:lineRule="auto"/>
        <w:rPr>
          <w:lang w:bidi="en-US"/>
        </w:rPr>
      </w:pPr>
      <w:r w:rsidRPr="006C1596">
        <w:rPr>
          <w:lang w:bidi="en-US"/>
        </w:rPr>
        <w:t xml:space="preserve">&lt;form method="post" </w:t>
      </w:r>
      <w:r w:rsidRPr="00BA0214">
        <w:rPr>
          <w:b/>
          <w:highlight w:val="yellow"/>
          <w:lang w:bidi="en-US"/>
        </w:rPr>
        <w:t>enctype= "application/x-www-form-urlencoded"</w:t>
      </w:r>
      <w:r w:rsidRPr="006C1596">
        <w:rPr>
          <w:lang w:bidi="en-US"/>
        </w:rPr>
        <w:t xml:space="preserve">      action="https://www.</w:t>
      </w:r>
      <w:r>
        <w:rPr>
          <w:lang w:bidi="en-US"/>
        </w:rPr>
        <w:t>comp.com</w:t>
      </w:r>
      <w:r w:rsidRPr="006C1596">
        <w:rPr>
          <w:lang w:bidi="en-US"/>
        </w:rPr>
        <w:t>/login.cgi"&gt;</w:t>
      </w:r>
    </w:p>
    <w:p w14:paraId="681BB094" w14:textId="77777777" w:rsidR="00BA0214" w:rsidRDefault="00BA0214" w:rsidP="001A2CD6">
      <w:pPr>
        <w:spacing w:after="0" w:line="240" w:lineRule="auto"/>
        <w:rPr>
          <w:lang w:bidi="en-US"/>
        </w:rPr>
      </w:pPr>
    </w:p>
    <w:p w14:paraId="125AE2F6" w14:textId="77777777" w:rsidR="00BA0214" w:rsidRPr="006C1596" w:rsidRDefault="00BA0214" w:rsidP="001A2CD6">
      <w:pPr>
        <w:spacing w:after="0" w:line="240" w:lineRule="auto"/>
        <w:rPr>
          <w:lang w:bidi="en-US"/>
        </w:rPr>
      </w:pPr>
    </w:p>
    <w:p w14:paraId="2BC4D7CC" w14:textId="77777777" w:rsidR="001A2CD6" w:rsidRPr="006C1596" w:rsidRDefault="001A2CD6" w:rsidP="001A2CD6">
      <w:pPr>
        <w:spacing w:after="0" w:line="240" w:lineRule="auto"/>
        <w:rPr>
          <w:i/>
          <w:iCs/>
          <w:lang w:bidi="en-US"/>
        </w:rPr>
      </w:pPr>
      <w:r w:rsidRPr="006C1596">
        <w:rPr>
          <w:i/>
          <w:iCs/>
          <w:lang w:bidi="en-US"/>
        </w:rPr>
        <w:t>QueryString Example</w:t>
      </w:r>
    </w:p>
    <w:p w14:paraId="3997659B" w14:textId="25DFE89D" w:rsidR="001A2CD6" w:rsidRPr="006C1596" w:rsidRDefault="001A2CD6" w:rsidP="001A2CD6">
      <w:pPr>
        <w:spacing w:after="0" w:line="240" w:lineRule="auto"/>
        <w:rPr>
          <w:lang w:bidi="en-US"/>
        </w:rPr>
      </w:pPr>
      <w:r w:rsidRPr="006C1596">
        <w:rPr>
          <w:lang w:bidi="en-US"/>
        </w:rPr>
        <w:t xml:space="preserve">Often an instructor or student wants to know if a course is being offered next term. </w:t>
      </w:r>
      <w:r w:rsidR="00BA0214" w:rsidRPr="006C1596">
        <w:rPr>
          <w:lang w:bidi="en-US"/>
        </w:rPr>
        <w:t>One-way</w:t>
      </w:r>
      <w:r w:rsidRPr="006C1596">
        <w:rPr>
          <w:lang w:bidi="en-US"/>
        </w:rPr>
        <w:t xml:space="preserve"> to </w:t>
      </w:r>
      <w:r w:rsidR="00BA0214">
        <w:rPr>
          <w:lang w:bidi="en-US"/>
        </w:rPr>
        <w:t>list the products in a category</w:t>
      </w:r>
      <w:r w:rsidRPr="006C1596">
        <w:rPr>
          <w:lang w:bidi="en-US"/>
        </w:rPr>
        <w:t xml:space="preserve"> is by using a shortcut, which has a querystring attached. The querystring is separated from the URL </w:t>
      </w:r>
      <w:r w:rsidRPr="00BA0214">
        <w:rPr>
          <w:b/>
          <w:lang w:bidi="en-US"/>
        </w:rPr>
        <w:t>by a ?.</w:t>
      </w:r>
      <w:r w:rsidRPr="006C1596">
        <w:rPr>
          <w:lang w:bidi="en-US"/>
        </w:rPr>
        <w:t xml:space="preserve">  “?</w:t>
      </w:r>
      <w:r w:rsidR="00BA0214">
        <w:rPr>
          <w:lang w:bidi="en-US"/>
        </w:rPr>
        <w:t>category=mensclothing</w:t>
      </w:r>
      <w:r w:rsidRPr="006C1596">
        <w:rPr>
          <w:lang w:bidi="en-US"/>
        </w:rPr>
        <w:t xml:space="preserve">” is the querystring. The names and values are separated with an equal sign. You can see the </w:t>
      </w:r>
      <w:r w:rsidRPr="00BA0214">
        <w:rPr>
          <w:b/>
          <w:lang w:bidi="en-US"/>
        </w:rPr>
        <w:t>name=value pairs are separated with an ampersand (&amp;).</w:t>
      </w:r>
      <w:r w:rsidR="00BA0214">
        <w:rPr>
          <w:b/>
          <w:lang w:bidi="en-US"/>
        </w:rPr>
        <w:t xml:space="preserve"> </w:t>
      </w:r>
      <w:r w:rsidR="00BA0214">
        <w:rPr>
          <w:lang w:bidi="en-US"/>
        </w:rPr>
        <w:t xml:space="preserve">You </w:t>
      </w:r>
      <w:r w:rsidRPr="006C1596">
        <w:rPr>
          <w:lang w:bidi="en-US"/>
        </w:rPr>
        <w:t xml:space="preserve">cannot simply pass special characters or blank spaces in the URL. Blank spaces are </w:t>
      </w:r>
      <w:r w:rsidRPr="00BA0214">
        <w:rPr>
          <w:b/>
          <w:lang w:bidi="en-US"/>
        </w:rPr>
        <w:t>encoded into %20</w:t>
      </w:r>
      <w:r w:rsidRPr="006C1596">
        <w:rPr>
          <w:lang w:bidi="en-US"/>
        </w:rPr>
        <w:t xml:space="preserve">. They have to be </w:t>
      </w:r>
      <w:r w:rsidRPr="00BA0214">
        <w:rPr>
          <w:b/>
          <w:highlight w:val="yellow"/>
          <w:lang w:bidi="en-US"/>
        </w:rPr>
        <w:t>URLencoded</w:t>
      </w:r>
      <w:r w:rsidRPr="006C1596">
        <w:rPr>
          <w:lang w:bidi="en-US"/>
        </w:rPr>
        <w:t xml:space="preserve"> before you can pass the values.</w:t>
      </w:r>
      <w:r w:rsidR="00BD53F7">
        <w:rPr>
          <w:lang w:bidi="en-US"/>
        </w:rPr>
        <w:t xml:space="preserve"> SO YOU NEED THE FIELD NAMES WHEN THE FORM IS SUBMITTED!!</w:t>
      </w:r>
    </w:p>
    <w:p w14:paraId="0021C381" w14:textId="77777777" w:rsidR="001A2CD6" w:rsidRPr="006C1596" w:rsidRDefault="001A2CD6" w:rsidP="001A2CD6">
      <w:pPr>
        <w:spacing w:after="0" w:line="240" w:lineRule="auto"/>
        <w:rPr>
          <w:lang w:bidi="en-US"/>
        </w:rPr>
      </w:pPr>
    </w:p>
    <w:p w14:paraId="2A55D753" w14:textId="7B4E4B4A" w:rsidR="001A2CD6" w:rsidRPr="00BA0214" w:rsidRDefault="001A2CD6" w:rsidP="00BA0214">
      <w:pPr>
        <w:spacing w:after="0" w:line="240" w:lineRule="auto"/>
        <w:ind w:left="720"/>
        <w:rPr>
          <w:b/>
          <w:lang w:bidi="en-US"/>
        </w:rPr>
      </w:pPr>
      <w:r w:rsidRPr="00BA0214">
        <w:rPr>
          <w:b/>
          <w:highlight w:val="yellow"/>
          <w:lang w:bidi="en-US"/>
        </w:rPr>
        <w:t>http://www.</w:t>
      </w:r>
      <w:r w:rsidR="00BA0214" w:rsidRPr="00BA0214">
        <w:rPr>
          <w:b/>
          <w:highlight w:val="yellow"/>
          <w:lang w:bidi="en-US"/>
        </w:rPr>
        <w:t>mycompany.com</w:t>
      </w:r>
      <w:r w:rsidRPr="00BA0214">
        <w:rPr>
          <w:b/>
          <w:highlight w:val="yellow"/>
          <w:lang w:bidi="en-US"/>
        </w:rPr>
        <w:t>/</w:t>
      </w:r>
      <w:r w:rsidR="00BA0214" w:rsidRPr="00BA0214">
        <w:rPr>
          <w:b/>
          <w:highlight w:val="yellow"/>
          <w:lang w:bidi="en-US"/>
        </w:rPr>
        <w:t>getproductlist</w:t>
      </w:r>
      <w:r w:rsidRPr="00BA0214">
        <w:rPr>
          <w:b/>
          <w:highlight w:val="yellow"/>
          <w:lang w:bidi="en-US"/>
        </w:rPr>
        <w:t>.aspx?</w:t>
      </w:r>
      <w:r w:rsidR="00BA0214" w:rsidRPr="00BA0214">
        <w:rPr>
          <w:b/>
          <w:highlight w:val="yellow"/>
          <w:lang w:bidi="en-US"/>
        </w:rPr>
        <w:t>category=clothing&amp;style=mensware</w:t>
      </w:r>
    </w:p>
    <w:p w14:paraId="3A324C1E" w14:textId="77777777" w:rsidR="001A2CD6" w:rsidRPr="006C1596" w:rsidRDefault="001A2CD6" w:rsidP="001A2CD6">
      <w:pPr>
        <w:spacing w:after="0" w:line="240" w:lineRule="auto"/>
        <w:rPr>
          <w:lang w:bidi="en-US"/>
        </w:rPr>
      </w:pPr>
    </w:p>
    <w:p w14:paraId="369EEF45" w14:textId="77777777" w:rsidR="001A2CD6" w:rsidRPr="006C1596" w:rsidRDefault="001A2CD6" w:rsidP="001A2CD6">
      <w:pPr>
        <w:spacing w:after="0" w:line="240" w:lineRule="auto"/>
        <w:rPr>
          <w:lang w:bidi="en-US"/>
        </w:rPr>
      </w:pPr>
      <w:r w:rsidRPr="006C1596">
        <w:rPr>
          <w:lang w:bidi="en-US"/>
        </w:rPr>
        <w:t xml:space="preserve">Why would you use this? Well, imagine how much time would be wasted if every day, you had to ‘lookup’ information on this page all day long. Going through the form is monotonous. So, this way, the course developers, faculty, operations and instructional designers can quickly locate the course information for any ‘current’ course and term. </w:t>
      </w:r>
    </w:p>
    <w:p w14:paraId="0A4DF1C7" w14:textId="77777777" w:rsidR="001A2CD6" w:rsidRPr="006C1596" w:rsidRDefault="001A2CD6" w:rsidP="001A2CD6">
      <w:pPr>
        <w:spacing w:after="0" w:line="240" w:lineRule="auto"/>
        <w:rPr>
          <w:lang w:bidi="en-US"/>
        </w:rPr>
      </w:pPr>
    </w:p>
    <w:p w14:paraId="76D4BE22" w14:textId="77777777" w:rsidR="001A2CD6" w:rsidRPr="006C1596" w:rsidRDefault="001A2CD6" w:rsidP="001A2CD6">
      <w:pPr>
        <w:spacing w:after="0" w:line="240" w:lineRule="auto"/>
        <w:rPr>
          <w:lang w:bidi="en-US"/>
        </w:rPr>
      </w:pPr>
      <w:r w:rsidRPr="006C1596">
        <w:rPr>
          <w:lang w:bidi="en-US"/>
        </w:rPr>
        <w:t xml:space="preserve">If you use get, you are </w:t>
      </w:r>
      <w:r w:rsidRPr="00BA0214">
        <w:rPr>
          <w:b/>
          <w:lang w:bidi="en-US"/>
        </w:rPr>
        <w:t>limited to the number of characters allowed in the URL</w:t>
      </w:r>
      <w:r w:rsidRPr="006C1596">
        <w:rPr>
          <w:lang w:bidi="en-US"/>
        </w:rPr>
        <w:t xml:space="preserve"> or address and this is not encrypted data. As you can see, the data will be appended to the URL with a QueryString as explained in the readings. </w:t>
      </w:r>
    </w:p>
    <w:p w14:paraId="5A8F1FAD" w14:textId="77777777" w:rsidR="001A2CD6" w:rsidRPr="006C1596" w:rsidRDefault="001A2CD6" w:rsidP="001A2CD6">
      <w:pPr>
        <w:spacing w:after="0" w:line="240" w:lineRule="auto"/>
        <w:rPr>
          <w:lang w:bidi="en-US"/>
        </w:rPr>
      </w:pPr>
    </w:p>
    <w:p w14:paraId="3FBF1D78" w14:textId="77777777" w:rsidR="001A2CD6" w:rsidRPr="006C1596" w:rsidRDefault="001A2CD6" w:rsidP="001A2CD6">
      <w:pPr>
        <w:spacing w:after="0" w:line="240" w:lineRule="auto"/>
        <w:rPr>
          <w:lang w:bidi="en-US"/>
        </w:rPr>
      </w:pPr>
      <w:r w:rsidRPr="006C1596">
        <w:rPr>
          <w:noProof/>
        </w:rPr>
        <w:drawing>
          <wp:inline distT="0" distB="0" distL="0" distR="0" wp14:anchorId="4ADA92DF" wp14:editId="3E4151B3">
            <wp:extent cx="5938520" cy="307975"/>
            <wp:effectExtent l="0" t="0" r="5080" b="0"/>
            <wp:docPr id="70" name="Picture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38520" cy="307975"/>
                    </a:xfrm>
                    <a:prstGeom prst="rect">
                      <a:avLst/>
                    </a:prstGeom>
                    <a:noFill/>
                    <a:ln>
                      <a:noFill/>
                    </a:ln>
                  </pic:spPr>
                </pic:pic>
              </a:graphicData>
            </a:graphic>
          </wp:inline>
        </w:drawing>
      </w:r>
    </w:p>
    <w:p w14:paraId="21DA5478" w14:textId="77777777" w:rsidR="001A2CD6" w:rsidRPr="006C1596" w:rsidRDefault="001A2CD6" w:rsidP="001A2CD6">
      <w:pPr>
        <w:spacing w:after="0" w:line="240" w:lineRule="auto"/>
        <w:rPr>
          <w:lang w:bidi="en-US"/>
        </w:rPr>
      </w:pPr>
    </w:p>
    <w:p w14:paraId="4FE74B32" w14:textId="17A9B515" w:rsidR="001A2CD6" w:rsidRPr="006C1596" w:rsidRDefault="001A2CD6" w:rsidP="001A2CD6">
      <w:pPr>
        <w:spacing w:after="0" w:line="240" w:lineRule="auto"/>
        <w:rPr>
          <w:lang w:bidi="en-US"/>
        </w:rPr>
      </w:pPr>
      <w:r w:rsidRPr="006C1596">
        <w:rPr>
          <w:lang w:bidi="en-US"/>
        </w:rPr>
        <w:t xml:space="preserve">Here is the complete URL shown above. You can see the </w:t>
      </w:r>
      <w:r w:rsidRPr="00BA0214">
        <w:rPr>
          <w:b/>
          <w:lang w:bidi="en-US"/>
        </w:rPr>
        <w:t>exclamation point</w:t>
      </w:r>
      <w:r w:rsidRPr="006C1596">
        <w:rPr>
          <w:lang w:bidi="en-US"/>
        </w:rPr>
        <w:t xml:space="preserve"> w</w:t>
      </w:r>
      <w:r w:rsidR="00BA0214">
        <w:rPr>
          <w:lang w:bidi="en-US"/>
        </w:rPr>
        <w:t xml:space="preserve">as a special character and was </w:t>
      </w:r>
      <w:r w:rsidR="00BA0214" w:rsidRPr="00BA0214">
        <w:rPr>
          <w:b/>
          <w:lang w:bidi="en-US"/>
        </w:rPr>
        <w:t>urle</w:t>
      </w:r>
      <w:r w:rsidRPr="00BA0214">
        <w:rPr>
          <w:b/>
          <w:lang w:bidi="en-US"/>
        </w:rPr>
        <w:t>ncoded as %21.</w:t>
      </w:r>
      <w:r w:rsidRPr="006C1596">
        <w:rPr>
          <w:lang w:bidi="en-US"/>
        </w:rPr>
        <w:t xml:space="preserve"> Blank spaces if there were any would be replaced with %20. </w:t>
      </w:r>
      <w:r w:rsidR="00BA0214">
        <w:rPr>
          <w:lang w:bidi="en-US"/>
        </w:rPr>
        <w:t xml:space="preserve"> </w:t>
      </w:r>
      <w:r w:rsidRPr="006C1596">
        <w:rPr>
          <w:lang w:bidi="en-US"/>
        </w:rPr>
        <w:t xml:space="preserve"> </w:t>
      </w:r>
    </w:p>
    <w:p w14:paraId="773CA191" w14:textId="77777777" w:rsidR="001A2CD6" w:rsidRPr="006C1596" w:rsidRDefault="001A2CD6" w:rsidP="001A2CD6">
      <w:pPr>
        <w:spacing w:after="0" w:line="240" w:lineRule="auto"/>
        <w:rPr>
          <w:lang w:bidi="en-US"/>
        </w:rPr>
      </w:pPr>
    </w:p>
    <w:p w14:paraId="6C0F20CC" w14:textId="13E66D76" w:rsidR="001A2CD6" w:rsidRPr="006C1596" w:rsidRDefault="001A2CD6" w:rsidP="001A2CD6">
      <w:pPr>
        <w:spacing w:after="0" w:line="240" w:lineRule="auto"/>
        <w:rPr>
          <w:lang w:bidi="en-US"/>
        </w:rPr>
      </w:pPr>
      <w:r w:rsidRPr="00BA0214">
        <w:rPr>
          <w:lang w:bidi="en-US"/>
        </w:rPr>
        <w:t>http://</w:t>
      </w:r>
      <w:r w:rsidR="00BA0214">
        <w:rPr>
          <w:lang w:bidi="en-US"/>
        </w:rPr>
        <w:t>www.mycompany.com</w:t>
      </w:r>
      <w:r w:rsidRPr="00BA0214">
        <w:rPr>
          <w:lang w:bidi="en-US"/>
        </w:rPr>
        <w:t>/FeedbackForm.html?</w:t>
      </w:r>
      <w:r w:rsidR="00BA0214" w:rsidRPr="00BA0214">
        <w:rPr>
          <w:lang w:bidi="en-US"/>
        </w:rPr>
        <w:t xml:space="preserve"> </w:t>
      </w:r>
      <w:r w:rsidR="00BA0214" w:rsidRPr="008D337B">
        <w:rPr>
          <w:b/>
          <w:lang w:bidi="en-US"/>
        </w:rPr>
        <w:t>txtUserName</w:t>
      </w:r>
      <w:r w:rsidR="00BA0214">
        <w:rPr>
          <w:lang w:bidi="en-US"/>
        </w:rPr>
        <w:t>=Katie</w:t>
      </w:r>
      <w:r w:rsidRPr="00BA0214">
        <w:rPr>
          <w:lang w:bidi="en-US"/>
        </w:rPr>
        <w:t>&amp;txtPassword1=</w:t>
      </w:r>
      <w:r w:rsidR="008D337B">
        <w:rPr>
          <w:lang w:bidi="en-US"/>
        </w:rPr>
        <w:t>MyPasswordSecret &amp;txtPhone=999-999-</w:t>
      </w:r>
      <w:r w:rsidRPr="00BA0214">
        <w:rPr>
          <w:lang w:bidi="en-US"/>
        </w:rPr>
        <w:t>9999&amp;</w:t>
      </w:r>
      <w:r w:rsidRPr="008D337B">
        <w:rPr>
          <w:b/>
          <w:lang w:bidi="en-US"/>
        </w:rPr>
        <w:t>dlCompanySize</w:t>
      </w:r>
      <w:r w:rsidRPr="00BA0214">
        <w:rPr>
          <w:lang w:bidi="en-US"/>
        </w:rPr>
        <w:t>=large&amp;</w:t>
      </w:r>
      <w:r w:rsidRPr="008D337B">
        <w:rPr>
          <w:b/>
          <w:lang w:bidi="en-US"/>
        </w:rPr>
        <w:t>Checkbox2</w:t>
      </w:r>
      <w:r w:rsidRPr="00BA0214">
        <w:rPr>
          <w:lang w:bidi="en-US"/>
        </w:rPr>
        <w:t>=on&amp;dlIndustry=2&amp;dlIndustry=4</w:t>
      </w:r>
      <w:r w:rsidR="008D337B">
        <w:rPr>
          <w:lang w:bidi="en-US"/>
        </w:rPr>
        <w:t xml:space="preserve"> </w:t>
      </w:r>
      <w:r w:rsidRPr="00BA0214">
        <w:rPr>
          <w:lang w:bidi="en-US"/>
        </w:rPr>
        <w:t>&amp;</w:t>
      </w:r>
      <w:r w:rsidRPr="008D337B">
        <w:rPr>
          <w:b/>
          <w:lang w:bidi="en-US"/>
        </w:rPr>
        <w:t>opMailingList</w:t>
      </w:r>
      <w:r w:rsidRPr="00BA0214">
        <w:rPr>
          <w:lang w:bidi="en-US"/>
        </w:rPr>
        <w:t>=on&amp;</w:t>
      </w:r>
      <w:r w:rsidR="00BA0214" w:rsidRPr="00BA0214">
        <w:rPr>
          <w:lang w:bidi="en-US"/>
        </w:rPr>
        <w:t>txtEmailAddress=kkalata@mycompany.com</w:t>
      </w:r>
      <w:r w:rsidRPr="00BA0214">
        <w:rPr>
          <w:lang w:bidi="en-US"/>
        </w:rPr>
        <w:t>&amp;</w:t>
      </w:r>
      <w:r w:rsidRPr="008D337B">
        <w:rPr>
          <w:b/>
          <w:lang w:bidi="en-US"/>
        </w:rPr>
        <w:t>txtComments</w:t>
      </w:r>
      <w:r w:rsidRPr="00BA0214">
        <w:rPr>
          <w:lang w:bidi="en-US"/>
        </w:rPr>
        <w:t>=Terrific+web+site%21</w:t>
      </w:r>
    </w:p>
    <w:p w14:paraId="1B6A2C52" w14:textId="77777777" w:rsidR="001A2CD6" w:rsidRPr="006C1596" w:rsidRDefault="001A2CD6" w:rsidP="001A2CD6">
      <w:pPr>
        <w:spacing w:after="0" w:line="240" w:lineRule="auto"/>
        <w:rPr>
          <w:lang w:bidi="en-US"/>
        </w:rPr>
      </w:pPr>
    </w:p>
    <w:p w14:paraId="53330328" w14:textId="37A8DE14" w:rsidR="001A2CD6" w:rsidRPr="006C1596" w:rsidRDefault="008D337B" w:rsidP="001A2CD6">
      <w:pPr>
        <w:spacing w:after="0" w:line="240" w:lineRule="auto"/>
        <w:rPr>
          <w:lang w:bidi="en-US"/>
        </w:rPr>
      </w:pPr>
      <w:r>
        <w:rPr>
          <w:lang w:bidi="en-US"/>
        </w:rPr>
        <w:t xml:space="preserve">Notice that the names are sent based on the form field names. If no name or id is used, you may see generic ones used. Notice that even passwords are send unsecured this method. </w:t>
      </w:r>
      <w:r w:rsidR="001A2CD6" w:rsidRPr="006C1596">
        <w:rPr>
          <w:lang w:bidi="en-US"/>
        </w:rPr>
        <w:t xml:space="preserve">So, next time you are online, look in the address bar and the querystring. </w:t>
      </w:r>
    </w:p>
    <w:p w14:paraId="7D27C45A" w14:textId="77777777" w:rsidR="00A7361A" w:rsidRDefault="00A7361A" w:rsidP="00A7361A">
      <w:pPr>
        <w:pStyle w:val="Heading1"/>
      </w:pPr>
      <w:r>
        <w:t>MENU</w:t>
      </w:r>
    </w:p>
    <w:p w14:paraId="77780642" w14:textId="4E8EFD5E" w:rsidR="00910BB5" w:rsidRDefault="00910BB5" w:rsidP="00A7361A">
      <w:pPr>
        <w:spacing w:after="0" w:line="240" w:lineRule="auto"/>
        <w:rPr>
          <w:rFonts w:eastAsia="Times New Roman" w:cs="Times New Roman"/>
        </w:rPr>
      </w:pPr>
      <w:r>
        <w:rPr>
          <w:rFonts w:eastAsia="Times New Roman" w:cs="Times New Roman"/>
        </w:rPr>
        <w:t xml:space="preserve">The problem – this was </w:t>
      </w:r>
      <w:r w:rsidRPr="00910BB5">
        <w:rPr>
          <w:rFonts w:eastAsia="Times New Roman" w:cs="Times New Roman"/>
          <w:b/>
        </w:rPr>
        <w:t>deprecated</w:t>
      </w:r>
      <w:r>
        <w:rPr>
          <w:rFonts w:eastAsia="Times New Roman" w:cs="Times New Roman"/>
        </w:rPr>
        <w:t xml:space="preserve">, then </w:t>
      </w:r>
      <w:r w:rsidRPr="00910BB5">
        <w:rPr>
          <w:rFonts w:eastAsia="Times New Roman" w:cs="Times New Roman"/>
          <w:b/>
        </w:rPr>
        <w:t>redefined</w:t>
      </w:r>
      <w:r>
        <w:rPr>
          <w:rFonts w:eastAsia="Times New Roman" w:cs="Times New Roman"/>
        </w:rPr>
        <w:t xml:space="preserve"> in HTML 5. So support is limited across browsers. </w:t>
      </w:r>
    </w:p>
    <w:p w14:paraId="3C9F382E" w14:textId="77777777" w:rsidR="00910BB5" w:rsidRDefault="00910BB5" w:rsidP="00A7361A">
      <w:pPr>
        <w:spacing w:after="0" w:line="240" w:lineRule="auto"/>
        <w:rPr>
          <w:rFonts w:eastAsia="Times New Roman" w:cs="Times New Roman"/>
        </w:rPr>
      </w:pPr>
    </w:p>
    <w:p w14:paraId="3F53EB98" w14:textId="529516F9" w:rsidR="00A7361A" w:rsidRDefault="00A7361A" w:rsidP="00A7361A">
      <w:pPr>
        <w:spacing w:after="0" w:line="240" w:lineRule="auto"/>
        <w:rPr>
          <w:rFonts w:eastAsia="Times New Roman" w:cs="Times New Roman"/>
        </w:rPr>
      </w:pPr>
      <w:r w:rsidRPr="00DC5D39">
        <w:rPr>
          <w:rFonts w:eastAsia="Times New Roman" w:cs="Times New Roman"/>
        </w:rPr>
        <w:t>The &lt;menu&gt; tag defines a list or menu of commands.</w:t>
      </w:r>
      <w:r w:rsidR="00C24F4C">
        <w:rPr>
          <w:rFonts w:eastAsia="Times New Roman" w:cs="Times New Roman"/>
        </w:rPr>
        <w:t xml:space="preserve"> It is relatively new, but it is not always used with the traditional forms. </w:t>
      </w:r>
      <w:r w:rsidRPr="00DC5D39">
        <w:rPr>
          <w:rFonts w:eastAsia="Times New Roman" w:cs="Times New Roman"/>
        </w:rPr>
        <w:t>The &lt;menu&gt; tag is used for context menus, toolbars and for listing form controls and commands.</w:t>
      </w:r>
    </w:p>
    <w:p w14:paraId="1181F7D2" w14:textId="0BAF18DB" w:rsidR="00A7361A" w:rsidRDefault="00A7361A" w:rsidP="00A7361A">
      <w:pPr>
        <w:spacing w:after="0" w:line="240" w:lineRule="auto"/>
        <w:rPr>
          <w:rFonts w:eastAsia="Times New Roman" w:cs="Times New Roman"/>
        </w:rPr>
      </w:pPr>
      <w:r w:rsidRPr="001F1FA1">
        <w:rPr>
          <w:rFonts w:eastAsia="Times New Roman" w:cs="Times New Roman"/>
        </w:rPr>
        <w:t>A toolbar with two menu buttons on it ("File" and "Edit"), each of which has a dropdow</w:t>
      </w:r>
      <w:r w:rsidR="00C24F4C">
        <w:rPr>
          <w:rFonts w:eastAsia="Times New Roman" w:cs="Times New Roman"/>
        </w:rPr>
        <w:t xml:space="preserve">n menu with a series of options. But remember you can’t create a windows program! These menus appear in a browser. </w:t>
      </w:r>
    </w:p>
    <w:p w14:paraId="57594520" w14:textId="77777777" w:rsidR="00C24F4C" w:rsidRDefault="00C24F4C" w:rsidP="00A7361A">
      <w:pPr>
        <w:spacing w:after="0" w:line="240" w:lineRule="auto"/>
        <w:rPr>
          <w:rFonts w:eastAsia="Times New Roman" w:cs="Times New Roman"/>
        </w:rPr>
      </w:pPr>
    </w:p>
    <w:p w14:paraId="420CDF59" w14:textId="77777777" w:rsidR="00A7361A" w:rsidRDefault="00A7361A" w:rsidP="00A7361A">
      <w:pPr>
        <w:spacing w:after="0" w:line="240" w:lineRule="auto"/>
        <w:rPr>
          <w:rFonts w:eastAsia="Times New Roman" w:cs="Times New Roman"/>
        </w:rPr>
      </w:pPr>
      <w:r w:rsidRPr="00C24F4C">
        <w:rPr>
          <w:rFonts w:eastAsia="Times New Roman" w:cs="Times New Roman"/>
          <w:b/>
        </w:rPr>
        <w:t>Label</w:t>
      </w:r>
      <w:r>
        <w:rPr>
          <w:rFonts w:eastAsia="Times New Roman" w:cs="Times New Roman"/>
        </w:rPr>
        <w:t xml:space="preserve"> attribute indicates a visible label for the menu. </w:t>
      </w:r>
    </w:p>
    <w:p w14:paraId="16BDC5FA" w14:textId="77777777" w:rsidR="00C24F4C" w:rsidRDefault="00C24F4C" w:rsidP="00A7361A">
      <w:pPr>
        <w:spacing w:after="0" w:line="240" w:lineRule="auto"/>
        <w:rPr>
          <w:rFonts w:eastAsia="Times New Roman" w:cs="Times New Roman"/>
        </w:rPr>
      </w:pPr>
    </w:p>
    <w:p w14:paraId="138B22AA" w14:textId="4708B8B3" w:rsidR="00910BB5" w:rsidRDefault="00A7361A" w:rsidP="00910BB5">
      <w:pPr>
        <w:spacing w:after="0" w:line="240" w:lineRule="auto"/>
        <w:rPr>
          <w:rFonts w:eastAsia="Times New Roman" w:cs="Times New Roman"/>
        </w:rPr>
      </w:pPr>
      <w:r w:rsidRPr="00C24F4C">
        <w:rPr>
          <w:rFonts w:eastAsia="Times New Roman" w:cs="Times New Roman"/>
          <w:b/>
        </w:rPr>
        <w:t>Type</w:t>
      </w:r>
      <w:r>
        <w:rPr>
          <w:rFonts w:eastAsia="Times New Roman" w:cs="Times New Roman"/>
        </w:rPr>
        <w:t xml:space="preserve"> identifies which menu to display. Default is list</w:t>
      </w:r>
      <w:r w:rsidR="00C24F4C">
        <w:rPr>
          <w:rFonts w:eastAsia="Times New Roman" w:cs="Times New Roman"/>
        </w:rPr>
        <w:t>, which specifies a list menu</w:t>
      </w:r>
      <w:r>
        <w:rPr>
          <w:rFonts w:eastAsia="Times New Roman" w:cs="Times New Roman"/>
        </w:rPr>
        <w:t xml:space="preserve">. </w:t>
      </w:r>
      <w:r w:rsidRPr="00C24F4C">
        <w:rPr>
          <w:rFonts w:eastAsia="Times New Roman" w:cs="Times New Roman"/>
          <w:b/>
        </w:rPr>
        <w:t>Context toolbar list</w:t>
      </w:r>
      <w:r>
        <w:rPr>
          <w:rFonts w:eastAsia="Times New Roman" w:cs="Times New Roman"/>
        </w:rPr>
        <w:t xml:space="preserve"> are the options</w:t>
      </w:r>
      <w:r w:rsidR="00C24F4C">
        <w:rPr>
          <w:rFonts w:eastAsia="Times New Roman" w:cs="Times New Roman"/>
        </w:rPr>
        <w:t xml:space="preserve">. </w:t>
      </w:r>
      <w:r w:rsidRPr="00974294">
        <w:rPr>
          <w:rFonts w:eastAsia="Times New Roman" w:cs="Times New Roman"/>
        </w:rPr>
        <w:t xml:space="preserve">A list of commands (li elements), which the user can perform or activate context Specifies a context menu. The menu must be </w:t>
      </w:r>
      <w:r w:rsidRPr="00C24F4C">
        <w:rPr>
          <w:rFonts w:eastAsia="Times New Roman" w:cs="Times New Roman"/>
          <w:b/>
        </w:rPr>
        <w:t>activated</w:t>
      </w:r>
      <w:r w:rsidRPr="00974294">
        <w:rPr>
          <w:rFonts w:eastAsia="Times New Roman" w:cs="Times New Roman"/>
        </w:rPr>
        <w:t xml:space="preserve"> before the user can interact with the commands toolbar</w:t>
      </w:r>
      <w:r w:rsidR="00C24F4C">
        <w:rPr>
          <w:rFonts w:eastAsia="Times New Roman" w:cs="Times New Roman"/>
        </w:rPr>
        <w:t>.</w:t>
      </w:r>
      <w:r w:rsidRPr="00974294">
        <w:rPr>
          <w:rFonts w:eastAsia="Times New Roman" w:cs="Times New Roman"/>
        </w:rPr>
        <w:t xml:space="preserve"> Specifies a toolbar menu. Active commands, allows the user to interact with the commands immediately</w:t>
      </w:r>
      <w:r w:rsidR="00C24F4C">
        <w:rPr>
          <w:rFonts w:eastAsia="Times New Roman" w:cs="Times New Roman"/>
        </w:rPr>
        <w:t>.</w:t>
      </w:r>
      <w:r w:rsidR="00910BB5">
        <w:rPr>
          <w:rFonts w:eastAsia="Times New Roman" w:cs="Times New Roman"/>
        </w:rPr>
        <w:t xml:space="preserve"> The type can be toolbar, context or list. You can nest menus within menu tags, and within </w:t>
      </w:r>
      <w:r w:rsidR="007F7D6C">
        <w:rPr>
          <w:rFonts w:eastAsia="Times New Roman" w:cs="Times New Roman"/>
          <w:b/>
          <w:highlight w:val="yellow"/>
        </w:rPr>
        <w:t>&lt;/li&gt;</w:t>
      </w:r>
      <w:r w:rsidR="007F7D6C">
        <w:rPr>
          <w:rFonts w:eastAsia="Times New Roman" w:cs="Times New Roman"/>
          <w:b/>
        </w:rPr>
        <w:t xml:space="preserve"> </w:t>
      </w:r>
      <w:r w:rsidR="00910BB5">
        <w:rPr>
          <w:rFonts w:eastAsia="Times New Roman" w:cs="Times New Roman"/>
        </w:rPr>
        <w:t xml:space="preserve">elements. Here is a simple menu list. </w:t>
      </w:r>
    </w:p>
    <w:p w14:paraId="61A2643E" w14:textId="77777777" w:rsidR="00910BB5" w:rsidRDefault="00910BB5" w:rsidP="00910BB5">
      <w:pPr>
        <w:spacing w:after="0" w:line="240" w:lineRule="auto"/>
        <w:rPr>
          <w:rFonts w:eastAsia="Times New Roman" w:cs="Times New Roman"/>
        </w:rPr>
      </w:pPr>
    </w:p>
    <w:p w14:paraId="1B2C77D9" w14:textId="77777777" w:rsidR="00910BB5" w:rsidRPr="00910BB5" w:rsidRDefault="00910BB5" w:rsidP="00910BB5">
      <w:pPr>
        <w:spacing w:after="0" w:line="240" w:lineRule="auto"/>
        <w:ind w:left="720"/>
        <w:rPr>
          <w:rFonts w:eastAsia="Times New Roman" w:cs="Times New Roman"/>
          <w:b/>
          <w:highlight w:val="yellow"/>
        </w:rPr>
      </w:pPr>
      <w:r w:rsidRPr="00910BB5">
        <w:rPr>
          <w:rFonts w:eastAsia="Times New Roman" w:cs="Times New Roman"/>
          <w:b/>
          <w:highlight w:val="yellow"/>
        </w:rPr>
        <w:t xml:space="preserve">&lt;menu  type="context" label="File"&gt;   </w:t>
      </w:r>
    </w:p>
    <w:p w14:paraId="4A31445D" w14:textId="091D4CD6" w:rsidR="00910BB5" w:rsidRPr="00910BB5" w:rsidRDefault="007F7D6C" w:rsidP="00910BB5">
      <w:pPr>
        <w:spacing w:after="0" w:line="240" w:lineRule="auto"/>
        <w:ind w:left="1440"/>
        <w:rPr>
          <w:rFonts w:eastAsia="Times New Roman" w:cs="Times New Roman"/>
          <w:b/>
          <w:highlight w:val="yellow"/>
        </w:rPr>
      </w:pPr>
      <w:r>
        <w:rPr>
          <w:rFonts w:eastAsia="Times New Roman" w:cs="Times New Roman"/>
          <w:b/>
          <w:highlight w:val="yellow"/>
        </w:rPr>
        <w:t xml:space="preserve">&lt;li&gt; </w:t>
      </w:r>
      <w:r w:rsidR="00910BB5" w:rsidRPr="00910BB5">
        <w:rPr>
          <w:rFonts w:eastAsia="Times New Roman" w:cs="Times New Roman"/>
          <w:b/>
          <w:highlight w:val="yellow"/>
        </w:rPr>
        <w:t>&lt;button type="button" onclick="file_new()"&gt;New...&lt;/button&gt;</w:t>
      </w:r>
      <w:r>
        <w:rPr>
          <w:rFonts w:eastAsia="Times New Roman" w:cs="Times New Roman"/>
          <w:b/>
          <w:highlight w:val="yellow"/>
        </w:rPr>
        <w:t>&lt;/li&gt;</w:t>
      </w:r>
    </w:p>
    <w:p w14:paraId="76DAC0EE" w14:textId="4CD7AD39" w:rsidR="00910BB5" w:rsidRPr="00910BB5" w:rsidRDefault="007F7D6C" w:rsidP="00910BB5">
      <w:pPr>
        <w:spacing w:after="0" w:line="240" w:lineRule="auto"/>
        <w:ind w:left="1440"/>
        <w:rPr>
          <w:rFonts w:eastAsia="Times New Roman" w:cs="Times New Roman"/>
          <w:b/>
          <w:highlight w:val="yellow"/>
        </w:rPr>
      </w:pPr>
      <w:r>
        <w:rPr>
          <w:rFonts w:eastAsia="Times New Roman" w:cs="Times New Roman"/>
          <w:b/>
          <w:highlight w:val="yellow"/>
        </w:rPr>
        <w:t xml:space="preserve">&lt;li&gt; </w:t>
      </w:r>
      <w:r w:rsidR="00910BB5" w:rsidRPr="00910BB5">
        <w:rPr>
          <w:rFonts w:eastAsia="Times New Roman" w:cs="Times New Roman"/>
          <w:b/>
          <w:highlight w:val="yellow"/>
        </w:rPr>
        <w:t>&lt;button type="button" onclick="file_open()"&gt;Open...&lt;/button&gt;</w:t>
      </w:r>
      <w:r>
        <w:rPr>
          <w:rFonts w:eastAsia="Times New Roman" w:cs="Times New Roman"/>
          <w:b/>
          <w:highlight w:val="yellow"/>
        </w:rPr>
        <w:t>&lt;/li&gt;</w:t>
      </w:r>
    </w:p>
    <w:p w14:paraId="27358292" w14:textId="577C12FF" w:rsidR="00910BB5" w:rsidRPr="00910BB5" w:rsidRDefault="007F7D6C" w:rsidP="00910BB5">
      <w:pPr>
        <w:spacing w:after="0" w:line="240" w:lineRule="auto"/>
        <w:ind w:left="1440"/>
        <w:rPr>
          <w:rFonts w:eastAsia="Times New Roman" w:cs="Times New Roman"/>
          <w:b/>
          <w:highlight w:val="yellow"/>
        </w:rPr>
      </w:pPr>
      <w:r>
        <w:rPr>
          <w:rFonts w:eastAsia="Times New Roman" w:cs="Times New Roman"/>
          <w:b/>
          <w:highlight w:val="yellow"/>
        </w:rPr>
        <w:t xml:space="preserve">&lt;li&gt; </w:t>
      </w:r>
      <w:r w:rsidR="00910BB5" w:rsidRPr="00910BB5">
        <w:rPr>
          <w:rFonts w:eastAsia="Times New Roman" w:cs="Times New Roman"/>
          <w:b/>
          <w:highlight w:val="yellow"/>
        </w:rPr>
        <w:t>&lt;button type="button" onclick="file_save()"&gt;Save&lt;/button&gt;</w:t>
      </w:r>
      <w:r>
        <w:rPr>
          <w:rFonts w:eastAsia="Times New Roman" w:cs="Times New Roman"/>
          <w:b/>
          <w:highlight w:val="yellow"/>
        </w:rPr>
        <w:t xml:space="preserve"> &lt;/li&gt;</w:t>
      </w:r>
    </w:p>
    <w:p w14:paraId="3F9E09B3" w14:textId="4ADED51C" w:rsidR="00910BB5" w:rsidRPr="00910BB5" w:rsidRDefault="00910BB5" w:rsidP="00910BB5">
      <w:pPr>
        <w:spacing w:after="0" w:line="240" w:lineRule="auto"/>
        <w:ind w:left="720"/>
        <w:rPr>
          <w:rFonts w:eastAsia="Times New Roman" w:cs="Times New Roman"/>
          <w:b/>
        </w:rPr>
      </w:pPr>
      <w:r w:rsidRPr="00910BB5">
        <w:rPr>
          <w:rFonts w:eastAsia="Times New Roman" w:cs="Times New Roman"/>
          <w:b/>
          <w:highlight w:val="yellow"/>
        </w:rPr>
        <w:t>&lt;/menu&gt;</w:t>
      </w:r>
    </w:p>
    <w:p w14:paraId="1DE42105" w14:textId="122914FA" w:rsidR="00A7361A" w:rsidRDefault="00A7361A" w:rsidP="00910BB5">
      <w:pPr>
        <w:pStyle w:val="Heading1"/>
      </w:pPr>
      <w:r>
        <w:t xml:space="preserve">Datalist </w:t>
      </w:r>
    </w:p>
    <w:p w14:paraId="53D37E87" w14:textId="00F50236" w:rsidR="00A7361A" w:rsidRDefault="00A7361A" w:rsidP="00A7361A">
      <w:pPr>
        <w:spacing w:after="0" w:line="240" w:lineRule="auto"/>
      </w:pPr>
      <w:r>
        <w:t xml:space="preserve">Datalist is </w:t>
      </w:r>
      <w:r w:rsidR="00915898" w:rsidRPr="00915898">
        <w:rPr>
          <w:b/>
        </w:rPr>
        <w:t>New</w:t>
      </w:r>
      <w:r>
        <w:t xml:space="preserve"> and currently only works in </w:t>
      </w:r>
      <w:r w:rsidRPr="00910BB5">
        <w:rPr>
          <w:b/>
        </w:rPr>
        <w:t>Opera</w:t>
      </w:r>
      <w:r>
        <w:t xml:space="preserve"> browser. Opera is the browser on </w:t>
      </w:r>
      <w:r w:rsidRPr="00910BB5">
        <w:rPr>
          <w:b/>
        </w:rPr>
        <w:t>Nintendo Wii</w:t>
      </w:r>
      <w:r>
        <w:t xml:space="preserve"> devices and is available on mobile devices like the Apple </w:t>
      </w:r>
      <w:r w:rsidRPr="00910BB5">
        <w:rPr>
          <w:b/>
        </w:rPr>
        <w:t>iPhone</w:t>
      </w:r>
      <w:r>
        <w:t xml:space="preserve"> and </w:t>
      </w:r>
      <w:r w:rsidRPr="00910BB5">
        <w:rPr>
          <w:b/>
        </w:rPr>
        <w:t>iPad</w:t>
      </w:r>
      <w:r>
        <w:t xml:space="preserve">. </w:t>
      </w:r>
      <w:r w:rsidR="00915898">
        <w:t>You just get a textbox in FireFox!</w:t>
      </w:r>
    </w:p>
    <w:p w14:paraId="6E6A0CA0" w14:textId="77777777" w:rsidR="00915898" w:rsidRDefault="00915898" w:rsidP="00A7361A">
      <w:pPr>
        <w:spacing w:after="0" w:line="240" w:lineRule="auto"/>
      </w:pPr>
    </w:p>
    <w:p w14:paraId="7573435E" w14:textId="61EC670E" w:rsidR="00915898" w:rsidRDefault="00915898" w:rsidP="00A7361A">
      <w:pPr>
        <w:spacing w:after="0" w:line="240" w:lineRule="auto"/>
      </w:pPr>
      <w:r>
        <w:t xml:space="preserve">The purpose is to limit what the user can enter in the textbox! </w:t>
      </w:r>
    </w:p>
    <w:p w14:paraId="73A9E658" w14:textId="77777777" w:rsidR="00A7361A" w:rsidRDefault="00A7361A" w:rsidP="00A7361A">
      <w:pPr>
        <w:spacing w:after="0" w:line="240" w:lineRule="auto"/>
      </w:pPr>
    </w:p>
    <w:p w14:paraId="57F6ADFC" w14:textId="6E3FFB97" w:rsidR="00A7361A" w:rsidRDefault="00A7361A" w:rsidP="00910BB5">
      <w:pPr>
        <w:spacing w:after="0" w:line="240" w:lineRule="auto"/>
        <w:ind w:left="1440"/>
      </w:pPr>
      <w:r w:rsidRPr="002E2EE9">
        <w:t>&lt;input list="</w:t>
      </w:r>
      <w:r w:rsidR="00915898">
        <w:t>menu</w:t>
      </w:r>
      <w:r w:rsidRPr="002E2EE9">
        <w:t>" /&gt;</w:t>
      </w:r>
      <w:r w:rsidR="00915898">
        <w:br/>
      </w:r>
      <w:r w:rsidRPr="002E2EE9">
        <w:br/>
        <w:t>&lt;datalist id="</w:t>
      </w:r>
      <w:r w:rsidR="00910BB5">
        <w:t>drinks</w:t>
      </w:r>
      <w:r w:rsidRPr="002E2EE9">
        <w:t>"&gt;</w:t>
      </w:r>
      <w:r w:rsidRPr="002E2EE9">
        <w:br/>
        <w:t xml:space="preserve">  </w:t>
      </w:r>
      <w:r w:rsidR="00915898">
        <w:tab/>
      </w:r>
      <w:r w:rsidRPr="002E2EE9">
        <w:t>&lt;option value="</w:t>
      </w:r>
      <w:r w:rsidR="00910BB5">
        <w:t>wine"&gt;</w:t>
      </w:r>
      <w:r w:rsidR="00910BB5">
        <w:br/>
        <w:t xml:space="preserve">  </w:t>
      </w:r>
      <w:r w:rsidR="00915898">
        <w:tab/>
      </w:r>
      <w:r w:rsidR="00910BB5">
        <w:t>&lt;option value="beer"&gt;</w:t>
      </w:r>
      <w:r w:rsidR="00910BB5">
        <w:br/>
        <w:t xml:space="preserve">  </w:t>
      </w:r>
      <w:r w:rsidR="00915898">
        <w:tab/>
      </w:r>
      <w:r w:rsidR="00910BB5">
        <w:t>&lt;option value="tab</w:t>
      </w:r>
      <w:r w:rsidRPr="002E2EE9">
        <w:t>"&gt;</w:t>
      </w:r>
      <w:r w:rsidRPr="002E2EE9">
        <w:br/>
        <w:t>&lt;/datalist&gt;</w:t>
      </w:r>
    </w:p>
    <w:p w14:paraId="2D7D8BAB" w14:textId="77777777" w:rsidR="00A7361A" w:rsidRDefault="00A7361A" w:rsidP="00A7361A">
      <w:pPr>
        <w:spacing w:after="0" w:line="240" w:lineRule="auto"/>
        <w:rPr>
          <w:rStyle w:val="Heading1Char"/>
        </w:rPr>
      </w:pPr>
      <w:r>
        <w:rPr>
          <w:rStyle w:val="Heading1Char"/>
        </w:rPr>
        <w:br w:type="page"/>
      </w:r>
    </w:p>
    <w:p w14:paraId="6DB319AD" w14:textId="3F18D9A1" w:rsidR="00915898" w:rsidRDefault="00915898" w:rsidP="00915898">
      <w:pPr>
        <w:pStyle w:val="Heading1"/>
        <w:rPr>
          <w:lang w:bidi="en-US"/>
        </w:rPr>
      </w:pPr>
      <w:r>
        <w:rPr>
          <w:lang w:bidi="en-US"/>
        </w:rPr>
        <w:t>Form Fields</w:t>
      </w:r>
    </w:p>
    <w:p w14:paraId="192E2E62" w14:textId="5E9C59B6" w:rsidR="00915898" w:rsidRPr="006C1596" w:rsidRDefault="00915898" w:rsidP="00915898">
      <w:pPr>
        <w:spacing w:after="0" w:line="240" w:lineRule="auto"/>
        <w:rPr>
          <w:lang w:bidi="en-US"/>
        </w:rPr>
      </w:pPr>
      <w:r w:rsidRPr="006C1596">
        <w:rPr>
          <w:lang w:bidi="en-US"/>
        </w:rPr>
        <w:t xml:space="preserve">You can use several new techniques to </w:t>
      </w:r>
      <w:r w:rsidRPr="00524723">
        <w:rPr>
          <w:b/>
          <w:lang w:bidi="en-US"/>
        </w:rPr>
        <w:t>group</w:t>
      </w:r>
      <w:r w:rsidRPr="006C1596">
        <w:rPr>
          <w:lang w:bidi="en-US"/>
        </w:rPr>
        <w:t xml:space="preserve"> and </w:t>
      </w:r>
      <w:r w:rsidRPr="00524723">
        <w:rPr>
          <w:b/>
          <w:lang w:bidi="en-US"/>
        </w:rPr>
        <w:t>label</w:t>
      </w:r>
      <w:r w:rsidRPr="006C1596">
        <w:rPr>
          <w:lang w:bidi="en-US"/>
        </w:rPr>
        <w:t xml:space="preserve"> controls. </w:t>
      </w:r>
    </w:p>
    <w:p w14:paraId="3D6AC779" w14:textId="3C4634DA" w:rsidR="00524723" w:rsidRDefault="00524723" w:rsidP="00524723">
      <w:pPr>
        <w:pStyle w:val="Heading1"/>
        <w:rPr>
          <w:lang w:bidi="en-US"/>
        </w:rPr>
      </w:pPr>
      <w:r>
        <w:rPr>
          <w:lang w:bidi="en-US"/>
        </w:rPr>
        <w:t>Label</w:t>
      </w:r>
    </w:p>
    <w:p w14:paraId="40F97276" w14:textId="50FD0302" w:rsidR="00524723" w:rsidRPr="001D4743" w:rsidRDefault="00D01277" w:rsidP="00915898">
      <w:pPr>
        <w:spacing w:after="0" w:line="240" w:lineRule="auto"/>
        <w:rPr>
          <w:highlight w:val="yellow"/>
          <w:lang w:bidi="en-US"/>
        </w:rPr>
      </w:pPr>
      <w:r>
        <w:rPr>
          <w:noProof/>
        </w:rPr>
        <w:drawing>
          <wp:anchor distT="0" distB="0" distL="114300" distR="114300" simplePos="0" relativeHeight="251864064" behindDoc="0" locked="0" layoutInCell="1" allowOverlap="1" wp14:anchorId="488E7D18" wp14:editId="30960768">
            <wp:simplePos x="0" y="0"/>
            <wp:positionH relativeFrom="column">
              <wp:posOffset>4343400</wp:posOffset>
            </wp:positionH>
            <wp:positionV relativeFrom="paragraph">
              <wp:posOffset>113665</wp:posOffset>
            </wp:positionV>
            <wp:extent cx="1710690" cy="1274445"/>
            <wp:effectExtent l="0" t="0" r="0" b="0"/>
            <wp:wrapSquare wrapText="bothSides"/>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0690" cy="1274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24723">
        <w:rPr>
          <w:lang w:bidi="en-US"/>
        </w:rPr>
        <w:t xml:space="preserve">Label control will combine a label control with another element. </w:t>
      </w:r>
      <w:r>
        <w:rPr>
          <w:lang w:bidi="en-US"/>
        </w:rPr>
        <w:t xml:space="preserve">You can separate the element and the label with the </w:t>
      </w:r>
      <w:r w:rsidRPr="00D01277">
        <w:rPr>
          <w:b/>
          <w:lang w:bidi="en-US"/>
        </w:rPr>
        <w:t>for=</w:t>
      </w:r>
      <w:r>
        <w:rPr>
          <w:lang w:bidi="en-US"/>
        </w:rPr>
        <w:t xml:space="preserve"> attribute and set the value to the id of the form element. The Label works with many form elements not just a textbox. </w:t>
      </w:r>
      <w:r w:rsidR="001D4743">
        <w:rPr>
          <w:highlight w:val="yellow"/>
          <w:lang w:bidi="en-US"/>
        </w:rPr>
        <w:t>For simplicity of the examples, label is not always shown.</w:t>
      </w:r>
      <w:r w:rsidR="00524723">
        <w:rPr>
          <w:lang w:bidi="en-US"/>
        </w:rPr>
        <w:br/>
      </w:r>
    </w:p>
    <w:p w14:paraId="614A8F8B" w14:textId="14693604" w:rsidR="00915898" w:rsidRPr="00524723" w:rsidRDefault="00915898" w:rsidP="00D01277">
      <w:pPr>
        <w:spacing w:after="0" w:line="240" w:lineRule="auto"/>
        <w:rPr>
          <w:highlight w:val="yellow"/>
          <w:lang w:bidi="en-US"/>
        </w:rPr>
      </w:pPr>
      <w:r w:rsidRPr="00524723">
        <w:rPr>
          <w:highlight w:val="yellow"/>
          <w:lang w:bidi="en-US"/>
        </w:rPr>
        <w:t>&lt;p&gt;&lt;</w:t>
      </w:r>
      <w:r w:rsidRPr="00524723">
        <w:rPr>
          <w:b/>
          <w:highlight w:val="yellow"/>
          <w:lang w:bidi="en-US"/>
        </w:rPr>
        <w:t>label</w:t>
      </w:r>
      <w:r w:rsidRPr="00524723">
        <w:rPr>
          <w:highlight w:val="yellow"/>
          <w:lang w:bidi="en-US"/>
        </w:rPr>
        <w:t>&gt;Name: &lt;input type=”textbox”</w:t>
      </w:r>
      <w:r w:rsidR="00D01277">
        <w:rPr>
          <w:highlight w:val="yellow"/>
          <w:lang w:bidi="en-US"/>
        </w:rPr>
        <w:t xml:space="preserve"> id=”txtName”</w:t>
      </w:r>
      <w:r w:rsidRPr="00524723">
        <w:rPr>
          <w:highlight w:val="yellow"/>
          <w:lang w:bidi="en-US"/>
        </w:rPr>
        <w:t>&gt;&lt;/label&gt;&lt;/p&gt;</w:t>
      </w:r>
    </w:p>
    <w:p w14:paraId="0D88D74F" w14:textId="65DDE090" w:rsidR="00D01277" w:rsidRDefault="00D01277" w:rsidP="00D01277">
      <w:pPr>
        <w:spacing w:after="0" w:line="240" w:lineRule="auto"/>
        <w:rPr>
          <w:highlight w:val="yellow"/>
          <w:lang w:bidi="en-US"/>
        </w:rPr>
      </w:pPr>
      <w:r w:rsidRPr="00524723">
        <w:rPr>
          <w:highlight w:val="yellow"/>
          <w:lang w:bidi="en-US"/>
        </w:rPr>
        <w:t>&lt;p&gt;&lt;</w:t>
      </w:r>
      <w:r w:rsidRPr="00524723">
        <w:rPr>
          <w:b/>
          <w:highlight w:val="yellow"/>
          <w:lang w:bidi="en-US"/>
        </w:rPr>
        <w:t>label</w:t>
      </w:r>
      <w:r>
        <w:rPr>
          <w:b/>
          <w:highlight w:val="yellow"/>
          <w:lang w:bidi="en-US"/>
        </w:rPr>
        <w:t xml:space="preserve"> for=“txtName”</w:t>
      </w:r>
      <w:r w:rsidRPr="00524723">
        <w:rPr>
          <w:highlight w:val="yellow"/>
          <w:lang w:bidi="en-US"/>
        </w:rPr>
        <w:t xml:space="preserve">&gt;Name: </w:t>
      </w:r>
      <w:r>
        <w:rPr>
          <w:highlight w:val="yellow"/>
          <w:lang w:bidi="en-US"/>
        </w:rPr>
        <w:t>&lt;/label&gt;</w:t>
      </w:r>
    </w:p>
    <w:p w14:paraId="1E6C5EFE" w14:textId="77777777" w:rsidR="00D01277" w:rsidRDefault="00D01277" w:rsidP="00D01277">
      <w:pPr>
        <w:spacing w:after="0" w:line="240" w:lineRule="auto"/>
        <w:rPr>
          <w:highlight w:val="yellow"/>
          <w:lang w:bidi="en-US"/>
        </w:rPr>
      </w:pPr>
    </w:p>
    <w:p w14:paraId="50004939" w14:textId="7765FB73" w:rsidR="00D01277" w:rsidRDefault="00D01277" w:rsidP="00D01277">
      <w:pPr>
        <w:spacing w:after="0" w:line="240" w:lineRule="auto"/>
        <w:rPr>
          <w:highlight w:val="yellow"/>
          <w:lang w:bidi="en-US"/>
        </w:rPr>
      </w:pPr>
      <w:r w:rsidRPr="00524723">
        <w:rPr>
          <w:highlight w:val="yellow"/>
          <w:lang w:bidi="en-US"/>
        </w:rPr>
        <w:t>&lt;input type=”textbox”</w:t>
      </w:r>
      <w:r>
        <w:rPr>
          <w:highlight w:val="yellow"/>
          <w:lang w:bidi="en-US"/>
        </w:rPr>
        <w:t xml:space="preserve"> id=”txtName”</w:t>
      </w:r>
      <w:r w:rsidRPr="00524723">
        <w:rPr>
          <w:highlight w:val="yellow"/>
          <w:lang w:bidi="en-US"/>
        </w:rPr>
        <w:t>&gt;</w:t>
      </w:r>
      <w:r>
        <w:rPr>
          <w:highlight w:val="yellow"/>
          <w:lang w:bidi="en-US"/>
        </w:rPr>
        <w:t>&lt;/</w:t>
      </w:r>
      <w:r w:rsidRPr="00524723">
        <w:rPr>
          <w:highlight w:val="yellow"/>
          <w:lang w:bidi="en-US"/>
        </w:rPr>
        <w:t>p&gt;</w:t>
      </w:r>
    </w:p>
    <w:p w14:paraId="1A32987C" w14:textId="1EF10955" w:rsidR="00524723" w:rsidRDefault="00524723" w:rsidP="00524723">
      <w:pPr>
        <w:pStyle w:val="Heading1"/>
        <w:rPr>
          <w:lang w:bidi="en-US"/>
        </w:rPr>
      </w:pPr>
      <w:r>
        <w:rPr>
          <w:lang w:bidi="en-US"/>
        </w:rPr>
        <w:t>Fieldset and Legend</w:t>
      </w:r>
    </w:p>
    <w:p w14:paraId="47C32834" w14:textId="1FC019CA" w:rsidR="00915898" w:rsidRPr="006C1596" w:rsidRDefault="00915898" w:rsidP="00915898">
      <w:pPr>
        <w:spacing w:after="0" w:line="240" w:lineRule="auto"/>
        <w:rPr>
          <w:lang w:bidi="en-US"/>
        </w:rPr>
      </w:pPr>
      <w:r w:rsidRPr="006C1596">
        <w:rPr>
          <w:lang w:bidi="en-US"/>
        </w:rPr>
        <w:t xml:space="preserve">Group controls within a </w:t>
      </w:r>
      <w:r w:rsidRPr="00524723">
        <w:rPr>
          <w:b/>
          <w:lang w:bidi="en-US"/>
        </w:rPr>
        <w:t>fieldset</w:t>
      </w:r>
      <w:r w:rsidRPr="006C1596">
        <w:rPr>
          <w:lang w:bidi="en-US"/>
        </w:rPr>
        <w:t xml:space="preserve"> element. A legend element can be used to identify the information in the group as a</w:t>
      </w:r>
      <w:r w:rsidR="00524723">
        <w:rPr>
          <w:lang w:bidi="en-US"/>
        </w:rPr>
        <w:t xml:space="preserve"> </w:t>
      </w:r>
      <w:r w:rsidRPr="006C1596">
        <w:rPr>
          <w:lang w:bidi="en-US"/>
        </w:rPr>
        <w:t xml:space="preserve">title. </w:t>
      </w:r>
      <w:r w:rsidR="00524723" w:rsidRPr="00524723">
        <w:rPr>
          <w:b/>
          <w:lang w:bidi="en-US"/>
        </w:rPr>
        <w:t>Legend</w:t>
      </w:r>
      <w:r w:rsidR="00524723">
        <w:rPr>
          <w:lang w:bidi="en-US"/>
        </w:rPr>
        <w:t xml:space="preserve"> will put a title </w:t>
      </w:r>
      <w:r w:rsidR="000E38CF">
        <w:rPr>
          <w:lang w:bidi="en-US"/>
        </w:rPr>
        <w:t xml:space="preserve">or caption, </w:t>
      </w:r>
      <w:r w:rsidR="00524723">
        <w:rPr>
          <w:lang w:bidi="en-US"/>
        </w:rPr>
        <w:t xml:space="preserve">on </w:t>
      </w:r>
      <w:r w:rsidR="000E38CF">
        <w:rPr>
          <w:lang w:bidi="en-US"/>
        </w:rPr>
        <w:t>a</w:t>
      </w:r>
      <w:r w:rsidR="00524723">
        <w:rPr>
          <w:lang w:bidi="en-US"/>
        </w:rPr>
        <w:t xml:space="preserve"> group of controls. </w:t>
      </w:r>
      <w:r w:rsidR="000E38CF">
        <w:rPr>
          <w:lang w:bidi="en-US"/>
        </w:rPr>
        <w:t xml:space="preserve">Notice that grouped controls also have a box around them in some browsers. </w:t>
      </w:r>
    </w:p>
    <w:p w14:paraId="24EA386C" w14:textId="0898BC3F" w:rsidR="00915898" w:rsidRPr="006C1596" w:rsidRDefault="00915898" w:rsidP="00915898">
      <w:pPr>
        <w:spacing w:after="0" w:line="240" w:lineRule="auto"/>
        <w:rPr>
          <w:lang w:bidi="en-US"/>
        </w:rPr>
      </w:pPr>
    </w:p>
    <w:p w14:paraId="48833F6E" w14:textId="667A6845" w:rsidR="00915898" w:rsidRPr="006C1596" w:rsidRDefault="000E38CF" w:rsidP="00524723">
      <w:pPr>
        <w:spacing w:after="0" w:line="240" w:lineRule="auto"/>
        <w:rPr>
          <w:lang w:bidi="en-US"/>
        </w:rPr>
      </w:pPr>
      <w:r>
        <w:rPr>
          <w:noProof/>
        </w:rPr>
        <w:drawing>
          <wp:anchor distT="0" distB="0" distL="114300" distR="114300" simplePos="0" relativeHeight="251865088" behindDoc="0" locked="0" layoutInCell="1" allowOverlap="1" wp14:anchorId="7205F2AC" wp14:editId="00FEFF6E">
            <wp:simplePos x="0" y="0"/>
            <wp:positionH relativeFrom="column">
              <wp:posOffset>4914900</wp:posOffset>
            </wp:positionH>
            <wp:positionV relativeFrom="paragraph">
              <wp:posOffset>83185</wp:posOffset>
            </wp:positionV>
            <wp:extent cx="1369695" cy="1583690"/>
            <wp:effectExtent l="0" t="0" r="1905" b="0"/>
            <wp:wrapSquare wrapText="bothSides"/>
            <wp:docPr id="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369695" cy="15836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898" w:rsidRPr="006C1596">
        <w:rPr>
          <w:lang w:bidi="en-US"/>
        </w:rPr>
        <w:t>&lt;form&gt;</w:t>
      </w:r>
    </w:p>
    <w:p w14:paraId="6E2541A4" w14:textId="075153D8" w:rsidR="00915898" w:rsidRPr="006C1596" w:rsidRDefault="00915898" w:rsidP="00524723">
      <w:pPr>
        <w:spacing w:after="0" w:line="240" w:lineRule="auto"/>
        <w:rPr>
          <w:lang w:bidi="en-US"/>
        </w:rPr>
      </w:pPr>
      <w:r w:rsidRPr="006C1596">
        <w:rPr>
          <w:lang w:bidi="en-US"/>
        </w:rPr>
        <w:t>&lt;p&gt;&lt;label&gt;Name: &lt;input&gt;&lt;/label&gt;&lt;/p&gt;</w:t>
      </w:r>
    </w:p>
    <w:p w14:paraId="265412E3" w14:textId="189DDDFD" w:rsidR="00915898" w:rsidRPr="00524723" w:rsidRDefault="00915898" w:rsidP="00524723">
      <w:pPr>
        <w:spacing w:after="0" w:line="240" w:lineRule="auto"/>
        <w:rPr>
          <w:b/>
          <w:lang w:bidi="en-US"/>
        </w:rPr>
      </w:pPr>
      <w:r w:rsidRPr="00524723">
        <w:rPr>
          <w:b/>
          <w:highlight w:val="yellow"/>
          <w:lang w:bidi="en-US"/>
        </w:rPr>
        <w:t>&lt;fieldset&gt;</w:t>
      </w:r>
    </w:p>
    <w:p w14:paraId="02654DEF" w14:textId="5564D721" w:rsidR="00915898" w:rsidRPr="00524723" w:rsidRDefault="00915898" w:rsidP="00524723">
      <w:pPr>
        <w:spacing w:after="0" w:line="240" w:lineRule="auto"/>
        <w:rPr>
          <w:b/>
          <w:lang w:bidi="en-US"/>
        </w:rPr>
      </w:pPr>
      <w:r w:rsidRPr="00524723">
        <w:rPr>
          <w:b/>
          <w:highlight w:val="yellow"/>
          <w:lang w:bidi="en-US"/>
        </w:rPr>
        <w:t>&lt;legend&gt; Course &lt;/legend&gt;</w:t>
      </w:r>
    </w:p>
    <w:p w14:paraId="036B7789" w14:textId="0295E2FB" w:rsidR="00915898" w:rsidRPr="006C1596" w:rsidRDefault="00915898" w:rsidP="00524723">
      <w:pPr>
        <w:spacing w:after="0" w:line="240" w:lineRule="auto"/>
        <w:rPr>
          <w:lang w:bidi="en-US"/>
        </w:rPr>
      </w:pPr>
      <w:r w:rsidRPr="006C1596">
        <w:rPr>
          <w:lang w:bidi="en-US"/>
        </w:rPr>
        <w:t xml:space="preserve">&lt;p&gt;&lt;label&gt; &lt;input </w:t>
      </w:r>
      <w:r w:rsidR="000E38CF" w:rsidRPr="000E38CF">
        <w:rPr>
          <w:lang w:bidi="en-US"/>
        </w:rPr>
        <w:t xml:space="preserve">type="checkbox" name="course"&gt; </w:t>
      </w:r>
      <w:r w:rsidR="00524723">
        <w:rPr>
          <w:lang w:bidi="en-US"/>
        </w:rPr>
        <w:t>Art100</w:t>
      </w:r>
      <w:r w:rsidRPr="006C1596">
        <w:rPr>
          <w:lang w:bidi="en-US"/>
        </w:rPr>
        <w:t>&lt;/label&gt;&lt;/p&gt;</w:t>
      </w:r>
    </w:p>
    <w:p w14:paraId="4CD56E9B" w14:textId="4B3172C0" w:rsidR="00915898" w:rsidRPr="006C1596" w:rsidRDefault="00915898" w:rsidP="00524723">
      <w:pPr>
        <w:spacing w:after="0" w:line="240" w:lineRule="auto"/>
        <w:rPr>
          <w:lang w:bidi="en-US"/>
        </w:rPr>
      </w:pPr>
      <w:r w:rsidRPr="006C1596">
        <w:rPr>
          <w:lang w:bidi="en-US"/>
        </w:rPr>
        <w:t xml:space="preserve">&lt;p&gt;&lt;label&gt; &lt;input </w:t>
      </w:r>
      <w:r w:rsidR="000E38CF" w:rsidRPr="000E38CF">
        <w:rPr>
          <w:lang w:bidi="en-US"/>
        </w:rPr>
        <w:t xml:space="preserve">type="checkbox" name="course"&gt; </w:t>
      </w:r>
      <w:r w:rsidR="00524723">
        <w:rPr>
          <w:lang w:bidi="en-US"/>
        </w:rPr>
        <w:t>Eng100</w:t>
      </w:r>
      <w:r w:rsidRPr="006C1596">
        <w:rPr>
          <w:lang w:bidi="en-US"/>
        </w:rPr>
        <w:t>&lt;/label&gt;&lt;/p&gt;</w:t>
      </w:r>
    </w:p>
    <w:p w14:paraId="330104BF" w14:textId="65ABFEC1" w:rsidR="00915898" w:rsidRPr="006C1596" w:rsidRDefault="00915898" w:rsidP="00524723">
      <w:pPr>
        <w:spacing w:after="0" w:line="240" w:lineRule="auto"/>
        <w:rPr>
          <w:lang w:bidi="en-US"/>
        </w:rPr>
      </w:pPr>
      <w:r w:rsidRPr="006C1596">
        <w:rPr>
          <w:lang w:bidi="en-US"/>
        </w:rPr>
        <w:t xml:space="preserve">&lt;p&gt;&lt;label&gt; &lt;input </w:t>
      </w:r>
      <w:r w:rsidR="000E38CF" w:rsidRPr="000E38CF">
        <w:rPr>
          <w:lang w:bidi="en-US"/>
        </w:rPr>
        <w:t xml:space="preserve">type="checkbox" name="course"&gt; </w:t>
      </w:r>
      <w:r w:rsidR="00524723">
        <w:rPr>
          <w:lang w:bidi="en-US"/>
        </w:rPr>
        <w:t>Mat100</w:t>
      </w:r>
      <w:r w:rsidRPr="006C1596">
        <w:rPr>
          <w:lang w:bidi="en-US"/>
        </w:rPr>
        <w:t>&lt;/label&gt;&lt;/p&gt;</w:t>
      </w:r>
    </w:p>
    <w:p w14:paraId="491FD2C7" w14:textId="577CA81B" w:rsidR="00915898" w:rsidRPr="00524723" w:rsidRDefault="00915898" w:rsidP="00524723">
      <w:pPr>
        <w:spacing w:after="0" w:line="240" w:lineRule="auto"/>
        <w:rPr>
          <w:b/>
          <w:lang w:bidi="en-US"/>
        </w:rPr>
      </w:pPr>
      <w:r w:rsidRPr="00524723">
        <w:rPr>
          <w:b/>
          <w:highlight w:val="yellow"/>
          <w:lang w:bidi="en-US"/>
        </w:rPr>
        <w:t>&lt;/fieldset&gt;</w:t>
      </w:r>
    </w:p>
    <w:p w14:paraId="64E5E964" w14:textId="77777777" w:rsidR="00915898" w:rsidRPr="006C1596" w:rsidRDefault="00915898" w:rsidP="00524723">
      <w:pPr>
        <w:spacing w:after="0" w:line="240" w:lineRule="auto"/>
        <w:rPr>
          <w:lang w:bidi="en-US"/>
        </w:rPr>
      </w:pPr>
      <w:r w:rsidRPr="006C1596">
        <w:rPr>
          <w:lang w:bidi="en-US"/>
        </w:rPr>
        <w:t>&lt;/form&gt;</w:t>
      </w:r>
    </w:p>
    <w:p w14:paraId="590430C9" w14:textId="26353B84" w:rsidR="000E38CF" w:rsidRDefault="000E38CF" w:rsidP="000E38CF">
      <w:pPr>
        <w:pStyle w:val="Heading1"/>
        <w:rPr>
          <w:lang w:bidi="en-US"/>
        </w:rPr>
      </w:pPr>
      <w:r>
        <w:rPr>
          <w:lang w:bidi="en-US"/>
        </w:rPr>
        <w:t>Input Form Fields</w:t>
      </w:r>
      <w:r w:rsidR="001D4743">
        <w:rPr>
          <w:lang w:bidi="en-US"/>
        </w:rPr>
        <w:t xml:space="preserve"> - Common</w:t>
      </w:r>
    </w:p>
    <w:p w14:paraId="3374EC2F" w14:textId="63390002" w:rsidR="000E38CF" w:rsidRPr="006C1596" w:rsidRDefault="000E38CF" w:rsidP="000E38CF">
      <w:pPr>
        <w:spacing w:after="0" w:line="240" w:lineRule="auto"/>
        <w:rPr>
          <w:lang w:bidi="en-US"/>
        </w:rPr>
      </w:pPr>
      <w:r w:rsidRPr="006C1596">
        <w:rPr>
          <w:lang w:bidi="en-US"/>
        </w:rPr>
        <w:t xml:space="preserve">Creates a field where the user puts in some content. You can set the field type to identify the content. </w:t>
      </w:r>
      <w:r w:rsidR="001D4743">
        <w:rPr>
          <w:lang w:bidi="en-US"/>
        </w:rPr>
        <w:br/>
      </w:r>
    </w:p>
    <w:p w14:paraId="56BBE4C8" w14:textId="4CD3B83C" w:rsidR="006E29E0" w:rsidRDefault="000E38CF" w:rsidP="006E29E0">
      <w:pPr>
        <w:numPr>
          <w:ilvl w:val="0"/>
          <w:numId w:val="59"/>
        </w:numPr>
        <w:spacing w:after="0" w:line="240" w:lineRule="auto"/>
        <w:rPr>
          <w:lang w:bidi="en-US"/>
        </w:rPr>
      </w:pPr>
      <w:r w:rsidRPr="000E38CF">
        <w:rPr>
          <w:b/>
          <w:lang w:bidi="en-US"/>
        </w:rPr>
        <w:t>Text</w:t>
      </w:r>
      <w:r w:rsidRPr="006C1596">
        <w:rPr>
          <w:lang w:bidi="en-US"/>
        </w:rPr>
        <w:t xml:space="preserve"> - a single line of text. </w:t>
      </w:r>
      <w:r w:rsidRPr="00D01277">
        <w:rPr>
          <w:b/>
          <w:lang w:bidi="en-US"/>
        </w:rPr>
        <w:t>Size</w:t>
      </w:r>
      <w:r w:rsidRPr="006C1596">
        <w:rPr>
          <w:lang w:bidi="en-US"/>
        </w:rPr>
        <w:t xml:space="preserve"> </w:t>
      </w:r>
      <w:r w:rsidR="00D01277">
        <w:rPr>
          <w:lang w:bidi="en-US"/>
        </w:rPr>
        <w:t xml:space="preserve">shows the number of characters </w:t>
      </w:r>
      <w:r w:rsidR="00D01277" w:rsidRPr="00D01277">
        <w:rPr>
          <w:b/>
          <w:lang w:bidi="en-US"/>
        </w:rPr>
        <w:t>displayed</w:t>
      </w:r>
      <w:r w:rsidR="00D01277">
        <w:rPr>
          <w:lang w:bidi="en-US"/>
        </w:rPr>
        <w:t xml:space="preserve"> </w:t>
      </w:r>
      <w:r w:rsidRPr="006C1596">
        <w:rPr>
          <w:lang w:bidi="en-US"/>
        </w:rPr>
        <w:t xml:space="preserve">and </w:t>
      </w:r>
      <w:r w:rsidRPr="00D01277">
        <w:rPr>
          <w:b/>
          <w:lang w:bidi="en-US"/>
        </w:rPr>
        <w:t>MaxLength</w:t>
      </w:r>
      <w:r w:rsidRPr="006C1596">
        <w:rPr>
          <w:lang w:bidi="en-US"/>
        </w:rPr>
        <w:t xml:space="preserve"> are used to control the length and how much information </w:t>
      </w:r>
      <w:r w:rsidRPr="00D01277">
        <w:rPr>
          <w:b/>
          <w:lang w:bidi="en-US"/>
        </w:rPr>
        <w:t>can be inserted</w:t>
      </w:r>
      <w:r w:rsidRPr="006C1596">
        <w:rPr>
          <w:lang w:bidi="en-US"/>
        </w:rPr>
        <w:t xml:space="preserve"> into the field.</w:t>
      </w:r>
      <w:r w:rsidR="00D01277">
        <w:rPr>
          <w:lang w:bidi="en-US"/>
        </w:rPr>
        <w:t xml:space="preserve"> So you can stop them from entering too many characters.</w:t>
      </w:r>
      <w:r w:rsidR="00212B40">
        <w:rPr>
          <w:lang w:bidi="en-US"/>
        </w:rPr>
        <w:t xml:space="preserve"> Default size is 20 characters.</w:t>
      </w:r>
      <w:r w:rsidR="006F7B3C">
        <w:rPr>
          <w:lang w:bidi="en-US"/>
        </w:rPr>
        <w:t xml:space="preserve"> </w:t>
      </w:r>
      <w:r w:rsidR="006F7B3C" w:rsidRPr="006F7B3C">
        <w:rPr>
          <w:b/>
          <w:highlight w:val="yellow"/>
          <w:lang w:bidi="en-US"/>
        </w:rPr>
        <w:t>Disabled</w:t>
      </w:r>
      <w:r w:rsidR="006F7B3C">
        <w:rPr>
          <w:lang w:bidi="en-US"/>
        </w:rPr>
        <w:t xml:space="preserve"> will disable the control. </w:t>
      </w:r>
      <w:r w:rsidR="006E29E0">
        <w:rPr>
          <w:lang w:bidi="en-US"/>
        </w:rPr>
        <w:br/>
      </w:r>
      <w:r w:rsidR="00281772">
        <w:rPr>
          <w:b/>
          <w:highlight w:val="yellow"/>
          <w:lang w:bidi="en-US"/>
        </w:rPr>
        <w:br/>
        <w:t>R</w:t>
      </w:r>
      <w:r w:rsidR="006E29E0" w:rsidRPr="006E29E0">
        <w:rPr>
          <w:b/>
          <w:highlight w:val="yellow"/>
          <w:lang w:bidi="en-US"/>
        </w:rPr>
        <w:t>equired</w:t>
      </w:r>
      <w:r w:rsidR="006E29E0">
        <w:rPr>
          <w:lang w:bidi="en-US"/>
        </w:rPr>
        <w:t xml:space="preserve">, </w:t>
      </w:r>
      <w:r w:rsidR="006E29E0" w:rsidRPr="006E29E0">
        <w:rPr>
          <w:b/>
          <w:highlight w:val="yellow"/>
          <w:lang w:bidi="en-US"/>
        </w:rPr>
        <w:t>readonly</w:t>
      </w:r>
      <w:r w:rsidR="00281772" w:rsidRPr="00281772">
        <w:rPr>
          <w:b/>
          <w:lang w:bidi="en-US"/>
        </w:rPr>
        <w:t xml:space="preserve">, </w:t>
      </w:r>
      <w:r w:rsidR="00281772">
        <w:rPr>
          <w:b/>
          <w:highlight w:val="yellow"/>
          <w:lang w:bidi="en-US"/>
        </w:rPr>
        <w:t>Autocomplete</w:t>
      </w:r>
      <w:r w:rsidR="00281772" w:rsidRPr="00281772">
        <w:rPr>
          <w:b/>
          <w:lang w:bidi="en-US"/>
        </w:rPr>
        <w:t xml:space="preserve"> (new)</w:t>
      </w:r>
      <w:r w:rsidR="006F7B3C">
        <w:rPr>
          <w:b/>
          <w:lang w:bidi="en-US"/>
        </w:rPr>
        <w:t xml:space="preserve">, </w:t>
      </w:r>
      <w:r w:rsidR="006F7B3C" w:rsidRPr="006F7B3C">
        <w:rPr>
          <w:b/>
          <w:highlight w:val="yellow"/>
          <w:lang w:bidi="en-US"/>
        </w:rPr>
        <w:t>Autofocus</w:t>
      </w:r>
      <w:r w:rsidR="006F7B3C">
        <w:rPr>
          <w:b/>
          <w:lang w:bidi="en-US"/>
        </w:rPr>
        <w:t xml:space="preserve"> (new)</w:t>
      </w:r>
      <w:r w:rsidR="00281772">
        <w:rPr>
          <w:b/>
          <w:lang w:bidi="en-US"/>
        </w:rPr>
        <w:t xml:space="preserve"> </w:t>
      </w:r>
      <w:r w:rsidR="006E29E0">
        <w:rPr>
          <w:lang w:bidi="en-US"/>
        </w:rPr>
        <w:t xml:space="preserve">and </w:t>
      </w:r>
      <w:r w:rsidR="006E29E0" w:rsidRPr="006E29E0">
        <w:rPr>
          <w:b/>
          <w:highlight w:val="yellow"/>
          <w:lang w:bidi="en-US"/>
        </w:rPr>
        <w:t>pattern</w:t>
      </w:r>
      <w:r w:rsidR="006E29E0">
        <w:rPr>
          <w:lang w:bidi="en-US"/>
        </w:rPr>
        <w:t xml:space="preserve"> </w:t>
      </w:r>
      <w:r w:rsidR="00281772">
        <w:rPr>
          <w:lang w:bidi="en-US"/>
        </w:rPr>
        <w:t xml:space="preserve">(new) </w:t>
      </w:r>
      <w:r w:rsidR="006E29E0">
        <w:rPr>
          <w:lang w:bidi="en-US"/>
        </w:rPr>
        <w:t xml:space="preserve">are useful attributes. Pattern allows you to provide regular expressions, rules for what the user can enter. [0-9] Means any numeric value. </w:t>
      </w:r>
      <w:r w:rsidR="006E29E0" w:rsidRPr="006E29E0">
        <w:rPr>
          <w:rFonts w:eastAsia="Times New Roman" w:cs="Times New Roman"/>
        </w:rPr>
        <w:t xml:space="preserve">This pattern is the 2 digit state code. You will learn more about this in other courses. </w:t>
      </w:r>
    </w:p>
    <w:p w14:paraId="1D949F11" w14:textId="77777777" w:rsidR="005818E3" w:rsidRDefault="005818E3" w:rsidP="005818E3">
      <w:pPr>
        <w:pStyle w:val="ListParagraph"/>
        <w:rPr>
          <w:highlight w:val="yellow"/>
          <w:lang w:bidi="en-US"/>
        </w:rPr>
      </w:pPr>
    </w:p>
    <w:p w14:paraId="5C213728" w14:textId="77777777" w:rsidR="006E29E0" w:rsidRPr="00D01277" w:rsidRDefault="006E29E0" w:rsidP="006E29E0">
      <w:pPr>
        <w:pStyle w:val="ListParagraph"/>
        <w:ind w:firstLine="720"/>
        <w:rPr>
          <w:b/>
          <w:highlight w:val="yellow"/>
          <w:lang w:bidi="en-US"/>
        </w:rPr>
      </w:pPr>
      <w:r w:rsidRPr="00D01277">
        <w:rPr>
          <w:b/>
          <w:highlight w:val="yellow"/>
          <w:lang w:bidi="en-US"/>
        </w:rPr>
        <w:t>&lt;input type=”textbox”</w:t>
      </w:r>
      <w:r>
        <w:rPr>
          <w:b/>
          <w:highlight w:val="yellow"/>
          <w:lang w:bidi="en-US"/>
        </w:rPr>
        <w:t xml:space="preserve"> id=”txtName”&gt;</w:t>
      </w:r>
    </w:p>
    <w:p w14:paraId="50BEA96F" w14:textId="714FB4E1" w:rsidR="006E29E0" w:rsidRDefault="006E29E0" w:rsidP="006E29E0">
      <w:pPr>
        <w:pStyle w:val="ListParagraph"/>
        <w:ind w:firstLine="720"/>
        <w:rPr>
          <w:b/>
          <w:highlight w:val="yellow"/>
          <w:lang w:bidi="en-US"/>
        </w:rPr>
      </w:pPr>
      <w:r w:rsidRPr="00D01277">
        <w:rPr>
          <w:b/>
          <w:highlight w:val="yellow"/>
          <w:lang w:bidi="en-US"/>
        </w:rPr>
        <w:t>&lt;input type=”textbox”</w:t>
      </w:r>
      <w:r>
        <w:rPr>
          <w:b/>
          <w:highlight w:val="yellow"/>
          <w:lang w:bidi="en-US"/>
        </w:rPr>
        <w:t xml:space="preserve"> id=”</w:t>
      </w:r>
      <w:r w:rsidRPr="006E29E0">
        <w:rPr>
          <w:b/>
          <w:highlight w:val="yellow"/>
          <w:lang w:bidi="en-US"/>
        </w:rPr>
        <w:t xml:space="preserve"> </w:t>
      </w:r>
      <w:r>
        <w:rPr>
          <w:b/>
          <w:highlight w:val="yellow"/>
          <w:lang w:bidi="en-US"/>
        </w:rPr>
        <w:t xml:space="preserve">txtName”  </w:t>
      </w:r>
      <w:r w:rsidRPr="001D4743">
        <w:rPr>
          <w:b/>
          <w:highlight w:val="yellow"/>
          <w:lang w:bidi="en-US"/>
        </w:rPr>
        <w:t>size=”8” maxlength=”20”&gt;</w:t>
      </w:r>
    </w:p>
    <w:p w14:paraId="5466AE71" w14:textId="19DB08D6" w:rsidR="006E29E0" w:rsidRPr="006E29E0" w:rsidRDefault="006E29E0" w:rsidP="006E29E0">
      <w:pPr>
        <w:pStyle w:val="ListParagraph"/>
        <w:ind w:firstLine="720"/>
        <w:rPr>
          <w:b/>
          <w:highlight w:val="yellow"/>
          <w:lang w:bidi="en-US"/>
        </w:rPr>
      </w:pPr>
      <w:r w:rsidRPr="00D01277">
        <w:rPr>
          <w:b/>
          <w:highlight w:val="yellow"/>
          <w:lang w:bidi="en-US"/>
        </w:rPr>
        <w:t>&lt;input type=”textbox”</w:t>
      </w:r>
      <w:r>
        <w:rPr>
          <w:b/>
          <w:highlight w:val="yellow"/>
          <w:lang w:bidi="en-US"/>
        </w:rPr>
        <w:t xml:space="preserve"> id=”</w:t>
      </w:r>
      <w:r w:rsidRPr="006E29E0">
        <w:rPr>
          <w:b/>
          <w:highlight w:val="yellow"/>
          <w:lang w:bidi="en-US"/>
        </w:rPr>
        <w:t xml:space="preserve"> txtName”  </w:t>
      </w:r>
      <w:r w:rsidRPr="006E29E0">
        <w:rPr>
          <w:rFonts w:eastAsia="Times New Roman" w:cs="Times New Roman"/>
          <w:b/>
          <w:highlight w:val="yellow"/>
        </w:rPr>
        <w:t>pattern="[A-z]{2}"</w:t>
      </w:r>
      <w:r w:rsidRPr="006E29E0">
        <w:rPr>
          <w:b/>
          <w:highlight w:val="yellow"/>
          <w:lang w:bidi="en-US"/>
        </w:rPr>
        <w:t>&gt;</w:t>
      </w:r>
      <w:r>
        <w:rPr>
          <w:b/>
          <w:highlight w:val="yellow"/>
          <w:lang w:bidi="en-US"/>
        </w:rPr>
        <w:t xml:space="preserve"> </w:t>
      </w:r>
    </w:p>
    <w:p w14:paraId="29E7578A" w14:textId="08D95013" w:rsidR="00D01277" w:rsidRDefault="00D01277" w:rsidP="00D01277">
      <w:pPr>
        <w:numPr>
          <w:ilvl w:val="0"/>
          <w:numId w:val="59"/>
        </w:numPr>
        <w:spacing w:after="0" w:line="240" w:lineRule="auto"/>
        <w:rPr>
          <w:lang w:bidi="en-US"/>
        </w:rPr>
      </w:pPr>
      <w:r>
        <w:rPr>
          <w:b/>
          <w:lang w:bidi="en-US"/>
        </w:rPr>
        <w:t>Password</w:t>
      </w:r>
      <w:r w:rsidRPr="006C1596">
        <w:rPr>
          <w:lang w:bidi="en-US"/>
        </w:rPr>
        <w:t xml:space="preserve"> </w:t>
      </w:r>
      <w:r>
        <w:rPr>
          <w:lang w:bidi="en-US"/>
        </w:rPr>
        <w:t>–</w:t>
      </w:r>
      <w:r w:rsidRPr="006C1596">
        <w:rPr>
          <w:lang w:bidi="en-US"/>
        </w:rPr>
        <w:t xml:space="preserve"> </w:t>
      </w:r>
      <w:r>
        <w:rPr>
          <w:lang w:bidi="en-US"/>
        </w:rPr>
        <w:t xml:space="preserve">a textbox with * * * in place of characters   </w:t>
      </w:r>
    </w:p>
    <w:p w14:paraId="2B16029B" w14:textId="77777777" w:rsidR="00D01277" w:rsidRDefault="00D01277" w:rsidP="00D01277">
      <w:pPr>
        <w:pStyle w:val="ListParagraph"/>
        <w:spacing w:after="0" w:line="240" w:lineRule="auto"/>
        <w:ind w:left="1440"/>
        <w:rPr>
          <w:lang w:bidi="en-US"/>
        </w:rPr>
      </w:pPr>
    </w:p>
    <w:p w14:paraId="5FFC269C" w14:textId="608989F0" w:rsidR="00D01277" w:rsidRDefault="00D01277" w:rsidP="00D01277">
      <w:pPr>
        <w:pStyle w:val="ListParagraph"/>
        <w:ind w:firstLine="720"/>
        <w:rPr>
          <w:b/>
          <w:highlight w:val="yellow"/>
          <w:lang w:bidi="en-US"/>
        </w:rPr>
      </w:pPr>
      <w:r>
        <w:rPr>
          <w:b/>
          <w:highlight w:val="yellow"/>
          <w:lang w:bidi="en-US"/>
        </w:rPr>
        <w:t>Password</w:t>
      </w:r>
      <w:r w:rsidRPr="00D01277">
        <w:rPr>
          <w:b/>
          <w:highlight w:val="yellow"/>
          <w:lang w:bidi="en-US"/>
        </w:rPr>
        <w:t>: &lt;input type=”</w:t>
      </w:r>
      <w:r>
        <w:rPr>
          <w:b/>
          <w:highlight w:val="yellow"/>
          <w:lang w:bidi="en-US"/>
        </w:rPr>
        <w:t>password</w:t>
      </w:r>
      <w:r w:rsidRPr="00D01277">
        <w:rPr>
          <w:b/>
          <w:highlight w:val="yellow"/>
          <w:lang w:bidi="en-US"/>
        </w:rPr>
        <w:t>”</w:t>
      </w:r>
      <w:r>
        <w:rPr>
          <w:b/>
          <w:highlight w:val="yellow"/>
          <w:lang w:bidi="en-US"/>
        </w:rPr>
        <w:t xml:space="preserve"> id=”txtPass”</w:t>
      </w:r>
      <w:r w:rsidRPr="00D01277">
        <w:rPr>
          <w:b/>
          <w:highlight w:val="yellow"/>
          <w:lang w:bidi="en-US"/>
        </w:rPr>
        <w:t>&gt;</w:t>
      </w:r>
    </w:p>
    <w:p w14:paraId="67621ADE" w14:textId="5C436049" w:rsidR="00D01277" w:rsidRDefault="001D4743" w:rsidP="00D01277">
      <w:pPr>
        <w:numPr>
          <w:ilvl w:val="0"/>
          <w:numId w:val="59"/>
        </w:numPr>
        <w:spacing w:after="0" w:line="240" w:lineRule="auto"/>
        <w:rPr>
          <w:lang w:bidi="en-US"/>
        </w:rPr>
      </w:pPr>
      <w:r>
        <w:rPr>
          <w:b/>
          <w:lang w:bidi="en-US"/>
        </w:rPr>
        <w:t>Hidden</w:t>
      </w:r>
      <w:r w:rsidR="00D01277" w:rsidRPr="006C1596">
        <w:rPr>
          <w:lang w:bidi="en-US"/>
        </w:rPr>
        <w:t xml:space="preserve"> - </w:t>
      </w:r>
      <w:r>
        <w:rPr>
          <w:lang w:bidi="en-US"/>
        </w:rPr>
        <w:t>is used to pass data to the web server that does not appear on the web page, but does appear in the source code on the client. There is no need for a label since it does not appear on the page.</w:t>
      </w:r>
    </w:p>
    <w:p w14:paraId="39AD9B94" w14:textId="77777777" w:rsidR="00D01277" w:rsidRDefault="00D01277" w:rsidP="00D01277">
      <w:pPr>
        <w:pStyle w:val="ListParagraph"/>
        <w:spacing w:after="0" w:line="240" w:lineRule="auto"/>
        <w:ind w:left="1440"/>
        <w:rPr>
          <w:lang w:bidi="en-US"/>
        </w:rPr>
      </w:pPr>
    </w:p>
    <w:p w14:paraId="1CF31C4B" w14:textId="76BD6E74" w:rsidR="001D4743" w:rsidRPr="005818E3" w:rsidRDefault="001D4743" w:rsidP="001D4743">
      <w:pPr>
        <w:pStyle w:val="ListParagraph"/>
        <w:spacing w:after="0" w:line="240" w:lineRule="auto"/>
        <w:ind w:left="1440"/>
        <w:rPr>
          <w:b/>
          <w:lang w:bidi="en-US"/>
        </w:rPr>
      </w:pPr>
      <w:r w:rsidRPr="005818E3">
        <w:rPr>
          <w:b/>
          <w:lang w:bidi="en-US"/>
        </w:rPr>
        <w:t>&lt;input type="</w:t>
      </w:r>
      <w:r w:rsidRPr="001D4743">
        <w:rPr>
          <w:b/>
          <w:highlight w:val="yellow"/>
          <w:lang w:bidi="en-US"/>
        </w:rPr>
        <w:t>hidden</w:t>
      </w:r>
      <w:r w:rsidRPr="005818E3">
        <w:rPr>
          <w:b/>
          <w:lang w:bidi="en-US"/>
        </w:rPr>
        <w:t xml:space="preserve">" </w:t>
      </w:r>
      <w:r>
        <w:rPr>
          <w:b/>
          <w:lang w:bidi="en-US"/>
        </w:rPr>
        <w:t>id</w:t>
      </w:r>
      <w:r w:rsidRPr="005818E3">
        <w:rPr>
          <w:b/>
          <w:lang w:bidi="en-US"/>
        </w:rPr>
        <w:t>="course"</w:t>
      </w:r>
      <w:r>
        <w:rPr>
          <w:b/>
          <w:lang w:bidi="en-US"/>
        </w:rPr>
        <w:t xml:space="preserve"> value=”cust1234”/&gt;</w:t>
      </w:r>
    </w:p>
    <w:p w14:paraId="543649F1" w14:textId="5F3316C4" w:rsidR="00D01277" w:rsidRPr="005818E3" w:rsidRDefault="00D01277" w:rsidP="00D01277">
      <w:pPr>
        <w:pStyle w:val="ListParagraph"/>
        <w:spacing w:after="0" w:line="240" w:lineRule="auto"/>
        <w:ind w:left="1440"/>
        <w:rPr>
          <w:b/>
          <w:lang w:bidi="en-US"/>
        </w:rPr>
      </w:pPr>
    </w:p>
    <w:p w14:paraId="32BB1DA3" w14:textId="0C2BA760" w:rsidR="000E38CF" w:rsidRDefault="000E38CF" w:rsidP="000E38CF">
      <w:pPr>
        <w:numPr>
          <w:ilvl w:val="0"/>
          <w:numId w:val="59"/>
        </w:numPr>
        <w:spacing w:after="0" w:line="240" w:lineRule="auto"/>
        <w:rPr>
          <w:lang w:bidi="en-US"/>
        </w:rPr>
      </w:pPr>
      <w:r w:rsidRPr="000E38CF">
        <w:rPr>
          <w:b/>
          <w:lang w:bidi="en-US"/>
        </w:rPr>
        <w:t>Checkbox</w:t>
      </w:r>
      <w:r w:rsidRPr="006C1596">
        <w:rPr>
          <w:lang w:bidi="en-US"/>
        </w:rPr>
        <w:t xml:space="preserve"> - a checkbox that sends a </w:t>
      </w:r>
      <w:r w:rsidR="001D4743" w:rsidRPr="006C1596">
        <w:rPr>
          <w:lang w:bidi="en-US"/>
        </w:rPr>
        <w:t>Boolean</w:t>
      </w:r>
      <w:r w:rsidRPr="006C1596">
        <w:rPr>
          <w:lang w:bidi="en-US"/>
        </w:rPr>
        <w:t xml:space="preserve"> value (</w:t>
      </w:r>
      <w:r w:rsidRPr="005818E3">
        <w:rPr>
          <w:b/>
          <w:highlight w:val="yellow"/>
          <w:lang w:bidi="en-US"/>
        </w:rPr>
        <w:t>Yes</w:t>
      </w:r>
      <w:r w:rsidRPr="005818E3">
        <w:rPr>
          <w:b/>
          <w:lang w:bidi="en-US"/>
        </w:rPr>
        <w:t xml:space="preserve"> </w:t>
      </w:r>
      <w:r w:rsidRPr="005818E3">
        <w:rPr>
          <w:lang w:bidi="en-US"/>
        </w:rPr>
        <w:t>or</w:t>
      </w:r>
      <w:r w:rsidRPr="005818E3">
        <w:rPr>
          <w:b/>
          <w:lang w:bidi="en-US"/>
        </w:rPr>
        <w:t xml:space="preserve"> </w:t>
      </w:r>
      <w:r w:rsidRPr="005818E3">
        <w:rPr>
          <w:b/>
          <w:highlight w:val="yellow"/>
          <w:lang w:bidi="en-US"/>
        </w:rPr>
        <w:t>No</w:t>
      </w:r>
      <w:r w:rsidR="005818E3">
        <w:rPr>
          <w:b/>
          <w:lang w:bidi="en-US"/>
        </w:rPr>
        <w:t xml:space="preserve"> </w:t>
      </w:r>
      <w:r w:rsidR="005818E3" w:rsidRPr="005818E3">
        <w:rPr>
          <w:lang w:bidi="en-US"/>
        </w:rPr>
        <w:t>value</w:t>
      </w:r>
      <w:r w:rsidR="005818E3">
        <w:rPr>
          <w:b/>
          <w:lang w:bidi="en-US"/>
        </w:rPr>
        <w:t xml:space="preserve"> </w:t>
      </w:r>
      <w:r w:rsidR="005818E3" w:rsidRPr="005818E3">
        <w:rPr>
          <w:lang w:bidi="en-US"/>
        </w:rPr>
        <w:t>is returned</w:t>
      </w:r>
      <w:r w:rsidR="005818E3">
        <w:rPr>
          <w:b/>
          <w:lang w:bidi="en-US"/>
        </w:rPr>
        <w:t>!</w:t>
      </w:r>
      <w:r w:rsidRPr="006C1596">
        <w:rPr>
          <w:lang w:bidi="en-US"/>
        </w:rPr>
        <w:t>)</w:t>
      </w:r>
      <w:r w:rsidR="005818E3">
        <w:rPr>
          <w:lang w:bidi="en-US"/>
        </w:rPr>
        <w:t xml:space="preserve">   </w:t>
      </w:r>
    </w:p>
    <w:p w14:paraId="4AC08AB7" w14:textId="77777777" w:rsidR="005818E3" w:rsidRDefault="005818E3" w:rsidP="005818E3">
      <w:pPr>
        <w:pStyle w:val="ListParagraph"/>
        <w:spacing w:after="0" w:line="240" w:lineRule="auto"/>
        <w:ind w:left="1440"/>
        <w:rPr>
          <w:lang w:bidi="en-US"/>
        </w:rPr>
      </w:pPr>
    </w:p>
    <w:p w14:paraId="215DEA14" w14:textId="39D39D0A" w:rsidR="001D4743" w:rsidRPr="005818E3" w:rsidRDefault="001D4743" w:rsidP="001D4743">
      <w:pPr>
        <w:pStyle w:val="ListParagraph"/>
        <w:spacing w:after="0" w:line="240" w:lineRule="auto"/>
        <w:ind w:left="1440"/>
        <w:rPr>
          <w:b/>
          <w:lang w:bidi="en-US"/>
        </w:rPr>
      </w:pPr>
      <w:r w:rsidRPr="005818E3">
        <w:rPr>
          <w:b/>
          <w:lang w:bidi="en-US"/>
        </w:rPr>
        <w:t>&lt;input type="</w:t>
      </w:r>
      <w:r w:rsidRPr="005818E3">
        <w:rPr>
          <w:b/>
          <w:highlight w:val="yellow"/>
          <w:lang w:bidi="en-US"/>
        </w:rPr>
        <w:t>checkbox</w:t>
      </w:r>
      <w:r w:rsidRPr="005818E3">
        <w:rPr>
          <w:b/>
          <w:lang w:bidi="en-US"/>
        </w:rPr>
        <w:t xml:space="preserve">" </w:t>
      </w:r>
      <w:r>
        <w:rPr>
          <w:b/>
          <w:lang w:bidi="en-US"/>
        </w:rPr>
        <w:t>id</w:t>
      </w:r>
      <w:r w:rsidRPr="005818E3">
        <w:rPr>
          <w:b/>
          <w:lang w:bidi="en-US"/>
        </w:rPr>
        <w:t>="course"</w:t>
      </w:r>
      <w:r>
        <w:rPr>
          <w:b/>
          <w:lang w:bidi="en-US"/>
        </w:rPr>
        <w:t xml:space="preserve"> value=”AR100”</w:t>
      </w:r>
      <w:r w:rsidRPr="005818E3">
        <w:rPr>
          <w:b/>
          <w:lang w:bidi="en-US"/>
        </w:rPr>
        <w:t>&gt;</w:t>
      </w:r>
      <w:r>
        <w:rPr>
          <w:b/>
          <w:lang w:bidi="en-US"/>
        </w:rPr>
        <w:t xml:space="preserve">Art 100 </w:t>
      </w:r>
    </w:p>
    <w:p w14:paraId="4A088FD2" w14:textId="52AF2F41" w:rsidR="005818E3" w:rsidRPr="005818E3" w:rsidRDefault="005818E3" w:rsidP="005818E3">
      <w:pPr>
        <w:pStyle w:val="ListParagraph"/>
        <w:spacing w:after="0" w:line="240" w:lineRule="auto"/>
        <w:ind w:left="1440"/>
        <w:rPr>
          <w:b/>
          <w:lang w:bidi="en-US"/>
        </w:rPr>
      </w:pPr>
      <w:r w:rsidRPr="005818E3">
        <w:rPr>
          <w:b/>
          <w:lang w:bidi="en-US"/>
        </w:rPr>
        <w:t>&lt;input type="</w:t>
      </w:r>
      <w:r w:rsidRPr="005818E3">
        <w:rPr>
          <w:b/>
          <w:highlight w:val="yellow"/>
          <w:lang w:bidi="en-US"/>
        </w:rPr>
        <w:t>checkbox</w:t>
      </w:r>
      <w:r w:rsidRPr="005818E3">
        <w:rPr>
          <w:b/>
          <w:lang w:bidi="en-US"/>
        </w:rPr>
        <w:t xml:space="preserve">" </w:t>
      </w:r>
      <w:r w:rsidR="00D01277">
        <w:rPr>
          <w:b/>
          <w:lang w:bidi="en-US"/>
        </w:rPr>
        <w:t>id</w:t>
      </w:r>
      <w:r w:rsidRPr="005818E3">
        <w:rPr>
          <w:b/>
          <w:lang w:bidi="en-US"/>
        </w:rPr>
        <w:t>="course"</w:t>
      </w:r>
      <w:r w:rsidR="001D4743">
        <w:rPr>
          <w:b/>
          <w:lang w:bidi="en-US"/>
        </w:rPr>
        <w:t xml:space="preserve"> value=”CH</w:t>
      </w:r>
      <w:r>
        <w:rPr>
          <w:b/>
          <w:lang w:bidi="en-US"/>
        </w:rPr>
        <w:t>100”</w:t>
      </w:r>
      <w:r w:rsidRPr="005818E3">
        <w:rPr>
          <w:b/>
          <w:lang w:bidi="en-US"/>
        </w:rPr>
        <w:t>&gt;</w:t>
      </w:r>
      <w:r w:rsidR="001D4743">
        <w:rPr>
          <w:b/>
          <w:lang w:bidi="en-US"/>
        </w:rPr>
        <w:t>Chem</w:t>
      </w:r>
      <w:r>
        <w:rPr>
          <w:b/>
          <w:lang w:bidi="en-US"/>
        </w:rPr>
        <w:t>100</w:t>
      </w:r>
      <w:r w:rsidR="001D4743">
        <w:rPr>
          <w:b/>
          <w:lang w:bidi="en-US"/>
        </w:rPr>
        <w:t xml:space="preserve"> </w:t>
      </w:r>
    </w:p>
    <w:p w14:paraId="4AEEE65E" w14:textId="77777777" w:rsidR="005818E3" w:rsidRPr="006C1596" w:rsidRDefault="005818E3" w:rsidP="005818E3">
      <w:pPr>
        <w:spacing w:after="0" w:line="240" w:lineRule="auto"/>
        <w:rPr>
          <w:lang w:bidi="en-US"/>
        </w:rPr>
      </w:pPr>
    </w:p>
    <w:p w14:paraId="6F4B0549" w14:textId="3F90E76B" w:rsidR="000E38CF" w:rsidRDefault="000E38CF" w:rsidP="000E38CF">
      <w:pPr>
        <w:numPr>
          <w:ilvl w:val="0"/>
          <w:numId w:val="59"/>
        </w:numPr>
        <w:spacing w:after="0" w:line="240" w:lineRule="auto"/>
        <w:rPr>
          <w:lang w:bidi="en-US"/>
        </w:rPr>
      </w:pPr>
      <w:r w:rsidRPr="000E38CF">
        <w:rPr>
          <w:b/>
          <w:lang w:bidi="en-US"/>
        </w:rPr>
        <w:t>Radio</w:t>
      </w:r>
      <w:r w:rsidRPr="006C1596">
        <w:rPr>
          <w:lang w:bidi="en-US"/>
        </w:rPr>
        <w:t xml:space="preserve"> - when the names are identical, the option group of radio buttons functions together and you can only select one of the options at a time.</w:t>
      </w:r>
      <w:r w:rsidR="005818E3">
        <w:rPr>
          <w:lang w:bidi="en-US"/>
        </w:rPr>
        <w:t xml:space="preserve"> </w:t>
      </w:r>
      <w:r w:rsidR="005818E3" w:rsidRPr="006C1596">
        <w:rPr>
          <w:lang w:bidi="en-US"/>
        </w:rPr>
        <w:t>(</w:t>
      </w:r>
      <w:r w:rsidR="005818E3" w:rsidRPr="005818E3">
        <w:rPr>
          <w:b/>
          <w:highlight w:val="yellow"/>
          <w:lang w:bidi="en-US"/>
        </w:rPr>
        <w:t>Yes</w:t>
      </w:r>
      <w:r w:rsidR="005818E3" w:rsidRPr="005818E3">
        <w:rPr>
          <w:b/>
          <w:lang w:bidi="en-US"/>
        </w:rPr>
        <w:t xml:space="preserve"> </w:t>
      </w:r>
      <w:r w:rsidR="005818E3" w:rsidRPr="005818E3">
        <w:rPr>
          <w:lang w:bidi="en-US"/>
        </w:rPr>
        <w:t>or</w:t>
      </w:r>
      <w:r w:rsidR="005818E3" w:rsidRPr="005818E3">
        <w:rPr>
          <w:b/>
          <w:lang w:bidi="en-US"/>
        </w:rPr>
        <w:t xml:space="preserve"> </w:t>
      </w:r>
      <w:r w:rsidR="005818E3" w:rsidRPr="005818E3">
        <w:rPr>
          <w:b/>
          <w:highlight w:val="yellow"/>
          <w:lang w:bidi="en-US"/>
        </w:rPr>
        <w:t>No</w:t>
      </w:r>
      <w:r w:rsidR="005818E3">
        <w:rPr>
          <w:b/>
          <w:lang w:bidi="en-US"/>
        </w:rPr>
        <w:t xml:space="preserve"> </w:t>
      </w:r>
      <w:r w:rsidR="005818E3" w:rsidRPr="005818E3">
        <w:rPr>
          <w:lang w:bidi="en-US"/>
        </w:rPr>
        <w:t>value</w:t>
      </w:r>
      <w:r w:rsidR="005818E3">
        <w:rPr>
          <w:b/>
          <w:lang w:bidi="en-US"/>
        </w:rPr>
        <w:t xml:space="preserve"> </w:t>
      </w:r>
      <w:r w:rsidR="005818E3" w:rsidRPr="005818E3">
        <w:rPr>
          <w:lang w:bidi="en-US"/>
        </w:rPr>
        <w:t>is returned</w:t>
      </w:r>
      <w:r w:rsidR="005818E3">
        <w:rPr>
          <w:b/>
          <w:lang w:bidi="en-US"/>
        </w:rPr>
        <w:t>!</w:t>
      </w:r>
      <w:r w:rsidR="005818E3" w:rsidRPr="006C1596">
        <w:rPr>
          <w:lang w:bidi="en-US"/>
        </w:rPr>
        <w:t>)</w:t>
      </w:r>
      <w:r w:rsidR="005818E3">
        <w:rPr>
          <w:lang w:bidi="en-US"/>
        </w:rPr>
        <w:t xml:space="preserve"> If no default is returned then No is returned.</w:t>
      </w:r>
      <w:r w:rsidR="001D4743">
        <w:rPr>
          <w:lang w:bidi="en-US"/>
        </w:rPr>
        <w:t xml:space="preserve"> Ad you can see, you have to have the same name to represent the group of items. You can only select 1 from the radio button list. The value is what is passed to the web server. </w:t>
      </w:r>
    </w:p>
    <w:p w14:paraId="64AADE11" w14:textId="77777777" w:rsidR="005818E3" w:rsidRDefault="005818E3" w:rsidP="005818E3">
      <w:pPr>
        <w:pStyle w:val="ListParagraph"/>
        <w:spacing w:after="0" w:line="240" w:lineRule="auto"/>
        <w:ind w:left="1440"/>
        <w:rPr>
          <w:b/>
          <w:lang w:bidi="en-US"/>
        </w:rPr>
      </w:pPr>
    </w:p>
    <w:p w14:paraId="741174C1" w14:textId="3B5EABCC" w:rsidR="001D4743" w:rsidRPr="005818E3" w:rsidRDefault="001D4743" w:rsidP="001D4743">
      <w:pPr>
        <w:pStyle w:val="ListParagraph"/>
        <w:spacing w:after="0" w:line="240" w:lineRule="auto"/>
        <w:ind w:left="1440"/>
        <w:rPr>
          <w:b/>
          <w:lang w:bidi="en-US"/>
        </w:rPr>
      </w:pPr>
      <w:r w:rsidRPr="005818E3">
        <w:rPr>
          <w:b/>
          <w:lang w:bidi="en-US"/>
        </w:rPr>
        <w:t>&lt;input type="</w:t>
      </w:r>
      <w:r w:rsidRPr="005818E3">
        <w:rPr>
          <w:b/>
          <w:highlight w:val="yellow"/>
          <w:lang w:bidi="en-US"/>
        </w:rPr>
        <w:t>radio</w:t>
      </w:r>
      <w:r w:rsidRPr="005818E3">
        <w:rPr>
          <w:b/>
          <w:lang w:bidi="en-US"/>
        </w:rPr>
        <w:t xml:space="preserve">" </w:t>
      </w:r>
      <w:r>
        <w:rPr>
          <w:b/>
          <w:lang w:bidi="en-US"/>
        </w:rPr>
        <w:t>id</w:t>
      </w:r>
      <w:r w:rsidRPr="005818E3">
        <w:rPr>
          <w:b/>
          <w:lang w:bidi="en-US"/>
        </w:rPr>
        <w:t>="</w:t>
      </w:r>
      <w:r>
        <w:rPr>
          <w:b/>
          <w:lang w:bidi="en-US"/>
        </w:rPr>
        <w:t>MT</w:t>
      </w:r>
      <w:r w:rsidRPr="005818E3">
        <w:rPr>
          <w:b/>
          <w:lang w:bidi="en-US"/>
        </w:rPr>
        <w:t>"</w:t>
      </w:r>
      <w:r>
        <w:rPr>
          <w:b/>
          <w:lang w:bidi="en-US"/>
        </w:rPr>
        <w:t xml:space="preserve"> name</w:t>
      </w:r>
      <w:r w:rsidRPr="005818E3">
        <w:rPr>
          <w:b/>
          <w:lang w:bidi="en-US"/>
        </w:rPr>
        <w:t>="course"</w:t>
      </w:r>
      <w:r>
        <w:rPr>
          <w:b/>
          <w:lang w:bidi="en-US"/>
        </w:rPr>
        <w:t xml:space="preserve"> value=”MT100”</w:t>
      </w:r>
      <w:r w:rsidRPr="005818E3">
        <w:rPr>
          <w:b/>
          <w:lang w:bidi="en-US"/>
        </w:rPr>
        <w:t>&gt; Mat</w:t>
      </w:r>
      <w:r>
        <w:rPr>
          <w:b/>
          <w:lang w:bidi="en-US"/>
        </w:rPr>
        <w:t xml:space="preserve">h </w:t>
      </w:r>
      <w:r w:rsidRPr="005818E3">
        <w:rPr>
          <w:b/>
          <w:lang w:bidi="en-US"/>
        </w:rPr>
        <w:t>100</w:t>
      </w:r>
      <w:r>
        <w:rPr>
          <w:b/>
          <w:lang w:bidi="en-US"/>
        </w:rPr>
        <w:t xml:space="preserve"> </w:t>
      </w:r>
    </w:p>
    <w:p w14:paraId="72092A5B" w14:textId="02F657BF" w:rsidR="005818E3" w:rsidRPr="005818E3" w:rsidRDefault="005818E3" w:rsidP="005818E3">
      <w:pPr>
        <w:pStyle w:val="ListParagraph"/>
        <w:spacing w:after="0" w:line="240" w:lineRule="auto"/>
        <w:ind w:left="1440"/>
        <w:rPr>
          <w:b/>
          <w:lang w:bidi="en-US"/>
        </w:rPr>
      </w:pPr>
      <w:r w:rsidRPr="005818E3">
        <w:rPr>
          <w:b/>
          <w:lang w:bidi="en-US"/>
        </w:rPr>
        <w:t>&lt;input type="</w:t>
      </w:r>
      <w:r w:rsidRPr="005818E3">
        <w:rPr>
          <w:b/>
          <w:highlight w:val="yellow"/>
          <w:lang w:bidi="en-US"/>
        </w:rPr>
        <w:t>radio</w:t>
      </w:r>
      <w:r w:rsidRPr="005818E3">
        <w:rPr>
          <w:b/>
          <w:lang w:bidi="en-US"/>
        </w:rPr>
        <w:t xml:space="preserve">" </w:t>
      </w:r>
      <w:r w:rsidR="00D01277">
        <w:rPr>
          <w:b/>
          <w:lang w:bidi="en-US"/>
        </w:rPr>
        <w:t>id</w:t>
      </w:r>
      <w:r w:rsidRPr="005818E3">
        <w:rPr>
          <w:b/>
          <w:lang w:bidi="en-US"/>
        </w:rPr>
        <w:t>="</w:t>
      </w:r>
      <w:r w:rsidR="001D4743">
        <w:rPr>
          <w:b/>
          <w:lang w:bidi="en-US"/>
        </w:rPr>
        <w:t>CH</w:t>
      </w:r>
      <w:r w:rsidRPr="005818E3">
        <w:rPr>
          <w:b/>
          <w:lang w:bidi="en-US"/>
        </w:rPr>
        <w:t>"</w:t>
      </w:r>
      <w:r>
        <w:rPr>
          <w:b/>
          <w:lang w:bidi="en-US"/>
        </w:rPr>
        <w:t xml:space="preserve"> </w:t>
      </w:r>
      <w:r w:rsidR="001D4743">
        <w:rPr>
          <w:b/>
          <w:lang w:bidi="en-US"/>
        </w:rPr>
        <w:t>name</w:t>
      </w:r>
      <w:r w:rsidR="001D4743" w:rsidRPr="005818E3">
        <w:rPr>
          <w:b/>
          <w:lang w:bidi="en-US"/>
        </w:rPr>
        <w:t>="course"</w:t>
      </w:r>
      <w:r w:rsidR="001D4743">
        <w:rPr>
          <w:b/>
          <w:lang w:bidi="en-US"/>
        </w:rPr>
        <w:t xml:space="preserve"> value=”CH</w:t>
      </w:r>
      <w:r>
        <w:rPr>
          <w:b/>
          <w:lang w:bidi="en-US"/>
        </w:rPr>
        <w:t>100”</w:t>
      </w:r>
      <w:r w:rsidRPr="005818E3">
        <w:rPr>
          <w:b/>
          <w:lang w:bidi="en-US"/>
        </w:rPr>
        <w:t xml:space="preserve">&gt; </w:t>
      </w:r>
      <w:r w:rsidR="001D4743">
        <w:rPr>
          <w:b/>
          <w:lang w:bidi="en-US"/>
        </w:rPr>
        <w:t>Chem</w:t>
      </w:r>
      <w:r>
        <w:rPr>
          <w:b/>
          <w:lang w:bidi="en-US"/>
        </w:rPr>
        <w:t xml:space="preserve"> </w:t>
      </w:r>
      <w:r w:rsidRPr="005818E3">
        <w:rPr>
          <w:b/>
          <w:lang w:bidi="en-US"/>
        </w:rPr>
        <w:t>100</w:t>
      </w:r>
      <w:r w:rsidR="001D4743">
        <w:rPr>
          <w:b/>
          <w:lang w:bidi="en-US"/>
        </w:rPr>
        <w:t xml:space="preserve"> </w:t>
      </w:r>
    </w:p>
    <w:p w14:paraId="3E021C6C" w14:textId="77777777" w:rsidR="005818E3" w:rsidRDefault="005818E3" w:rsidP="005818E3">
      <w:pPr>
        <w:spacing w:after="0" w:line="240" w:lineRule="auto"/>
        <w:rPr>
          <w:lang w:bidi="en-US"/>
        </w:rPr>
      </w:pPr>
    </w:p>
    <w:p w14:paraId="29FBA321" w14:textId="0096A575" w:rsidR="000E38CF" w:rsidRDefault="00D01277" w:rsidP="000E38CF">
      <w:pPr>
        <w:numPr>
          <w:ilvl w:val="0"/>
          <w:numId w:val="59"/>
        </w:numPr>
        <w:spacing w:after="0" w:line="240" w:lineRule="auto"/>
        <w:rPr>
          <w:lang w:bidi="en-US"/>
        </w:rPr>
      </w:pPr>
      <w:r>
        <w:rPr>
          <w:b/>
          <w:lang w:bidi="en-US"/>
        </w:rPr>
        <w:t xml:space="preserve">Submit and Reset </w:t>
      </w:r>
      <w:r w:rsidR="000E38CF" w:rsidRPr="000E38CF">
        <w:rPr>
          <w:b/>
          <w:lang w:bidi="en-US"/>
        </w:rPr>
        <w:t>Button</w:t>
      </w:r>
      <w:r w:rsidR="000E38CF" w:rsidRPr="006C1596">
        <w:rPr>
          <w:lang w:bidi="en-US"/>
        </w:rPr>
        <w:t xml:space="preserve"> - can be submit, reset, and command buttons. You can use an image for the button and modify the label of the button. </w:t>
      </w:r>
      <w:r w:rsidR="00212B40">
        <w:rPr>
          <w:lang w:bidi="en-US"/>
        </w:rPr>
        <w:t xml:space="preserve">Submit will send the name and values to the server or program to process the form. Reset will return the form to its normal state, usually clearing all fields. </w:t>
      </w:r>
    </w:p>
    <w:p w14:paraId="257084F9" w14:textId="77777777" w:rsidR="005818E3" w:rsidRDefault="005818E3" w:rsidP="005818E3">
      <w:pPr>
        <w:spacing w:after="0" w:line="240" w:lineRule="auto"/>
        <w:rPr>
          <w:lang w:bidi="en-US"/>
        </w:rPr>
      </w:pPr>
    </w:p>
    <w:p w14:paraId="5C0DB245" w14:textId="10990AC6" w:rsidR="005818E3" w:rsidRDefault="005818E3" w:rsidP="005818E3">
      <w:pPr>
        <w:pStyle w:val="ListParagraph"/>
        <w:spacing w:after="0" w:line="240" w:lineRule="auto"/>
        <w:ind w:left="1440"/>
        <w:rPr>
          <w:b/>
          <w:lang w:bidi="en-US"/>
        </w:rPr>
      </w:pPr>
      <w:r w:rsidRPr="005818E3">
        <w:rPr>
          <w:b/>
          <w:lang w:bidi="en-US"/>
        </w:rPr>
        <w:t>&lt;input type="</w:t>
      </w:r>
      <w:r w:rsidR="00D01277" w:rsidRPr="001D4743">
        <w:rPr>
          <w:b/>
          <w:highlight w:val="yellow"/>
          <w:lang w:bidi="en-US"/>
        </w:rPr>
        <w:t>submit</w:t>
      </w:r>
      <w:r w:rsidRPr="005818E3">
        <w:rPr>
          <w:b/>
          <w:lang w:bidi="en-US"/>
        </w:rPr>
        <w:t xml:space="preserve">" </w:t>
      </w:r>
      <w:r w:rsidR="00D01277">
        <w:rPr>
          <w:b/>
          <w:lang w:bidi="en-US"/>
        </w:rPr>
        <w:t>id</w:t>
      </w:r>
      <w:r w:rsidRPr="005818E3">
        <w:rPr>
          <w:b/>
          <w:lang w:bidi="en-US"/>
        </w:rPr>
        <w:t>="</w:t>
      </w:r>
      <w:r w:rsidR="00D01277">
        <w:rPr>
          <w:b/>
          <w:lang w:bidi="en-US"/>
        </w:rPr>
        <w:t>btnsubmit</w:t>
      </w:r>
      <w:r w:rsidRPr="005818E3">
        <w:rPr>
          <w:b/>
          <w:lang w:bidi="en-US"/>
        </w:rPr>
        <w:t>"</w:t>
      </w:r>
      <w:r>
        <w:rPr>
          <w:b/>
          <w:lang w:bidi="en-US"/>
        </w:rPr>
        <w:t xml:space="preserve"> </w:t>
      </w:r>
      <w:r w:rsidRPr="001D4743">
        <w:rPr>
          <w:b/>
          <w:highlight w:val="yellow"/>
          <w:lang w:bidi="en-US"/>
        </w:rPr>
        <w:t>value</w:t>
      </w:r>
      <w:r>
        <w:rPr>
          <w:b/>
          <w:lang w:bidi="en-US"/>
        </w:rPr>
        <w:t>=”</w:t>
      </w:r>
      <w:r w:rsidR="00D01277">
        <w:rPr>
          <w:b/>
          <w:lang w:bidi="en-US"/>
        </w:rPr>
        <w:t>Click Me</w:t>
      </w:r>
      <w:r>
        <w:rPr>
          <w:b/>
          <w:lang w:bidi="en-US"/>
        </w:rPr>
        <w:t>”</w:t>
      </w:r>
      <w:r w:rsidR="00D01277">
        <w:rPr>
          <w:b/>
          <w:lang w:bidi="en-US"/>
        </w:rPr>
        <w:t xml:space="preserve"> /</w:t>
      </w:r>
      <w:r w:rsidRPr="005818E3">
        <w:rPr>
          <w:b/>
          <w:lang w:bidi="en-US"/>
        </w:rPr>
        <w:t xml:space="preserve">&gt; </w:t>
      </w:r>
      <w:r w:rsidR="00D01277">
        <w:rPr>
          <w:b/>
          <w:lang w:bidi="en-US"/>
        </w:rPr>
        <w:t xml:space="preserve"> </w:t>
      </w:r>
      <w:r w:rsidR="001D4743">
        <w:rPr>
          <w:b/>
          <w:lang w:bidi="en-US"/>
        </w:rPr>
        <w:t xml:space="preserve"> </w:t>
      </w:r>
    </w:p>
    <w:p w14:paraId="5CB90E11" w14:textId="77777777" w:rsidR="001D4743" w:rsidRDefault="001D4743" w:rsidP="005818E3">
      <w:pPr>
        <w:pStyle w:val="ListParagraph"/>
        <w:spacing w:after="0" w:line="240" w:lineRule="auto"/>
        <w:ind w:left="1440"/>
        <w:rPr>
          <w:b/>
          <w:lang w:bidi="en-US"/>
        </w:rPr>
      </w:pPr>
    </w:p>
    <w:p w14:paraId="6A9CAFA9" w14:textId="01C0CF24" w:rsidR="00212B40" w:rsidRPr="00212B40" w:rsidRDefault="00212B40" w:rsidP="00212B40">
      <w:pPr>
        <w:pStyle w:val="ListParagraph"/>
        <w:numPr>
          <w:ilvl w:val="0"/>
          <w:numId w:val="59"/>
        </w:numPr>
        <w:spacing w:after="0" w:line="240" w:lineRule="auto"/>
        <w:rPr>
          <w:b/>
          <w:lang w:bidi="en-US"/>
        </w:rPr>
      </w:pPr>
      <w:r w:rsidRPr="00212B40">
        <w:rPr>
          <w:b/>
          <w:lang w:bidi="en-US"/>
        </w:rPr>
        <w:t>Button</w:t>
      </w:r>
      <w:r w:rsidRPr="00212B40">
        <w:rPr>
          <w:lang w:bidi="en-US"/>
        </w:rPr>
        <w:t xml:space="preserve"> – Usually this is to intercept the submit event to do some local processing like data validation or</w:t>
      </w:r>
      <w:r>
        <w:rPr>
          <w:lang w:bidi="en-US"/>
        </w:rPr>
        <w:t xml:space="preserve"> animation. </w:t>
      </w:r>
      <w:r w:rsidRPr="00212B40">
        <w:rPr>
          <w:b/>
          <w:lang w:bidi="en-US"/>
        </w:rPr>
        <w:t>Value</w:t>
      </w:r>
      <w:r>
        <w:rPr>
          <w:lang w:bidi="en-US"/>
        </w:rPr>
        <w:t xml:space="preserve"> – is what the button text will be displayed.</w:t>
      </w:r>
      <w:r w:rsidR="001D4743">
        <w:rPr>
          <w:lang w:bidi="en-US"/>
        </w:rPr>
        <w:t xml:space="preserve"> In this case a javascript is called to validate the data when the button is clicked. </w:t>
      </w:r>
    </w:p>
    <w:p w14:paraId="0EBA1B0F" w14:textId="77777777" w:rsidR="00212B40" w:rsidRDefault="00212B40" w:rsidP="00212B40">
      <w:pPr>
        <w:pStyle w:val="ListParagraph"/>
        <w:spacing w:after="0" w:line="240" w:lineRule="auto"/>
        <w:rPr>
          <w:b/>
          <w:lang w:bidi="en-US"/>
        </w:rPr>
      </w:pPr>
    </w:p>
    <w:p w14:paraId="5465CDAC" w14:textId="0E055381" w:rsidR="00212B40" w:rsidRPr="00212B40" w:rsidRDefault="00212B40" w:rsidP="00212B40">
      <w:pPr>
        <w:pStyle w:val="ListParagraph"/>
        <w:spacing w:after="0" w:line="240" w:lineRule="auto"/>
        <w:ind w:left="1440"/>
        <w:rPr>
          <w:lang w:bidi="en-US"/>
        </w:rPr>
      </w:pPr>
      <w:r w:rsidRPr="00212B40">
        <w:rPr>
          <w:rFonts w:eastAsia="Times New Roman" w:cs="Times New Roman"/>
        </w:rPr>
        <w:t>&lt;input type="</w:t>
      </w:r>
      <w:r w:rsidRPr="001D4743">
        <w:rPr>
          <w:rFonts w:eastAsia="Times New Roman" w:cs="Times New Roman"/>
          <w:b/>
          <w:highlight w:val="yellow"/>
        </w:rPr>
        <w:t>button</w:t>
      </w:r>
      <w:r>
        <w:rPr>
          <w:rFonts w:eastAsia="Times New Roman" w:cs="Times New Roman"/>
        </w:rPr>
        <w:t xml:space="preserve">" </w:t>
      </w:r>
      <w:r w:rsidRPr="00212B40">
        <w:rPr>
          <w:rFonts w:eastAsia="Times New Roman" w:cs="Times New Roman"/>
          <w:b/>
        </w:rPr>
        <w:t>value="Click me"</w:t>
      </w:r>
      <w:r>
        <w:rPr>
          <w:rFonts w:eastAsia="Times New Roman" w:cs="Times New Roman"/>
        </w:rPr>
        <w:t xml:space="preserve"> </w:t>
      </w:r>
      <w:r w:rsidRPr="001D4743">
        <w:rPr>
          <w:rFonts w:eastAsia="Times New Roman" w:cs="Times New Roman"/>
          <w:b/>
          <w:highlight w:val="yellow"/>
        </w:rPr>
        <w:t>onclick</w:t>
      </w:r>
      <w:r>
        <w:rPr>
          <w:rFonts w:eastAsia="Times New Roman" w:cs="Times New Roman"/>
        </w:rPr>
        <w:t>="validateThisForm</w:t>
      </w:r>
      <w:r w:rsidRPr="00212B40">
        <w:rPr>
          <w:rFonts w:eastAsia="Times New Roman" w:cs="Times New Roman"/>
        </w:rPr>
        <w:t>()" /&gt;</w:t>
      </w:r>
    </w:p>
    <w:p w14:paraId="6746A856" w14:textId="77777777" w:rsidR="00212B40" w:rsidRPr="00212B40" w:rsidRDefault="00212B40" w:rsidP="00212B40">
      <w:pPr>
        <w:spacing w:after="0" w:line="240" w:lineRule="auto"/>
        <w:rPr>
          <w:lang w:bidi="en-US"/>
        </w:rPr>
      </w:pPr>
    </w:p>
    <w:p w14:paraId="77915FEB" w14:textId="1F938D25" w:rsidR="00062BCA" w:rsidRDefault="00062BCA" w:rsidP="00920727">
      <w:pPr>
        <w:pStyle w:val="ListParagraph"/>
        <w:numPr>
          <w:ilvl w:val="0"/>
          <w:numId w:val="60"/>
        </w:numPr>
        <w:spacing w:after="0" w:line="240" w:lineRule="auto"/>
        <w:rPr>
          <w:lang w:bidi="en-US"/>
        </w:rPr>
      </w:pPr>
      <w:r w:rsidRPr="00212B40">
        <w:rPr>
          <w:b/>
          <w:lang w:bidi="en-US"/>
        </w:rPr>
        <w:t>Image</w:t>
      </w:r>
      <w:r>
        <w:rPr>
          <w:lang w:bidi="en-US"/>
        </w:rPr>
        <w:t xml:space="preserve"> is and </w:t>
      </w:r>
      <w:r w:rsidRPr="00212B40">
        <w:rPr>
          <w:b/>
          <w:lang w:bidi="en-US"/>
        </w:rPr>
        <w:t>image button</w:t>
      </w:r>
      <w:r>
        <w:rPr>
          <w:lang w:bidi="en-US"/>
        </w:rPr>
        <w:t xml:space="preserve"> and is used to display an image that can be clicked and is treated like a submit button. It will also send the </w:t>
      </w:r>
      <w:r w:rsidRPr="00062BCA">
        <w:rPr>
          <w:b/>
          <w:highlight w:val="yellow"/>
          <w:lang w:bidi="en-US"/>
        </w:rPr>
        <w:t>x, y coordinates</w:t>
      </w:r>
      <w:r>
        <w:rPr>
          <w:lang w:bidi="en-US"/>
        </w:rPr>
        <w:t xml:space="preserve"> of where you clicked with the upper left is 0, 0 on the image itself, not on the web page. So, you can make up a program capturing these coordinates. SRC and ALT are used just as they are with the image tag, and you can also use styles and the width and height properties. </w:t>
      </w:r>
    </w:p>
    <w:p w14:paraId="384594AA" w14:textId="77777777" w:rsidR="00062BCA" w:rsidRDefault="00062BCA" w:rsidP="00212B40">
      <w:pPr>
        <w:spacing w:after="0" w:line="240" w:lineRule="auto"/>
        <w:rPr>
          <w:lang w:bidi="en-US"/>
        </w:rPr>
      </w:pPr>
    </w:p>
    <w:p w14:paraId="60651F03" w14:textId="44DD98F9" w:rsidR="00062BCA" w:rsidRDefault="00062BCA" w:rsidP="00062BCA">
      <w:pPr>
        <w:spacing w:after="0" w:line="240" w:lineRule="auto"/>
        <w:ind w:left="1440"/>
        <w:rPr>
          <w:lang w:bidi="en-US"/>
        </w:rPr>
      </w:pPr>
      <w:r>
        <w:rPr>
          <w:lang w:bidi="en-US"/>
        </w:rPr>
        <w:t>&lt;input type="</w:t>
      </w:r>
      <w:r w:rsidRPr="006F7B3C">
        <w:rPr>
          <w:b/>
          <w:highlight w:val="yellow"/>
          <w:lang w:bidi="en-US"/>
        </w:rPr>
        <w:t>image</w:t>
      </w:r>
      <w:r>
        <w:rPr>
          <w:lang w:bidi="en-US"/>
        </w:rPr>
        <w:t xml:space="preserve">" </w:t>
      </w:r>
      <w:r w:rsidRPr="00062BCA">
        <w:rPr>
          <w:b/>
          <w:lang w:bidi="en-US"/>
        </w:rPr>
        <w:t>src</w:t>
      </w:r>
      <w:r>
        <w:rPr>
          <w:lang w:bidi="en-US"/>
        </w:rPr>
        <w:t>="imgSubmitButton</w:t>
      </w:r>
      <w:r w:rsidRPr="00062BCA">
        <w:rPr>
          <w:lang w:bidi="en-US"/>
        </w:rPr>
        <w:t xml:space="preserve">.gif" </w:t>
      </w:r>
      <w:r w:rsidRPr="00062BCA">
        <w:rPr>
          <w:b/>
          <w:lang w:bidi="en-US"/>
        </w:rPr>
        <w:t>alt</w:t>
      </w:r>
      <w:r w:rsidRPr="00062BCA">
        <w:rPr>
          <w:lang w:bidi="en-US"/>
        </w:rPr>
        <w:t>="Submit" /&gt;</w:t>
      </w:r>
    </w:p>
    <w:p w14:paraId="49133358" w14:textId="77777777" w:rsidR="00062BCA" w:rsidRPr="00212B40" w:rsidRDefault="00062BCA" w:rsidP="00212B40">
      <w:pPr>
        <w:spacing w:after="0" w:line="240" w:lineRule="auto"/>
        <w:rPr>
          <w:lang w:bidi="en-US"/>
        </w:rPr>
      </w:pPr>
    </w:p>
    <w:p w14:paraId="47DE23BF" w14:textId="686C9472" w:rsidR="00212B40" w:rsidRDefault="00062BCA" w:rsidP="00212B40">
      <w:pPr>
        <w:pStyle w:val="ListParagraph"/>
        <w:numPr>
          <w:ilvl w:val="0"/>
          <w:numId w:val="59"/>
        </w:numPr>
        <w:spacing w:after="0" w:line="240" w:lineRule="auto"/>
        <w:rPr>
          <w:lang w:bidi="en-US"/>
        </w:rPr>
      </w:pPr>
      <w:r w:rsidRPr="00212B40">
        <w:rPr>
          <w:b/>
          <w:lang w:bidi="en-US"/>
        </w:rPr>
        <w:t>File</w:t>
      </w:r>
      <w:r>
        <w:rPr>
          <w:lang w:bidi="en-US"/>
        </w:rPr>
        <w:t xml:space="preserve"> is used to </w:t>
      </w:r>
      <w:r w:rsidRPr="00212B40">
        <w:rPr>
          <w:b/>
          <w:lang w:bidi="en-US"/>
        </w:rPr>
        <w:t>browse</w:t>
      </w:r>
      <w:r>
        <w:rPr>
          <w:lang w:bidi="en-US"/>
        </w:rPr>
        <w:t xml:space="preserve"> for the location and file name for a file you will upload. It will put a textbox and a Browse button for you. Selecting a file simply puts the path and name into the textbox. It does not do the uploading. You need a server program to do that. </w:t>
      </w:r>
    </w:p>
    <w:p w14:paraId="65D66C34" w14:textId="77777777" w:rsidR="00062BCA" w:rsidRDefault="00062BCA" w:rsidP="00062BCA">
      <w:pPr>
        <w:spacing w:after="0" w:line="240" w:lineRule="auto"/>
        <w:rPr>
          <w:lang w:bidi="en-US"/>
        </w:rPr>
      </w:pPr>
    </w:p>
    <w:p w14:paraId="16895AEC" w14:textId="7B44BBA4" w:rsidR="00062BCA" w:rsidRPr="00212B40" w:rsidRDefault="00062BCA" w:rsidP="00062BCA">
      <w:pPr>
        <w:spacing w:after="0" w:line="240" w:lineRule="auto"/>
        <w:ind w:left="720" w:firstLine="720"/>
        <w:rPr>
          <w:lang w:bidi="en-US"/>
        </w:rPr>
      </w:pPr>
      <w:r w:rsidRPr="00062BCA">
        <w:rPr>
          <w:lang w:bidi="en-US"/>
        </w:rPr>
        <w:t>&lt;input type="</w:t>
      </w:r>
      <w:r w:rsidRPr="006F7B3C">
        <w:rPr>
          <w:b/>
          <w:highlight w:val="yellow"/>
          <w:lang w:bidi="en-US"/>
        </w:rPr>
        <w:t>file</w:t>
      </w:r>
      <w:r w:rsidRPr="00062BCA">
        <w:rPr>
          <w:lang w:bidi="en-US"/>
        </w:rPr>
        <w:t>" name="</w:t>
      </w:r>
      <w:r>
        <w:rPr>
          <w:lang w:bidi="en-US"/>
        </w:rPr>
        <w:t>myupload</w:t>
      </w:r>
      <w:r w:rsidRPr="00062BCA">
        <w:rPr>
          <w:lang w:bidi="en-US"/>
        </w:rPr>
        <w:t>" /&gt;</w:t>
      </w:r>
    </w:p>
    <w:p w14:paraId="7E2CDDE2" w14:textId="076BCFC4" w:rsidR="000E38CF" w:rsidRDefault="000E38CF" w:rsidP="00062BCA">
      <w:pPr>
        <w:spacing w:after="0" w:line="240" w:lineRule="auto"/>
        <w:rPr>
          <w:lang w:bidi="en-US"/>
        </w:rPr>
      </w:pPr>
    </w:p>
    <w:p w14:paraId="0F22E6F1" w14:textId="40115486" w:rsidR="000E38CF" w:rsidRDefault="000E38CF" w:rsidP="000E38CF">
      <w:pPr>
        <w:spacing w:after="0" w:line="240" w:lineRule="auto"/>
        <w:rPr>
          <w:lang w:bidi="en-US"/>
        </w:rPr>
      </w:pPr>
      <w:r w:rsidRPr="005818E3">
        <w:rPr>
          <w:b/>
          <w:lang w:bidi="en-US"/>
        </w:rPr>
        <w:t>New</w:t>
      </w:r>
      <w:r>
        <w:rPr>
          <w:lang w:bidi="en-US"/>
        </w:rPr>
        <w:t xml:space="preserve"> Input tags for </w:t>
      </w:r>
      <w:r w:rsidRPr="005818E3">
        <w:rPr>
          <w:b/>
          <w:lang w:bidi="en-US"/>
        </w:rPr>
        <w:t>Telephone, email, time</w:t>
      </w:r>
      <w:r w:rsidR="00212B40">
        <w:rPr>
          <w:b/>
          <w:lang w:bidi="en-US"/>
        </w:rPr>
        <w:t xml:space="preserve"> (</w:t>
      </w:r>
      <w:r w:rsidR="00212B40" w:rsidRPr="00212B40">
        <w:rPr>
          <w:lang w:bidi="en-US"/>
        </w:rPr>
        <w:t>no time zone information)</w:t>
      </w:r>
      <w:r w:rsidRPr="00212B40">
        <w:rPr>
          <w:lang w:bidi="en-US"/>
        </w:rPr>
        <w:t>.</w:t>
      </w:r>
      <w:r>
        <w:rPr>
          <w:lang w:bidi="en-US"/>
        </w:rPr>
        <w:t xml:space="preserve"> </w:t>
      </w:r>
      <w:r w:rsidR="00E657EF">
        <w:rPr>
          <w:lang w:bidi="en-US"/>
        </w:rPr>
        <w:t xml:space="preserve">Notice the </w:t>
      </w:r>
      <w:r w:rsidR="00E657EF" w:rsidRPr="00E657EF">
        <w:rPr>
          <w:b/>
          <w:lang w:bidi="en-US"/>
        </w:rPr>
        <w:t>min</w:t>
      </w:r>
      <w:r w:rsidR="00E657EF">
        <w:rPr>
          <w:lang w:bidi="en-US"/>
        </w:rPr>
        <w:t xml:space="preserve">, </w:t>
      </w:r>
      <w:r w:rsidR="00E657EF" w:rsidRPr="00E657EF">
        <w:rPr>
          <w:b/>
          <w:lang w:bidi="en-US"/>
        </w:rPr>
        <w:t>max</w:t>
      </w:r>
      <w:r w:rsidR="00E657EF">
        <w:rPr>
          <w:lang w:bidi="en-US"/>
        </w:rPr>
        <w:t xml:space="preserve">, and </w:t>
      </w:r>
      <w:r w:rsidR="00E657EF" w:rsidRPr="00E657EF">
        <w:rPr>
          <w:b/>
          <w:lang w:bidi="en-US"/>
        </w:rPr>
        <w:t>step</w:t>
      </w:r>
      <w:r w:rsidR="00E657EF">
        <w:rPr>
          <w:lang w:bidi="en-US"/>
        </w:rPr>
        <w:t xml:space="preserve"> attributes.</w:t>
      </w:r>
    </w:p>
    <w:p w14:paraId="49026EC3" w14:textId="77777777" w:rsidR="000E38CF" w:rsidRDefault="000E38CF" w:rsidP="000E38CF">
      <w:pPr>
        <w:spacing w:after="0" w:line="240" w:lineRule="auto"/>
        <w:ind w:left="1440"/>
        <w:rPr>
          <w:lang w:bidi="en-US"/>
        </w:rPr>
      </w:pPr>
    </w:p>
    <w:p w14:paraId="248AE9BA" w14:textId="248D0ED4" w:rsidR="00915898" w:rsidRPr="000E38CF" w:rsidRDefault="00915898" w:rsidP="000E38CF">
      <w:pPr>
        <w:ind w:left="1440"/>
        <w:rPr>
          <w:highlight w:val="yellow"/>
          <w:lang w:bidi="en-US"/>
        </w:rPr>
      </w:pPr>
      <w:r w:rsidRPr="000E38CF">
        <w:rPr>
          <w:highlight w:val="yellow"/>
          <w:lang w:bidi="en-US"/>
        </w:rPr>
        <w:t>&lt;p&gt;&lt;label&gt;</w:t>
      </w:r>
      <w:r w:rsidRPr="005818E3">
        <w:rPr>
          <w:b/>
          <w:highlight w:val="yellow"/>
          <w:lang w:bidi="en-US"/>
        </w:rPr>
        <w:t>Telephone</w:t>
      </w:r>
      <w:r w:rsidRPr="000E38CF">
        <w:rPr>
          <w:highlight w:val="yellow"/>
          <w:lang w:bidi="en-US"/>
        </w:rPr>
        <w:t>: &lt;input type=”</w:t>
      </w:r>
      <w:r w:rsidRPr="000E38CF">
        <w:rPr>
          <w:b/>
          <w:highlight w:val="yellow"/>
          <w:lang w:bidi="en-US"/>
        </w:rPr>
        <w:t>tel</w:t>
      </w:r>
      <w:r w:rsidRPr="000E38CF">
        <w:rPr>
          <w:highlight w:val="yellow"/>
          <w:lang w:bidi="en-US"/>
        </w:rPr>
        <w:t>”&gt;&lt;/label&gt;&lt;/p&gt;</w:t>
      </w:r>
      <w:r w:rsidR="00E657EF">
        <w:rPr>
          <w:highlight w:val="yellow"/>
          <w:lang w:bidi="en-US"/>
        </w:rPr>
        <w:t xml:space="preserve"> </w:t>
      </w:r>
    </w:p>
    <w:p w14:paraId="00355C64" w14:textId="413DFF60" w:rsidR="00915898" w:rsidRPr="000E38CF" w:rsidRDefault="00915898" w:rsidP="000E38CF">
      <w:pPr>
        <w:ind w:left="1440"/>
        <w:rPr>
          <w:highlight w:val="yellow"/>
          <w:lang w:bidi="en-US"/>
        </w:rPr>
      </w:pPr>
      <w:r w:rsidRPr="000E38CF">
        <w:rPr>
          <w:highlight w:val="yellow"/>
          <w:lang w:bidi="en-US"/>
        </w:rPr>
        <w:t>&lt;p&gt;&lt;label&gt;</w:t>
      </w:r>
      <w:r w:rsidRPr="005818E3">
        <w:rPr>
          <w:b/>
          <w:highlight w:val="yellow"/>
          <w:lang w:bidi="en-US"/>
        </w:rPr>
        <w:t>E-mail</w:t>
      </w:r>
      <w:r w:rsidRPr="000E38CF">
        <w:rPr>
          <w:highlight w:val="yellow"/>
          <w:lang w:bidi="en-US"/>
        </w:rPr>
        <w:t>: &lt;input type=”</w:t>
      </w:r>
      <w:r w:rsidRPr="000E38CF">
        <w:rPr>
          <w:b/>
          <w:highlight w:val="yellow"/>
          <w:lang w:bidi="en-US"/>
        </w:rPr>
        <w:t>email</w:t>
      </w:r>
      <w:r w:rsidRPr="000E38CF">
        <w:rPr>
          <w:highlight w:val="yellow"/>
          <w:lang w:bidi="en-US"/>
        </w:rPr>
        <w:t>”&gt;&lt;/label&gt;&lt;/p&gt;</w:t>
      </w:r>
    </w:p>
    <w:p w14:paraId="338BC12A" w14:textId="77777777" w:rsidR="006E29E0" w:rsidRDefault="006E29E0" w:rsidP="00212B40">
      <w:pPr>
        <w:rPr>
          <w:b/>
          <w:lang w:bidi="en-US"/>
        </w:rPr>
      </w:pPr>
    </w:p>
    <w:p w14:paraId="1B66A620" w14:textId="4BFFCBAD" w:rsidR="00FC10E3" w:rsidRPr="00FC10E3" w:rsidRDefault="00FC10E3" w:rsidP="00212B40">
      <w:pPr>
        <w:rPr>
          <w:lang w:bidi="en-US"/>
        </w:rPr>
      </w:pPr>
      <w:r w:rsidRPr="00FC10E3">
        <w:rPr>
          <w:lang w:bidi="en-US"/>
        </w:rPr>
        <w:t>* I think the idea is you can combine these now with Regular Expressions as part of HTML without JavaScripting but the browser support is lacking.</w:t>
      </w:r>
    </w:p>
    <w:p w14:paraId="5DE1D238" w14:textId="77777777" w:rsidR="00E657EF" w:rsidRDefault="00E657EF">
      <w:pPr>
        <w:spacing w:after="0" w:line="240" w:lineRule="auto"/>
        <w:rPr>
          <w:b/>
          <w:lang w:bidi="en-US"/>
        </w:rPr>
      </w:pPr>
      <w:r>
        <w:rPr>
          <w:b/>
          <w:lang w:bidi="en-US"/>
        </w:rPr>
        <w:br w:type="page"/>
      </w:r>
    </w:p>
    <w:p w14:paraId="20B8AD07" w14:textId="302C9942" w:rsidR="00212B40" w:rsidRPr="00212B40" w:rsidRDefault="00E657EF" w:rsidP="00212B40">
      <w:pPr>
        <w:rPr>
          <w:b/>
          <w:lang w:bidi="en-US"/>
        </w:rPr>
      </w:pPr>
      <w:r>
        <w:rPr>
          <w:b/>
          <w:lang w:bidi="en-US"/>
        </w:rPr>
        <w:t xml:space="preserve">More </w:t>
      </w:r>
      <w:r w:rsidR="00212B40" w:rsidRPr="00212B40">
        <w:rPr>
          <w:b/>
          <w:lang w:bidi="en-US"/>
        </w:rPr>
        <w:t xml:space="preserve">New </w:t>
      </w:r>
      <w:r w:rsidR="00212B40">
        <w:rPr>
          <w:b/>
          <w:lang w:bidi="en-US"/>
        </w:rPr>
        <w:t xml:space="preserve">input </w:t>
      </w:r>
      <w:r w:rsidR="00212B40" w:rsidRPr="00212B40">
        <w:rPr>
          <w:b/>
          <w:lang w:bidi="en-US"/>
        </w:rPr>
        <w:t>fields</w:t>
      </w:r>
    </w:p>
    <w:p w14:paraId="3B4A9D3D" w14:textId="126AECDA" w:rsidR="00E657EF" w:rsidRPr="00E657EF" w:rsidRDefault="00E657EF" w:rsidP="00920727">
      <w:pPr>
        <w:pStyle w:val="ListParagraph"/>
        <w:numPr>
          <w:ilvl w:val="0"/>
          <w:numId w:val="61"/>
        </w:numPr>
        <w:rPr>
          <w:b/>
          <w:lang w:bidi="en-US"/>
        </w:rPr>
      </w:pPr>
      <w:r w:rsidRPr="00E657EF">
        <w:rPr>
          <w:b/>
          <w:highlight w:val="yellow"/>
          <w:lang w:bidi="en-US"/>
        </w:rPr>
        <w:t>Time</w:t>
      </w:r>
      <w:r>
        <w:rPr>
          <w:lang w:bidi="en-US"/>
        </w:rPr>
        <w:t xml:space="preserve"> – as you can see, </w:t>
      </w:r>
      <w:r w:rsidRPr="00FC10E3">
        <w:rPr>
          <w:b/>
          <w:lang w:bidi="en-US"/>
        </w:rPr>
        <w:t>Safari</w:t>
      </w:r>
      <w:r>
        <w:rPr>
          <w:lang w:bidi="en-US"/>
        </w:rPr>
        <w:t xml:space="preserve"> </w:t>
      </w:r>
      <w:r w:rsidR="00FC10E3">
        <w:rPr>
          <w:lang w:bidi="en-US"/>
        </w:rPr>
        <w:t xml:space="preserve">and Google </w:t>
      </w:r>
      <w:r w:rsidR="00FC10E3" w:rsidRPr="00FC10E3">
        <w:rPr>
          <w:b/>
          <w:lang w:bidi="en-US"/>
        </w:rPr>
        <w:t>Chrome</w:t>
      </w:r>
      <w:r w:rsidR="00FC10E3">
        <w:rPr>
          <w:lang w:bidi="en-US"/>
        </w:rPr>
        <w:t xml:space="preserve"> </w:t>
      </w:r>
      <w:r>
        <w:rPr>
          <w:lang w:bidi="en-US"/>
        </w:rPr>
        <w:t xml:space="preserve">supports it, but not FireFox 6. </w:t>
      </w:r>
    </w:p>
    <w:p w14:paraId="37A34172" w14:textId="77777777" w:rsidR="00E657EF" w:rsidRPr="00E657EF" w:rsidRDefault="00E657EF" w:rsidP="00E657EF">
      <w:pPr>
        <w:pStyle w:val="ListParagraph"/>
        <w:rPr>
          <w:b/>
          <w:lang w:bidi="en-US"/>
        </w:rPr>
      </w:pPr>
    </w:p>
    <w:p w14:paraId="681F8632" w14:textId="77777777" w:rsidR="00E657EF" w:rsidRDefault="00E657EF" w:rsidP="00E657EF">
      <w:pPr>
        <w:pStyle w:val="ListParagraph"/>
        <w:ind w:firstLine="720"/>
        <w:rPr>
          <w:highlight w:val="yellow"/>
          <w:lang w:bidi="en-US"/>
        </w:rPr>
      </w:pPr>
      <w:r w:rsidRPr="00E657EF">
        <w:rPr>
          <w:highlight w:val="yellow"/>
          <w:lang w:bidi="en-US"/>
        </w:rPr>
        <w:t>&lt;p&gt;&lt;label&gt;</w:t>
      </w:r>
      <w:r w:rsidRPr="00E657EF">
        <w:rPr>
          <w:b/>
          <w:highlight w:val="yellow"/>
          <w:lang w:bidi="en-US"/>
        </w:rPr>
        <w:t>Time</w:t>
      </w:r>
      <w:r w:rsidRPr="00E657EF">
        <w:rPr>
          <w:highlight w:val="yellow"/>
          <w:lang w:bidi="en-US"/>
        </w:rPr>
        <w:t xml:space="preserve">: </w:t>
      </w:r>
    </w:p>
    <w:p w14:paraId="79850B22" w14:textId="0096FD3D" w:rsidR="00E657EF" w:rsidRDefault="00E657EF" w:rsidP="00E657EF">
      <w:pPr>
        <w:pStyle w:val="ListParagraph"/>
        <w:ind w:firstLine="720"/>
        <w:rPr>
          <w:highlight w:val="yellow"/>
          <w:lang w:bidi="en-US"/>
        </w:rPr>
      </w:pPr>
      <w:r w:rsidRPr="00E657EF">
        <w:rPr>
          <w:highlight w:val="yellow"/>
          <w:lang w:bidi="en-US"/>
        </w:rPr>
        <w:t>&lt;input type=”</w:t>
      </w:r>
      <w:r w:rsidRPr="00E657EF">
        <w:rPr>
          <w:b/>
          <w:highlight w:val="yellow"/>
          <w:lang w:bidi="en-US"/>
        </w:rPr>
        <w:t>time</w:t>
      </w:r>
      <w:r w:rsidRPr="00E657EF">
        <w:rPr>
          <w:highlight w:val="yellow"/>
          <w:lang w:bidi="en-US"/>
        </w:rPr>
        <w:t xml:space="preserve">” </w:t>
      </w:r>
      <w:r w:rsidRPr="00E657EF">
        <w:rPr>
          <w:b/>
          <w:highlight w:val="yellow"/>
          <w:lang w:bidi="en-US"/>
        </w:rPr>
        <w:t>min</w:t>
      </w:r>
      <w:r w:rsidRPr="00E657EF">
        <w:rPr>
          <w:highlight w:val="yellow"/>
          <w:lang w:bidi="en-US"/>
        </w:rPr>
        <w:t xml:space="preserve">="10:00" </w:t>
      </w:r>
      <w:r w:rsidRPr="00E657EF">
        <w:rPr>
          <w:b/>
          <w:highlight w:val="yellow"/>
          <w:lang w:bidi="en-US"/>
        </w:rPr>
        <w:t>max</w:t>
      </w:r>
      <w:r w:rsidRPr="00E657EF">
        <w:rPr>
          <w:highlight w:val="yellow"/>
          <w:lang w:bidi="en-US"/>
        </w:rPr>
        <w:t>="23</w:t>
      </w:r>
      <w:r>
        <w:rPr>
          <w:highlight w:val="yellow"/>
          <w:lang w:bidi="en-US"/>
        </w:rPr>
        <w:t xml:space="preserve">:00" </w:t>
      </w:r>
      <w:r w:rsidRPr="00E657EF">
        <w:rPr>
          <w:b/>
          <w:highlight w:val="yellow"/>
          <w:lang w:bidi="en-US"/>
        </w:rPr>
        <w:t>step</w:t>
      </w:r>
      <w:r w:rsidRPr="00E657EF">
        <w:rPr>
          <w:highlight w:val="yellow"/>
          <w:lang w:bidi="en-US"/>
        </w:rPr>
        <w:t>="300"&gt;</w:t>
      </w:r>
    </w:p>
    <w:p w14:paraId="65CAB78A" w14:textId="000909EC" w:rsidR="00E657EF" w:rsidRDefault="00E657EF" w:rsidP="00E657EF">
      <w:pPr>
        <w:pStyle w:val="ListParagraph"/>
        <w:ind w:firstLine="720"/>
        <w:rPr>
          <w:lang w:bidi="en-US"/>
        </w:rPr>
      </w:pPr>
      <w:r w:rsidRPr="00E657EF">
        <w:rPr>
          <w:highlight w:val="yellow"/>
          <w:lang w:bidi="en-US"/>
        </w:rPr>
        <w:t>&lt;/label&gt;&lt;/p&gt;</w:t>
      </w:r>
    </w:p>
    <w:p w14:paraId="01ACDF78" w14:textId="3A003AEA" w:rsidR="00E657EF" w:rsidRDefault="00FC10E3" w:rsidP="00920727">
      <w:pPr>
        <w:pStyle w:val="ListParagraph"/>
        <w:numPr>
          <w:ilvl w:val="0"/>
          <w:numId w:val="61"/>
        </w:numPr>
        <w:rPr>
          <w:lang w:bidi="en-US"/>
        </w:rPr>
      </w:pPr>
      <w:r>
        <w:rPr>
          <w:noProof/>
        </w:rPr>
        <w:drawing>
          <wp:anchor distT="0" distB="0" distL="114300" distR="114300" simplePos="0" relativeHeight="251866112" behindDoc="0" locked="0" layoutInCell="1" allowOverlap="1" wp14:anchorId="4BC988E5" wp14:editId="35E0F6DA">
            <wp:simplePos x="0" y="0"/>
            <wp:positionH relativeFrom="column">
              <wp:posOffset>4114800</wp:posOffset>
            </wp:positionH>
            <wp:positionV relativeFrom="paragraph">
              <wp:posOffset>95885</wp:posOffset>
            </wp:positionV>
            <wp:extent cx="1841500" cy="451485"/>
            <wp:effectExtent l="25400" t="25400" r="38100" b="31115"/>
            <wp:wrapSquare wrapText="bothSides"/>
            <wp:docPr id="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41500" cy="451485"/>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00E657EF" w:rsidRPr="00212B40">
        <w:rPr>
          <w:b/>
          <w:lang w:bidi="en-US"/>
        </w:rPr>
        <w:t>Date</w:t>
      </w:r>
      <w:r w:rsidR="00E657EF">
        <w:rPr>
          <w:lang w:bidi="en-US"/>
        </w:rPr>
        <w:t xml:space="preserve"> (no time zone) </w:t>
      </w:r>
    </w:p>
    <w:p w14:paraId="6F82701B" w14:textId="54200438" w:rsidR="00E657EF" w:rsidRDefault="00E657EF" w:rsidP="00920727">
      <w:pPr>
        <w:pStyle w:val="ListParagraph"/>
        <w:numPr>
          <w:ilvl w:val="0"/>
          <w:numId w:val="61"/>
        </w:numPr>
        <w:rPr>
          <w:lang w:bidi="en-US"/>
        </w:rPr>
      </w:pPr>
      <w:r>
        <w:rPr>
          <w:b/>
          <w:lang w:bidi="en-US"/>
        </w:rPr>
        <w:t>D</w:t>
      </w:r>
      <w:r w:rsidRPr="00212B40">
        <w:rPr>
          <w:b/>
          <w:lang w:bidi="en-US"/>
        </w:rPr>
        <w:t>atetime</w:t>
      </w:r>
      <w:r>
        <w:rPr>
          <w:lang w:bidi="en-US"/>
        </w:rPr>
        <w:t xml:space="preserve"> (UTC time zone) </w:t>
      </w:r>
    </w:p>
    <w:p w14:paraId="77790CFF" w14:textId="5183CAC7" w:rsidR="00E657EF" w:rsidRPr="00212B40" w:rsidRDefault="00E657EF" w:rsidP="00920727">
      <w:pPr>
        <w:pStyle w:val="ListParagraph"/>
        <w:numPr>
          <w:ilvl w:val="0"/>
          <w:numId w:val="61"/>
        </w:numPr>
        <w:rPr>
          <w:lang w:bidi="en-US"/>
        </w:rPr>
      </w:pPr>
      <w:r>
        <w:rPr>
          <w:b/>
          <w:lang w:bidi="en-US"/>
        </w:rPr>
        <w:t>D</w:t>
      </w:r>
      <w:r w:rsidRPr="00212B40">
        <w:rPr>
          <w:b/>
          <w:lang w:bidi="en-US"/>
        </w:rPr>
        <w:t>atetime-local</w:t>
      </w:r>
      <w:r w:rsidRPr="00212B40">
        <w:rPr>
          <w:lang w:bidi="en-US"/>
        </w:rPr>
        <w:t xml:space="preserve"> </w:t>
      </w:r>
      <w:r>
        <w:rPr>
          <w:lang w:bidi="en-US"/>
        </w:rPr>
        <w:t xml:space="preserve"> (works in </w:t>
      </w:r>
      <w:r w:rsidRPr="00062BCA">
        <w:rPr>
          <w:b/>
          <w:lang w:bidi="en-US"/>
        </w:rPr>
        <w:t>Safari</w:t>
      </w:r>
      <w:r>
        <w:rPr>
          <w:lang w:bidi="en-US"/>
        </w:rPr>
        <w:t>, can scroll to the date)</w:t>
      </w:r>
    </w:p>
    <w:p w14:paraId="681F7570" w14:textId="320DE043" w:rsidR="00E657EF" w:rsidRDefault="00E657EF" w:rsidP="00920727">
      <w:pPr>
        <w:pStyle w:val="ListParagraph"/>
        <w:numPr>
          <w:ilvl w:val="0"/>
          <w:numId w:val="61"/>
        </w:numPr>
        <w:rPr>
          <w:lang w:bidi="en-US"/>
        </w:rPr>
      </w:pPr>
      <w:r w:rsidRPr="00212B40">
        <w:rPr>
          <w:b/>
          <w:lang w:bidi="en-US"/>
        </w:rPr>
        <w:t>Month</w:t>
      </w:r>
      <w:r>
        <w:rPr>
          <w:lang w:bidi="en-US"/>
        </w:rPr>
        <w:t xml:space="preserve"> and </w:t>
      </w:r>
      <w:r w:rsidRPr="00212B40">
        <w:rPr>
          <w:b/>
          <w:lang w:bidi="en-US"/>
        </w:rPr>
        <w:t>week</w:t>
      </w:r>
      <w:r>
        <w:rPr>
          <w:lang w:bidi="en-US"/>
        </w:rPr>
        <w:t xml:space="preserve"> with calendar control</w:t>
      </w:r>
      <w:r>
        <w:rPr>
          <w:lang w:bidi="en-US"/>
        </w:rPr>
        <w:br/>
      </w:r>
    </w:p>
    <w:p w14:paraId="1A81B7F6" w14:textId="24998EF4" w:rsidR="00E657EF" w:rsidRPr="00E657EF" w:rsidRDefault="00E657EF" w:rsidP="00E657EF">
      <w:pPr>
        <w:pStyle w:val="ListParagraph"/>
        <w:ind w:firstLine="720"/>
        <w:rPr>
          <w:lang w:bidi="en-US"/>
        </w:rPr>
      </w:pPr>
      <w:r w:rsidRPr="00E657EF">
        <w:rPr>
          <w:b/>
          <w:highlight w:val="yellow"/>
          <w:lang w:bidi="en-US"/>
        </w:rPr>
        <w:t>&lt;input type="month"  /&gt;</w:t>
      </w:r>
      <w:r>
        <w:rPr>
          <w:lang w:bidi="en-US"/>
        </w:rPr>
        <w:t xml:space="preserve"> will in Safari show </w:t>
      </w:r>
      <w:r w:rsidRPr="00062BCA">
        <w:rPr>
          <w:lang w:bidi="en-US"/>
        </w:rPr>
        <w:t>2011-0</w:t>
      </w:r>
      <w:r>
        <w:rPr>
          <w:lang w:bidi="en-US"/>
        </w:rPr>
        <w:t>9</w:t>
      </w:r>
      <w:r>
        <w:rPr>
          <w:lang w:bidi="en-US"/>
        </w:rPr>
        <w:br/>
      </w:r>
    </w:p>
    <w:p w14:paraId="26211CC5" w14:textId="05E02238" w:rsidR="00212B40" w:rsidRDefault="00212B40" w:rsidP="00920727">
      <w:pPr>
        <w:pStyle w:val="ListParagraph"/>
        <w:numPr>
          <w:ilvl w:val="0"/>
          <w:numId w:val="61"/>
        </w:numPr>
        <w:rPr>
          <w:lang w:bidi="en-US"/>
        </w:rPr>
      </w:pPr>
      <w:r w:rsidRPr="00212B40">
        <w:rPr>
          <w:b/>
          <w:lang w:bidi="en-US"/>
        </w:rPr>
        <w:t>Color</w:t>
      </w:r>
      <w:r>
        <w:rPr>
          <w:lang w:bidi="en-US"/>
        </w:rPr>
        <w:t xml:space="preserve"> – for a color picker</w:t>
      </w:r>
      <w:r w:rsidR="00E657EF">
        <w:rPr>
          <w:lang w:bidi="en-US"/>
        </w:rPr>
        <w:t xml:space="preserve"> – is just a textbox not a </w:t>
      </w:r>
      <w:r w:rsidR="00E657EF" w:rsidRPr="00E657EF">
        <w:rPr>
          <w:b/>
          <w:lang w:bidi="en-US"/>
        </w:rPr>
        <w:t xml:space="preserve">Color Picker </w:t>
      </w:r>
      <w:r w:rsidR="00E657EF">
        <w:rPr>
          <w:lang w:bidi="en-US"/>
        </w:rPr>
        <w:t>yet</w:t>
      </w:r>
    </w:p>
    <w:p w14:paraId="4D644444" w14:textId="766F7830" w:rsidR="00062BCA" w:rsidRDefault="00062BCA" w:rsidP="00E657EF">
      <w:pPr>
        <w:pStyle w:val="ListParagraph"/>
        <w:ind w:left="1440"/>
        <w:rPr>
          <w:lang w:bidi="en-US"/>
        </w:rPr>
      </w:pPr>
    </w:p>
    <w:p w14:paraId="6E3AD447" w14:textId="19C1B7F2" w:rsidR="00212B40" w:rsidRDefault="00212B40" w:rsidP="00920727">
      <w:pPr>
        <w:pStyle w:val="ListParagraph"/>
        <w:numPr>
          <w:ilvl w:val="0"/>
          <w:numId w:val="61"/>
        </w:numPr>
        <w:rPr>
          <w:lang w:bidi="en-US"/>
        </w:rPr>
      </w:pPr>
      <w:r w:rsidRPr="00212B40">
        <w:rPr>
          <w:b/>
          <w:lang w:bidi="en-US"/>
        </w:rPr>
        <w:t>Number</w:t>
      </w:r>
      <w:r>
        <w:rPr>
          <w:lang w:bidi="en-US"/>
        </w:rPr>
        <w:t>– number defined with spinner control</w:t>
      </w:r>
      <w:r w:rsidR="00062BCA">
        <w:rPr>
          <w:lang w:bidi="en-US"/>
        </w:rPr>
        <w:t xml:space="preserve"> (</w:t>
      </w:r>
      <w:r w:rsidR="00E657EF">
        <w:rPr>
          <w:lang w:bidi="en-US"/>
        </w:rPr>
        <w:t>1</w:t>
      </w:r>
      <w:r w:rsidR="00062BCA">
        <w:rPr>
          <w:lang w:bidi="en-US"/>
        </w:rPr>
        <w:t xml:space="preserve"> line list box in Safari)</w:t>
      </w:r>
      <w:r w:rsidR="00E657EF" w:rsidRPr="00E657EF">
        <w:t xml:space="preserve"> </w:t>
      </w:r>
    </w:p>
    <w:p w14:paraId="169BC1F9" w14:textId="27F5A3A3" w:rsidR="00062BCA" w:rsidRDefault="00062BCA" w:rsidP="00062BCA">
      <w:pPr>
        <w:pStyle w:val="ListParagraph"/>
        <w:rPr>
          <w:lang w:bidi="en-US"/>
        </w:rPr>
      </w:pPr>
    </w:p>
    <w:p w14:paraId="1C4DF827" w14:textId="15937C42" w:rsidR="00212B40" w:rsidRDefault="00E657EF" w:rsidP="00920727">
      <w:pPr>
        <w:pStyle w:val="ListParagraph"/>
        <w:numPr>
          <w:ilvl w:val="0"/>
          <w:numId w:val="61"/>
        </w:numPr>
        <w:rPr>
          <w:lang w:bidi="en-US"/>
        </w:rPr>
      </w:pPr>
      <w:r>
        <w:rPr>
          <w:noProof/>
        </w:rPr>
        <w:drawing>
          <wp:anchor distT="0" distB="0" distL="114300" distR="114300" simplePos="0" relativeHeight="251867136" behindDoc="0" locked="0" layoutInCell="1" allowOverlap="1" wp14:anchorId="70AADE6B" wp14:editId="5612B3DC">
            <wp:simplePos x="0" y="0"/>
            <wp:positionH relativeFrom="column">
              <wp:posOffset>4114800</wp:posOffset>
            </wp:positionH>
            <wp:positionV relativeFrom="paragraph">
              <wp:posOffset>-635</wp:posOffset>
            </wp:positionV>
            <wp:extent cx="1828800" cy="432435"/>
            <wp:effectExtent l="0" t="0" r="0" b="0"/>
            <wp:wrapSquare wrapText="bothSides"/>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43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212B40" w:rsidRPr="00212B40">
        <w:rPr>
          <w:b/>
          <w:lang w:bidi="en-US"/>
        </w:rPr>
        <w:t>Range</w:t>
      </w:r>
      <w:r w:rsidR="00212B40">
        <w:rPr>
          <w:lang w:bidi="en-US"/>
        </w:rPr>
        <w:t xml:space="preserve"> – number defined with slider control</w:t>
      </w:r>
      <w:r w:rsidR="00062BCA">
        <w:rPr>
          <w:lang w:bidi="en-US"/>
        </w:rPr>
        <w:t xml:space="preserve"> (very cool) </w:t>
      </w:r>
      <w:r w:rsidR="00062BCA">
        <w:rPr>
          <w:lang w:bidi="en-US"/>
        </w:rPr>
        <w:br/>
      </w:r>
    </w:p>
    <w:p w14:paraId="013E89AE" w14:textId="1FC2919F" w:rsidR="00212B40" w:rsidRDefault="00212B40" w:rsidP="00920727">
      <w:pPr>
        <w:pStyle w:val="ListParagraph"/>
        <w:numPr>
          <w:ilvl w:val="0"/>
          <w:numId w:val="61"/>
        </w:numPr>
        <w:rPr>
          <w:lang w:bidi="en-US"/>
        </w:rPr>
      </w:pPr>
      <w:r w:rsidRPr="00212B40">
        <w:rPr>
          <w:b/>
          <w:lang w:bidi="en-US"/>
        </w:rPr>
        <w:t>Search</w:t>
      </w:r>
      <w:r>
        <w:rPr>
          <w:lang w:bidi="en-US"/>
        </w:rPr>
        <w:t xml:space="preserve"> – used for searching</w:t>
      </w:r>
    </w:p>
    <w:p w14:paraId="1580FF19" w14:textId="3AEC1D02" w:rsidR="00212B40" w:rsidRDefault="00212B40" w:rsidP="00920727">
      <w:pPr>
        <w:pStyle w:val="ListParagraph"/>
        <w:numPr>
          <w:ilvl w:val="0"/>
          <w:numId w:val="61"/>
        </w:numPr>
        <w:rPr>
          <w:lang w:bidi="en-US"/>
        </w:rPr>
      </w:pPr>
      <w:r w:rsidRPr="00212B40">
        <w:rPr>
          <w:b/>
          <w:lang w:bidi="en-US"/>
        </w:rPr>
        <w:t>URL</w:t>
      </w:r>
      <w:r>
        <w:rPr>
          <w:lang w:bidi="en-US"/>
        </w:rPr>
        <w:t xml:space="preserve"> – for url</w:t>
      </w:r>
      <w:r w:rsidR="00E657EF">
        <w:rPr>
          <w:lang w:bidi="en-US"/>
        </w:rPr>
        <w:t>s</w:t>
      </w:r>
      <w:r>
        <w:rPr>
          <w:lang w:bidi="en-US"/>
        </w:rPr>
        <w:t xml:space="preserve"> </w:t>
      </w:r>
    </w:p>
    <w:p w14:paraId="5D3C95C2" w14:textId="6D25068C" w:rsidR="00E657EF" w:rsidRDefault="00E657EF" w:rsidP="00E657EF">
      <w:pPr>
        <w:rPr>
          <w:lang w:bidi="en-US"/>
        </w:rPr>
      </w:pPr>
      <w:r>
        <w:rPr>
          <w:lang w:bidi="en-US"/>
        </w:rPr>
        <w:t xml:space="preserve">For all practical purposes, many of these are not functional and simply put a textbox in place in Safari and FireFox. </w:t>
      </w:r>
    </w:p>
    <w:p w14:paraId="5062DAC1" w14:textId="40792C5C" w:rsidR="00E657EF" w:rsidRPr="006C1596" w:rsidRDefault="00E657EF" w:rsidP="00E657EF">
      <w:pPr>
        <w:rPr>
          <w:lang w:bidi="en-US"/>
        </w:rPr>
      </w:pPr>
      <w:r>
        <w:rPr>
          <w:lang w:bidi="en-US"/>
        </w:rPr>
        <w:t>However, look to newer browsers to implement them. If anything, they may make it easier to program the javascripts!</w:t>
      </w:r>
    </w:p>
    <w:p w14:paraId="592710C8" w14:textId="080F2DAA" w:rsidR="00E657EF" w:rsidRDefault="00E657EF" w:rsidP="00E657EF">
      <w:pPr>
        <w:pStyle w:val="Heading1"/>
        <w:rPr>
          <w:lang w:bidi="en-US"/>
        </w:rPr>
      </w:pPr>
      <w:r w:rsidRPr="00967313">
        <w:rPr>
          <w:lang w:bidi="en-US"/>
        </w:rPr>
        <w:t>Textarea</w:t>
      </w:r>
      <w:r w:rsidRPr="008B3536">
        <w:rPr>
          <w:lang w:bidi="en-US"/>
        </w:rPr>
        <w:t xml:space="preserve"> </w:t>
      </w:r>
      <w:r>
        <w:rPr>
          <w:lang w:bidi="en-US"/>
        </w:rPr>
        <w:t>– Multiline Textbox</w:t>
      </w:r>
    </w:p>
    <w:p w14:paraId="24D5B65A" w14:textId="5C940412" w:rsidR="003A1F87" w:rsidRDefault="00E657EF" w:rsidP="00E657EF">
      <w:pPr>
        <w:rPr>
          <w:lang w:bidi="en-US"/>
        </w:rPr>
      </w:pPr>
      <w:r>
        <w:rPr>
          <w:lang w:bidi="en-US"/>
        </w:rPr>
        <w:t xml:space="preserve">Multi-line textbox. </w:t>
      </w:r>
      <w:r w:rsidRPr="006C1596">
        <w:rPr>
          <w:lang w:bidi="en-US"/>
        </w:rPr>
        <w:t>Used to create a text input field with multiple lines using the rows and cols attributes. Notice that if there is a basic text box,</w:t>
      </w:r>
      <w:r>
        <w:rPr>
          <w:lang w:bidi="en-US"/>
        </w:rPr>
        <w:t xml:space="preserve"> html will</w:t>
      </w:r>
      <w:r w:rsidRPr="006C1596">
        <w:rPr>
          <w:lang w:bidi="en-US"/>
        </w:rPr>
        <w:t xml:space="preserve"> use the input control. </w:t>
      </w:r>
      <w:r>
        <w:rPr>
          <w:lang w:bidi="en-US"/>
        </w:rPr>
        <w:t>T</w:t>
      </w:r>
      <w:r w:rsidRPr="008B3536">
        <w:rPr>
          <w:lang w:bidi="en-US"/>
        </w:rPr>
        <w:t xml:space="preserve">ext within the </w:t>
      </w:r>
      <w:r w:rsidRPr="00915898">
        <w:rPr>
          <w:b/>
          <w:lang w:bidi="en-US"/>
        </w:rPr>
        <w:t>Textarea</w:t>
      </w:r>
      <w:r w:rsidRPr="008B3536">
        <w:rPr>
          <w:lang w:bidi="en-US"/>
        </w:rPr>
        <w:t xml:space="preserve"> or </w:t>
      </w:r>
      <w:r w:rsidRPr="00915898">
        <w:rPr>
          <w:b/>
          <w:lang w:bidi="en-US"/>
        </w:rPr>
        <w:t>pre</w:t>
      </w:r>
      <w:r w:rsidRPr="008B3536">
        <w:rPr>
          <w:lang w:bidi="en-US"/>
        </w:rPr>
        <w:t xml:space="preserve"> element does not begin with </w:t>
      </w:r>
      <w:r>
        <w:rPr>
          <w:lang w:bidi="en-US"/>
        </w:rPr>
        <w:t>a new line. So formatting the content will be an issue!</w:t>
      </w:r>
      <w:r w:rsidR="003A1F87">
        <w:rPr>
          <w:lang w:bidi="en-US"/>
        </w:rPr>
        <w:t xml:space="preserve">  Uses a </w:t>
      </w:r>
      <w:r w:rsidR="003A1F87" w:rsidRPr="003A1F87">
        <w:rPr>
          <w:b/>
          <w:lang w:bidi="en-US"/>
        </w:rPr>
        <w:t>fixed font</w:t>
      </w:r>
      <w:r w:rsidR="003A1F87">
        <w:rPr>
          <w:lang w:bidi="en-US"/>
        </w:rPr>
        <w:t xml:space="preserve"> like courier to display the contents by default. But this can be changed. You can put </w:t>
      </w:r>
      <w:r w:rsidR="003A1F87" w:rsidRPr="003A1F87">
        <w:rPr>
          <w:b/>
          <w:lang w:bidi="en-US"/>
        </w:rPr>
        <w:t>default values</w:t>
      </w:r>
      <w:r w:rsidR="003A1F87">
        <w:rPr>
          <w:lang w:bidi="en-US"/>
        </w:rPr>
        <w:t xml:space="preserve"> between the tags. </w:t>
      </w:r>
    </w:p>
    <w:p w14:paraId="3D1F7EE2" w14:textId="781DB40A" w:rsidR="003A1F87" w:rsidRDefault="003A1F87" w:rsidP="00920727">
      <w:pPr>
        <w:pStyle w:val="ListParagraph"/>
        <w:numPr>
          <w:ilvl w:val="0"/>
          <w:numId w:val="62"/>
        </w:numPr>
        <w:rPr>
          <w:lang w:bidi="en-US"/>
        </w:rPr>
      </w:pPr>
      <w:r w:rsidRPr="003A1F87">
        <w:rPr>
          <w:b/>
          <w:lang w:bidi="en-US"/>
        </w:rPr>
        <w:t>Rows</w:t>
      </w:r>
      <w:r>
        <w:rPr>
          <w:lang w:bidi="en-US"/>
        </w:rPr>
        <w:t xml:space="preserve"> and </w:t>
      </w:r>
      <w:r w:rsidRPr="003A1F87">
        <w:rPr>
          <w:b/>
          <w:lang w:bidi="en-US"/>
        </w:rPr>
        <w:t>Cols</w:t>
      </w:r>
      <w:r>
        <w:rPr>
          <w:lang w:bidi="en-US"/>
        </w:rPr>
        <w:t xml:space="preserve"> can be configured as </w:t>
      </w:r>
      <w:r w:rsidRPr="003A1F87">
        <w:rPr>
          <w:b/>
          <w:lang w:bidi="en-US"/>
        </w:rPr>
        <w:t>height</w:t>
      </w:r>
      <w:r>
        <w:rPr>
          <w:lang w:bidi="en-US"/>
        </w:rPr>
        <w:t xml:space="preserve"> and </w:t>
      </w:r>
      <w:r w:rsidRPr="003A1F87">
        <w:rPr>
          <w:b/>
          <w:lang w:bidi="en-US"/>
        </w:rPr>
        <w:t>width</w:t>
      </w:r>
      <w:r>
        <w:rPr>
          <w:lang w:bidi="en-US"/>
        </w:rPr>
        <w:t xml:space="preserve"> in style sheets. But rows and cols are not deprecated. </w:t>
      </w:r>
    </w:p>
    <w:p w14:paraId="1CAEC73A" w14:textId="2690D7C6" w:rsidR="003A1F87" w:rsidRDefault="003A1F87" w:rsidP="00920727">
      <w:pPr>
        <w:pStyle w:val="ListParagraph"/>
        <w:numPr>
          <w:ilvl w:val="0"/>
          <w:numId w:val="62"/>
        </w:numPr>
        <w:rPr>
          <w:lang w:bidi="en-US"/>
        </w:rPr>
      </w:pPr>
      <w:r w:rsidRPr="003A1F87">
        <w:rPr>
          <w:b/>
          <w:lang w:bidi="en-US"/>
        </w:rPr>
        <w:t>Disabled</w:t>
      </w:r>
      <w:r>
        <w:rPr>
          <w:lang w:bidi="en-US"/>
        </w:rPr>
        <w:t xml:space="preserve">, </w:t>
      </w:r>
      <w:r w:rsidRPr="003A1F87">
        <w:rPr>
          <w:b/>
          <w:lang w:bidi="en-US"/>
        </w:rPr>
        <w:t>name</w:t>
      </w:r>
      <w:r>
        <w:rPr>
          <w:lang w:bidi="en-US"/>
        </w:rPr>
        <w:t xml:space="preserve"> and </w:t>
      </w:r>
      <w:r w:rsidRPr="003A1F87">
        <w:rPr>
          <w:b/>
          <w:lang w:bidi="en-US"/>
        </w:rPr>
        <w:t>readonly</w:t>
      </w:r>
      <w:r>
        <w:rPr>
          <w:lang w:bidi="en-US"/>
        </w:rPr>
        <w:t xml:space="preserve"> are still supported.</w:t>
      </w:r>
    </w:p>
    <w:p w14:paraId="7C538894" w14:textId="3AB165A6" w:rsidR="003A1F87" w:rsidRDefault="003A1F87" w:rsidP="00920727">
      <w:pPr>
        <w:pStyle w:val="ListParagraph"/>
        <w:numPr>
          <w:ilvl w:val="0"/>
          <w:numId w:val="62"/>
        </w:numPr>
        <w:rPr>
          <w:lang w:bidi="en-US"/>
        </w:rPr>
      </w:pPr>
      <w:r w:rsidRPr="003A1F87">
        <w:rPr>
          <w:b/>
          <w:lang w:bidi="en-US"/>
        </w:rPr>
        <w:t>Unlimited</w:t>
      </w:r>
      <w:r>
        <w:rPr>
          <w:lang w:bidi="en-US"/>
        </w:rPr>
        <w:t xml:space="preserve"> number of characters, can be limited with </w:t>
      </w:r>
      <w:r w:rsidRPr="003A1F87">
        <w:rPr>
          <w:b/>
          <w:lang w:bidi="en-US"/>
        </w:rPr>
        <w:t>maxlength</w:t>
      </w:r>
      <w:r>
        <w:rPr>
          <w:lang w:bidi="en-US"/>
        </w:rPr>
        <w:t xml:space="preserve"> (new)</w:t>
      </w:r>
    </w:p>
    <w:p w14:paraId="6E3B1891" w14:textId="00626CF6" w:rsidR="003A1F87" w:rsidRDefault="003A1F87" w:rsidP="00920727">
      <w:pPr>
        <w:pStyle w:val="ListParagraph"/>
        <w:numPr>
          <w:ilvl w:val="0"/>
          <w:numId w:val="62"/>
        </w:numPr>
        <w:rPr>
          <w:lang w:bidi="en-US"/>
        </w:rPr>
      </w:pPr>
      <w:r>
        <w:rPr>
          <w:lang w:bidi="en-US"/>
        </w:rPr>
        <w:t xml:space="preserve">Also supports the new attributes, </w:t>
      </w:r>
      <w:r w:rsidRPr="003A1F87">
        <w:rPr>
          <w:b/>
          <w:lang w:bidi="en-US"/>
        </w:rPr>
        <w:t>autofocus</w:t>
      </w:r>
      <w:r>
        <w:rPr>
          <w:lang w:bidi="en-US"/>
        </w:rPr>
        <w:t xml:space="preserve"> and </w:t>
      </w:r>
      <w:r w:rsidRPr="003A1F87">
        <w:rPr>
          <w:b/>
          <w:lang w:bidi="en-US"/>
        </w:rPr>
        <w:t>required</w:t>
      </w:r>
      <w:r>
        <w:rPr>
          <w:lang w:bidi="en-US"/>
        </w:rPr>
        <w:t xml:space="preserve">. </w:t>
      </w:r>
    </w:p>
    <w:p w14:paraId="6633953D" w14:textId="17D17E93" w:rsidR="003A1F87" w:rsidRDefault="003A1F87" w:rsidP="00920727">
      <w:pPr>
        <w:pStyle w:val="ListParagraph"/>
        <w:numPr>
          <w:ilvl w:val="0"/>
          <w:numId w:val="62"/>
        </w:numPr>
        <w:rPr>
          <w:lang w:bidi="en-US"/>
        </w:rPr>
      </w:pPr>
      <w:r w:rsidRPr="003A1F87">
        <w:rPr>
          <w:b/>
          <w:lang w:bidi="en-US"/>
        </w:rPr>
        <w:t>Wrap</w:t>
      </w:r>
      <w:r>
        <w:rPr>
          <w:lang w:bidi="en-US"/>
        </w:rPr>
        <w:t xml:space="preserve"> is new and can be set to </w:t>
      </w:r>
      <w:r w:rsidRPr="003A1F87">
        <w:rPr>
          <w:b/>
          <w:lang w:bidi="en-US"/>
        </w:rPr>
        <w:t>hard</w:t>
      </w:r>
      <w:r>
        <w:rPr>
          <w:lang w:bidi="en-US"/>
        </w:rPr>
        <w:t xml:space="preserve"> or </w:t>
      </w:r>
      <w:r w:rsidRPr="003A1F87">
        <w:rPr>
          <w:b/>
          <w:lang w:bidi="en-US"/>
        </w:rPr>
        <w:t>soft</w:t>
      </w:r>
      <w:r>
        <w:rPr>
          <w:lang w:bidi="en-US"/>
        </w:rPr>
        <w:t xml:space="preserve"> to identify if the value should be wrapped.</w:t>
      </w:r>
    </w:p>
    <w:p w14:paraId="560B398D" w14:textId="1081BF49" w:rsidR="00E657EF" w:rsidRPr="003A1F87" w:rsidRDefault="003A1F87" w:rsidP="003A1F87">
      <w:pPr>
        <w:ind w:left="720"/>
        <w:rPr>
          <w:b/>
          <w:lang w:bidi="en-US"/>
        </w:rPr>
      </w:pPr>
      <w:r w:rsidRPr="003A1F87">
        <w:rPr>
          <w:rFonts w:eastAsia="Times New Roman" w:cs="Times New Roman"/>
          <w:b/>
          <w:highlight w:val="yellow"/>
        </w:rPr>
        <w:t>&lt;textarea rows="5" cols="40"&gt;</w:t>
      </w:r>
      <w:r w:rsidR="00E657EF" w:rsidRPr="003A1F87">
        <w:rPr>
          <w:rFonts w:eastAsia="Times New Roman" w:cs="Times New Roman"/>
          <w:b/>
          <w:highlight w:val="yellow"/>
        </w:rPr>
        <w:t>Put your comments here&lt;/textarea&gt;</w:t>
      </w:r>
    </w:p>
    <w:p w14:paraId="123EE00A" w14:textId="77777777" w:rsidR="007231A1" w:rsidRPr="002E2EE9" w:rsidRDefault="00F82005" w:rsidP="007231A1">
      <w:pPr>
        <w:spacing w:after="0" w:line="240" w:lineRule="auto"/>
      </w:pPr>
      <w:hyperlink r:id="rId144" w:history="1">
        <w:r w:rsidR="007231A1" w:rsidRPr="00D56F8F">
          <w:rPr>
            <w:rStyle w:val="Hyperlink"/>
          </w:rPr>
          <w:t>http://www.w3schools.com/html5/tag_textarea.asp</w:t>
        </w:r>
      </w:hyperlink>
      <w:r w:rsidR="007231A1">
        <w:t xml:space="preserve"> </w:t>
      </w:r>
    </w:p>
    <w:p w14:paraId="6120C0E3" w14:textId="77777777" w:rsidR="00E657EF" w:rsidRDefault="00E657EF" w:rsidP="00E657EF">
      <w:pPr>
        <w:rPr>
          <w:lang w:bidi="en-US"/>
        </w:rPr>
      </w:pPr>
    </w:p>
    <w:p w14:paraId="35BF2C5B" w14:textId="77777777" w:rsidR="003A1F87" w:rsidRDefault="003A1F87">
      <w:pPr>
        <w:spacing w:after="0" w:line="240" w:lineRule="auto"/>
        <w:rPr>
          <w:rFonts w:asciiTheme="majorHAnsi" w:eastAsiaTheme="majorEastAsia" w:hAnsiTheme="majorHAnsi" w:cstheme="majorBidi"/>
          <w:bCs/>
          <w:color w:val="C0504D" w:themeColor="accent2"/>
          <w:sz w:val="28"/>
          <w:szCs w:val="28"/>
          <w:lang w:bidi="en-US"/>
        </w:rPr>
      </w:pPr>
      <w:r>
        <w:rPr>
          <w:lang w:bidi="en-US"/>
        </w:rPr>
        <w:br w:type="page"/>
      </w:r>
    </w:p>
    <w:p w14:paraId="279271F4" w14:textId="356D1B5A" w:rsidR="000E38CF" w:rsidRDefault="00E657EF" w:rsidP="000E38CF">
      <w:pPr>
        <w:pStyle w:val="Heading1"/>
        <w:rPr>
          <w:lang w:bidi="en-US"/>
        </w:rPr>
      </w:pPr>
      <w:r>
        <w:rPr>
          <w:lang w:bidi="en-US"/>
        </w:rPr>
        <w:t>Select – Dropdown and List Boxes</w:t>
      </w:r>
    </w:p>
    <w:p w14:paraId="2254BAE4" w14:textId="049F4197" w:rsidR="000E38CF" w:rsidRDefault="000E38CF" w:rsidP="00915898">
      <w:pPr>
        <w:rPr>
          <w:lang w:bidi="en-US"/>
        </w:rPr>
      </w:pPr>
      <w:r w:rsidRPr="006C1596">
        <w:rPr>
          <w:lang w:bidi="en-US"/>
        </w:rPr>
        <w:t>Provides a selection list box and a dropdown list. The difference is that a dropdown list you set the size to 1 to only display 1 item. A list box generally displays a small number of items. The option tag is used with the select tag to identify each item in the list. You can set a default value to appear using the selected attribute for the option tag. And you can use the keyword multiple to allow the user to select multiple items.</w:t>
      </w:r>
    </w:p>
    <w:p w14:paraId="03A00138" w14:textId="1BE6DFEB" w:rsidR="00017580" w:rsidRDefault="00017580" w:rsidP="00915898">
      <w:pPr>
        <w:rPr>
          <w:lang w:bidi="en-US"/>
        </w:rPr>
      </w:pPr>
      <w:r w:rsidRPr="00017580">
        <w:rPr>
          <w:b/>
          <w:lang w:bidi="en-US"/>
        </w:rPr>
        <w:t>Size</w:t>
      </w:r>
      <w:r>
        <w:rPr>
          <w:lang w:bidi="en-US"/>
        </w:rPr>
        <w:t xml:space="preserve"> lets you decide how many items to display at one time in the list. </w:t>
      </w:r>
      <w:r w:rsidRPr="00017580">
        <w:rPr>
          <w:b/>
          <w:lang w:bidi="en-US"/>
        </w:rPr>
        <w:t>Multiple</w:t>
      </w:r>
      <w:r>
        <w:rPr>
          <w:lang w:bidi="en-US"/>
        </w:rPr>
        <w:t xml:space="preserve"> lets you pick one or more with holding the shift or option keys. </w:t>
      </w:r>
      <w:r w:rsidRPr="00017580">
        <w:rPr>
          <w:b/>
          <w:lang w:bidi="en-US"/>
        </w:rPr>
        <w:t>Selected</w:t>
      </w:r>
      <w:r>
        <w:rPr>
          <w:lang w:bidi="en-US"/>
        </w:rPr>
        <w:t xml:space="preserve"> is the </w:t>
      </w:r>
      <w:r w:rsidR="0017660E">
        <w:rPr>
          <w:lang w:bidi="en-US"/>
        </w:rPr>
        <w:t>default-selected</w:t>
      </w:r>
      <w:r>
        <w:rPr>
          <w:lang w:bidi="en-US"/>
        </w:rPr>
        <w:t xml:space="preserve"> item. </w:t>
      </w:r>
    </w:p>
    <w:p w14:paraId="74E521C8" w14:textId="77777777" w:rsidR="0017660E" w:rsidRDefault="00017580" w:rsidP="008D38DE">
      <w:pPr>
        <w:spacing w:line="240" w:lineRule="auto"/>
        <w:ind w:left="1440"/>
        <w:rPr>
          <w:rFonts w:eastAsia="Times New Roman" w:cs="Times New Roman"/>
          <w:b/>
          <w:highlight w:val="yellow"/>
        </w:rPr>
      </w:pPr>
      <w:r w:rsidRPr="00017580">
        <w:rPr>
          <w:rFonts w:eastAsia="Times New Roman" w:cs="Times New Roman"/>
          <w:b/>
          <w:highlight w:val="yellow"/>
        </w:rPr>
        <w:t>&lt;select</w:t>
      </w:r>
      <w:r w:rsidR="0017660E">
        <w:rPr>
          <w:rFonts w:eastAsia="Times New Roman" w:cs="Times New Roman"/>
          <w:b/>
          <w:highlight w:val="yellow"/>
        </w:rPr>
        <w:t xml:space="preserve"> multiple=”multiple” size=”1”&gt;</w:t>
      </w:r>
    </w:p>
    <w:p w14:paraId="584A72D7" w14:textId="77777777" w:rsidR="0017660E" w:rsidRDefault="00017580" w:rsidP="008D38DE">
      <w:pPr>
        <w:spacing w:line="240" w:lineRule="auto"/>
        <w:ind w:left="1440" w:firstLine="720"/>
        <w:rPr>
          <w:rFonts w:eastAsia="Times New Roman" w:cs="Times New Roman"/>
          <w:b/>
          <w:highlight w:val="yellow"/>
        </w:rPr>
      </w:pPr>
      <w:r w:rsidRPr="00017580">
        <w:rPr>
          <w:rFonts w:eastAsia="Times New Roman" w:cs="Times New Roman"/>
          <w:b/>
          <w:highlight w:val="yellow"/>
        </w:rPr>
        <w:t>&lt;opti</w:t>
      </w:r>
      <w:r w:rsidR="0017660E">
        <w:rPr>
          <w:rFonts w:eastAsia="Times New Roman" w:cs="Times New Roman"/>
          <w:b/>
          <w:highlight w:val="yellow"/>
        </w:rPr>
        <w:t>on value ="ruby"&gt;red&lt;/option&gt;</w:t>
      </w:r>
    </w:p>
    <w:p w14:paraId="012808AB" w14:textId="3B2496C5" w:rsidR="0017660E" w:rsidRDefault="00017580" w:rsidP="008D38DE">
      <w:pPr>
        <w:spacing w:line="240" w:lineRule="auto"/>
        <w:ind w:left="1440" w:firstLine="720"/>
        <w:rPr>
          <w:rFonts w:eastAsia="Times New Roman" w:cs="Times New Roman"/>
          <w:b/>
          <w:highlight w:val="yellow"/>
        </w:rPr>
      </w:pPr>
      <w:r w:rsidRPr="00017580">
        <w:rPr>
          <w:rFonts w:eastAsia="Times New Roman" w:cs="Times New Roman"/>
          <w:b/>
          <w:highlight w:val="yellow"/>
        </w:rPr>
        <w:t>&lt;option value ="emerald" sele</w:t>
      </w:r>
      <w:r w:rsidR="0017660E">
        <w:rPr>
          <w:rFonts w:eastAsia="Times New Roman" w:cs="Times New Roman"/>
          <w:b/>
          <w:highlight w:val="yellow"/>
        </w:rPr>
        <w:t>cted=”selected”&gt;green&lt;/option&gt;</w:t>
      </w:r>
    </w:p>
    <w:p w14:paraId="656AC845" w14:textId="77E13E97" w:rsidR="0017660E" w:rsidRDefault="00017580" w:rsidP="008D38DE">
      <w:pPr>
        <w:spacing w:line="240" w:lineRule="auto"/>
        <w:ind w:left="2160"/>
        <w:rPr>
          <w:rFonts w:eastAsia="Times New Roman" w:cs="Times New Roman"/>
          <w:b/>
          <w:highlight w:val="yellow"/>
        </w:rPr>
      </w:pPr>
      <w:r w:rsidRPr="00017580">
        <w:rPr>
          <w:rFonts w:eastAsia="Times New Roman" w:cs="Times New Roman"/>
          <w:b/>
          <w:highlight w:val="yellow"/>
        </w:rPr>
        <w:t xml:space="preserve"> &lt;option v</w:t>
      </w:r>
      <w:r w:rsidR="0017660E">
        <w:rPr>
          <w:rFonts w:eastAsia="Times New Roman" w:cs="Times New Roman"/>
          <w:b/>
          <w:highlight w:val="yellow"/>
        </w:rPr>
        <w:t xml:space="preserve">alue ="saphhire"&gt;blue&lt;/option&gt; </w:t>
      </w:r>
    </w:p>
    <w:p w14:paraId="0C7F1269" w14:textId="4C91E186" w:rsidR="00017580" w:rsidRPr="00017580" w:rsidRDefault="00017580" w:rsidP="008D38DE">
      <w:pPr>
        <w:spacing w:line="240" w:lineRule="auto"/>
        <w:ind w:left="1440"/>
        <w:rPr>
          <w:b/>
          <w:lang w:bidi="en-US"/>
        </w:rPr>
      </w:pPr>
      <w:r w:rsidRPr="00017580">
        <w:rPr>
          <w:rFonts w:eastAsia="Times New Roman" w:cs="Times New Roman"/>
          <w:b/>
          <w:highlight w:val="yellow"/>
        </w:rPr>
        <w:t>&lt;/select&gt;</w:t>
      </w:r>
    </w:p>
    <w:p w14:paraId="765CB7AE" w14:textId="6CC9BD71" w:rsidR="007231A1" w:rsidRDefault="007231A1" w:rsidP="007231A1">
      <w:pPr>
        <w:pStyle w:val="Heading1"/>
      </w:pPr>
      <w:r>
        <w:t>KeyGen - New</w:t>
      </w:r>
    </w:p>
    <w:p w14:paraId="5DFF9827" w14:textId="2292A309" w:rsidR="007231A1" w:rsidRDefault="00FC10E3" w:rsidP="007231A1">
      <w:pPr>
        <w:spacing w:after="0" w:line="240" w:lineRule="auto"/>
      </w:pPr>
      <w:r>
        <w:rPr>
          <w:noProof/>
        </w:rPr>
        <w:drawing>
          <wp:anchor distT="0" distB="0" distL="114300" distR="114300" simplePos="0" relativeHeight="251870208" behindDoc="0" locked="0" layoutInCell="1" allowOverlap="1" wp14:anchorId="0CEC28D8" wp14:editId="0A7EDCD0">
            <wp:simplePos x="0" y="0"/>
            <wp:positionH relativeFrom="column">
              <wp:posOffset>2628900</wp:posOffset>
            </wp:positionH>
            <wp:positionV relativeFrom="paragraph">
              <wp:posOffset>129540</wp:posOffset>
            </wp:positionV>
            <wp:extent cx="3773805" cy="657225"/>
            <wp:effectExtent l="25400" t="25400" r="36195" b="28575"/>
            <wp:wrapSquare wrapText="bothSides"/>
            <wp:docPr id="6584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73805" cy="657225"/>
                    </a:xfrm>
                    <a:prstGeom prst="rect">
                      <a:avLst/>
                    </a:prstGeom>
                    <a:noFill/>
                    <a:ln>
                      <a:solidFill>
                        <a:schemeClr val="accent2">
                          <a:lumMod val="75000"/>
                        </a:schemeClr>
                      </a:solidFill>
                    </a:ln>
                  </pic:spPr>
                </pic:pic>
              </a:graphicData>
            </a:graphic>
            <wp14:sizeRelH relativeFrom="page">
              <wp14:pctWidth>0</wp14:pctWidth>
            </wp14:sizeRelH>
            <wp14:sizeRelV relativeFrom="page">
              <wp14:pctHeight>0</wp14:pctHeight>
            </wp14:sizeRelV>
          </wp:anchor>
        </w:drawing>
      </w:r>
      <w:r w:rsidR="007231A1">
        <w:t>New to HTML 5</w:t>
      </w:r>
      <w:r>
        <w:t xml:space="preserve"> – The picture on the right is from </w:t>
      </w:r>
      <w:r w:rsidRPr="00FC10E3">
        <w:rPr>
          <w:b/>
        </w:rPr>
        <w:t>Google Chrome</w:t>
      </w:r>
      <w:r>
        <w:t>.</w:t>
      </w:r>
    </w:p>
    <w:p w14:paraId="317CF972" w14:textId="77777777" w:rsidR="007231A1" w:rsidRDefault="007231A1" w:rsidP="007231A1">
      <w:pPr>
        <w:spacing w:after="0" w:line="240" w:lineRule="auto"/>
      </w:pPr>
    </w:p>
    <w:p w14:paraId="227A45C2" w14:textId="77777777" w:rsidR="007231A1" w:rsidRPr="00DE20F3" w:rsidRDefault="007231A1" w:rsidP="007231A1">
      <w:pPr>
        <w:spacing w:after="0" w:line="240" w:lineRule="auto"/>
      </w:pPr>
      <w:r>
        <w:t>T</w:t>
      </w:r>
      <w:r w:rsidRPr="00DE20F3">
        <w:t xml:space="preserve">he &lt;keygen&gt; tag specifies a </w:t>
      </w:r>
      <w:r w:rsidRPr="007231A1">
        <w:rPr>
          <w:b/>
        </w:rPr>
        <w:t>key pair generator field</w:t>
      </w:r>
      <w:r w:rsidRPr="00DE20F3">
        <w:t xml:space="preserve"> used for forms.</w:t>
      </w:r>
    </w:p>
    <w:p w14:paraId="47D2F7EC" w14:textId="0DFB7351" w:rsidR="007231A1" w:rsidRDefault="00BD53F7" w:rsidP="007231A1">
      <w:pPr>
        <w:spacing w:after="0" w:line="240" w:lineRule="auto"/>
      </w:pPr>
      <w:r>
        <w:t>When the user clicks on the submit button, a</w:t>
      </w:r>
      <w:r w:rsidR="007231A1" w:rsidRPr="00DE20F3">
        <w:t xml:space="preserve"> </w:t>
      </w:r>
      <w:r w:rsidR="007231A1" w:rsidRPr="007231A1">
        <w:rPr>
          <w:b/>
        </w:rPr>
        <w:t>private key</w:t>
      </w:r>
      <w:r w:rsidR="007231A1" w:rsidRPr="00DE20F3">
        <w:t xml:space="preserve"> is stored </w:t>
      </w:r>
      <w:r w:rsidR="007231A1" w:rsidRPr="007231A1">
        <w:rPr>
          <w:b/>
        </w:rPr>
        <w:t>locally</w:t>
      </w:r>
      <w:r w:rsidR="007231A1" w:rsidRPr="00DE20F3">
        <w:t xml:space="preserve">, and </w:t>
      </w:r>
      <w:r>
        <w:t>a</w:t>
      </w:r>
      <w:r w:rsidR="007231A1" w:rsidRPr="00DE20F3">
        <w:t xml:space="preserve"> </w:t>
      </w:r>
      <w:r w:rsidR="007231A1" w:rsidRPr="007231A1">
        <w:rPr>
          <w:b/>
        </w:rPr>
        <w:t>public</w:t>
      </w:r>
      <w:r w:rsidR="007231A1" w:rsidRPr="00DE20F3">
        <w:t xml:space="preserve"> key is </w:t>
      </w:r>
      <w:r w:rsidR="007231A1" w:rsidRPr="007231A1">
        <w:rPr>
          <w:b/>
        </w:rPr>
        <w:t>sent to the server</w:t>
      </w:r>
      <w:r w:rsidR="007231A1" w:rsidRPr="00DE20F3">
        <w:t>.</w:t>
      </w:r>
    </w:p>
    <w:p w14:paraId="604B170B" w14:textId="77777777" w:rsidR="008D38DE" w:rsidRDefault="007231A1" w:rsidP="008D38DE">
      <w:pPr>
        <w:spacing w:after="0" w:line="240" w:lineRule="auto"/>
      </w:pPr>
      <w:r>
        <w:t xml:space="preserve"> </w:t>
      </w:r>
    </w:p>
    <w:p w14:paraId="292C5506" w14:textId="3BBFF6B6" w:rsidR="008D38DE" w:rsidRDefault="008D38DE" w:rsidP="008D38DE">
      <w:pPr>
        <w:spacing w:after="0" w:line="240" w:lineRule="auto"/>
      </w:pPr>
      <w:r>
        <w:t>Autofocus, disabled, name are all available to use for this element</w:t>
      </w:r>
    </w:p>
    <w:p w14:paraId="24C68FCA" w14:textId="77777777" w:rsidR="008D38DE" w:rsidRDefault="008D38DE" w:rsidP="008D38DE">
      <w:pPr>
        <w:spacing w:after="0" w:line="240" w:lineRule="auto"/>
      </w:pPr>
    </w:p>
    <w:p w14:paraId="7086EC3B" w14:textId="77777777" w:rsidR="008D38DE" w:rsidRDefault="008D38DE" w:rsidP="008D38DE">
      <w:pPr>
        <w:spacing w:after="0" w:line="240" w:lineRule="auto"/>
      </w:pPr>
      <w:r>
        <w:t xml:space="preserve">You have to identify which </w:t>
      </w:r>
      <w:r w:rsidRPr="008D38DE">
        <w:rPr>
          <w:b/>
        </w:rPr>
        <w:t>form</w:t>
      </w:r>
      <w:r>
        <w:t xml:space="preserve"> by </w:t>
      </w:r>
      <w:r w:rsidRPr="008D38DE">
        <w:rPr>
          <w:b/>
        </w:rPr>
        <w:t>name</w:t>
      </w:r>
      <w:r>
        <w:t xml:space="preserve"> that the key should be used for. </w:t>
      </w:r>
    </w:p>
    <w:p w14:paraId="032187F3" w14:textId="77777777" w:rsidR="008D38DE" w:rsidRDefault="008D38DE" w:rsidP="008D38DE">
      <w:pPr>
        <w:spacing w:after="0" w:line="240" w:lineRule="auto"/>
      </w:pPr>
      <w:r>
        <w:t xml:space="preserve">You need to specify the security </w:t>
      </w:r>
      <w:r w:rsidRPr="008D38DE">
        <w:rPr>
          <w:b/>
        </w:rPr>
        <w:t>algorithm</w:t>
      </w:r>
      <w:r>
        <w:t xml:space="preserve"> (rules) to use. Set </w:t>
      </w:r>
      <w:r w:rsidRPr="008D38DE">
        <w:rPr>
          <w:b/>
        </w:rPr>
        <w:t>keytype</w:t>
      </w:r>
      <w:r>
        <w:t xml:space="preserve"> to – </w:t>
      </w:r>
      <w:r w:rsidRPr="008D38DE">
        <w:rPr>
          <w:b/>
        </w:rPr>
        <w:t>RSA</w:t>
      </w:r>
      <w:r>
        <w:t xml:space="preserve"> or other</w:t>
      </w:r>
    </w:p>
    <w:p w14:paraId="38693A23" w14:textId="77777777" w:rsidR="008D38DE" w:rsidRDefault="008D38DE" w:rsidP="008D38DE">
      <w:pPr>
        <w:spacing w:after="0" w:line="240" w:lineRule="auto"/>
      </w:pPr>
      <w:r w:rsidRPr="008D38DE">
        <w:rPr>
          <w:b/>
        </w:rPr>
        <w:t>Challenge</w:t>
      </w:r>
      <w:r>
        <w:t xml:space="preserve"> will identify the value of the keygen should be challenged when submitted. </w:t>
      </w:r>
    </w:p>
    <w:p w14:paraId="37E827C9" w14:textId="77777777" w:rsidR="008D38DE" w:rsidRDefault="008D38DE" w:rsidP="008D38DE">
      <w:pPr>
        <w:spacing w:after="0" w:line="240" w:lineRule="auto"/>
      </w:pPr>
    </w:p>
    <w:p w14:paraId="7C0A171B" w14:textId="77777777" w:rsidR="00BD53F7" w:rsidRDefault="00BD53F7" w:rsidP="00BD53F7">
      <w:pPr>
        <w:spacing w:after="0" w:line="240" w:lineRule="auto"/>
        <w:ind w:left="720"/>
        <w:rPr>
          <w:highlight w:val="yellow"/>
        </w:rPr>
      </w:pPr>
      <w:r w:rsidRPr="00BD53F7">
        <w:rPr>
          <w:highlight w:val="yellow"/>
        </w:rPr>
        <w:t>&lt;form action="</w:t>
      </w:r>
      <w:r>
        <w:rPr>
          <w:highlight w:val="yellow"/>
        </w:rPr>
        <w:t>getkey.aspx" method="get"&gt;</w:t>
      </w:r>
    </w:p>
    <w:p w14:paraId="19D74631" w14:textId="4A066D23" w:rsidR="00BD53F7" w:rsidRDefault="00BD53F7" w:rsidP="00BD53F7">
      <w:pPr>
        <w:spacing w:after="0" w:line="240" w:lineRule="auto"/>
        <w:ind w:left="720" w:firstLine="720"/>
        <w:rPr>
          <w:highlight w:val="yellow"/>
        </w:rPr>
      </w:pPr>
      <w:r w:rsidRPr="00BD53F7">
        <w:rPr>
          <w:highlight w:val="yellow"/>
        </w:rPr>
        <w:t>Username: &lt;input type="text" name="</w:t>
      </w:r>
      <w:r>
        <w:rPr>
          <w:highlight w:val="yellow"/>
        </w:rPr>
        <w:t>firstname" /&gt;</w:t>
      </w:r>
      <w:r>
        <w:rPr>
          <w:highlight w:val="yellow"/>
        </w:rPr>
        <w:br/>
      </w:r>
    </w:p>
    <w:p w14:paraId="77E68032" w14:textId="77777777" w:rsidR="00BD53F7" w:rsidRPr="008D38DE" w:rsidRDefault="00BD53F7" w:rsidP="00BD53F7">
      <w:pPr>
        <w:spacing w:after="0" w:line="240" w:lineRule="auto"/>
        <w:ind w:left="720" w:firstLine="720"/>
        <w:rPr>
          <w:b/>
          <w:highlight w:val="yellow"/>
        </w:rPr>
      </w:pPr>
      <w:r w:rsidRPr="008D38DE">
        <w:rPr>
          <w:b/>
          <w:highlight w:val="yellow"/>
        </w:rPr>
        <w:t xml:space="preserve">Encryption: &lt;keygen name="security" </w:t>
      </w:r>
      <w:r w:rsidRPr="008D38DE">
        <w:rPr>
          <w:rFonts w:eastAsia="Times New Roman" w:cs="Times New Roman"/>
          <w:b/>
          <w:highlight w:val="yellow"/>
        </w:rPr>
        <w:t>autofocus="autofocus"</w:t>
      </w:r>
      <w:r w:rsidRPr="008D38DE">
        <w:rPr>
          <w:b/>
          <w:highlight w:val="yellow"/>
        </w:rPr>
        <w:t xml:space="preserve">  </w:t>
      </w:r>
    </w:p>
    <w:p w14:paraId="22F95148" w14:textId="7395BAC4" w:rsidR="00BD53F7" w:rsidRDefault="00BD53F7" w:rsidP="00BD53F7">
      <w:pPr>
        <w:spacing w:after="0" w:line="240" w:lineRule="auto"/>
        <w:ind w:left="1440" w:firstLine="720"/>
        <w:rPr>
          <w:highlight w:val="yellow"/>
        </w:rPr>
      </w:pPr>
      <w:r w:rsidRPr="008D38DE">
        <w:rPr>
          <w:rFonts w:eastAsia="Times New Roman" w:cs="Times New Roman"/>
          <w:b/>
          <w:highlight w:val="yellow"/>
        </w:rPr>
        <w:t xml:space="preserve">form="mysecureform" keytype="rsa" </w:t>
      </w:r>
      <w:r w:rsidRPr="008D38DE">
        <w:rPr>
          <w:b/>
          <w:highlight w:val="yellow"/>
        </w:rPr>
        <w:t>/&gt;</w:t>
      </w:r>
      <w:r>
        <w:rPr>
          <w:highlight w:val="yellow"/>
        </w:rPr>
        <w:br/>
      </w:r>
    </w:p>
    <w:p w14:paraId="1EFE4533" w14:textId="77777777" w:rsidR="00BD53F7" w:rsidRDefault="00BD53F7" w:rsidP="00BD53F7">
      <w:pPr>
        <w:spacing w:after="0" w:line="240" w:lineRule="auto"/>
        <w:ind w:left="720" w:firstLine="720"/>
        <w:rPr>
          <w:highlight w:val="yellow"/>
        </w:rPr>
      </w:pPr>
      <w:r>
        <w:rPr>
          <w:highlight w:val="yellow"/>
        </w:rPr>
        <w:t>&lt;input type="submit" /&gt;</w:t>
      </w:r>
    </w:p>
    <w:p w14:paraId="2392E285" w14:textId="1BB16B67" w:rsidR="00BD53F7" w:rsidRDefault="00BD53F7" w:rsidP="00BD53F7">
      <w:pPr>
        <w:spacing w:after="0" w:line="240" w:lineRule="auto"/>
        <w:ind w:left="720"/>
      </w:pPr>
      <w:r w:rsidRPr="00BD53F7">
        <w:rPr>
          <w:highlight w:val="yellow"/>
        </w:rPr>
        <w:t>&lt;/form&gt;</w:t>
      </w:r>
    </w:p>
    <w:p w14:paraId="5AAFEBB9" w14:textId="77777777" w:rsidR="00FC10E3" w:rsidRDefault="00FC10E3" w:rsidP="00FC10E3">
      <w:pPr>
        <w:pStyle w:val="Heading1"/>
      </w:pPr>
      <w:r>
        <w:rPr>
          <w:noProof/>
        </w:rPr>
        <w:drawing>
          <wp:anchor distT="0" distB="0" distL="114300" distR="114300" simplePos="0" relativeHeight="251871232" behindDoc="0" locked="0" layoutInCell="1" allowOverlap="1" wp14:anchorId="267F4288" wp14:editId="4B86E596">
            <wp:simplePos x="0" y="0"/>
            <wp:positionH relativeFrom="column">
              <wp:posOffset>2743200</wp:posOffset>
            </wp:positionH>
            <wp:positionV relativeFrom="paragraph">
              <wp:posOffset>968375</wp:posOffset>
            </wp:positionV>
            <wp:extent cx="3594100" cy="453390"/>
            <wp:effectExtent l="25400" t="25400" r="38100" b="29210"/>
            <wp:wrapSquare wrapText="bothSides"/>
            <wp:docPr id="6584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94100" cy="453390"/>
                    </a:xfrm>
                    <a:prstGeom prst="rect">
                      <a:avLst/>
                    </a:prstGeom>
                    <a:noFill/>
                    <a:ln>
                      <a:solidFill>
                        <a:schemeClr val="accent2">
                          <a:lumMod val="75000"/>
                        </a:schemeClr>
                      </a:solidFill>
                    </a:ln>
                  </pic:spPr>
                </pic:pic>
              </a:graphicData>
            </a:graphic>
            <wp14:sizeRelH relativeFrom="page">
              <wp14:pctWidth>0</wp14:pctWidth>
            </wp14:sizeRelH>
            <wp14:sizeRelV relativeFrom="page">
              <wp14:pctHeight>0</wp14:pctHeight>
            </wp14:sizeRelV>
          </wp:anchor>
        </w:drawing>
      </w:r>
      <w:r w:rsidR="007231A1">
        <w:t>Output</w:t>
      </w:r>
      <w:r>
        <w:t xml:space="preserve"> - New</w:t>
      </w:r>
    </w:p>
    <w:p w14:paraId="5370D0B8" w14:textId="2B0D3100" w:rsidR="007231A1" w:rsidRDefault="008D38DE" w:rsidP="007231A1">
      <w:pPr>
        <w:spacing w:after="0" w:line="240" w:lineRule="auto"/>
      </w:pPr>
      <w:r>
        <w:t xml:space="preserve">Only in </w:t>
      </w:r>
      <w:r w:rsidRPr="008D38DE">
        <w:rPr>
          <w:b/>
        </w:rPr>
        <w:t>Opera</w:t>
      </w:r>
      <w:r>
        <w:t xml:space="preserve"> browsers</w:t>
      </w:r>
      <w:r w:rsidR="00FC10E3">
        <w:t xml:space="preserve"> AND </w:t>
      </w:r>
      <w:r w:rsidR="00FC10E3" w:rsidRPr="00FC10E3">
        <w:rPr>
          <w:b/>
        </w:rPr>
        <w:t>Chrome</w:t>
      </w:r>
      <w:r>
        <w:t xml:space="preserve"> – used to store the </w:t>
      </w:r>
      <w:r w:rsidRPr="008D38DE">
        <w:rPr>
          <w:b/>
        </w:rPr>
        <w:t>value of a calculation</w:t>
      </w:r>
      <w:r>
        <w:t xml:space="preserve">.  </w:t>
      </w:r>
      <w:r w:rsidR="00FC10E3">
        <w:t xml:space="preserve">But it does this </w:t>
      </w:r>
      <w:r w:rsidR="00FC10E3" w:rsidRPr="00FC10E3">
        <w:rPr>
          <w:b/>
        </w:rPr>
        <w:t>onforminput</w:t>
      </w:r>
      <w:r w:rsidR="00FC10E3">
        <w:t>!</w:t>
      </w:r>
    </w:p>
    <w:p w14:paraId="4C00B44A" w14:textId="7FA0FB38" w:rsidR="00FC10E3" w:rsidRDefault="00FC10E3" w:rsidP="007231A1">
      <w:pPr>
        <w:spacing w:after="0" w:line="240" w:lineRule="auto"/>
      </w:pPr>
      <w:r>
        <w:rPr>
          <w:highlight w:val="yellow"/>
        </w:rPr>
        <w:t>&lt;</w:t>
      </w:r>
      <w:r w:rsidRPr="008D38DE">
        <w:rPr>
          <w:highlight w:val="yellow"/>
        </w:rPr>
        <w:t>input name="price" type="</w:t>
      </w:r>
      <w:r w:rsidRPr="008D38DE">
        <w:rPr>
          <w:b/>
          <w:highlight w:val="yellow"/>
        </w:rPr>
        <w:t>number</w:t>
      </w:r>
      <w:r w:rsidRPr="008D38DE">
        <w:rPr>
          <w:highlight w:val="yellow"/>
        </w:rPr>
        <w:t>"&gt; +</w:t>
      </w:r>
      <w:r w:rsidRPr="008D38DE">
        <w:rPr>
          <w:highlight w:val="yellow"/>
        </w:rPr>
        <w:br/>
        <w:t>&lt;input name="number" type="</w:t>
      </w:r>
      <w:r w:rsidRPr="008D38DE">
        <w:rPr>
          <w:b/>
          <w:highlight w:val="yellow"/>
        </w:rPr>
        <w:t>number</w:t>
      </w:r>
      <w:r>
        <w:rPr>
          <w:highlight w:val="yellow"/>
        </w:rPr>
        <w:t>"&gt; =</w:t>
      </w:r>
      <w:r>
        <w:rPr>
          <w:highlight w:val="yellow"/>
        </w:rPr>
        <w:br/>
      </w:r>
      <w:r w:rsidRPr="008D38DE">
        <w:rPr>
          <w:highlight w:val="yellow"/>
        </w:rPr>
        <w:br/>
        <w:t>&lt;</w:t>
      </w:r>
      <w:r w:rsidRPr="008D38DE">
        <w:rPr>
          <w:b/>
          <w:highlight w:val="yellow"/>
        </w:rPr>
        <w:t>output</w:t>
      </w:r>
      <w:r w:rsidRPr="008D38DE">
        <w:rPr>
          <w:highlight w:val="yellow"/>
        </w:rPr>
        <w:t xml:space="preserve"> name="result" </w:t>
      </w:r>
      <w:r w:rsidRPr="008D38DE">
        <w:rPr>
          <w:b/>
          <w:highlight w:val="yellow"/>
        </w:rPr>
        <w:t>onforminput</w:t>
      </w:r>
      <w:r w:rsidRPr="008D38DE">
        <w:rPr>
          <w:highlight w:val="yellow"/>
        </w:rPr>
        <w:t xml:space="preserve">="value= </w:t>
      </w:r>
      <w:r w:rsidRPr="008D38DE">
        <w:rPr>
          <w:b/>
          <w:highlight w:val="yellow"/>
        </w:rPr>
        <w:t>price</w:t>
      </w:r>
      <w:r w:rsidRPr="008D38DE">
        <w:rPr>
          <w:highlight w:val="yellow"/>
        </w:rPr>
        <w:t>.</w:t>
      </w:r>
      <w:r w:rsidRPr="008D38DE">
        <w:rPr>
          <w:b/>
          <w:highlight w:val="yellow"/>
        </w:rPr>
        <w:t>valueAsNumber</w:t>
      </w:r>
      <w:r w:rsidRPr="008D38DE">
        <w:rPr>
          <w:highlight w:val="yellow"/>
        </w:rPr>
        <w:t xml:space="preserve"> + </w:t>
      </w:r>
      <w:r w:rsidRPr="008D38DE">
        <w:rPr>
          <w:b/>
          <w:highlight w:val="yellow"/>
        </w:rPr>
        <w:t>number</w:t>
      </w:r>
      <w:r w:rsidRPr="008D38DE">
        <w:rPr>
          <w:highlight w:val="yellow"/>
        </w:rPr>
        <w:t>.valueAsNumber"&gt;&lt;/output&gt;</w:t>
      </w:r>
    </w:p>
    <w:p w14:paraId="1583D624" w14:textId="6C1F1B48" w:rsidR="007231A1" w:rsidRDefault="007231A1" w:rsidP="007231A1">
      <w:pPr>
        <w:pStyle w:val="Heading1"/>
      </w:pPr>
      <w:r>
        <w:t>Meter</w:t>
      </w:r>
      <w:r w:rsidR="00C3100E">
        <w:t xml:space="preserve"> and Progress Bars</w:t>
      </w:r>
      <w:r w:rsidR="00FC10E3">
        <w:t xml:space="preserve"> - New</w:t>
      </w:r>
    </w:p>
    <w:p w14:paraId="03F6B510" w14:textId="034F694C" w:rsidR="007231A1" w:rsidRDefault="00A7191D" w:rsidP="007231A1">
      <w:pPr>
        <w:spacing w:after="0" w:line="240" w:lineRule="auto"/>
      </w:pPr>
      <w:r>
        <w:t>Support is onl</w:t>
      </w:r>
      <w:r w:rsidR="00C3100E">
        <w:t>y</w:t>
      </w:r>
      <w:r>
        <w:t xml:space="preserve"> available right now</w:t>
      </w:r>
      <w:r w:rsidR="007231A1">
        <w:t xml:space="preserve"> in </w:t>
      </w:r>
      <w:r w:rsidR="007231A1" w:rsidRPr="008D38DE">
        <w:rPr>
          <w:b/>
        </w:rPr>
        <w:t>Opera</w:t>
      </w:r>
      <w:r w:rsidR="007231A1">
        <w:t xml:space="preserve"> and </w:t>
      </w:r>
      <w:r w:rsidR="007231A1" w:rsidRPr="008D38DE">
        <w:rPr>
          <w:b/>
        </w:rPr>
        <w:t>Safari</w:t>
      </w:r>
      <w:r>
        <w:rPr>
          <w:b/>
        </w:rPr>
        <w:t xml:space="preserve">. </w:t>
      </w:r>
    </w:p>
    <w:p w14:paraId="79908FB0" w14:textId="35903BF0" w:rsidR="007231A1" w:rsidRDefault="003C35AC" w:rsidP="007231A1">
      <w:pPr>
        <w:spacing w:after="0" w:line="240" w:lineRule="auto"/>
      </w:pPr>
      <w:r>
        <w:rPr>
          <w:noProof/>
        </w:rPr>
        <w:drawing>
          <wp:anchor distT="0" distB="0" distL="114300" distR="114300" simplePos="0" relativeHeight="251869184" behindDoc="0" locked="0" layoutInCell="1" allowOverlap="1" wp14:anchorId="2E59B283" wp14:editId="795848CA">
            <wp:simplePos x="0" y="0"/>
            <wp:positionH relativeFrom="column">
              <wp:posOffset>3886200</wp:posOffset>
            </wp:positionH>
            <wp:positionV relativeFrom="paragraph">
              <wp:posOffset>96520</wp:posOffset>
            </wp:positionV>
            <wp:extent cx="2383790" cy="577215"/>
            <wp:effectExtent l="0" t="0" r="3810" b="6985"/>
            <wp:wrapSquare wrapText="bothSides"/>
            <wp:docPr id="658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3790" cy="577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85256" w14:textId="6D89B753" w:rsidR="00A7191D" w:rsidRDefault="00C3100E" w:rsidP="00C3100E">
      <w:pPr>
        <w:spacing w:after="0" w:line="240" w:lineRule="auto"/>
      </w:pPr>
      <w:r w:rsidRPr="00A7191D">
        <w:rPr>
          <w:b/>
        </w:rPr>
        <w:t>Progress bar</w:t>
      </w:r>
      <w:r>
        <w:t xml:space="preserve"> – Most often used to show an</w:t>
      </w:r>
      <w:r w:rsidRPr="0068273A">
        <w:t xml:space="preserve"> object's downloading </w:t>
      </w:r>
      <w:r>
        <w:t xml:space="preserve">or uploading </w:t>
      </w:r>
      <w:r w:rsidR="00A7191D">
        <w:t xml:space="preserve">progress. Max and value are numbers that you configure. Max is the ending number. </w:t>
      </w:r>
      <w:r w:rsidR="003C35AC">
        <w:t xml:space="preserve"> Clearly you can write code to change the values!</w:t>
      </w:r>
    </w:p>
    <w:p w14:paraId="2C5E12BE" w14:textId="77777777" w:rsidR="00A7191D" w:rsidRDefault="00A7191D" w:rsidP="00C3100E">
      <w:pPr>
        <w:spacing w:after="0" w:line="240" w:lineRule="auto"/>
      </w:pPr>
    </w:p>
    <w:p w14:paraId="5E9FF239" w14:textId="77777777" w:rsidR="00A7191D" w:rsidRDefault="00A7191D" w:rsidP="00A7191D">
      <w:pPr>
        <w:spacing w:after="0" w:line="240" w:lineRule="auto"/>
        <w:ind w:firstLine="720"/>
      </w:pPr>
      <w:r>
        <w:t>TIP – some companies just use an animated graphic and swap it out when the progress is finished!</w:t>
      </w:r>
    </w:p>
    <w:p w14:paraId="54D5EF83" w14:textId="11CB62A8" w:rsidR="00C3100E" w:rsidRDefault="00C3100E" w:rsidP="00A7191D">
      <w:pPr>
        <w:spacing w:after="0" w:line="240" w:lineRule="auto"/>
        <w:ind w:left="1440"/>
        <w:rPr>
          <w:b/>
        </w:rPr>
      </w:pPr>
      <w:r w:rsidRPr="0068273A">
        <w:br/>
      </w:r>
      <w:r w:rsidR="00A7191D">
        <w:rPr>
          <w:b/>
        </w:rPr>
        <w:t>&lt;progress value="</w:t>
      </w:r>
      <w:r w:rsidR="003C35AC">
        <w:rPr>
          <w:b/>
        </w:rPr>
        <w:t>60</w:t>
      </w:r>
      <w:r w:rsidR="00A7191D">
        <w:rPr>
          <w:b/>
        </w:rPr>
        <w:t>" max="100"&gt;</w:t>
      </w:r>
      <w:r w:rsidRPr="00A7191D">
        <w:rPr>
          <w:b/>
        </w:rPr>
        <w:t>&lt;/progress&gt;</w:t>
      </w:r>
    </w:p>
    <w:p w14:paraId="42947B55" w14:textId="38248D63" w:rsidR="003C35AC" w:rsidRPr="00A7191D" w:rsidRDefault="0057660C" w:rsidP="00A7191D">
      <w:pPr>
        <w:spacing w:after="0" w:line="240" w:lineRule="auto"/>
        <w:ind w:left="1440"/>
        <w:rPr>
          <w:b/>
        </w:rPr>
      </w:pPr>
      <w:r>
        <w:rPr>
          <w:noProof/>
        </w:rPr>
        <w:drawing>
          <wp:anchor distT="0" distB="0" distL="114300" distR="114300" simplePos="0" relativeHeight="251872256" behindDoc="0" locked="0" layoutInCell="1" allowOverlap="1" wp14:anchorId="4122CFE2" wp14:editId="6A886E4D">
            <wp:simplePos x="0" y="0"/>
            <wp:positionH relativeFrom="column">
              <wp:posOffset>2628900</wp:posOffset>
            </wp:positionH>
            <wp:positionV relativeFrom="paragraph">
              <wp:posOffset>128270</wp:posOffset>
            </wp:positionV>
            <wp:extent cx="3430905" cy="2007870"/>
            <wp:effectExtent l="25400" t="25400" r="23495" b="24130"/>
            <wp:wrapSquare wrapText="bothSides"/>
            <wp:docPr id="6584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30905" cy="2007870"/>
                    </a:xfrm>
                    <a:prstGeom prst="rect">
                      <a:avLst/>
                    </a:prstGeom>
                    <a:noFill/>
                    <a:ln>
                      <a:solidFill>
                        <a:schemeClr val="accent2">
                          <a:lumMod val="75000"/>
                        </a:schemeClr>
                      </a:solidFill>
                    </a:ln>
                  </pic:spPr>
                </pic:pic>
              </a:graphicData>
            </a:graphic>
            <wp14:sizeRelH relativeFrom="page">
              <wp14:pctWidth>0</wp14:pctWidth>
            </wp14:sizeRelH>
            <wp14:sizeRelV relativeFrom="page">
              <wp14:pctHeight>0</wp14:pctHeight>
            </wp14:sizeRelV>
          </wp:anchor>
        </w:drawing>
      </w:r>
    </w:p>
    <w:p w14:paraId="2D7FA027" w14:textId="653EE002" w:rsidR="007231A1" w:rsidRDefault="00C3100E" w:rsidP="003C35AC">
      <w:pPr>
        <w:spacing w:after="0" w:line="240" w:lineRule="auto"/>
      </w:pPr>
      <w:r w:rsidRPr="003C35AC">
        <w:rPr>
          <w:b/>
        </w:rPr>
        <w:t>Meter</w:t>
      </w:r>
      <w:r>
        <w:t xml:space="preserve"> - </w:t>
      </w:r>
      <w:r w:rsidR="003C35AC">
        <w:t xml:space="preserve">Also known as a </w:t>
      </w:r>
      <w:r w:rsidR="003C35AC" w:rsidRPr="003C35AC">
        <w:rPr>
          <w:b/>
        </w:rPr>
        <w:t>gauge</w:t>
      </w:r>
      <w:r w:rsidR="003C35AC">
        <w:t>, the meter d</w:t>
      </w:r>
      <w:r w:rsidR="007231A1" w:rsidRPr="0068273A">
        <w:t xml:space="preserve">efines a </w:t>
      </w:r>
      <w:r w:rsidR="007231A1" w:rsidRPr="003C35AC">
        <w:rPr>
          <w:b/>
        </w:rPr>
        <w:t>scalar</w:t>
      </w:r>
      <w:r w:rsidR="007231A1" w:rsidRPr="0068273A">
        <w:t xml:space="preserve"> measurement within a </w:t>
      </w:r>
      <w:r w:rsidR="007231A1" w:rsidRPr="003C35AC">
        <w:rPr>
          <w:b/>
        </w:rPr>
        <w:t>known range</w:t>
      </w:r>
      <w:r w:rsidR="007231A1" w:rsidRPr="0068273A">
        <w:t xml:space="preserve">, or a </w:t>
      </w:r>
      <w:r w:rsidR="007231A1" w:rsidRPr="003C35AC">
        <w:rPr>
          <w:b/>
        </w:rPr>
        <w:t>fractional</w:t>
      </w:r>
      <w:r w:rsidR="007231A1" w:rsidRPr="0068273A">
        <w:t xml:space="preserve"> value, like </w:t>
      </w:r>
      <w:r w:rsidR="007231A1" w:rsidRPr="003C35AC">
        <w:rPr>
          <w:b/>
        </w:rPr>
        <w:t>disk usage</w:t>
      </w:r>
      <w:r w:rsidR="003C35AC">
        <w:t xml:space="preserve">. </w:t>
      </w:r>
      <w:r w:rsidR="007231A1" w:rsidRPr="0068273A">
        <w:t xml:space="preserve">The &lt;meter&gt; tag should not be used to </w:t>
      </w:r>
      <w:r w:rsidR="003C35AC">
        <w:t>show</w:t>
      </w:r>
      <w:r w:rsidR="007231A1" w:rsidRPr="0068273A">
        <w:t xml:space="preserve"> progress</w:t>
      </w:r>
      <w:r w:rsidR="003C35AC">
        <w:t xml:space="preserve">. It’s more static. </w:t>
      </w:r>
    </w:p>
    <w:p w14:paraId="5FA21807" w14:textId="77777777" w:rsidR="00667A0C" w:rsidRDefault="00667A0C" w:rsidP="003C35AC">
      <w:pPr>
        <w:spacing w:after="0" w:line="240" w:lineRule="auto"/>
      </w:pPr>
    </w:p>
    <w:p w14:paraId="6880BB14" w14:textId="3B248D28" w:rsidR="00667A0C" w:rsidRDefault="00667A0C" w:rsidP="003C35AC">
      <w:pPr>
        <w:spacing w:after="0" w:line="240" w:lineRule="auto"/>
      </w:pPr>
      <w:r w:rsidRPr="0057660C">
        <w:rPr>
          <w:b/>
        </w:rPr>
        <w:t>Min</w:t>
      </w:r>
      <w:r>
        <w:t xml:space="preserve"> and </w:t>
      </w:r>
      <w:r w:rsidRPr="0057660C">
        <w:rPr>
          <w:b/>
        </w:rPr>
        <w:t>Max</w:t>
      </w:r>
      <w:r>
        <w:t xml:space="preserve"> –</w:t>
      </w:r>
      <w:r w:rsidR="0057660C">
        <w:t xml:space="preserve"> mean the typical max and min, start and ending point on the guage. </w:t>
      </w:r>
    </w:p>
    <w:p w14:paraId="46EFE08C" w14:textId="69D75E87" w:rsidR="0057660C" w:rsidRDefault="0057660C" w:rsidP="003C35AC">
      <w:pPr>
        <w:spacing w:after="0" w:line="240" w:lineRule="auto"/>
      </w:pPr>
      <w:r w:rsidRPr="0057660C">
        <w:rPr>
          <w:b/>
        </w:rPr>
        <w:t>Value</w:t>
      </w:r>
      <w:r>
        <w:t xml:space="preserve"> is the current value and can be set programmatically.</w:t>
      </w:r>
      <w:r w:rsidRPr="0057660C">
        <w:t xml:space="preserve"> </w:t>
      </w:r>
    </w:p>
    <w:p w14:paraId="7161315E" w14:textId="1CC3F47D" w:rsidR="0057660C" w:rsidRDefault="0057660C" w:rsidP="003C35AC">
      <w:pPr>
        <w:spacing w:after="0" w:line="240" w:lineRule="auto"/>
      </w:pPr>
      <w:r>
        <w:t xml:space="preserve">High and low and optimum are markers for values. The gauge turns YELLOW at these points. </w:t>
      </w:r>
    </w:p>
    <w:p w14:paraId="2E2F0966" w14:textId="77777777" w:rsidR="003C35AC" w:rsidRPr="0068273A" w:rsidRDefault="003C35AC" w:rsidP="003C35AC">
      <w:pPr>
        <w:spacing w:after="0" w:line="240" w:lineRule="auto"/>
      </w:pPr>
    </w:p>
    <w:p w14:paraId="0A30C18C" w14:textId="78D4A5F0" w:rsidR="007231A1" w:rsidRDefault="007231A1" w:rsidP="00920727">
      <w:pPr>
        <w:pStyle w:val="ListParagraph"/>
        <w:numPr>
          <w:ilvl w:val="0"/>
          <w:numId w:val="63"/>
        </w:numPr>
        <w:spacing w:after="0" w:line="240" w:lineRule="auto"/>
      </w:pPr>
      <w:r w:rsidRPr="0057660C">
        <w:rPr>
          <w:b/>
        </w:rPr>
        <w:t>high</w:t>
      </w:r>
      <w:r w:rsidR="00667A0C">
        <w:t xml:space="preserve"> </w:t>
      </w:r>
      <w:r>
        <w:t xml:space="preserve"> </w:t>
      </w:r>
      <w:r>
        <w:tab/>
      </w:r>
      <w:r w:rsidR="0057660C">
        <w:tab/>
      </w:r>
      <w:r>
        <w:t>high value</w:t>
      </w:r>
    </w:p>
    <w:p w14:paraId="0B7DD6A7" w14:textId="10EEEC84" w:rsidR="007231A1" w:rsidRDefault="007231A1" w:rsidP="00920727">
      <w:pPr>
        <w:pStyle w:val="ListParagraph"/>
        <w:numPr>
          <w:ilvl w:val="0"/>
          <w:numId w:val="63"/>
        </w:numPr>
        <w:spacing w:after="0" w:line="240" w:lineRule="auto"/>
      </w:pPr>
      <w:r w:rsidRPr="0057660C">
        <w:rPr>
          <w:b/>
        </w:rPr>
        <w:t>low</w:t>
      </w:r>
      <w:r w:rsidR="00667A0C">
        <w:t xml:space="preserve">  </w:t>
      </w:r>
      <w:r>
        <w:t xml:space="preserve"> </w:t>
      </w:r>
      <w:r>
        <w:tab/>
      </w:r>
      <w:r w:rsidR="0057660C">
        <w:tab/>
      </w:r>
      <w:r>
        <w:t>low value</w:t>
      </w:r>
      <w:r w:rsidR="00667A0C">
        <w:t xml:space="preserve"> </w:t>
      </w:r>
    </w:p>
    <w:p w14:paraId="6862B2E5" w14:textId="38F42F0A" w:rsidR="007231A1" w:rsidRDefault="007231A1" w:rsidP="00920727">
      <w:pPr>
        <w:pStyle w:val="ListParagraph"/>
        <w:numPr>
          <w:ilvl w:val="0"/>
          <w:numId w:val="63"/>
        </w:numPr>
        <w:spacing w:after="0" w:line="240" w:lineRule="auto"/>
      </w:pPr>
      <w:r w:rsidRPr="0057660C">
        <w:rPr>
          <w:b/>
        </w:rPr>
        <w:t>optimum</w:t>
      </w:r>
      <w:r w:rsidR="00667A0C">
        <w:t xml:space="preserve">  </w:t>
      </w:r>
      <w:r>
        <w:t xml:space="preserve"> </w:t>
      </w:r>
      <w:r w:rsidR="0057660C">
        <w:tab/>
      </w:r>
      <w:r w:rsidR="00667A0C">
        <w:t xml:space="preserve">Best values  </w:t>
      </w:r>
    </w:p>
    <w:p w14:paraId="013D277F" w14:textId="77777777" w:rsidR="0057660C" w:rsidRDefault="0057660C" w:rsidP="007231A1">
      <w:pPr>
        <w:spacing w:after="0" w:line="240" w:lineRule="auto"/>
      </w:pPr>
    </w:p>
    <w:p w14:paraId="7D697AB0" w14:textId="77777777" w:rsidR="0057660C" w:rsidRPr="0057660C" w:rsidRDefault="0057660C" w:rsidP="0057660C">
      <w:pPr>
        <w:spacing w:after="0" w:line="240" w:lineRule="auto"/>
        <w:ind w:left="1440"/>
        <w:rPr>
          <w:b/>
          <w:highlight w:val="yellow"/>
        </w:rPr>
      </w:pPr>
      <w:r w:rsidRPr="0057660C">
        <w:rPr>
          <w:b/>
          <w:highlight w:val="yellow"/>
        </w:rPr>
        <w:t>Test Results: &lt;br /&gt;</w:t>
      </w:r>
    </w:p>
    <w:p w14:paraId="5294A82C" w14:textId="7607F399" w:rsidR="0057660C" w:rsidRPr="0057660C" w:rsidRDefault="0057660C" w:rsidP="0057660C">
      <w:pPr>
        <w:spacing w:after="0" w:line="240" w:lineRule="auto"/>
        <w:ind w:left="1440"/>
        <w:rPr>
          <w:b/>
          <w:highlight w:val="yellow"/>
        </w:rPr>
      </w:pPr>
      <w:r w:rsidRPr="0057660C">
        <w:rPr>
          <w:b/>
          <w:highlight w:val="yellow"/>
        </w:rPr>
        <w:t>&lt;meter value="2" min="0" max="10"&gt;2 out of 10&lt;/meter&gt; 2 out of 10&lt;br /&gt;&lt;br/&gt;</w:t>
      </w:r>
      <w:r>
        <w:rPr>
          <w:b/>
          <w:highlight w:val="yellow"/>
        </w:rPr>
        <w:br/>
      </w:r>
    </w:p>
    <w:p w14:paraId="2C04921A" w14:textId="2A191910" w:rsidR="0057660C" w:rsidRPr="0057660C" w:rsidRDefault="0057660C" w:rsidP="0057660C">
      <w:pPr>
        <w:spacing w:after="0" w:line="240" w:lineRule="auto"/>
        <w:ind w:left="1440"/>
        <w:rPr>
          <w:b/>
          <w:highlight w:val="yellow"/>
        </w:rPr>
      </w:pPr>
      <w:r w:rsidRPr="0057660C">
        <w:rPr>
          <w:b/>
          <w:highlight w:val="yellow"/>
        </w:rPr>
        <w:t>&lt;meter value="0.6"&gt;60%&lt;/meter&gt; 60% &lt;br/&gt;</w:t>
      </w:r>
      <w:r>
        <w:rPr>
          <w:b/>
          <w:highlight w:val="yellow"/>
        </w:rPr>
        <w:br/>
      </w:r>
    </w:p>
    <w:p w14:paraId="4665BB6C" w14:textId="77777777" w:rsidR="0057660C" w:rsidRPr="0057660C" w:rsidRDefault="0057660C" w:rsidP="0057660C">
      <w:pPr>
        <w:spacing w:after="0" w:line="240" w:lineRule="auto"/>
        <w:ind w:left="1440"/>
        <w:rPr>
          <w:b/>
          <w:highlight w:val="yellow"/>
        </w:rPr>
      </w:pPr>
      <w:r w:rsidRPr="0057660C">
        <w:rPr>
          <w:b/>
          <w:highlight w:val="yellow"/>
        </w:rPr>
        <w:t>&lt;p&gt;Stock Prices&lt;/p&gt;</w:t>
      </w:r>
    </w:p>
    <w:p w14:paraId="47D3FF1E" w14:textId="77777777" w:rsidR="0057660C" w:rsidRPr="0057660C" w:rsidRDefault="0057660C" w:rsidP="0057660C">
      <w:pPr>
        <w:spacing w:after="0" w:line="240" w:lineRule="auto"/>
        <w:ind w:left="1440"/>
        <w:rPr>
          <w:b/>
          <w:highlight w:val="yellow"/>
        </w:rPr>
      </w:pPr>
      <w:r w:rsidRPr="0057660C">
        <w:rPr>
          <w:b/>
          <w:highlight w:val="yellow"/>
        </w:rPr>
        <w:t>&lt;meter value="45" min="25" max="250" high = "200" low ="50" optimum="125"&gt;</w:t>
      </w:r>
    </w:p>
    <w:p w14:paraId="2C703C84" w14:textId="679A4F8B" w:rsidR="0057660C" w:rsidRPr="0057660C" w:rsidRDefault="0057660C" w:rsidP="0057660C">
      <w:pPr>
        <w:spacing w:after="0" w:line="240" w:lineRule="auto"/>
        <w:ind w:left="1440"/>
        <w:rPr>
          <w:b/>
          <w:highlight w:val="yellow"/>
        </w:rPr>
      </w:pPr>
      <w:r w:rsidRPr="0057660C">
        <w:rPr>
          <w:b/>
          <w:highlight w:val="yellow"/>
        </w:rPr>
        <w:t xml:space="preserve"> Stock Price&lt;/meter&gt; Yesterdays Stock Price $45 per share!&lt;br/&gt;&lt;br/&gt;</w:t>
      </w:r>
      <w:r>
        <w:rPr>
          <w:b/>
          <w:highlight w:val="yellow"/>
        </w:rPr>
        <w:br/>
      </w:r>
    </w:p>
    <w:p w14:paraId="2B66F461" w14:textId="77777777" w:rsidR="0057660C" w:rsidRPr="0057660C" w:rsidRDefault="0057660C" w:rsidP="0057660C">
      <w:pPr>
        <w:spacing w:after="0" w:line="240" w:lineRule="auto"/>
        <w:ind w:left="1440"/>
        <w:rPr>
          <w:b/>
          <w:highlight w:val="yellow"/>
        </w:rPr>
      </w:pPr>
      <w:r w:rsidRPr="0057660C">
        <w:rPr>
          <w:b/>
          <w:highlight w:val="yellow"/>
        </w:rPr>
        <w:t>&lt;meter value="201" min="25" max="250" high = "200" low ="50" optimum="125"&gt;</w:t>
      </w:r>
    </w:p>
    <w:p w14:paraId="2220DF7F" w14:textId="27B9F70B" w:rsidR="0057660C" w:rsidRPr="0057660C" w:rsidRDefault="0057660C" w:rsidP="0057660C">
      <w:pPr>
        <w:spacing w:after="0" w:line="240" w:lineRule="auto"/>
        <w:ind w:left="1440"/>
        <w:rPr>
          <w:b/>
          <w:highlight w:val="yellow"/>
        </w:rPr>
      </w:pPr>
      <w:r w:rsidRPr="0057660C">
        <w:rPr>
          <w:b/>
          <w:highlight w:val="yellow"/>
        </w:rPr>
        <w:t xml:space="preserve"> Stock Price&lt;/meter&gt; Todays Stock Price $201 per share!</w:t>
      </w:r>
    </w:p>
    <w:p w14:paraId="1003109A" w14:textId="77777777" w:rsidR="007231A1" w:rsidRDefault="007231A1" w:rsidP="007231A1">
      <w:pPr>
        <w:pStyle w:val="Heading1"/>
      </w:pPr>
      <w:r>
        <w:t>Noscript</w:t>
      </w:r>
    </w:p>
    <w:p w14:paraId="60A0995E" w14:textId="0E7A197F" w:rsidR="007231A1" w:rsidRDefault="0057660C" w:rsidP="0057660C">
      <w:r>
        <w:t xml:space="preserve">Not as common - </w:t>
      </w:r>
      <w:hyperlink r:id="rId149" w:anchor="the-noscript-element" w:history="1">
        <w:r w:rsidRPr="00F7304F">
          <w:rPr>
            <w:rStyle w:val="Hyperlink"/>
          </w:rPr>
          <w:t>http://www.w3.org/TR/html5-author/the-noscript-element.html#the-noscript-element</w:t>
        </w:r>
      </w:hyperlink>
      <w:r>
        <w:t xml:space="preserve"> </w:t>
      </w:r>
    </w:p>
    <w:p w14:paraId="66E05EC8" w14:textId="77777777" w:rsidR="0057660C" w:rsidRDefault="0057660C">
      <w:pPr>
        <w:spacing w:after="0" w:line="240" w:lineRule="auto"/>
        <w:rPr>
          <w:rFonts w:asciiTheme="majorHAnsi" w:eastAsiaTheme="majorEastAsia" w:hAnsiTheme="majorHAnsi" w:cstheme="majorBidi"/>
          <w:bCs/>
          <w:color w:val="C0504D" w:themeColor="accent2"/>
          <w:sz w:val="28"/>
          <w:szCs w:val="28"/>
        </w:rPr>
      </w:pPr>
      <w:r>
        <w:br w:type="page"/>
      </w:r>
    </w:p>
    <w:p w14:paraId="0C28988C" w14:textId="5DDF9EEA" w:rsidR="007231A1" w:rsidRDefault="007231A1" w:rsidP="007231A1">
      <w:pPr>
        <w:pStyle w:val="Heading1"/>
      </w:pPr>
      <w:r>
        <w:t>COMMAND BUTTON</w:t>
      </w:r>
    </w:p>
    <w:p w14:paraId="02B2A0F4" w14:textId="23AAF547" w:rsidR="0057660C" w:rsidRPr="00DC5D39" w:rsidRDefault="0057660C" w:rsidP="0057660C">
      <w:pPr>
        <w:spacing w:after="0" w:line="240" w:lineRule="auto"/>
      </w:pPr>
      <w:r w:rsidRPr="0057660C">
        <w:rPr>
          <w:b/>
        </w:rPr>
        <w:t>New in HTML 5 -</w:t>
      </w:r>
      <w:r>
        <w:t xml:space="preserve"> This is new and so it is only supported in </w:t>
      </w:r>
      <w:r w:rsidRPr="0057660C">
        <w:rPr>
          <w:b/>
        </w:rPr>
        <w:t xml:space="preserve">Internet Explorer </w:t>
      </w:r>
      <w:r w:rsidRPr="0057660C">
        <w:t>and</w:t>
      </w:r>
      <w:r w:rsidRPr="0057660C">
        <w:rPr>
          <w:b/>
        </w:rPr>
        <w:t xml:space="preserve"> Safari.</w:t>
      </w:r>
      <w:r>
        <w:rPr>
          <w:b/>
        </w:rPr>
        <w:t xml:space="preserve"> </w:t>
      </w:r>
      <w:r w:rsidRPr="0057660C">
        <w:t>(But I couldn’t get this to work in Safari!)</w:t>
      </w:r>
    </w:p>
    <w:p w14:paraId="70907C62" w14:textId="77777777" w:rsidR="0057660C" w:rsidRDefault="0057660C" w:rsidP="0057660C">
      <w:pPr>
        <w:spacing w:after="0" w:line="240" w:lineRule="auto"/>
      </w:pPr>
    </w:p>
    <w:p w14:paraId="6360B5FB" w14:textId="0BE967A8" w:rsidR="007231A1" w:rsidRDefault="0057660C" w:rsidP="0057660C">
      <w:pPr>
        <w:spacing w:after="0" w:line="240" w:lineRule="auto"/>
      </w:pPr>
      <w:r>
        <w:t>Creates a</w:t>
      </w:r>
      <w:r w:rsidR="007231A1" w:rsidRPr="00DC5D39">
        <w:t xml:space="preserve"> </w:t>
      </w:r>
      <w:r w:rsidR="007231A1" w:rsidRPr="0057660C">
        <w:rPr>
          <w:b/>
        </w:rPr>
        <w:t>command</w:t>
      </w:r>
      <w:r w:rsidR="007231A1" w:rsidRPr="00DC5D39">
        <w:t xml:space="preserve"> button, like a radiobutton, a checkbox, or a button.</w:t>
      </w:r>
      <w:r>
        <w:t xml:space="preserve"> But this is </w:t>
      </w:r>
      <w:r w:rsidR="007231A1" w:rsidRPr="00DC5D39">
        <w:t xml:space="preserve">only visible if it is inside a </w:t>
      </w:r>
      <w:r w:rsidR="007231A1" w:rsidRPr="0057660C">
        <w:rPr>
          <w:b/>
        </w:rPr>
        <w:t>menu</w:t>
      </w:r>
      <w:r w:rsidR="007231A1" w:rsidRPr="00DC5D39">
        <w:t xml:space="preserve"> element. </w:t>
      </w:r>
      <w:r>
        <w:t>Command can</w:t>
      </w:r>
      <w:r w:rsidR="007231A1" w:rsidRPr="00DC5D39">
        <w:t xml:space="preserve"> be used to specify a keyboard shortcut</w:t>
      </w:r>
      <w:r>
        <w:t>.</w:t>
      </w:r>
    </w:p>
    <w:p w14:paraId="7D30C67E" w14:textId="77777777" w:rsidR="0057660C" w:rsidRPr="0057660C" w:rsidRDefault="0057660C" w:rsidP="0057660C">
      <w:pPr>
        <w:spacing w:after="0" w:line="240" w:lineRule="auto"/>
        <w:ind w:left="720"/>
        <w:rPr>
          <w:b/>
        </w:rPr>
      </w:pPr>
    </w:p>
    <w:p w14:paraId="3F28C0BF" w14:textId="77777777" w:rsidR="005D67FC" w:rsidRDefault="005D67FC" w:rsidP="005D67FC">
      <w:pPr>
        <w:spacing w:after="0" w:line="240" w:lineRule="auto"/>
        <w:ind w:left="1440"/>
        <w:rPr>
          <w:b/>
          <w:highlight w:val="yellow"/>
        </w:rPr>
      </w:pPr>
      <w:r>
        <w:rPr>
          <w:b/>
          <w:highlight w:val="yellow"/>
        </w:rPr>
        <w:t>&lt;menu&gt;</w:t>
      </w:r>
    </w:p>
    <w:p w14:paraId="51C115CF" w14:textId="0AC15B69" w:rsidR="007231A1" w:rsidRPr="0057660C" w:rsidRDefault="007231A1" w:rsidP="005D67FC">
      <w:pPr>
        <w:spacing w:after="0" w:line="240" w:lineRule="auto"/>
        <w:ind w:left="1440" w:firstLine="720"/>
        <w:rPr>
          <w:b/>
        </w:rPr>
      </w:pPr>
      <w:r w:rsidRPr="0057660C">
        <w:rPr>
          <w:b/>
          <w:highlight w:val="yellow"/>
        </w:rPr>
        <w:t xml:space="preserve">&lt;command </w:t>
      </w:r>
      <w:r w:rsidR="005D67FC">
        <w:rPr>
          <w:b/>
          <w:highlight w:val="yellow"/>
        </w:rPr>
        <w:t>onclick="alert('Hello World')"&gt;</w:t>
      </w:r>
      <w:r w:rsidRPr="0057660C">
        <w:rPr>
          <w:b/>
          <w:highlight w:val="yellow"/>
        </w:rPr>
        <w:t>Click Me!&lt;/command&gt;</w:t>
      </w:r>
      <w:r w:rsidRPr="0057660C">
        <w:rPr>
          <w:b/>
          <w:highlight w:val="yellow"/>
        </w:rPr>
        <w:br/>
        <w:t>&lt;/menu&gt;</w:t>
      </w:r>
    </w:p>
    <w:p w14:paraId="55D33DE0" w14:textId="4BDFA592" w:rsidR="0057660C" w:rsidRDefault="0057660C" w:rsidP="0057660C">
      <w:pPr>
        <w:pStyle w:val="Heading1"/>
        <w:rPr>
          <w:lang w:bidi="en-US"/>
        </w:rPr>
      </w:pPr>
      <w:r>
        <w:rPr>
          <w:lang w:bidi="en-US"/>
        </w:rPr>
        <w:t>Date and Time – TIME</w:t>
      </w:r>
    </w:p>
    <w:p w14:paraId="23F98E5F" w14:textId="77777777" w:rsidR="0057660C" w:rsidRPr="00C201E6" w:rsidRDefault="0057660C" w:rsidP="0057660C">
      <w:r>
        <w:t xml:space="preserve">This can be used to show the date and/or time. Remember these </w:t>
      </w:r>
      <w:r w:rsidRPr="005D67FC">
        <w:rPr>
          <w:b/>
        </w:rPr>
        <w:t>are not automating the process</w:t>
      </w:r>
      <w:r>
        <w:t xml:space="preserve">, but </w:t>
      </w:r>
      <w:r w:rsidRPr="005D67FC">
        <w:rPr>
          <w:b/>
        </w:rPr>
        <w:t>indicating</w:t>
      </w:r>
      <w:r>
        <w:t xml:space="preserve"> that it is a date or time, which might be useful for </w:t>
      </w:r>
      <w:r w:rsidRPr="005D67FC">
        <w:rPr>
          <w:b/>
        </w:rPr>
        <w:t>content management systems</w:t>
      </w:r>
      <w:r>
        <w:t xml:space="preserve"> and </w:t>
      </w:r>
      <w:r w:rsidRPr="005D67FC">
        <w:rPr>
          <w:b/>
        </w:rPr>
        <w:t>search engines</w:t>
      </w:r>
      <w:r>
        <w:t xml:space="preserve">. </w:t>
      </w:r>
    </w:p>
    <w:p w14:paraId="37D79DBE" w14:textId="77777777" w:rsidR="0057660C" w:rsidRPr="005D67FC" w:rsidRDefault="0057660C" w:rsidP="0057660C">
      <w:pPr>
        <w:pStyle w:val="ListParagraph"/>
        <w:ind w:left="1440"/>
        <w:rPr>
          <w:b/>
        </w:rPr>
      </w:pPr>
      <w:r w:rsidRPr="005D67FC">
        <w:rPr>
          <w:b/>
          <w:highlight w:val="yellow"/>
        </w:rPr>
        <w:t>&lt;p&gt;Last edited on &lt;time&gt;2011-09-26&lt;/time&gt;.&lt;/p&gt;</w:t>
      </w:r>
    </w:p>
    <w:p w14:paraId="65CB4395" w14:textId="10E9BC92" w:rsidR="0057660C" w:rsidRPr="006515CB" w:rsidRDefault="0057660C" w:rsidP="0057660C">
      <w:pPr>
        <w:pStyle w:val="Heading1"/>
      </w:pPr>
      <w:r>
        <w:t>RUBY</w:t>
      </w:r>
      <w:r w:rsidR="00454D02">
        <w:t xml:space="preserve"> – FYI only as demonstration</w:t>
      </w:r>
    </w:p>
    <w:p w14:paraId="66D2C1D5" w14:textId="71F3E741" w:rsidR="00454D02" w:rsidRDefault="00454D02" w:rsidP="0057660C">
      <w:pPr>
        <w:spacing w:after="0" w:line="240" w:lineRule="auto"/>
        <w:ind w:left="360"/>
      </w:pPr>
      <w:r>
        <w:rPr>
          <w:rFonts w:asciiTheme="majorHAnsi" w:eastAsiaTheme="majorEastAsia" w:hAnsiTheme="majorHAnsi" w:cstheme="majorBidi"/>
          <w:bCs/>
          <w:noProof/>
          <w:color w:val="C0504D" w:themeColor="accent2"/>
          <w:sz w:val="28"/>
          <w:szCs w:val="28"/>
        </w:rPr>
        <w:drawing>
          <wp:anchor distT="0" distB="0" distL="114300" distR="114300" simplePos="0" relativeHeight="251873280" behindDoc="0" locked="0" layoutInCell="1" allowOverlap="1" wp14:anchorId="666DB638" wp14:editId="34FBADFD">
            <wp:simplePos x="0" y="0"/>
            <wp:positionH relativeFrom="column">
              <wp:posOffset>5257800</wp:posOffset>
            </wp:positionH>
            <wp:positionV relativeFrom="paragraph">
              <wp:posOffset>128270</wp:posOffset>
            </wp:positionV>
            <wp:extent cx="616585" cy="440055"/>
            <wp:effectExtent l="25400" t="25400" r="18415" b="17145"/>
            <wp:wrapSquare wrapText="bothSides"/>
            <wp:docPr id="658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6585" cy="440055"/>
                    </a:xfrm>
                    <a:prstGeom prst="rect">
                      <a:avLst/>
                    </a:prstGeom>
                    <a:noFill/>
                    <a:ln>
                      <a:solidFill>
                        <a:schemeClr val="accent2">
                          <a:lumMod val="75000"/>
                        </a:schemeClr>
                      </a:solidFill>
                    </a:ln>
                  </pic:spPr>
                </pic:pic>
              </a:graphicData>
            </a:graphic>
            <wp14:sizeRelH relativeFrom="page">
              <wp14:pctWidth>0</wp14:pctWidth>
            </wp14:sizeRelH>
            <wp14:sizeRelV relativeFrom="page">
              <wp14:pctHeight>0</wp14:pctHeight>
            </wp14:sizeRelV>
          </wp:anchor>
        </w:drawing>
      </w:r>
      <w:r w:rsidR="0057660C" w:rsidRPr="00454D02">
        <w:rPr>
          <w:b/>
        </w:rPr>
        <w:t xml:space="preserve">ruby, rt, rp </w:t>
      </w:r>
      <w:r w:rsidR="0057660C" w:rsidRPr="00454D02">
        <w:rPr>
          <w:b/>
        </w:rPr>
        <w:tab/>
      </w:r>
      <w:r>
        <w:rPr>
          <w:b/>
        </w:rPr>
        <w:tab/>
      </w:r>
      <w:r>
        <w:t xml:space="preserve">You could have a whole class on </w:t>
      </w:r>
      <w:r w:rsidR="0057660C">
        <w:t>Ruby annotations</w:t>
      </w:r>
      <w:r>
        <w:t xml:space="preserve">. </w:t>
      </w:r>
    </w:p>
    <w:p w14:paraId="41ECA8DC" w14:textId="3E62E55E" w:rsidR="0057660C" w:rsidRDefault="00454D02" w:rsidP="00454D02">
      <w:pPr>
        <w:spacing w:after="0" w:line="240" w:lineRule="auto"/>
        <w:ind w:left="1800" w:firstLine="360"/>
      </w:pPr>
      <w:r>
        <w:t xml:space="preserve">They are often used with other languages, formulas, or annotations. </w:t>
      </w:r>
      <w:r w:rsidR="0057660C">
        <w:tab/>
      </w:r>
    </w:p>
    <w:p w14:paraId="2F16D1D2" w14:textId="771A3625" w:rsidR="0057660C" w:rsidRDefault="0057660C" w:rsidP="0057660C">
      <w:pPr>
        <w:spacing w:after="0" w:line="240" w:lineRule="auto"/>
        <w:ind w:left="360"/>
      </w:pPr>
    </w:p>
    <w:p w14:paraId="197C2D39" w14:textId="77777777" w:rsidR="0057660C" w:rsidRPr="00454D02" w:rsidRDefault="0057660C" w:rsidP="0057660C">
      <w:pPr>
        <w:spacing w:after="0" w:line="240" w:lineRule="auto"/>
        <w:ind w:left="1440"/>
        <w:rPr>
          <w:b/>
        </w:rPr>
      </w:pPr>
      <w:r w:rsidRPr="00454D02">
        <w:rPr>
          <w:b/>
          <w:highlight w:val="yellow"/>
        </w:rPr>
        <w:t>&lt;ruby&gt; OJ &lt;rp&gt;(&lt;rt&gt;Orange Juice&lt;rp&gt;)&lt;/ruby&gt;</w:t>
      </w:r>
    </w:p>
    <w:p w14:paraId="5CF920E2" w14:textId="77777777" w:rsidR="00454D02" w:rsidRDefault="00454D02">
      <w:pPr>
        <w:spacing w:after="0" w:line="240" w:lineRule="auto"/>
      </w:pPr>
      <w:r>
        <w:br w:type="page"/>
      </w:r>
    </w:p>
    <w:p w14:paraId="58956BD9" w14:textId="77777777" w:rsidR="00454D02" w:rsidRDefault="00454D02" w:rsidP="00454D02">
      <w:pPr>
        <w:pStyle w:val="Heading1"/>
      </w:pPr>
      <w:r>
        <w:t>MATH</w:t>
      </w:r>
    </w:p>
    <w:p w14:paraId="77573833" w14:textId="77777777" w:rsidR="00454D02" w:rsidRDefault="00454D02" w:rsidP="00454D02">
      <w:pPr>
        <w:spacing w:after="0" w:line="240" w:lineRule="auto"/>
      </w:pPr>
      <w:r>
        <w:t>Other namespaces have their own properties, attributes and elements. These have the same problems we have in HTML, that they are not fully supported in all browsers.</w:t>
      </w:r>
    </w:p>
    <w:p w14:paraId="6813EA98" w14:textId="77777777" w:rsidR="00454D02" w:rsidRDefault="00454D02" w:rsidP="00454D02">
      <w:pPr>
        <w:spacing w:after="0" w:line="240" w:lineRule="auto"/>
      </w:pPr>
    </w:p>
    <w:p w14:paraId="5F1BC2FA" w14:textId="77777777" w:rsidR="00454D02" w:rsidRDefault="00454D02" w:rsidP="00454D02">
      <w:pPr>
        <w:spacing w:after="0" w:line="240" w:lineRule="auto"/>
      </w:pPr>
      <w:r>
        <w:t xml:space="preserve">This sample, of the quadratic formula, was in </w:t>
      </w:r>
      <w:r w:rsidRPr="00454D02">
        <w:rPr>
          <w:b/>
        </w:rPr>
        <w:t>Safari</w:t>
      </w:r>
      <w:r>
        <w:t xml:space="preserve">, but did not work in Firefox 6 or Chrome. </w:t>
      </w:r>
    </w:p>
    <w:p w14:paraId="4713D107" w14:textId="77777777" w:rsidR="00454D02" w:rsidRDefault="00454D02" w:rsidP="00454D02">
      <w:pPr>
        <w:spacing w:after="0" w:line="240" w:lineRule="auto"/>
      </w:pPr>
    </w:p>
    <w:p w14:paraId="5E46DC12" w14:textId="77777777" w:rsidR="00454D02" w:rsidRDefault="00454D02" w:rsidP="00454D02">
      <w:pPr>
        <w:spacing w:after="0" w:line="240" w:lineRule="auto"/>
      </w:pPr>
      <w:r>
        <w:t xml:space="preserve">From </w:t>
      </w:r>
      <w:hyperlink r:id="rId151" w:anchor="mathml-namespace" w:history="1">
        <w:r w:rsidRPr="00E07C43">
          <w:rPr>
            <w:rStyle w:val="Hyperlink"/>
          </w:rPr>
          <w:t>MathML</w:t>
        </w:r>
      </w:hyperlink>
      <w:r>
        <w:t xml:space="preserve"> namespace - </w:t>
      </w:r>
      <w:hyperlink r:id="rId152" w:anchor="mathml-namespace" w:history="1">
        <w:r w:rsidRPr="00F7304F">
          <w:rPr>
            <w:rStyle w:val="Hyperlink"/>
            <w:rFonts w:ascii="Lucida Grande" w:hAnsi="Lucida Grande" w:cs="Lucida Grande"/>
          </w:rPr>
          <w:t>http://www.w3.org/TR/html5-author/namespaces.html#mathml-namespace</w:t>
        </w:r>
      </w:hyperlink>
      <w:r>
        <w:rPr>
          <w:rFonts w:ascii="Lucida Grande" w:hAnsi="Lucida Grande" w:cs="Lucida Grande"/>
          <w:color w:val="000000"/>
        </w:rPr>
        <w:t xml:space="preserve"> </w:t>
      </w:r>
    </w:p>
    <w:p w14:paraId="5F759945" w14:textId="77777777" w:rsidR="00454D02" w:rsidRDefault="00454D02" w:rsidP="00454D02">
      <w:pPr>
        <w:spacing w:after="0" w:line="240" w:lineRule="auto"/>
      </w:pPr>
      <w:r>
        <w:t xml:space="preserve"> </w:t>
      </w:r>
    </w:p>
    <w:p w14:paraId="3D85DA23" w14:textId="77777777" w:rsidR="00454D02" w:rsidRDefault="00454D02" w:rsidP="00454D02">
      <w:pPr>
        <w:spacing w:after="0" w:line="240" w:lineRule="auto"/>
      </w:pPr>
    </w:p>
    <w:p w14:paraId="530E4409" w14:textId="77777777" w:rsidR="00454D02" w:rsidRDefault="00454D02" w:rsidP="00454D02">
      <w:pPr>
        <w:spacing w:after="0" w:line="240" w:lineRule="auto"/>
        <w:rPr>
          <w:b/>
          <w:lang w:bidi="en-US"/>
        </w:rPr>
      </w:pPr>
      <w:r>
        <w:rPr>
          <w:noProof/>
        </w:rPr>
        <w:drawing>
          <wp:anchor distT="0" distB="0" distL="114300" distR="114300" simplePos="0" relativeHeight="251876352" behindDoc="0" locked="0" layoutInCell="1" allowOverlap="1" wp14:anchorId="1BCE5EBC" wp14:editId="57151D86">
            <wp:simplePos x="0" y="0"/>
            <wp:positionH relativeFrom="column">
              <wp:posOffset>3086100</wp:posOffset>
            </wp:positionH>
            <wp:positionV relativeFrom="paragraph">
              <wp:posOffset>482600</wp:posOffset>
            </wp:positionV>
            <wp:extent cx="2979420" cy="1124585"/>
            <wp:effectExtent l="25400" t="25400" r="17780" b="18415"/>
            <wp:wrapSquare wrapText="bothSides"/>
            <wp:docPr id="658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79420" cy="1124585"/>
                    </a:xfrm>
                    <a:prstGeom prst="rect">
                      <a:avLst/>
                    </a:prstGeom>
                    <a:solidFill>
                      <a:schemeClr val="bg2"/>
                    </a:solidFill>
                    <a:ln>
                      <a:solidFill>
                        <a:schemeClr val="bg2">
                          <a:lumMod val="50000"/>
                        </a:schemeClr>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5328" behindDoc="0" locked="0" layoutInCell="1" allowOverlap="1" wp14:anchorId="601A859B" wp14:editId="748462AC">
                <wp:simplePos x="0" y="0"/>
                <wp:positionH relativeFrom="column">
                  <wp:posOffset>0</wp:posOffset>
                </wp:positionH>
                <wp:positionV relativeFrom="paragraph">
                  <wp:posOffset>25400</wp:posOffset>
                </wp:positionV>
                <wp:extent cx="4343400" cy="4572000"/>
                <wp:effectExtent l="0" t="0" r="25400" b="25400"/>
                <wp:wrapSquare wrapText="bothSides"/>
                <wp:docPr id="658460" name="Text Box 658460"/>
                <wp:cNvGraphicFramePr/>
                <a:graphic xmlns:a="http://schemas.openxmlformats.org/drawingml/2006/main">
                  <a:graphicData uri="http://schemas.microsoft.com/office/word/2010/wordprocessingShape">
                    <wps:wsp>
                      <wps:cNvSpPr txBox="1"/>
                      <wps:spPr>
                        <a:xfrm>
                          <a:off x="0" y="0"/>
                          <a:ext cx="4343400" cy="4572000"/>
                        </a:xfrm>
                        <a:prstGeom prst="rect">
                          <a:avLst/>
                        </a:prstGeom>
                        <a:solidFill>
                          <a:schemeClr val="accent3">
                            <a:lumMod val="20000"/>
                            <a:lumOff val="80000"/>
                          </a:schemeClr>
                        </a:solidFill>
                        <a:ln>
                          <a:solidFill>
                            <a:schemeClr val="bg2">
                              <a:lumMod val="75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6F6F64" w14:textId="77777777" w:rsidR="00E31FBB" w:rsidRDefault="00E31FBB" w:rsidP="00454D02">
                            <w:pPr>
                              <w:spacing w:after="0" w:line="240" w:lineRule="auto"/>
                            </w:pPr>
                            <w:r>
                              <w:t>&lt;!DOCTYPE html&gt;</w:t>
                            </w:r>
                          </w:p>
                          <w:p w14:paraId="3A1141BF" w14:textId="77777777" w:rsidR="00E31FBB" w:rsidRDefault="00E31FBB" w:rsidP="00454D02">
                            <w:pPr>
                              <w:spacing w:after="0" w:line="240" w:lineRule="auto"/>
                            </w:pPr>
                            <w:r>
                              <w:t>&lt;html&gt;</w:t>
                            </w:r>
                          </w:p>
                          <w:p w14:paraId="4313FDE0" w14:textId="77777777" w:rsidR="00E31FBB" w:rsidRDefault="00E31FBB" w:rsidP="00454D02">
                            <w:pPr>
                              <w:spacing w:after="0" w:line="240" w:lineRule="auto"/>
                            </w:pPr>
                            <w:r>
                              <w:t xml:space="preserve"> &lt;head&gt;</w:t>
                            </w:r>
                          </w:p>
                          <w:p w14:paraId="70FF4AC5" w14:textId="77777777" w:rsidR="00E31FBB" w:rsidRDefault="00E31FBB" w:rsidP="00454D02">
                            <w:pPr>
                              <w:spacing w:after="0" w:line="240" w:lineRule="auto"/>
                            </w:pPr>
                            <w:r>
                              <w:t xml:space="preserve">  &lt;title&gt;The quadratic formula&lt;/title&gt;</w:t>
                            </w:r>
                          </w:p>
                          <w:p w14:paraId="0CE463F3" w14:textId="77777777" w:rsidR="00E31FBB" w:rsidRDefault="00E31FBB" w:rsidP="00454D02">
                            <w:pPr>
                              <w:spacing w:after="0" w:line="240" w:lineRule="auto"/>
                            </w:pPr>
                            <w:r>
                              <w:t xml:space="preserve"> &lt;/head&gt;</w:t>
                            </w:r>
                          </w:p>
                          <w:p w14:paraId="30DB28D6" w14:textId="77777777" w:rsidR="00E31FBB" w:rsidRDefault="00E31FBB" w:rsidP="00454D02">
                            <w:pPr>
                              <w:spacing w:after="0" w:line="240" w:lineRule="auto"/>
                            </w:pPr>
                            <w:r>
                              <w:t xml:space="preserve"> &lt;body&gt;</w:t>
                            </w:r>
                          </w:p>
                          <w:p w14:paraId="62BA5F20" w14:textId="77777777" w:rsidR="00E31FBB" w:rsidRDefault="00E31FBB" w:rsidP="00454D02">
                            <w:pPr>
                              <w:spacing w:after="0" w:line="240" w:lineRule="auto"/>
                            </w:pPr>
                            <w:r>
                              <w:t xml:space="preserve">  &lt;h1&gt;The quadratic formula&lt;/h1&gt;</w:t>
                            </w:r>
                          </w:p>
                          <w:p w14:paraId="22E0301C" w14:textId="77777777" w:rsidR="00E31FBB" w:rsidRDefault="00E31FBB" w:rsidP="00454D02">
                            <w:pPr>
                              <w:spacing w:after="0" w:line="240" w:lineRule="auto"/>
                            </w:pPr>
                            <w:r>
                              <w:t xml:space="preserve">  &lt;p&gt;</w:t>
                            </w:r>
                          </w:p>
                          <w:p w14:paraId="0DA261B7" w14:textId="77777777" w:rsidR="00E31FBB" w:rsidRDefault="00E31FBB" w:rsidP="00454D02">
                            <w:pPr>
                              <w:spacing w:after="0" w:line="240" w:lineRule="auto"/>
                            </w:pPr>
                            <w:r>
                              <w:t xml:space="preserve">   &lt;math&gt;</w:t>
                            </w:r>
                          </w:p>
                          <w:p w14:paraId="298B5E28" w14:textId="77777777" w:rsidR="00E31FBB" w:rsidRDefault="00E31FBB" w:rsidP="00454D02">
                            <w:pPr>
                              <w:spacing w:after="0" w:line="240" w:lineRule="auto"/>
                            </w:pPr>
                            <w:r>
                              <w:t xml:space="preserve">    &lt;mi&gt;x&lt;/mi&gt;</w:t>
                            </w:r>
                          </w:p>
                          <w:p w14:paraId="62A7F29B" w14:textId="77777777" w:rsidR="00E31FBB" w:rsidRDefault="00E31FBB" w:rsidP="00454D02">
                            <w:pPr>
                              <w:spacing w:after="0" w:line="240" w:lineRule="auto"/>
                            </w:pPr>
                            <w:r>
                              <w:t xml:space="preserve">    &lt;mo&gt;=&lt;/mo&gt;</w:t>
                            </w:r>
                          </w:p>
                          <w:p w14:paraId="6013087C" w14:textId="77777777" w:rsidR="00E31FBB" w:rsidRDefault="00E31FBB" w:rsidP="00454D02">
                            <w:pPr>
                              <w:spacing w:after="0" w:line="240" w:lineRule="auto"/>
                            </w:pPr>
                            <w:r>
                              <w:t xml:space="preserve">    &lt;mfrac&gt;</w:t>
                            </w:r>
                          </w:p>
                          <w:p w14:paraId="553977A1" w14:textId="77777777" w:rsidR="00E31FBB" w:rsidRDefault="00E31FBB" w:rsidP="00454D02">
                            <w:pPr>
                              <w:spacing w:after="0" w:line="240" w:lineRule="auto"/>
                            </w:pPr>
                            <w:r>
                              <w:t xml:space="preserve">     &lt;mrow&gt;</w:t>
                            </w:r>
                          </w:p>
                          <w:p w14:paraId="18AF3BA0" w14:textId="77777777" w:rsidR="00E31FBB" w:rsidRDefault="00E31FBB" w:rsidP="00454D02">
                            <w:pPr>
                              <w:spacing w:after="0" w:line="240" w:lineRule="auto"/>
                            </w:pPr>
                            <w:r>
                              <w:t xml:space="preserve">      &lt;mo form="prefix"&gt;−&lt;/mo&gt; &lt;mi&gt;b&lt;/mi&gt;</w:t>
                            </w:r>
                          </w:p>
                          <w:p w14:paraId="158F1E54" w14:textId="77777777" w:rsidR="00E31FBB" w:rsidRDefault="00E31FBB" w:rsidP="00454D02">
                            <w:pPr>
                              <w:spacing w:after="0" w:line="240" w:lineRule="auto"/>
                            </w:pPr>
                            <w:r>
                              <w:t xml:space="preserve">      &lt;mo&gt;±&lt;/mo&gt;</w:t>
                            </w:r>
                          </w:p>
                          <w:p w14:paraId="2E8B2EA5" w14:textId="77777777" w:rsidR="00E31FBB" w:rsidRDefault="00E31FBB" w:rsidP="00454D02">
                            <w:pPr>
                              <w:spacing w:after="0" w:line="240" w:lineRule="auto"/>
                            </w:pPr>
                            <w:r>
                              <w:t xml:space="preserve">      &lt;msqrt&gt;</w:t>
                            </w:r>
                          </w:p>
                          <w:p w14:paraId="2C893746" w14:textId="77777777" w:rsidR="00E31FBB" w:rsidRDefault="00E31FBB" w:rsidP="00454D02">
                            <w:pPr>
                              <w:spacing w:after="0" w:line="240" w:lineRule="auto"/>
                            </w:pPr>
                            <w:r>
                              <w:t xml:space="preserve">       &lt;msup&gt; &lt;mi&gt;b&lt;/mi&gt; &lt;mn&gt;2&lt;/mn&gt; &lt;/msup&gt;</w:t>
                            </w:r>
                          </w:p>
                          <w:p w14:paraId="271A4F46" w14:textId="77777777" w:rsidR="00E31FBB" w:rsidRDefault="00E31FBB" w:rsidP="00454D02">
                            <w:pPr>
                              <w:spacing w:after="0" w:line="240" w:lineRule="auto"/>
                            </w:pPr>
                            <w:r>
                              <w:t xml:space="preserve">       &lt;mo&gt;−&lt;/mo&gt;</w:t>
                            </w:r>
                          </w:p>
                          <w:p w14:paraId="375FF7EA" w14:textId="77777777" w:rsidR="00E31FBB" w:rsidRDefault="00E31FBB" w:rsidP="00454D02">
                            <w:pPr>
                              <w:spacing w:after="0" w:line="240" w:lineRule="auto"/>
                            </w:pPr>
                            <w:r>
                              <w:t xml:space="preserve">       &lt;mn&gt;4&lt;/mn&gt; &lt;mo&gt;*&lt;/mo&gt; &lt;mi&gt;a&lt;/mi&gt; &lt;mo&gt;*&lt;/mo&gt; &lt;mi&gt;c&lt;/mi&gt;</w:t>
                            </w:r>
                          </w:p>
                          <w:p w14:paraId="77B68A6C" w14:textId="77777777" w:rsidR="00E31FBB" w:rsidRDefault="00E31FBB" w:rsidP="00454D02">
                            <w:pPr>
                              <w:spacing w:after="0" w:line="240" w:lineRule="auto"/>
                            </w:pPr>
                            <w:r>
                              <w:t xml:space="preserve">      &lt;/msqrt&gt;</w:t>
                            </w:r>
                          </w:p>
                          <w:p w14:paraId="30E936D7" w14:textId="77777777" w:rsidR="00E31FBB" w:rsidRDefault="00E31FBB" w:rsidP="00454D02">
                            <w:pPr>
                              <w:spacing w:after="0" w:line="240" w:lineRule="auto"/>
                            </w:pPr>
                            <w:r>
                              <w:t xml:space="preserve">     &lt;/mrow&gt;</w:t>
                            </w:r>
                          </w:p>
                          <w:p w14:paraId="7DE99544" w14:textId="77777777" w:rsidR="00E31FBB" w:rsidRDefault="00E31FBB" w:rsidP="00454D02">
                            <w:pPr>
                              <w:spacing w:after="0" w:line="240" w:lineRule="auto"/>
                            </w:pPr>
                            <w:r>
                              <w:t xml:space="preserve">     &lt;mrow&gt;</w:t>
                            </w:r>
                          </w:p>
                          <w:p w14:paraId="051056A1" w14:textId="77777777" w:rsidR="00E31FBB" w:rsidRDefault="00E31FBB" w:rsidP="00454D02">
                            <w:pPr>
                              <w:spacing w:after="0" w:line="240" w:lineRule="auto"/>
                            </w:pPr>
                            <w:r>
                              <w:t xml:space="preserve">      &lt;mn&gt;2&lt;/mn&gt; &lt;mo&gt;*&lt;/mo&gt; &lt;mi&gt;a&lt;/mi&gt;</w:t>
                            </w:r>
                          </w:p>
                          <w:p w14:paraId="5ED81AF4" w14:textId="77777777" w:rsidR="00E31FBB" w:rsidRDefault="00E31FBB" w:rsidP="00454D02">
                            <w:pPr>
                              <w:spacing w:after="0" w:line="240" w:lineRule="auto"/>
                            </w:pPr>
                            <w:r>
                              <w:t xml:space="preserve">     &lt;/mrow&gt;</w:t>
                            </w:r>
                          </w:p>
                          <w:p w14:paraId="238EF2E3" w14:textId="77777777" w:rsidR="00E31FBB" w:rsidRDefault="00E31FBB" w:rsidP="00454D02">
                            <w:pPr>
                              <w:spacing w:after="0" w:line="240" w:lineRule="auto"/>
                            </w:pPr>
                            <w:r>
                              <w:t xml:space="preserve">    &lt;/mfrac&gt;</w:t>
                            </w:r>
                          </w:p>
                          <w:p w14:paraId="3E08A5B0" w14:textId="77777777" w:rsidR="00E31FBB" w:rsidRDefault="00E31FBB" w:rsidP="00454D02">
                            <w:pPr>
                              <w:spacing w:after="0" w:line="240" w:lineRule="auto"/>
                            </w:pPr>
                            <w:r>
                              <w:t xml:space="preserve">   &lt;/math&gt;</w:t>
                            </w:r>
                          </w:p>
                          <w:p w14:paraId="6CC925C1" w14:textId="77777777" w:rsidR="00E31FBB" w:rsidRDefault="00E31FBB" w:rsidP="00454D02">
                            <w:pPr>
                              <w:spacing w:after="0" w:line="240" w:lineRule="auto"/>
                            </w:pPr>
                            <w:r>
                              <w:t xml:space="preserve">  &lt;/p&gt;</w:t>
                            </w:r>
                          </w:p>
                          <w:p w14:paraId="7BBA4EA0" w14:textId="77777777" w:rsidR="00E31FBB" w:rsidRDefault="00E31FBB" w:rsidP="00454D02">
                            <w:pPr>
                              <w:spacing w:after="0" w:line="240" w:lineRule="auto"/>
                            </w:pPr>
                            <w:r>
                              <w:t xml:space="preserve"> &lt;/body&gt;</w:t>
                            </w:r>
                          </w:p>
                          <w:p w14:paraId="35675785" w14:textId="77777777" w:rsidR="00E31FBB" w:rsidRDefault="00E31FBB" w:rsidP="00454D02">
                            <w:pPr>
                              <w:spacing w:after="0" w:line="240" w:lineRule="auto"/>
                            </w:pPr>
                            <w: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460" o:spid="_x0000_s1055" type="#_x0000_t202" style="position:absolute;margin-left:0;margin-top:2pt;width:342pt;height:5in;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" fillcolor="#eaf1dd [662]" strokecolor="#c4bc96 [2414]">
                <v:textbox>
                  <w:txbxContent>
                    <w:p w14:paraId="5C6F6F64" w14:textId="77777777" w:rsidR="00E31FBB" w:rsidRDefault="00E31FBB" w:rsidP="00454D02">
                      <w:pPr>
                        <w:spacing w:after="0" w:line="240" w:lineRule="auto"/>
                      </w:pPr>
                      <w:r>
                        <w:t>&lt;</w:t>
                      </w:r>
                      <w:proofErr w:type="gramStart"/>
                      <w:r>
                        <w:t>!DOCTYPE</w:t>
                      </w:r>
                      <w:proofErr w:type="gramEnd"/>
                      <w:r>
                        <w:t xml:space="preserve"> html&gt;</w:t>
                      </w:r>
                    </w:p>
                    <w:p w14:paraId="3A1141BF" w14:textId="77777777" w:rsidR="00E31FBB" w:rsidRDefault="00E31FBB" w:rsidP="00454D02">
                      <w:pPr>
                        <w:spacing w:after="0" w:line="240" w:lineRule="auto"/>
                      </w:pPr>
                      <w:r>
                        <w:t>&lt;</w:t>
                      </w:r>
                      <w:proofErr w:type="gramStart"/>
                      <w:r>
                        <w:t>html</w:t>
                      </w:r>
                      <w:proofErr w:type="gramEnd"/>
                      <w:r>
                        <w:t>&gt;</w:t>
                      </w:r>
                    </w:p>
                    <w:p w14:paraId="4313FDE0" w14:textId="77777777" w:rsidR="00E31FBB" w:rsidRDefault="00E31FBB" w:rsidP="00454D02">
                      <w:pPr>
                        <w:spacing w:after="0" w:line="240" w:lineRule="auto"/>
                      </w:pPr>
                      <w:r>
                        <w:t xml:space="preserve"> &lt;</w:t>
                      </w:r>
                      <w:proofErr w:type="gramStart"/>
                      <w:r>
                        <w:t>head</w:t>
                      </w:r>
                      <w:proofErr w:type="gramEnd"/>
                      <w:r>
                        <w:t>&gt;</w:t>
                      </w:r>
                    </w:p>
                    <w:p w14:paraId="70FF4AC5" w14:textId="77777777" w:rsidR="00E31FBB" w:rsidRDefault="00E31FBB" w:rsidP="00454D02">
                      <w:pPr>
                        <w:spacing w:after="0" w:line="240" w:lineRule="auto"/>
                      </w:pPr>
                      <w:r>
                        <w:t xml:space="preserve">  &lt;</w:t>
                      </w:r>
                      <w:proofErr w:type="gramStart"/>
                      <w:r>
                        <w:t>title</w:t>
                      </w:r>
                      <w:proofErr w:type="gramEnd"/>
                      <w:r>
                        <w:t>&gt;The quadratic formula&lt;/title&gt;</w:t>
                      </w:r>
                    </w:p>
                    <w:p w14:paraId="0CE463F3" w14:textId="77777777" w:rsidR="00E31FBB" w:rsidRDefault="00E31FBB" w:rsidP="00454D02">
                      <w:pPr>
                        <w:spacing w:after="0" w:line="240" w:lineRule="auto"/>
                      </w:pPr>
                      <w:r>
                        <w:t xml:space="preserve"> &lt;/head&gt;</w:t>
                      </w:r>
                    </w:p>
                    <w:p w14:paraId="30DB28D6" w14:textId="77777777" w:rsidR="00E31FBB" w:rsidRDefault="00E31FBB" w:rsidP="00454D02">
                      <w:pPr>
                        <w:spacing w:after="0" w:line="240" w:lineRule="auto"/>
                      </w:pPr>
                      <w:r>
                        <w:t xml:space="preserve"> &lt;</w:t>
                      </w:r>
                      <w:proofErr w:type="gramStart"/>
                      <w:r>
                        <w:t>body</w:t>
                      </w:r>
                      <w:proofErr w:type="gramEnd"/>
                      <w:r>
                        <w:t>&gt;</w:t>
                      </w:r>
                    </w:p>
                    <w:p w14:paraId="62BA5F20" w14:textId="77777777" w:rsidR="00E31FBB" w:rsidRDefault="00E31FBB" w:rsidP="00454D02">
                      <w:pPr>
                        <w:spacing w:after="0" w:line="240" w:lineRule="auto"/>
                      </w:pPr>
                      <w:r>
                        <w:t xml:space="preserve">  &lt;</w:t>
                      </w:r>
                      <w:proofErr w:type="gramStart"/>
                      <w:r>
                        <w:t>h1</w:t>
                      </w:r>
                      <w:proofErr w:type="gramEnd"/>
                      <w:r>
                        <w:t>&gt;The quadratic formula&lt;/h1&gt;</w:t>
                      </w:r>
                    </w:p>
                    <w:p w14:paraId="22E0301C" w14:textId="77777777" w:rsidR="00E31FBB" w:rsidRDefault="00E31FBB" w:rsidP="00454D02">
                      <w:pPr>
                        <w:spacing w:after="0" w:line="240" w:lineRule="auto"/>
                      </w:pPr>
                      <w:r>
                        <w:t xml:space="preserve">  &lt;</w:t>
                      </w:r>
                      <w:proofErr w:type="gramStart"/>
                      <w:r>
                        <w:t>p</w:t>
                      </w:r>
                      <w:proofErr w:type="gramEnd"/>
                      <w:r>
                        <w:t>&gt;</w:t>
                      </w:r>
                    </w:p>
                    <w:p w14:paraId="0DA261B7" w14:textId="77777777" w:rsidR="00E31FBB" w:rsidRDefault="00E31FBB" w:rsidP="00454D02">
                      <w:pPr>
                        <w:spacing w:after="0" w:line="240" w:lineRule="auto"/>
                      </w:pPr>
                      <w:r>
                        <w:t xml:space="preserve">   &lt;</w:t>
                      </w:r>
                      <w:proofErr w:type="gramStart"/>
                      <w:r>
                        <w:t>math</w:t>
                      </w:r>
                      <w:proofErr w:type="gramEnd"/>
                      <w:r>
                        <w:t>&gt;</w:t>
                      </w:r>
                    </w:p>
                    <w:p w14:paraId="298B5E28" w14:textId="77777777" w:rsidR="00E31FBB" w:rsidRDefault="00E31FBB" w:rsidP="00454D02">
                      <w:pPr>
                        <w:spacing w:after="0" w:line="240" w:lineRule="auto"/>
                      </w:pPr>
                      <w:r>
                        <w:t xml:space="preserve">    &lt;</w:t>
                      </w:r>
                      <w:proofErr w:type="gramStart"/>
                      <w:r>
                        <w:t>mi</w:t>
                      </w:r>
                      <w:proofErr w:type="gramEnd"/>
                      <w:r>
                        <w:t>&gt;x&lt;/mi&gt;</w:t>
                      </w:r>
                    </w:p>
                    <w:p w14:paraId="62A7F29B" w14:textId="77777777" w:rsidR="00E31FBB" w:rsidRDefault="00E31FBB" w:rsidP="00454D02">
                      <w:pPr>
                        <w:spacing w:after="0" w:line="240" w:lineRule="auto"/>
                      </w:pPr>
                      <w:r>
                        <w:t xml:space="preserve">    &lt;</w:t>
                      </w:r>
                      <w:proofErr w:type="spellStart"/>
                      <w:proofErr w:type="gramStart"/>
                      <w:r>
                        <w:t>mo</w:t>
                      </w:r>
                      <w:proofErr w:type="spellEnd"/>
                      <w:proofErr w:type="gramEnd"/>
                      <w:r>
                        <w:t>&gt;=&lt;/</w:t>
                      </w:r>
                      <w:proofErr w:type="spellStart"/>
                      <w:r>
                        <w:t>mo</w:t>
                      </w:r>
                      <w:proofErr w:type="spellEnd"/>
                      <w:r>
                        <w:t>&gt;</w:t>
                      </w:r>
                    </w:p>
                    <w:p w14:paraId="6013087C" w14:textId="77777777" w:rsidR="00E31FBB" w:rsidRDefault="00E31FBB" w:rsidP="00454D02">
                      <w:pPr>
                        <w:spacing w:after="0" w:line="240" w:lineRule="auto"/>
                      </w:pPr>
                      <w:r>
                        <w:t xml:space="preserve">    &lt;</w:t>
                      </w:r>
                      <w:proofErr w:type="spellStart"/>
                      <w:proofErr w:type="gramStart"/>
                      <w:r>
                        <w:t>mfrac</w:t>
                      </w:r>
                      <w:proofErr w:type="spellEnd"/>
                      <w:proofErr w:type="gramEnd"/>
                      <w:r>
                        <w:t>&gt;</w:t>
                      </w:r>
                    </w:p>
                    <w:p w14:paraId="553977A1" w14:textId="77777777" w:rsidR="00E31FBB" w:rsidRDefault="00E31FBB" w:rsidP="00454D02">
                      <w:pPr>
                        <w:spacing w:after="0" w:line="240" w:lineRule="auto"/>
                      </w:pPr>
                      <w:r>
                        <w:t xml:space="preserve">     &lt;</w:t>
                      </w:r>
                      <w:proofErr w:type="spellStart"/>
                      <w:proofErr w:type="gramStart"/>
                      <w:r>
                        <w:t>mrow</w:t>
                      </w:r>
                      <w:proofErr w:type="spellEnd"/>
                      <w:proofErr w:type="gramEnd"/>
                      <w:r>
                        <w:t>&gt;</w:t>
                      </w:r>
                    </w:p>
                    <w:p w14:paraId="18AF3BA0" w14:textId="77777777" w:rsidR="00E31FBB" w:rsidRDefault="00E31FBB" w:rsidP="00454D02">
                      <w:pPr>
                        <w:spacing w:after="0" w:line="240" w:lineRule="auto"/>
                      </w:pPr>
                      <w:r>
                        <w:t xml:space="preserve">      &lt;</w:t>
                      </w:r>
                      <w:proofErr w:type="spellStart"/>
                      <w:proofErr w:type="gramStart"/>
                      <w:r>
                        <w:t>mo</w:t>
                      </w:r>
                      <w:proofErr w:type="spellEnd"/>
                      <w:proofErr w:type="gramEnd"/>
                      <w:r>
                        <w:t xml:space="preserve"> form="prefix"&gt;−&lt;/</w:t>
                      </w:r>
                      <w:proofErr w:type="spellStart"/>
                      <w:r>
                        <w:t>mo</w:t>
                      </w:r>
                      <w:proofErr w:type="spellEnd"/>
                      <w:r>
                        <w:t>&gt; &lt;mi&gt;b&lt;/mi&gt;</w:t>
                      </w:r>
                    </w:p>
                    <w:p w14:paraId="158F1E54" w14:textId="77777777" w:rsidR="00E31FBB" w:rsidRDefault="00E31FBB" w:rsidP="00454D02">
                      <w:pPr>
                        <w:spacing w:after="0" w:line="240" w:lineRule="auto"/>
                      </w:pPr>
                      <w:r>
                        <w:t xml:space="preserve">      &lt;</w:t>
                      </w:r>
                      <w:proofErr w:type="spellStart"/>
                      <w:proofErr w:type="gramStart"/>
                      <w:r>
                        <w:t>mo</w:t>
                      </w:r>
                      <w:proofErr w:type="spellEnd"/>
                      <w:proofErr w:type="gramEnd"/>
                      <w:r>
                        <w:t>&gt;±&lt;/</w:t>
                      </w:r>
                      <w:proofErr w:type="spellStart"/>
                      <w:r>
                        <w:t>mo</w:t>
                      </w:r>
                      <w:proofErr w:type="spellEnd"/>
                      <w:r>
                        <w:t>&gt;</w:t>
                      </w:r>
                    </w:p>
                    <w:p w14:paraId="2E8B2EA5" w14:textId="77777777" w:rsidR="00E31FBB" w:rsidRDefault="00E31FBB" w:rsidP="00454D02">
                      <w:pPr>
                        <w:spacing w:after="0" w:line="240" w:lineRule="auto"/>
                      </w:pPr>
                      <w:r>
                        <w:t xml:space="preserve">      &lt;</w:t>
                      </w:r>
                      <w:proofErr w:type="spellStart"/>
                      <w:proofErr w:type="gramStart"/>
                      <w:r>
                        <w:t>msqrt</w:t>
                      </w:r>
                      <w:proofErr w:type="spellEnd"/>
                      <w:proofErr w:type="gramEnd"/>
                      <w:r>
                        <w:t>&gt;</w:t>
                      </w:r>
                    </w:p>
                    <w:p w14:paraId="2C893746" w14:textId="77777777" w:rsidR="00E31FBB" w:rsidRDefault="00E31FBB" w:rsidP="00454D02">
                      <w:pPr>
                        <w:spacing w:after="0" w:line="240" w:lineRule="auto"/>
                      </w:pPr>
                      <w:r>
                        <w:t xml:space="preserve">       &lt;</w:t>
                      </w:r>
                      <w:proofErr w:type="spellStart"/>
                      <w:proofErr w:type="gramStart"/>
                      <w:r>
                        <w:t>msup</w:t>
                      </w:r>
                      <w:proofErr w:type="spellEnd"/>
                      <w:proofErr w:type="gramEnd"/>
                      <w:r>
                        <w:t>&gt; &lt;mi&gt;b&lt;/mi&gt; &lt;</w:t>
                      </w:r>
                      <w:proofErr w:type="spellStart"/>
                      <w:r>
                        <w:t>mn</w:t>
                      </w:r>
                      <w:proofErr w:type="spellEnd"/>
                      <w:r>
                        <w:t>&gt;2&lt;/</w:t>
                      </w:r>
                      <w:proofErr w:type="spellStart"/>
                      <w:r>
                        <w:t>mn</w:t>
                      </w:r>
                      <w:proofErr w:type="spellEnd"/>
                      <w:r>
                        <w:t>&gt; &lt;/</w:t>
                      </w:r>
                      <w:proofErr w:type="spellStart"/>
                      <w:r>
                        <w:t>msup</w:t>
                      </w:r>
                      <w:proofErr w:type="spellEnd"/>
                      <w:r>
                        <w:t>&gt;</w:t>
                      </w:r>
                    </w:p>
                    <w:p w14:paraId="271A4F46" w14:textId="77777777" w:rsidR="00E31FBB" w:rsidRDefault="00E31FBB" w:rsidP="00454D02">
                      <w:pPr>
                        <w:spacing w:after="0" w:line="240" w:lineRule="auto"/>
                      </w:pPr>
                      <w:r>
                        <w:t xml:space="preserve">       &lt;</w:t>
                      </w:r>
                      <w:proofErr w:type="spellStart"/>
                      <w:proofErr w:type="gramStart"/>
                      <w:r>
                        <w:t>mo</w:t>
                      </w:r>
                      <w:proofErr w:type="spellEnd"/>
                      <w:proofErr w:type="gramEnd"/>
                      <w:r>
                        <w:t>&gt;−&lt;/</w:t>
                      </w:r>
                      <w:proofErr w:type="spellStart"/>
                      <w:r>
                        <w:t>mo</w:t>
                      </w:r>
                      <w:proofErr w:type="spellEnd"/>
                      <w:r>
                        <w:t>&gt;</w:t>
                      </w:r>
                    </w:p>
                    <w:p w14:paraId="375FF7EA" w14:textId="77777777" w:rsidR="00E31FBB" w:rsidRDefault="00E31FBB" w:rsidP="00454D02">
                      <w:pPr>
                        <w:spacing w:after="0" w:line="240" w:lineRule="auto"/>
                      </w:pPr>
                      <w:r>
                        <w:t xml:space="preserve">       &lt;</w:t>
                      </w:r>
                      <w:proofErr w:type="spellStart"/>
                      <w:proofErr w:type="gramStart"/>
                      <w:r>
                        <w:t>mn</w:t>
                      </w:r>
                      <w:proofErr w:type="spellEnd"/>
                      <w:proofErr w:type="gramEnd"/>
                      <w:r>
                        <w:t>&gt;4&lt;/</w:t>
                      </w:r>
                      <w:proofErr w:type="spellStart"/>
                      <w:r>
                        <w:t>mn</w:t>
                      </w:r>
                      <w:proofErr w:type="spellEnd"/>
                      <w:r>
                        <w:t>&gt; &lt;</w:t>
                      </w:r>
                      <w:proofErr w:type="spellStart"/>
                      <w:r>
                        <w:t>mo</w:t>
                      </w:r>
                      <w:proofErr w:type="spellEnd"/>
                      <w:r>
                        <w:t>&gt;*&lt;/</w:t>
                      </w:r>
                      <w:proofErr w:type="spellStart"/>
                      <w:r>
                        <w:t>mo</w:t>
                      </w:r>
                      <w:proofErr w:type="spellEnd"/>
                      <w:r>
                        <w:t>&gt; &lt;mi&gt;a&lt;/mi&gt; &lt;</w:t>
                      </w:r>
                      <w:proofErr w:type="spellStart"/>
                      <w:r>
                        <w:t>mo</w:t>
                      </w:r>
                      <w:proofErr w:type="spellEnd"/>
                      <w:r>
                        <w:t>&gt;*&lt;/</w:t>
                      </w:r>
                      <w:proofErr w:type="spellStart"/>
                      <w:r>
                        <w:t>mo</w:t>
                      </w:r>
                      <w:proofErr w:type="spellEnd"/>
                      <w:r>
                        <w:t>&gt; &lt;mi&gt;c&lt;/mi&gt;</w:t>
                      </w:r>
                    </w:p>
                    <w:p w14:paraId="77B68A6C" w14:textId="77777777" w:rsidR="00E31FBB" w:rsidRDefault="00E31FBB" w:rsidP="00454D02">
                      <w:pPr>
                        <w:spacing w:after="0" w:line="240" w:lineRule="auto"/>
                      </w:pPr>
                      <w:r>
                        <w:t xml:space="preserve">      &lt;/</w:t>
                      </w:r>
                      <w:proofErr w:type="spellStart"/>
                      <w:r>
                        <w:t>msqrt</w:t>
                      </w:r>
                      <w:proofErr w:type="spellEnd"/>
                      <w:r>
                        <w:t>&gt;</w:t>
                      </w:r>
                    </w:p>
                    <w:p w14:paraId="30E936D7" w14:textId="77777777" w:rsidR="00E31FBB" w:rsidRDefault="00E31FBB" w:rsidP="00454D02">
                      <w:pPr>
                        <w:spacing w:after="0" w:line="240" w:lineRule="auto"/>
                      </w:pPr>
                      <w:r>
                        <w:t xml:space="preserve">     &lt;/</w:t>
                      </w:r>
                      <w:proofErr w:type="spellStart"/>
                      <w:r>
                        <w:t>mrow</w:t>
                      </w:r>
                      <w:proofErr w:type="spellEnd"/>
                      <w:r>
                        <w:t>&gt;</w:t>
                      </w:r>
                    </w:p>
                    <w:p w14:paraId="7DE99544" w14:textId="77777777" w:rsidR="00E31FBB" w:rsidRDefault="00E31FBB" w:rsidP="00454D02">
                      <w:pPr>
                        <w:spacing w:after="0" w:line="240" w:lineRule="auto"/>
                      </w:pPr>
                      <w:r>
                        <w:t xml:space="preserve">     &lt;</w:t>
                      </w:r>
                      <w:proofErr w:type="spellStart"/>
                      <w:proofErr w:type="gramStart"/>
                      <w:r>
                        <w:t>mrow</w:t>
                      </w:r>
                      <w:proofErr w:type="spellEnd"/>
                      <w:proofErr w:type="gramEnd"/>
                      <w:r>
                        <w:t>&gt;</w:t>
                      </w:r>
                    </w:p>
                    <w:p w14:paraId="051056A1" w14:textId="77777777" w:rsidR="00E31FBB" w:rsidRDefault="00E31FBB" w:rsidP="00454D02">
                      <w:pPr>
                        <w:spacing w:after="0" w:line="240" w:lineRule="auto"/>
                      </w:pPr>
                      <w:r>
                        <w:t xml:space="preserve">      &lt;</w:t>
                      </w:r>
                      <w:proofErr w:type="spellStart"/>
                      <w:proofErr w:type="gramStart"/>
                      <w:r>
                        <w:t>mn</w:t>
                      </w:r>
                      <w:proofErr w:type="spellEnd"/>
                      <w:proofErr w:type="gramEnd"/>
                      <w:r>
                        <w:t>&gt;2&lt;/</w:t>
                      </w:r>
                      <w:proofErr w:type="spellStart"/>
                      <w:r>
                        <w:t>mn</w:t>
                      </w:r>
                      <w:proofErr w:type="spellEnd"/>
                      <w:r>
                        <w:t>&gt; &lt;</w:t>
                      </w:r>
                      <w:proofErr w:type="spellStart"/>
                      <w:r>
                        <w:t>mo</w:t>
                      </w:r>
                      <w:proofErr w:type="spellEnd"/>
                      <w:r>
                        <w:t>&gt;*&lt;/</w:t>
                      </w:r>
                      <w:proofErr w:type="spellStart"/>
                      <w:r>
                        <w:t>mo</w:t>
                      </w:r>
                      <w:proofErr w:type="spellEnd"/>
                      <w:r>
                        <w:t>&gt; &lt;mi&gt;a&lt;/mi&gt;</w:t>
                      </w:r>
                    </w:p>
                    <w:p w14:paraId="5ED81AF4" w14:textId="77777777" w:rsidR="00E31FBB" w:rsidRDefault="00E31FBB" w:rsidP="00454D02">
                      <w:pPr>
                        <w:spacing w:after="0" w:line="240" w:lineRule="auto"/>
                      </w:pPr>
                      <w:r>
                        <w:t xml:space="preserve">     &lt;/</w:t>
                      </w:r>
                      <w:proofErr w:type="spellStart"/>
                      <w:r>
                        <w:t>mrow</w:t>
                      </w:r>
                      <w:proofErr w:type="spellEnd"/>
                      <w:r>
                        <w:t>&gt;</w:t>
                      </w:r>
                    </w:p>
                    <w:p w14:paraId="238EF2E3" w14:textId="77777777" w:rsidR="00E31FBB" w:rsidRDefault="00E31FBB" w:rsidP="00454D02">
                      <w:pPr>
                        <w:spacing w:after="0" w:line="240" w:lineRule="auto"/>
                      </w:pPr>
                      <w:r>
                        <w:t xml:space="preserve">    &lt;/</w:t>
                      </w:r>
                      <w:proofErr w:type="spellStart"/>
                      <w:r>
                        <w:t>mfrac</w:t>
                      </w:r>
                      <w:proofErr w:type="spellEnd"/>
                      <w:r>
                        <w:t>&gt;</w:t>
                      </w:r>
                    </w:p>
                    <w:p w14:paraId="3E08A5B0" w14:textId="77777777" w:rsidR="00E31FBB" w:rsidRDefault="00E31FBB" w:rsidP="00454D02">
                      <w:pPr>
                        <w:spacing w:after="0" w:line="240" w:lineRule="auto"/>
                      </w:pPr>
                      <w:r>
                        <w:t xml:space="preserve">   &lt;/math&gt;</w:t>
                      </w:r>
                    </w:p>
                    <w:p w14:paraId="6CC925C1" w14:textId="77777777" w:rsidR="00E31FBB" w:rsidRDefault="00E31FBB" w:rsidP="00454D02">
                      <w:pPr>
                        <w:spacing w:after="0" w:line="240" w:lineRule="auto"/>
                      </w:pPr>
                      <w:r>
                        <w:t xml:space="preserve">  &lt;/p&gt;</w:t>
                      </w:r>
                    </w:p>
                    <w:p w14:paraId="7BBA4EA0" w14:textId="77777777" w:rsidR="00E31FBB" w:rsidRDefault="00E31FBB" w:rsidP="00454D02">
                      <w:pPr>
                        <w:spacing w:after="0" w:line="240" w:lineRule="auto"/>
                      </w:pPr>
                      <w:r>
                        <w:t xml:space="preserve"> &lt;/body&gt;</w:t>
                      </w:r>
                    </w:p>
                    <w:p w14:paraId="35675785" w14:textId="77777777" w:rsidR="00E31FBB" w:rsidRDefault="00E31FBB" w:rsidP="00454D02">
                      <w:pPr>
                        <w:spacing w:after="0" w:line="240" w:lineRule="auto"/>
                      </w:pPr>
                      <w:r>
                        <w:t>&lt;/html&gt;</w:t>
                      </w:r>
                    </w:p>
                  </w:txbxContent>
                </v:textbox>
                <w10:wrap type="square"/>
              </v:shape>
            </w:pict>
          </mc:Fallback>
        </mc:AlternateContent>
      </w:r>
    </w:p>
    <w:p w14:paraId="6554E682" w14:textId="77777777" w:rsidR="00454D02" w:rsidRDefault="00454D02" w:rsidP="00454D02">
      <w:pPr>
        <w:spacing w:after="0" w:line="240" w:lineRule="auto"/>
        <w:rPr>
          <w:b/>
          <w:lang w:bidi="en-US"/>
        </w:rPr>
      </w:pPr>
    </w:p>
    <w:p w14:paraId="051BEFE2" w14:textId="77777777" w:rsidR="00454D02" w:rsidRDefault="00454D02" w:rsidP="00454D02">
      <w:pPr>
        <w:spacing w:after="0" w:line="240" w:lineRule="auto"/>
        <w:rPr>
          <w:lang w:bidi="en-US"/>
        </w:rPr>
      </w:pPr>
      <w:r>
        <w:rPr>
          <w:lang w:bidi="en-US"/>
        </w:rPr>
        <w:br w:type="page"/>
      </w:r>
    </w:p>
    <w:p w14:paraId="77B622DD" w14:textId="1B537541" w:rsidR="00AE493C" w:rsidRDefault="00373DF9" w:rsidP="00AE493C">
      <w:pPr>
        <w:pStyle w:val="Heading1"/>
      </w:pPr>
      <w:r>
        <w:t>Embedded Content and Media</w:t>
      </w:r>
    </w:p>
    <w:p w14:paraId="156A4239" w14:textId="77777777" w:rsidR="00AE493C" w:rsidRPr="00B86C88" w:rsidRDefault="00AE493C" w:rsidP="00AE493C">
      <w:r w:rsidRPr="00AE493C">
        <w:rPr>
          <w:bCs/>
        </w:rPr>
        <w:t xml:space="preserve">Media Attribute Module – was what XHTML used to support images and multimedia. </w:t>
      </w:r>
      <w:r>
        <w:t xml:space="preserve">Although most browsers support images, not all cellular/portable/other devices have or will. </w:t>
      </w:r>
      <w:r w:rsidRPr="00B86C88">
        <w:t xml:space="preserve">The </w:t>
      </w:r>
      <w:r w:rsidRPr="00AE493C">
        <w:rPr>
          <w:b/>
        </w:rPr>
        <w:t>media</w:t>
      </w:r>
      <w:r w:rsidRPr="00B86C88">
        <w:t xml:space="preserve"> attributed identifies the type of viewer that the image meant to be displayed on. (</w:t>
      </w:r>
      <w:r w:rsidRPr="00AE493C">
        <w:rPr>
          <w:b/>
        </w:rPr>
        <w:t>Screen</w:t>
      </w:r>
      <w:r w:rsidRPr="00B86C88">
        <w:t xml:space="preserve">, </w:t>
      </w:r>
      <w:r w:rsidRPr="00AE493C">
        <w:rPr>
          <w:b/>
        </w:rPr>
        <w:t>print</w:t>
      </w:r>
      <w:r w:rsidRPr="00B86C88">
        <w:t>, handheld, tv)</w:t>
      </w:r>
    </w:p>
    <w:p w14:paraId="287B45F9" w14:textId="77777777" w:rsidR="00AE493C" w:rsidRDefault="00AE493C" w:rsidP="00AE493C">
      <w:r w:rsidRPr="00B86C88">
        <w:t xml:space="preserve">You can locate information on media types at </w:t>
      </w:r>
      <w:hyperlink r:id="rId154" w:history="1">
        <w:r w:rsidRPr="00B86C88">
          <w:rPr>
            <w:rStyle w:val="Hyperlink"/>
          </w:rPr>
          <w:t>http://www.w3.org/TR/1998/REC-CSS2-19980512/media.html</w:t>
        </w:r>
      </w:hyperlink>
    </w:p>
    <w:p w14:paraId="2FBB78A9" w14:textId="44269430" w:rsidR="00AE493C" w:rsidRDefault="00AE493C" w:rsidP="00AE493C">
      <w:r w:rsidRPr="00B86C88">
        <w:t>In previous versions, we us</w:t>
      </w:r>
      <w:r>
        <w:t xml:space="preserve">ed the DIV element and inserted background image. </w:t>
      </w:r>
      <w:r w:rsidRPr="00B86C88">
        <w:t xml:space="preserve">Then, some elements such as tables </w:t>
      </w:r>
      <w:r w:rsidRPr="00AE493C">
        <w:rPr>
          <w:b/>
        </w:rPr>
        <w:t>allowed background images</w:t>
      </w:r>
      <w:r w:rsidRPr="00B86C88">
        <w:t xml:space="preserve">. </w:t>
      </w:r>
      <w:r w:rsidRPr="00AE493C">
        <w:rPr>
          <w:b/>
        </w:rPr>
        <w:t>Netscape</w:t>
      </w:r>
      <w:r w:rsidRPr="00B86C88">
        <w:t xml:space="preserve"> wasn’t supporting all of these capabilities.</w:t>
      </w:r>
    </w:p>
    <w:p w14:paraId="4610B1D4" w14:textId="7F1B5022" w:rsidR="00AE493C" w:rsidRPr="00B86C88" w:rsidRDefault="00AE493C" w:rsidP="00AE493C">
      <w:r w:rsidRPr="00B86C88">
        <w:t xml:space="preserve">Samples – You can have 2 versions of the graphic for each output. </w:t>
      </w:r>
      <w:r w:rsidR="000F542A">
        <w:t xml:space="preserve">The device chooses the tag to display. You can also set this in the style sheets. </w:t>
      </w:r>
    </w:p>
    <w:p w14:paraId="0982E1F8" w14:textId="77777777" w:rsidR="00AE493C" w:rsidRPr="000F542A" w:rsidRDefault="00AE493C" w:rsidP="000F542A">
      <w:pPr>
        <w:pStyle w:val="ListParagraph"/>
        <w:rPr>
          <w:b/>
          <w:highlight w:val="yellow"/>
        </w:rPr>
      </w:pPr>
      <w:r w:rsidRPr="000F542A">
        <w:rPr>
          <w:b/>
          <w:highlight w:val="yellow"/>
        </w:rPr>
        <w:t xml:space="preserve">&lt;span src=“screen.jpg" media="screen"&gt;Me at work&lt;/span&gt; </w:t>
      </w:r>
    </w:p>
    <w:p w14:paraId="7D23934C" w14:textId="77777777" w:rsidR="00AE493C" w:rsidRPr="000F542A" w:rsidRDefault="00AE493C" w:rsidP="000F542A">
      <w:pPr>
        <w:pStyle w:val="ListParagraph"/>
        <w:rPr>
          <w:b/>
          <w:highlight w:val="yellow"/>
        </w:rPr>
      </w:pPr>
      <w:r w:rsidRPr="000F542A">
        <w:rPr>
          <w:b/>
          <w:highlight w:val="yellow"/>
        </w:rPr>
        <w:t>&lt;span src=“print.jpg" media="print"&gt;Me at work&lt;/span&gt;</w:t>
      </w:r>
    </w:p>
    <w:p w14:paraId="2D3EEF6F" w14:textId="77777777" w:rsidR="00567D19" w:rsidRDefault="00567D19" w:rsidP="00910E60">
      <w:pPr>
        <w:pStyle w:val="Heading1"/>
        <w:rPr>
          <w:lang w:bidi="en-US"/>
        </w:rPr>
      </w:pPr>
      <w:r>
        <w:rPr>
          <w:lang w:bidi="en-US"/>
        </w:rPr>
        <w:t>Audio</w:t>
      </w:r>
    </w:p>
    <w:p w14:paraId="44E2CEC0" w14:textId="1043AE22" w:rsidR="00D36AF7" w:rsidRDefault="00D36AF7" w:rsidP="00576C9A">
      <w:pPr>
        <w:tabs>
          <w:tab w:val="right" w:pos="9936"/>
        </w:tabs>
      </w:pPr>
      <w:r>
        <w:t xml:space="preserve">We used to use </w:t>
      </w:r>
      <w:r w:rsidRPr="0087101C">
        <w:rPr>
          <w:b/>
        </w:rPr>
        <w:t>bgsound</w:t>
      </w:r>
      <w:r>
        <w:t xml:space="preserve"> to play when the page loaded. Now, we have fina</w:t>
      </w:r>
      <w:r w:rsidR="00576C9A">
        <w:t xml:space="preserve">lly a new tag in html 5, audio and it also works with streaming media. </w:t>
      </w:r>
      <w:r w:rsidR="00576C9A">
        <w:tab/>
      </w:r>
    </w:p>
    <w:p w14:paraId="2589D22B" w14:textId="2B93DAB2" w:rsidR="00576C9A" w:rsidRDefault="00576C9A" w:rsidP="00D36AF7">
      <w:r>
        <w:t>Then there was plug-ins required like Flash. These were often proprietary and you had to pay for them. Some were free but yes others you had to pay for just to play music.</w:t>
      </w:r>
    </w:p>
    <w:p w14:paraId="7F58D134" w14:textId="762B1B24" w:rsidR="00576C9A" w:rsidRDefault="00576C9A" w:rsidP="00D36AF7">
      <w:r w:rsidRPr="00920727">
        <w:rPr>
          <w:b/>
        </w:rPr>
        <w:t>Music Formats</w:t>
      </w:r>
      <w:r>
        <w:t xml:space="preserve"> – still can be problematic. So the audio tag lets you include multiple versions!</w:t>
      </w:r>
    </w:p>
    <w:p w14:paraId="09DBD039" w14:textId="3B067777" w:rsidR="00576C9A" w:rsidRDefault="00576C9A" w:rsidP="00920727">
      <w:pPr>
        <w:pStyle w:val="ListParagraph"/>
        <w:numPr>
          <w:ilvl w:val="0"/>
          <w:numId w:val="64"/>
        </w:numPr>
        <w:rPr>
          <w:rFonts w:eastAsia="Times New Roman" w:cs="Times New Roman"/>
        </w:rPr>
      </w:pPr>
      <w:r w:rsidRPr="00920727">
        <w:rPr>
          <w:rFonts w:eastAsia="Times New Roman" w:cs="Times New Roman"/>
          <w:b/>
          <w:highlight w:val="yellow"/>
        </w:rPr>
        <w:t>Ogg</w:t>
      </w:r>
      <w:r w:rsidRPr="00576C9A">
        <w:rPr>
          <w:rFonts w:eastAsia="Times New Roman" w:cs="Times New Roman"/>
        </w:rPr>
        <w:t xml:space="preserve"> file, and will work in </w:t>
      </w:r>
      <w:r w:rsidRPr="00576C9A">
        <w:rPr>
          <w:rFonts w:eastAsia="Times New Roman" w:cs="Times New Roman"/>
          <w:b/>
        </w:rPr>
        <w:t>Firefox</w:t>
      </w:r>
      <w:r>
        <w:rPr>
          <w:rFonts w:eastAsia="Times New Roman" w:cs="Times New Roman"/>
          <w:b/>
        </w:rPr>
        <w:t xml:space="preserve"> 3.5</w:t>
      </w:r>
      <w:r w:rsidRPr="00576C9A">
        <w:rPr>
          <w:rFonts w:eastAsia="Times New Roman" w:cs="Times New Roman"/>
        </w:rPr>
        <w:t>,</w:t>
      </w:r>
      <w:r w:rsidR="00920727">
        <w:rPr>
          <w:rFonts w:eastAsia="Times New Roman" w:cs="Times New Roman"/>
        </w:rPr>
        <w:t>/6</w:t>
      </w:r>
      <w:r w:rsidRPr="00576C9A">
        <w:rPr>
          <w:rFonts w:eastAsia="Times New Roman" w:cs="Times New Roman"/>
        </w:rPr>
        <w:t xml:space="preserve"> </w:t>
      </w:r>
      <w:r w:rsidRPr="00576C9A">
        <w:rPr>
          <w:rFonts w:eastAsia="Times New Roman" w:cs="Times New Roman"/>
          <w:b/>
        </w:rPr>
        <w:t>Opera</w:t>
      </w:r>
      <w:r>
        <w:rPr>
          <w:rFonts w:eastAsia="Times New Roman" w:cs="Times New Roman"/>
          <w:b/>
        </w:rPr>
        <w:t xml:space="preserve"> 10.5</w:t>
      </w:r>
      <w:r w:rsidR="00920727">
        <w:rPr>
          <w:rFonts w:eastAsia="Times New Roman" w:cs="Times New Roman"/>
          <w:b/>
        </w:rPr>
        <w:t>/11</w:t>
      </w:r>
      <w:r w:rsidRPr="00576C9A">
        <w:rPr>
          <w:rFonts w:eastAsia="Times New Roman" w:cs="Times New Roman"/>
        </w:rPr>
        <w:t xml:space="preserve"> and </w:t>
      </w:r>
      <w:r w:rsidRPr="00576C9A">
        <w:rPr>
          <w:rFonts w:eastAsia="Times New Roman" w:cs="Times New Roman"/>
          <w:b/>
        </w:rPr>
        <w:t>Chrome</w:t>
      </w:r>
      <w:r>
        <w:rPr>
          <w:rFonts w:eastAsia="Times New Roman" w:cs="Times New Roman"/>
          <w:b/>
        </w:rPr>
        <w:t xml:space="preserve"> 3</w:t>
      </w:r>
      <w:r w:rsidR="00920727">
        <w:rPr>
          <w:rFonts w:eastAsia="Times New Roman" w:cs="Times New Roman"/>
          <w:b/>
        </w:rPr>
        <w:t>/11</w:t>
      </w:r>
      <w:r w:rsidRPr="00576C9A">
        <w:rPr>
          <w:rFonts w:eastAsia="Times New Roman" w:cs="Times New Roman"/>
        </w:rPr>
        <w:t>.</w:t>
      </w:r>
      <w:r>
        <w:rPr>
          <w:rFonts w:eastAsia="Times New Roman" w:cs="Times New Roman"/>
        </w:rPr>
        <w:t xml:space="preserve"> </w:t>
      </w:r>
      <w:r w:rsidRPr="00920727">
        <w:rPr>
          <w:rFonts w:eastAsia="Times New Roman" w:cs="Times New Roman"/>
          <w:b/>
          <w:highlight w:val="yellow"/>
        </w:rPr>
        <w:t>NOT Safari 3</w:t>
      </w:r>
      <w:r w:rsidR="00920727" w:rsidRPr="00920727">
        <w:rPr>
          <w:rFonts w:eastAsia="Times New Roman" w:cs="Times New Roman"/>
          <w:b/>
          <w:highlight w:val="yellow"/>
        </w:rPr>
        <w:t>/5</w:t>
      </w:r>
      <w:r w:rsidRPr="00920727">
        <w:rPr>
          <w:rFonts w:eastAsia="Times New Roman" w:cs="Times New Roman"/>
          <w:b/>
          <w:highlight w:val="yellow"/>
        </w:rPr>
        <w:t>.</w:t>
      </w:r>
    </w:p>
    <w:p w14:paraId="56AB3079" w14:textId="17716E20" w:rsidR="00576C9A" w:rsidRPr="00576C9A" w:rsidRDefault="00576C9A" w:rsidP="00920727">
      <w:pPr>
        <w:pStyle w:val="ListParagraph"/>
        <w:numPr>
          <w:ilvl w:val="0"/>
          <w:numId w:val="64"/>
        </w:numPr>
        <w:rPr>
          <w:rFonts w:eastAsia="Times New Roman" w:cs="Times New Roman"/>
        </w:rPr>
      </w:pPr>
      <w:r w:rsidRPr="00920727">
        <w:rPr>
          <w:rFonts w:eastAsia="Times New Roman" w:cs="Times New Roman"/>
          <w:b/>
          <w:highlight w:val="yellow"/>
        </w:rPr>
        <w:t>Wav</w:t>
      </w:r>
      <w:r>
        <w:rPr>
          <w:rFonts w:eastAsia="Times New Roman" w:cs="Times New Roman"/>
          <w:b/>
        </w:rPr>
        <w:t xml:space="preserve"> </w:t>
      </w:r>
      <w:r w:rsidRPr="00576C9A">
        <w:rPr>
          <w:rFonts w:eastAsia="Times New Roman" w:cs="Times New Roman"/>
        </w:rPr>
        <w:t>–</w:t>
      </w:r>
      <w:r w:rsidRPr="00576C9A">
        <w:rPr>
          <w:rFonts w:eastAsia="Times New Roman" w:cs="Times New Roman"/>
          <w:b/>
        </w:rPr>
        <w:t xml:space="preserve"> </w:t>
      </w:r>
      <w:r w:rsidRPr="00920727">
        <w:rPr>
          <w:rFonts w:eastAsia="Times New Roman" w:cs="Times New Roman"/>
          <w:b/>
          <w:highlight w:val="yellow"/>
        </w:rPr>
        <w:t>Not IE 9</w:t>
      </w:r>
      <w:r w:rsidRPr="00576C9A">
        <w:rPr>
          <w:rFonts w:eastAsia="Times New Roman" w:cs="Times New Roman"/>
          <w:b/>
        </w:rPr>
        <w:t xml:space="preserve"> </w:t>
      </w:r>
      <w:r w:rsidRPr="00576C9A">
        <w:rPr>
          <w:rFonts w:eastAsia="Times New Roman" w:cs="Times New Roman"/>
        </w:rPr>
        <w:t>but it works with all the others. Just they are very big files!</w:t>
      </w:r>
    </w:p>
    <w:p w14:paraId="01904355" w14:textId="0C78CB10" w:rsidR="00576C9A" w:rsidRDefault="00576C9A" w:rsidP="00920727">
      <w:pPr>
        <w:pStyle w:val="ListParagraph"/>
        <w:numPr>
          <w:ilvl w:val="0"/>
          <w:numId w:val="64"/>
        </w:numPr>
      </w:pPr>
      <w:r w:rsidRPr="00920727">
        <w:rPr>
          <w:rFonts w:eastAsia="Times New Roman" w:cs="Times New Roman"/>
          <w:b/>
          <w:highlight w:val="yellow"/>
        </w:rPr>
        <w:t>MP3</w:t>
      </w:r>
      <w:r>
        <w:rPr>
          <w:rFonts w:eastAsia="Times New Roman" w:cs="Times New Roman"/>
        </w:rPr>
        <w:t xml:space="preserve"> files work well in </w:t>
      </w:r>
      <w:r w:rsidRPr="00576C9A">
        <w:rPr>
          <w:rFonts w:eastAsia="Times New Roman" w:cs="Times New Roman"/>
          <w:b/>
        </w:rPr>
        <w:t>Internet</w:t>
      </w:r>
      <w:r>
        <w:rPr>
          <w:rFonts w:eastAsia="Times New Roman" w:cs="Times New Roman"/>
        </w:rPr>
        <w:t xml:space="preserve"> </w:t>
      </w:r>
      <w:r w:rsidRPr="00576C9A">
        <w:rPr>
          <w:rFonts w:eastAsia="Times New Roman" w:cs="Times New Roman"/>
          <w:b/>
        </w:rPr>
        <w:t>Explorer</w:t>
      </w:r>
      <w:r>
        <w:rPr>
          <w:rFonts w:eastAsia="Times New Roman" w:cs="Times New Roman"/>
        </w:rPr>
        <w:t xml:space="preserve"> and </w:t>
      </w:r>
      <w:r w:rsidRPr="00576C9A">
        <w:rPr>
          <w:rFonts w:eastAsia="Times New Roman" w:cs="Times New Roman"/>
          <w:b/>
        </w:rPr>
        <w:t>Safari</w:t>
      </w:r>
      <w:r>
        <w:rPr>
          <w:rFonts w:eastAsia="Times New Roman" w:cs="Times New Roman"/>
          <w:b/>
        </w:rPr>
        <w:t>.</w:t>
      </w:r>
      <w:r w:rsidR="00920727">
        <w:rPr>
          <w:rFonts w:eastAsia="Times New Roman" w:cs="Times New Roman"/>
          <w:b/>
        </w:rPr>
        <w:t xml:space="preserve"> </w:t>
      </w:r>
      <w:r w:rsidR="00920727" w:rsidRPr="00920727">
        <w:rPr>
          <w:rFonts w:eastAsia="Times New Roman" w:cs="Times New Roman"/>
        </w:rPr>
        <w:t>And</w:t>
      </w:r>
      <w:r w:rsidR="00920727">
        <w:rPr>
          <w:rFonts w:eastAsia="Times New Roman" w:cs="Times New Roman"/>
          <w:b/>
        </w:rPr>
        <w:t xml:space="preserve"> Chrome 11.</w:t>
      </w:r>
      <w:r w:rsidRPr="00576C9A">
        <w:rPr>
          <w:rFonts w:eastAsia="Times New Roman" w:cs="Times New Roman"/>
        </w:rPr>
        <w:t xml:space="preserve"> </w:t>
      </w:r>
      <w:r w:rsidRPr="00920727">
        <w:rPr>
          <w:rFonts w:eastAsia="Times New Roman" w:cs="Times New Roman"/>
          <w:b/>
          <w:highlight w:val="yellow"/>
        </w:rPr>
        <w:t>NOT FireFox</w:t>
      </w:r>
      <w:r w:rsidR="00920727" w:rsidRPr="00920727">
        <w:rPr>
          <w:rFonts w:eastAsia="Times New Roman" w:cs="Times New Roman"/>
          <w:b/>
          <w:highlight w:val="yellow"/>
        </w:rPr>
        <w:t xml:space="preserve"> (3 or 6!)</w:t>
      </w:r>
      <w:r w:rsidRPr="00920727">
        <w:rPr>
          <w:rFonts w:eastAsia="Times New Roman" w:cs="Times New Roman"/>
          <w:b/>
          <w:highlight w:val="yellow"/>
        </w:rPr>
        <w:t xml:space="preserve"> or Opera</w:t>
      </w:r>
      <w:r>
        <w:rPr>
          <w:rFonts w:eastAsia="Times New Roman" w:cs="Times New Roman"/>
        </w:rPr>
        <w:t>.</w:t>
      </w:r>
      <w:r w:rsidR="00920727">
        <w:rPr>
          <w:rFonts w:eastAsia="Times New Roman" w:cs="Times New Roman"/>
        </w:rPr>
        <w:t xml:space="preserve"> </w:t>
      </w:r>
    </w:p>
    <w:p w14:paraId="655E3B89" w14:textId="58EACDF0" w:rsidR="00D36AF7" w:rsidRDefault="00D36AF7" w:rsidP="00D36AF7">
      <w:r>
        <w:t xml:space="preserve">Attributes include </w:t>
      </w:r>
      <w:r w:rsidRPr="00D36AF7">
        <w:rPr>
          <w:b/>
        </w:rPr>
        <w:t>autoplay</w:t>
      </w:r>
      <w:r>
        <w:t xml:space="preserve">, </w:t>
      </w:r>
      <w:r w:rsidRPr="00D36AF7">
        <w:rPr>
          <w:b/>
        </w:rPr>
        <w:t>loop</w:t>
      </w:r>
      <w:r>
        <w:t xml:space="preserve">, </w:t>
      </w:r>
      <w:r w:rsidRPr="00D36AF7">
        <w:rPr>
          <w:b/>
        </w:rPr>
        <w:t>preload</w:t>
      </w:r>
      <w:r>
        <w:t xml:space="preserve"> (auto, metadata or none) and </w:t>
      </w:r>
      <w:r w:rsidRPr="00D36AF7">
        <w:rPr>
          <w:b/>
        </w:rPr>
        <w:t>src</w:t>
      </w:r>
      <w:r>
        <w:t xml:space="preserve"> (specify the url)</w:t>
      </w:r>
      <w:r w:rsidR="00576C9A">
        <w:t xml:space="preserve">. Preload is useful because it loads the audio file when the page loads, making playback easier. </w:t>
      </w:r>
    </w:p>
    <w:p w14:paraId="74A70215" w14:textId="67F75B6E" w:rsidR="00D36AF7" w:rsidRDefault="00D36AF7" w:rsidP="00D36AF7">
      <w:r>
        <w:rPr>
          <w:noProof/>
        </w:rPr>
        <w:drawing>
          <wp:anchor distT="0" distB="0" distL="114300" distR="114300" simplePos="0" relativeHeight="251877376" behindDoc="0" locked="0" layoutInCell="1" allowOverlap="1" wp14:anchorId="754F120E" wp14:editId="177B7177">
            <wp:simplePos x="0" y="0"/>
            <wp:positionH relativeFrom="column">
              <wp:posOffset>2400300</wp:posOffset>
            </wp:positionH>
            <wp:positionV relativeFrom="paragraph">
              <wp:posOffset>74930</wp:posOffset>
            </wp:positionV>
            <wp:extent cx="4002405" cy="808355"/>
            <wp:effectExtent l="25400" t="25400" r="36195" b="29845"/>
            <wp:wrapSquare wrapText="bothSides"/>
            <wp:docPr id="658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02405" cy="808355"/>
                    </a:xfrm>
                    <a:prstGeom prst="rect">
                      <a:avLst/>
                    </a:prstGeom>
                    <a:noFill/>
                    <a:ln>
                      <a:solidFill>
                        <a:schemeClr val="accent2">
                          <a:lumMod val="75000"/>
                        </a:schemeClr>
                      </a:solidFill>
                    </a:ln>
                  </pic:spPr>
                </pic:pic>
              </a:graphicData>
            </a:graphic>
            <wp14:sizeRelH relativeFrom="page">
              <wp14:pctWidth>0</wp14:pctWidth>
            </wp14:sizeRelH>
            <wp14:sizeRelV relativeFrom="page">
              <wp14:pctHeight>0</wp14:pctHeight>
            </wp14:sizeRelV>
          </wp:anchor>
        </w:drawing>
      </w:r>
      <w:r w:rsidRPr="00D36AF7">
        <w:rPr>
          <w:b/>
        </w:rPr>
        <w:t>Controls</w:t>
      </w:r>
      <w:r>
        <w:t xml:space="preserve"> will display controls. Default controls include, toggle play and pause, seek, volume, full screen toggle, caption/subtitles if available, and audio track if available. </w:t>
      </w:r>
    </w:p>
    <w:p w14:paraId="648E132B" w14:textId="4C72EE86" w:rsidR="0087101C" w:rsidRPr="0087101C" w:rsidRDefault="0087101C" w:rsidP="0087101C">
      <w:pPr>
        <w:pStyle w:val="ListParagraph"/>
        <w:ind w:left="1440"/>
        <w:rPr>
          <w:b/>
          <w:highlight w:val="yellow"/>
        </w:rPr>
      </w:pPr>
      <w:r>
        <w:rPr>
          <w:b/>
          <w:highlight w:val="yellow"/>
        </w:rPr>
        <w:t>&lt;audio controls="controls"</w:t>
      </w:r>
      <w:r w:rsidRPr="0087101C">
        <w:rPr>
          <w:b/>
          <w:highlight w:val="yellow"/>
        </w:rPr>
        <w:t>&gt;</w:t>
      </w:r>
    </w:p>
    <w:p w14:paraId="398233CF" w14:textId="5467A5CD" w:rsidR="0087101C" w:rsidRPr="0087101C" w:rsidRDefault="0087101C" w:rsidP="0087101C">
      <w:pPr>
        <w:pStyle w:val="ListParagraph"/>
        <w:ind w:left="1440" w:firstLine="720"/>
        <w:rPr>
          <w:b/>
          <w:highlight w:val="yellow"/>
        </w:rPr>
      </w:pPr>
      <w:r>
        <w:rPr>
          <w:b/>
          <w:highlight w:val="yellow"/>
        </w:rPr>
        <w:t>&lt;</w:t>
      </w:r>
      <w:r w:rsidRPr="0087101C">
        <w:rPr>
          <w:b/>
          <w:highlight w:val="yellow"/>
        </w:rPr>
        <w:t>source src="</w:t>
      </w:r>
      <w:r>
        <w:rPr>
          <w:b/>
          <w:highlight w:val="yellow"/>
        </w:rPr>
        <w:t>my</w:t>
      </w:r>
      <w:r w:rsidRPr="0087101C">
        <w:rPr>
          <w:b/>
          <w:highlight w:val="yellow"/>
        </w:rPr>
        <w:t>song.ogg" type="audio/ogg" /&gt;</w:t>
      </w:r>
    </w:p>
    <w:p w14:paraId="530A6836" w14:textId="224C6944" w:rsidR="0087101C" w:rsidRPr="0087101C" w:rsidRDefault="0087101C" w:rsidP="0087101C">
      <w:pPr>
        <w:pStyle w:val="ListParagraph"/>
        <w:ind w:left="1440" w:firstLine="720"/>
        <w:rPr>
          <w:b/>
          <w:highlight w:val="yellow"/>
        </w:rPr>
      </w:pPr>
      <w:r>
        <w:rPr>
          <w:b/>
          <w:highlight w:val="yellow"/>
        </w:rPr>
        <w:t>&lt;</w:t>
      </w:r>
      <w:r w:rsidRPr="0087101C">
        <w:rPr>
          <w:b/>
          <w:highlight w:val="yellow"/>
        </w:rPr>
        <w:t>source src="</w:t>
      </w:r>
      <w:r>
        <w:rPr>
          <w:b/>
          <w:highlight w:val="yellow"/>
        </w:rPr>
        <w:t>my</w:t>
      </w:r>
      <w:r w:rsidRPr="0087101C">
        <w:rPr>
          <w:b/>
          <w:highlight w:val="yellow"/>
        </w:rPr>
        <w:t>song.mp3" type="audio/mpeg" /&gt;</w:t>
      </w:r>
    </w:p>
    <w:p w14:paraId="514CBB8E" w14:textId="70356ACF" w:rsidR="0087101C" w:rsidRPr="0087101C" w:rsidRDefault="0087101C" w:rsidP="0087101C">
      <w:pPr>
        <w:pStyle w:val="ListParagraph"/>
        <w:ind w:left="1440" w:firstLine="720"/>
        <w:rPr>
          <w:b/>
          <w:highlight w:val="yellow"/>
        </w:rPr>
      </w:pPr>
      <w:r w:rsidRPr="0087101C">
        <w:rPr>
          <w:b/>
          <w:highlight w:val="yellow"/>
        </w:rPr>
        <w:t>Your browser does not support the audio element.</w:t>
      </w:r>
      <w:r>
        <w:rPr>
          <w:b/>
          <w:highlight w:val="yellow"/>
        </w:rPr>
        <w:t xml:space="preserve"> Get the latest version!</w:t>
      </w:r>
    </w:p>
    <w:p w14:paraId="07C40B8F" w14:textId="77777777" w:rsidR="0087101C" w:rsidRDefault="0087101C" w:rsidP="0087101C">
      <w:pPr>
        <w:pStyle w:val="ListParagraph"/>
        <w:ind w:left="1440"/>
        <w:rPr>
          <w:b/>
        </w:rPr>
      </w:pPr>
      <w:r w:rsidRPr="0087101C">
        <w:rPr>
          <w:b/>
          <w:highlight w:val="yellow"/>
        </w:rPr>
        <w:t>&lt;/audio&gt;</w:t>
      </w:r>
    </w:p>
    <w:p w14:paraId="51B8495F" w14:textId="77777777" w:rsidR="00576C9A" w:rsidRDefault="00576C9A" w:rsidP="0087101C">
      <w:pPr>
        <w:pStyle w:val="ListParagraph"/>
        <w:ind w:left="1440"/>
        <w:rPr>
          <w:b/>
        </w:rPr>
      </w:pPr>
    </w:p>
    <w:p w14:paraId="0798E3D6" w14:textId="77777777" w:rsidR="00576C9A" w:rsidRPr="00576C9A" w:rsidRDefault="00576C9A" w:rsidP="00576C9A">
      <w:pPr>
        <w:pStyle w:val="ListParagraph"/>
        <w:ind w:left="1440"/>
        <w:rPr>
          <w:rFonts w:eastAsia="Times New Roman" w:cs="Times New Roman"/>
          <w:b/>
          <w:highlight w:val="yellow"/>
        </w:rPr>
      </w:pPr>
      <w:r w:rsidRPr="00576C9A">
        <w:rPr>
          <w:rFonts w:eastAsia="Times New Roman" w:cs="Times New Roman"/>
          <w:b/>
          <w:highlight w:val="yellow"/>
        </w:rPr>
        <w:t>&lt;audio src="mysong.ogg" controls="controls"&gt;</w:t>
      </w:r>
    </w:p>
    <w:p w14:paraId="136F09FE" w14:textId="77777777" w:rsidR="00576C9A" w:rsidRPr="00576C9A" w:rsidRDefault="00576C9A" w:rsidP="00576C9A">
      <w:pPr>
        <w:pStyle w:val="ListParagraph"/>
        <w:ind w:left="1440" w:firstLine="720"/>
        <w:rPr>
          <w:rFonts w:eastAsia="Times New Roman" w:cs="Times New Roman"/>
          <w:b/>
          <w:highlight w:val="yellow"/>
        </w:rPr>
      </w:pPr>
      <w:r w:rsidRPr="00576C9A">
        <w:rPr>
          <w:rFonts w:eastAsia="Times New Roman" w:cs="Times New Roman"/>
          <w:b/>
          <w:highlight w:val="yellow"/>
        </w:rPr>
        <w:t>Your browser does not support the audio element.</w:t>
      </w:r>
      <w:r w:rsidRPr="00576C9A">
        <w:rPr>
          <w:b/>
          <w:highlight w:val="yellow"/>
        </w:rPr>
        <w:t xml:space="preserve"> Get the latest version!</w:t>
      </w:r>
    </w:p>
    <w:p w14:paraId="2A48AE7E" w14:textId="25DF1A0F" w:rsidR="00576C9A" w:rsidRPr="00576C9A" w:rsidRDefault="00576C9A" w:rsidP="00576C9A">
      <w:pPr>
        <w:pStyle w:val="ListParagraph"/>
        <w:ind w:left="1440"/>
        <w:rPr>
          <w:b/>
        </w:rPr>
      </w:pPr>
      <w:r w:rsidRPr="00576C9A">
        <w:rPr>
          <w:rFonts w:eastAsia="Times New Roman" w:cs="Times New Roman"/>
          <w:b/>
          <w:highlight w:val="yellow"/>
        </w:rPr>
        <w:t>&lt;/audio&gt;</w:t>
      </w:r>
    </w:p>
    <w:p w14:paraId="58132A4A" w14:textId="07071456" w:rsidR="00D36AF7" w:rsidRDefault="00D36AF7" w:rsidP="00D36AF7">
      <w:pPr>
        <w:pStyle w:val="Heading1"/>
        <w:rPr>
          <w:lang w:bidi="en-US"/>
        </w:rPr>
      </w:pPr>
      <w:r w:rsidRPr="00567D19">
        <w:rPr>
          <w:lang w:bidi="en-US"/>
        </w:rPr>
        <w:t>Video</w:t>
      </w:r>
    </w:p>
    <w:p w14:paraId="25E3A40B" w14:textId="2BC8EFFB" w:rsidR="00576C9A" w:rsidRDefault="00576C9A" w:rsidP="00576C9A">
      <w:r>
        <w:t xml:space="preserve">You should always check to see if video is supported. Again this used to be more of a problem developing across browsers, but there still are some issues. </w:t>
      </w:r>
    </w:p>
    <w:p w14:paraId="7A32B5C3" w14:textId="13480F7D" w:rsidR="008E644E" w:rsidRDefault="008E644E" w:rsidP="008E644E">
      <w:r>
        <w:rPr>
          <w:b/>
        </w:rPr>
        <w:t>Video</w:t>
      </w:r>
      <w:r w:rsidRPr="00920727">
        <w:rPr>
          <w:b/>
        </w:rPr>
        <w:t xml:space="preserve"> Formats</w:t>
      </w:r>
      <w:r>
        <w:t xml:space="preserve"> – still can be problematic. So the audio tag lets you include multiple versions! Your video editor will compress and save the files in the appropriate format with the appropriate </w:t>
      </w:r>
      <w:r w:rsidRPr="008E644E">
        <w:rPr>
          <w:b/>
        </w:rPr>
        <w:t>codec</w:t>
      </w:r>
      <w:r>
        <w:t xml:space="preserve">.   </w:t>
      </w:r>
    </w:p>
    <w:p w14:paraId="7A4BCB9C" w14:textId="48CF2A70" w:rsidR="008005F0" w:rsidRDefault="008005F0" w:rsidP="008E644E">
      <w:r>
        <w:t xml:space="preserve">*These were tested in Firefox 6, Safari and Firefox. </w:t>
      </w:r>
    </w:p>
    <w:p w14:paraId="622C1E80" w14:textId="5AF08B21" w:rsidR="008E644E" w:rsidRPr="008E644E" w:rsidRDefault="008E644E" w:rsidP="008E644E">
      <w:pPr>
        <w:pStyle w:val="ListParagraph"/>
        <w:numPr>
          <w:ilvl w:val="0"/>
          <w:numId w:val="64"/>
        </w:numPr>
        <w:rPr>
          <w:rFonts w:eastAsia="Times New Roman" w:cs="Times New Roman"/>
          <w:szCs w:val="20"/>
        </w:rPr>
      </w:pPr>
      <w:r w:rsidRPr="008E644E">
        <w:rPr>
          <w:rFonts w:eastAsia="Times New Roman" w:cs="Times New Roman"/>
          <w:b/>
          <w:szCs w:val="20"/>
          <w:highlight w:val="yellow"/>
        </w:rPr>
        <w:t>Ogg</w:t>
      </w:r>
      <w:r w:rsidRPr="008E644E">
        <w:rPr>
          <w:rFonts w:eastAsia="Times New Roman" w:cs="Times New Roman"/>
          <w:szCs w:val="20"/>
        </w:rPr>
        <w:t xml:space="preserve"> </w:t>
      </w:r>
      <w:r>
        <w:rPr>
          <w:rFonts w:eastAsia="Times New Roman" w:cs="Times New Roman"/>
          <w:szCs w:val="20"/>
        </w:rPr>
        <w:t>- W</w:t>
      </w:r>
      <w:r w:rsidRPr="008E644E">
        <w:rPr>
          <w:rFonts w:eastAsia="Times New Roman" w:cs="Times New Roman"/>
          <w:szCs w:val="20"/>
        </w:rPr>
        <w:t xml:space="preserve">ork in </w:t>
      </w:r>
      <w:r w:rsidRPr="008E644E">
        <w:rPr>
          <w:rFonts w:eastAsia="Times New Roman" w:cs="Times New Roman"/>
          <w:b/>
          <w:szCs w:val="20"/>
        </w:rPr>
        <w:t>Firefox 3.5</w:t>
      </w:r>
      <w:r w:rsidRPr="008E644E">
        <w:rPr>
          <w:rFonts w:eastAsia="Times New Roman" w:cs="Times New Roman"/>
          <w:szCs w:val="20"/>
        </w:rPr>
        <w:t xml:space="preserve">,/6 </w:t>
      </w:r>
      <w:r w:rsidRPr="008E644E">
        <w:rPr>
          <w:rFonts w:eastAsia="Times New Roman" w:cs="Times New Roman"/>
          <w:b/>
          <w:szCs w:val="20"/>
        </w:rPr>
        <w:t>Opera 10.5/11</w:t>
      </w:r>
      <w:r w:rsidRPr="008E644E">
        <w:rPr>
          <w:rFonts w:eastAsia="Times New Roman" w:cs="Times New Roman"/>
          <w:szCs w:val="20"/>
        </w:rPr>
        <w:t xml:space="preserve"> and </w:t>
      </w:r>
      <w:r w:rsidRPr="008E644E">
        <w:rPr>
          <w:rFonts w:eastAsia="Times New Roman" w:cs="Times New Roman"/>
          <w:b/>
          <w:szCs w:val="20"/>
        </w:rPr>
        <w:t>Chrome 3/11</w:t>
      </w:r>
      <w:r w:rsidRPr="008E644E">
        <w:rPr>
          <w:rFonts w:eastAsia="Times New Roman" w:cs="Times New Roman"/>
          <w:szCs w:val="20"/>
        </w:rPr>
        <w:t xml:space="preserve">. </w:t>
      </w:r>
      <w:r w:rsidRPr="008E644E">
        <w:rPr>
          <w:rFonts w:eastAsia="Times New Roman" w:cs="Times New Roman"/>
          <w:b/>
          <w:szCs w:val="20"/>
          <w:highlight w:val="yellow"/>
        </w:rPr>
        <w:t>NOT Safari 3/5</w:t>
      </w:r>
      <w:r>
        <w:rPr>
          <w:rFonts w:eastAsia="Times New Roman" w:cs="Times New Roman"/>
          <w:b/>
          <w:szCs w:val="20"/>
          <w:highlight w:val="yellow"/>
        </w:rPr>
        <w:t xml:space="preserve"> or IE</w:t>
      </w:r>
    </w:p>
    <w:p w14:paraId="41F6D648" w14:textId="5B699DC6" w:rsidR="008E644E" w:rsidRPr="008E644E" w:rsidRDefault="008E644E" w:rsidP="008E644E">
      <w:pPr>
        <w:pStyle w:val="ListParagraph"/>
        <w:numPr>
          <w:ilvl w:val="1"/>
          <w:numId w:val="64"/>
        </w:numPr>
        <w:rPr>
          <w:rFonts w:eastAsia="Times New Roman" w:cs="Times New Roman"/>
          <w:szCs w:val="20"/>
        </w:rPr>
      </w:pPr>
      <w:r w:rsidRPr="008E644E">
        <w:rPr>
          <w:rFonts w:ascii="Times" w:eastAsia="Times New Roman" w:hAnsi="Times" w:cs="Times New Roman"/>
          <w:color w:val="auto"/>
          <w:szCs w:val="20"/>
        </w:rPr>
        <w:t xml:space="preserve">Videos work with </w:t>
      </w:r>
      <w:r w:rsidRPr="008E644E">
        <w:rPr>
          <w:rFonts w:ascii="Times" w:eastAsia="Times New Roman" w:hAnsi="Times" w:cs="Times New Roman"/>
          <w:b/>
          <w:color w:val="auto"/>
          <w:szCs w:val="20"/>
        </w:rPr>
        <w:t>Theora video</w:t>
      </w:r>
      <w:r w:rsidRPr="008E644E">
        <w:rPr>
          <w:rFonts w:ascii="Times" w:eastAsia="Times New Roman" w:hAnsi="Times" w:cs="Times New Roman"/>
          <w:color w:val="auto"/>
          <w:szCs w:val="20"/>
        </w:rPr>
        <w:t xml:space="preserve"> codec and Vorbis audio codec</w:t>
      </w:r>
      <w:r>
        <w:rPr>
          <w:rFonts w:ascii="Times" w:eastAsia="Times New Roman" w:hAnsi="Times" w:cs="Times New Roman"/>
          <w:color w:val="auto"/>
          <w:szCs w:val="20"/>
        </w:rPr>
        <w:br/>
      </w:r>
    </w:p>
    <w:p w14:paraId="519AFF92" w14:textId="25A47261" w:rsidR="008E644E" w:rsidRPr="008E644E" w:rsidRDefault="008E644E" w:rsidP="008E644E">
      <w:pPr>
        <w:pStyle w:val="ListParagraph"/>
        <w:numPr>
          <w:ilvl w:val="0"/>
          <w:numId w:val="64"/>
        </w:numPr>
        <w:rPr>
          <w:rFonts w:eastAsia="Times New Roman" w:cs="Times New Roman"/>
          <w:szCs w:val="20"/>
        </w:rPr>
      </w:pPr>
      <w:r w:rsidRPr="008E644E">
        <w:rPr>
          <w:rFonts w:eastAsia="Times New Roman" w:cs="Times New Roman"/>
          <w:b/>
          <w:szCs w:val="20"/>
          <w:highlight w:val="yellow"/>
        </w:rPr>
        <w:t>WebM</w:t>
      </w:r>
      <w:r w:rsidRPr="008E644E">
        <w:rPr>
          <w:rFonts w:eastAsia="Times New Roman" w:cs="Times New Roman"/>
          <w:b/>
          <w:szCs w:val="20"/>
        </w:rPr>
        <w:t xml:space="preserve"> </w:t>
      </w:r>
      <w:r w:rsidRPr="008E644E">
        <w:rPr>
          <w:rFonts w:eastAsia="Times New Roman" w:cs="Times New Roman"/>
          <w:szCs w:val="20"/>
        </w:rPr>
        <w:t>–</w:t>
      </w:r>
      <w:r>
        <w:rPr>
          <w:rFonts w:eastAsia="Times New Roman" w:cs="Times New Roman"/>
          <w:szCs w:val="20"/>
        </w:rPr>
        <w:t xml:space="preserve"> </w:t>
      </w:r>
      <w:r w:rsidRPr="008E644E">
        <w:rPr>
          <w:rFonts w:eastAsia="Times New Roman" w:cs="Times New Roman"/>
          <w:b/>
          <w:szCs w:val="20"/>
          <w:highlight w:val="yellow"/>
        </w:rPr>
        <w:t>NOT Safari 3/5</w:t>
      </w:r>
      <w:r>
        <w:rPr>
          <w:rFonts w:eastAsia="Times New Roman" w:cs="Times New Roman"/>
          <w:b/>
          <w:szCs w:val="20"/>
          <w:highlight w:val="yellow"/>
        </w:rPr>
        <w:t xml:space="preserve"> or IE</w:t>
      </w:r>
    </w:p>
    <w:p w14:paraId="64F805FF" w14:textId="7DD6912A" w:rsidR="008E644E" w:rsidRPr="008E644E" w:rsidRDefault="008E644E" w:rsidP="008E644E">
      <w:pPr>
        <w:pStyle w:val="ListParagraph"/>
        <w:numPr>
          <w:ilvl w:val="1"/>
          <w:numId w:val="64"/>
        </w:numPr>
        <w:rPr>
          <w:rFonts w:eastAsia="Times New Roman" w:cs="Times New Roman"/>
          <w:szCs w:val="20"/>
        </w:rPr>
      </w:pPr>
      <w:r w:rsidRPr="008E644E">
        <w:rPr>
          <w:rFonts w:ascii="Times" w:eastAsia="Times New Roman" w:hAnsi="Times" w:cs="Times New Roman"/>
          <w:color w:val="auto"/>
          <w:szCs w:val="20"/>
        </w:rPr>
        <w:t xml:space="preserve">Videos work with </w:t>
      </w:r>
      <w:r w:rsidRPr="008E644E">
        <w:rPr>
          <w:rFonts w:ascii="Times" w:eastAsia="Times New Roman" w:hAnsi="Times" w:cs="Times New Roman"/>
          <w:b/>
          <w:color w:val="auto"/>
          <w:szCs w:val="20"/>
        </w:rPr>
        <w:t>VP8 video</w:t>
      </w:r>
      <w:r w:rsidRPr="008E644E">
        <w:rPr>
          <w:rFonts w:ascii="Times" w:eastAsia="Times New Roman" w:hAnsi="Times" w:cs="Times New Roman"/>
          <w:color w:val="auto"/>
          <w:szCs w:val="20"/>
        </w:rPr>
        <w:t xml:space="preserve"> codec and Vorbis audio codec</w:t>
      </w:r>
      <w:r>
        <w:rPr>
          <w:rFonts w:ascii="Times" w:eastAsia="Times New Roman" w:hAnsi="Times" w:cs="Times New Roman"/>
          <w:color w:val="auto"/>
          <w:szCs w:val="20"/>
        </w:rPr>
        <w:br/>
      </w:r>
    </w:p>
    <w:p w14:paraId="1AD159CC" w14:textId="470ADB25" w:rsidR="008E644E" w:rsidRPr="008E644E" w:rsidRDefault="008E644E" w:rsidP="008E644E">
      <w:pPr>
        <w:pStyle w:val="ListParagraph"/>
        <w:numPr>
          <w:ilvl w:val="0"/>
          <w:numId w:val="64"/>
        </w:numPr>
        <w:rPr>
          <w:szCs w:val="20"/>
        </w:rPr>
      </w:pPr>
      <w:r w:rsidRPr="008E644E">
        <w:rPr>
          <w:rFonts w:eastAsia="Times New Roman" w:cs="Times New Roman"/>
          <w:b/>
          <w:szCs w:val="20"/>
          <w:highlight w:val="yellow"/>
        </w:rPr>
        <w:t>MPEG4</w:t>
      </w:r>
      <w:r w:rsidRPr="008E644E">
        <w:rPr>
          <w:rFonts w:eastAsia="Times New Roman" w:cs="Times New Roman"/>
          <w:szCs w:val="20"/>
        </w:rPr>
        <w:t xml:space="preserve"> </w:t>
      </w:r>
      <w:r>
        <w:rPr>
          <w:rFonts w:eastAsia="Times New Roman" w:cs="Times New Roman"/>
          <w:szCs w:val="20"/>
        </w:rPr>
        <w:t>-</w:t>
      </w:r>
      <w:r w:rsidRPr="008E644E">
        <w:rPr>
          <w:rFonts w:eastAsia="Times New Roman" w:cs="Times New Roman"/>
          <w:szCs w:val="20"/>
        </w:rPr>
        <w:t xml:space="preserve"> </w:t>
      </w:r>
      <w:r w:rsidRPr="008E644E">
        <w:rPr>
          <w:rFonts w:eastAsia="Times New Roman" w:cs="Times New Roman"/>
          <w:b/>
          <w:szCs w:val="20"/>
        </w:rPr>
        <w:t>Internet</w:t>
      </w:r>
      <w:r w:rsidRPr="008E644E">
        <w:rPr>
          <w:rFonts w:eastAsia="Times New Roman" w:cs="Times New Roman"/>
          <w:szCs w:val="20"/>
        </w:rPr>
        <w:t xml:space="preserve"> </w:t>
      </w:r>
      <w:r w:rsidRPr="008E644E">
        <w:rPr>
          <w:rFonts w:eastAsia="Times New Roman" w:cs="Times New Roman"/>
          <w:b/>
          <w:szCs w:val="20"/>
        </w:rPr>
        <w:t>Explorer</w:t>
      </w:r>
      <w:r w:rsidRPr="008E644E">
        <w:rPr>
          <w:rFonts w:eastAsia="Times New Roman" w:cs="Times New Roman"/>
          <w:szCs w:val="20"/>
        </w:rPr>
        <w:t xml:space="preserve"> and </w:t>
      </w:r>
      <w:r w:rsidRPr="008E644E">
        <w:rPr>
          <w:rFonts w:eastAsia="Times New Roman" w:cs="Times New Roman"/>
          <w:b/>
          <w:szCs w:val="20"/>
        </w:rPr>
        <w:t xml:space="preserve">Safari. </w:t>
      </w:r>
      <w:r w:rsidRPr="008E644E">
        <w:rPr>
          <w:rFonts w:eastAsia="Times New Roman" w:cs="Times New Roman"/>
          <w:szCs w:val="20"/>
        </w:rPr>
        <w:t>And</w:t>
      </w:r>
      <w:r w:rsidRPr="008E644E">
        <w:rPr>
          <w:rFonts w:eastAsia="Times New Roman" w:cs="Times New Roman"/>
          <w:b/>
          <w:szCs w:val="20"/>
        </w:rPr>
        <w:t xml:space="preserve"> Chrome 11.</w:t>
      </w:r>
      <w:r w:rsidRPr="008E644E">
        <w:rPr>
          <w:rFonts w:eastAsia="Times New Roman" w:cs="Times New Roman"/>
          <w:szCs w:val="20"/>
        </w:rPr>
        <w:t xml:space="preserve"> </w:t>
      </w:r>
      <w:r w:rsidRPr="008E644E">
        <w:rPr>
          <w:rFonts w:eastAsia="Times New Roman" w:cs="Times New Roman"/>
          <w:b/>
          <w:szCs w:val="20"/>
          <w:highlight w:val="yellow"/>
        </w:rPr>
        <w:t>NOT FireFox (3 or 6!) or Opera</w:t>
      </w:r>
      <w:r w:rsidRPr="008E644E">
        <w:rPr>
          <w:rFonts w:eastAsia="Times New Roman" w:cs="Times New Roman"/>
          <w:szCs w:val="20"/>
        </w:rPr>
        <w:t>.</w:t>
      </w:r>
    </w:p>
    <w:p w14:paraId="573AC3FB" w14:textId="4E93BAE0" w:rsidR="008E644E" w:rsidRPr="008E644E" w:rsidRDefault="008E644E" w:rsidP="008E644E">
      <w:pPr>
        <w:pStyle w:val="ListParagraph"/>
        <w:numPr>
          <w:ilvl w:val="1"/>
          <w:numId w:val="64"/>
        </w:numPr>
        <w:rPr>
          <w:szCs w:val="20"/>
        </w:rPr>
      </w:pPr>
      <w:r w:rsidRPr="008E644E">
        <w:rPr>
          <w:rFonts w:eastAsia="Times New Roman" w:cs="Times New Roman"/>
          <w:b/>
          <w:szCs w:val="20"/>
        </w:rPr>
        <w:t xml:space="preserve">Videos work </w:t>
      </w:r>
      <w:r w:rsidRPr="008E644E">
        <w:rPr>
          <w:rFonts w:ascii="Times" w:eastAsia="Times New Roman" w:hAnsi="Times" w:cs="Times New Roman"/>
          <w:color w:val="auto"/>
          <w:szCs w:val="20"/>
        </w:rPr>
        <w:t xml:space="preserve">with </w:t>
      </w:r>
      <w:r w:rsidRPr="008E644E">
        <w:rPr>
          <w:rFonts w:ascii="Times" w:eastAsia="Times New Roman" w:hAnsi="Times" w:cs="Times New Roman"/>
          <w:b/>
          <w:color w:val="auto"/>
          <w:szCs w:val="20"/>
          <w:highlight w:val="yellow"/>
        </w:rPr>
        <w:t>H.264 video</w:t>
      </w:r>
      <w:r w:rsidRPr="008E644E">
        <w:rPr>
          <w:rFonts w:ascii="Times" w:eastAsia="Times New Roman" w:hAnsi="Times" w:cs="Times New Roman"/>
          <w:color w:val="auto"/>
          <w:szCs w:val="20"/>
        </w:rPr>
        <w:t xml:space="preserve"> codec and </w:t>
      </w:r>
      <w:r w:rsidRPr="008E644E">
        <w:rPr>
          <w:rFonts w:ascii="Times" w:eastAsia="Times New Roman" w:hAnsi="Times" w:cs="Times New Roman"/>
          <w:b/>
          <w:color w:val="auto"/>
          <w:szCs w:val="20"/>
          <w:highlight w:val="yellow"/>
        </w:rPr>
        <w:t>AAC audio</w:t>
      </w:r>
      <w:r w:rsidRPr="008E644E">
        <w:rPr>
          <w:rFonts w:ascii="Times" w:eastAsia="Times New Roman" w:hAnsi="Times" w:cs="Times New Roman"/>
          <w:b/>
          <w:color w:val="auto"/>
          <w:szCs w:val="20"/>
        </w:rPr>
        <w:t xml:space="preserve"> codec</w:t>
      </w:r>
    </w:p>
    <w:p w14:paraId="11EDBEA3" w14:textId="6E8C6149" w:rsidR="008005F0" w:rsidRDefault="008005F0" w:rsidP="008005F0">
      <w:r w:rsidRPr="008005F0">
        <w:rPr>
          <w:b/>
        </w:rPr>
        <w:t>Attributes</w:t>
      </w:r>
      <w:r>
        <w:t xml:space="preserve"> are similar to audio, but the additional </w:t>
      </w:r>
      <w:r w:rsidRPr="008005F0">
        <w:rPr>
          <w:b/>
        </w:rPr>
        <w:t>audio</w:t>
      </w:r>
      <w:r>
        <w:t xml:space="preserve"> attribute allows you to set to </w:t>
      </w:r>
      <w:r w:rsidRPr="008005F0">
        <w:rPr>
          <w:b/>
        </w:rPr>
        <w:t>muted</w:t>
      </w:r>
      <w:r>
        <w:t xml:space="preserve"> so you don’t hear the sound. You can also choose </w:t>
      </w:r>
      <w:r w:rsidRPr="008005F0">
        <w:rPr>
          <w:b/>
        </w:rPr>
        <w:t>poster</w:t>
      </w:r>
      <w:r>
        <w:t xml:space="preserve"> attribute that shows an </w:t>
      </w:r>
      <w:r w:rsidRPr="008005F0">
        <w:rPr>
          <w:b/>
        </w:rPr>
        <w:t>image</w:t>
      </w:r>
      <w:r>
        <w:t xml:space="preserve"> to represent the video. </w:t>
      </w:r>
    </w:p>
    <w:p w14:paraId="639C0D08" w14:textId="68B73A78" w:rsidR="008E644E" w:rsidRPr="008005F0" w:rsidRDefault="008005F0" w:rsidP="008005F0">
      <w:r w:rsidRPr="008005F0">
        <w:t xml:space="preserve">Although the first code works, since the tag supports multiple formats, the second option is better. </w:t>
      </w:r>
    </w:p>
    <w:p w14:paraId="33931921" w14:textId="4A10C950" w:rsidR="008005F0" w:rsidRPr="008005F0" w:rsidRDefault="008005F0" w:rsidP="008005F0">
      <w:pPr>
        <w:tabs>
          <w:tab w:val="left" w:pos="920"/>
        </w:tabs>
        <w:ind w:left="720"/>
        <w:rPr>
          <w:b/>
        </w:rPr>
      </w:pPr>
      <w:r w:rsidRPr="008005F0">
        <w:rPr>
          <w:rFonts w:eastAsia="Times New Roman" w:cs="Times New Roman"/>
          <w:b/>
          <w:highlight w:val="yellow"/>
        </w:rPr>
        <w:t>&lt;video src="</w:t>
      </w:r>
      <w:r>
        <w:rPr>
          <w:rFonts w:eastAsia="Times New Roman" w:cs="Times New Roman"/>
          <w:b/>
          <w:highlight w:val="yellow"/>
        </w:rPr>
        <w:t>mymovie</w:t>
      </w:r>
      <w:r w:rsidRPr="008005F0">
        <w:rPr>
          <w:rFonts w:eastAsia="Times New Roman" w:cs="Times New Roman"/>
          <w:b/>
          <w:highlight w:val="yellow"/>
        </w:rPr>
        <w:t>.ogg" width="320" height="240" controls="controls"&gt;</w:t>
      </w:r>
      <w:r w:rsidRPr="008005F0">
        <w:rPr>
          <w:rFonts w:eastAsia="Times New Roman" w:cs="Times New Roman"/>
          <w:b/>
          <w:highlight w:val="yellow"/>
        </w:rPr>
        <w:br/>
        <w:t>Your browser does not support the video tag.</w:t>
      </w:r>
      <w:r w:rsidRPr="008005F0">
        <w:rPr>
          <w:rFonts w:eastAsia="Times New Roman" w:cs="Times New Roman"/>
          <w:b/>
          <w:highlight w:val="yellow"/>
        </w:rPr>
        <w:br/>
        <w:t>&lt;/video&gt;</w:t>
      </w:r>
    </w:p>
    <w:p w14:paraId="07BDF19F" w14:textId="77777777" w:rsidR="008005F0" w:rsidRPr="008005F0" w:rsidRDefault="008005F0" w:rsidP="008005F0">
      <w:pPr>
        <w:tabs>
          <w:tab w:val="left" w:pos="920"/>
        </w:tabs>
        <w:ind w:left="720"/>
        <w:rPr>
          <w:rFonts w:eastAsia="Times New Roman" w:cs="Times New Roman"/>
          <w:b/>
          <w:highlight w:val="yellow"/>
        </w:rPr>
      </w:pPr>
      <w:r w:rsidRPr="008005F0">
        <w:rPr>
          <w:rFonts w:eastAsia="Times New Roman" w:cs="Times New Roman"/>
          <w:b/>
          <w:highlight w:val="yellow"/>
        </w:rPr>
        <w:t>&lt;video width="320" height="240" controls="controls" poster=”/images/fish.gif”&gt;</w:t>
      </w:r>
    </w:p>
    <w:p w14:paraId="0C9EE3B7" w14:textId="77777777" w:rsidR="008005F0" w:rsidRDefault="008005F0" w:rsidP="008005F0">
      <w:pPr>
        <w:pStyle w:val="ListParagraph"/>
        <w:tabs>
          <w:tab w:val="left" w:pos="920"/>
        </w:tabs>
        <w:ind w:left="1440"/>
        <w:rPr>
          <w:rFonts w:eastAsia="Times New Roman" w:cs="Times New Roman"/>
          <w:b/>
          <w:highlight w:val="yellow"/>
        </w:rPr>
      </w:pPr>
      <w:r w:rsidRPr="008005F0">
        <w:rPr>
          <w:rFonts w:eastAsia="Times New Roman" w:cs="Times New Roman"/>
          <w:b/>
          <w:highlight w:val="yellow"/>
        </w:rPr>
        <w:t>source src="mymovie</w:t>
      </w:r>
      <w:r>
        <w:rPr>
          <w:rFonts w:eastAsia="Times New Roman" w:cs="Times New Roman"/>
          <w:b/>
          <w:highlight w:val="yellow"/>
        </w:rPr>
        <w:t>.ogg" type="video/ogg" /&gt;</w:t>
      </w:r>
    </w:p>
    <w:p w14:paraId="716214BF" w14:textId="77777777" w:rsidR="008005F0" w:rsidRDefault="008005F0" w:rsidP="008005F0">
      <w:pPr>
        <w:pStyle w:val="ListParagraph"/>
        <w:tabs>
          <w:tab w:val="left" w:pos="920"/>
        </w:tabs>
        <w:ind w:left="1440"/>
        <w:rPr>
          <w:rFonts w:eastAsia="Times New Roman" w:cs="Times New Roman"/>
          <w:b/>
          <w:highlight w:val="yellow"/>
        </w:rPr>
      </w:pPr>
      <w:r w:rsidRPr="008005F0">
        <w:rPr>
          <w:rFonts w:eastAsia="Times New Roman" w:cs="Times New Roman"/>
          <w:b/>
          <w:highlight w:val="yellow"/>
        </w:rPr>
        <w:t>&lt;source src="mymovie.mp4" type="vid</w:t>
      </w:r>
      <w:r>
        <w:rPr>
          <w:rFonts w:eastAsia="Times New Roman" w:cs="Times New Roman"/>
          <w:b/>
          <w:highlight w:val="yellow"/>
        </w:rPr>
        <w:t>eo/mp4" /&gt;</w:t>
      </w:r>
    </w:p>
    <w:p w14:paraId="6AD6C60F" w14:textId="554B75AC" w:rsidR="008005F0" w:rsidRDefault="008005F0" w:rsidP="008005F0">
      <w:pPr>
        <w:pStyle w:val="ListParagraph"/>
        <w:tabs>
          <w:tab w:val="left" w:pos="920"/>
        </w:tabs>
        <w:ind w:left="1440"/>
        <w:rPr>
          <w:rFonts w:eastAsia="Times New Roman" w:cs="Times New Roman"/>
          <w:b/>
          <w:highlight w:val="yellow"/>
        </w:rPr>
      </w:pPr>
      <w:r w:rsidRPr="008005F0">
        <w:rPr>
          <w:rFonts w:eastAsia="Times New Roman" w:cs="Times New Roman"/>
          <w:b/>
          <w:highlight w:val="yellow"/>
        </w:rPr>
        <w:t>&lt;source src="mymovie</w:t>
      </w:r>
      <w:r>
        <w:rPr>
          <w:rFonts w:eastAsia="Times New Roman" w:cs="Times New Roman"/>
          <w:b/>
          <w:highlight w:val="yellow"/>
        </w:rPr>
        <w:t>.webm" type="video/webm" /&gt;</w:t>
      </w:r>
      <w:r>
        <w:rPr>
          <w:rFonts w:eastAsia="Times New Roman" w:cs="Times New Roman"/>
          <w:b/>
          <w:highlight w:val="yellow"/>
        </w:rPr>
        <w:br/>
      </w:r>
    </w:p>
    <w:p w14:paraId="058D4E91" w14:textId="73627E7C" w:rsidR="008005F0" w:rsidRDefault="008005F0" w:rsidP="008005F0">
      <w:pPr>
        <w:pStyle w:val="ListParagraph"/>
        <w:tabs>
          <w:tab w:val="left" w:pos="920"/>
        </w:tabs>
        <w:ind w:left="1440"/>
        <w:rPr>
          <w:rFonts w:eastAsia="Times New Roman" w:cs="Times New Roman"/>
          <w:b/>
          <w:highlight w:val="yellow"/>
        </w:rPr>
      </w:pPr>
      <w:r w:rsidRPr="008005F0">
        <w:rPr>
          <w:rFonts w:eastAsia="Times New Roman" w:cs="Times New Roman"/>
          <w:b/>
          <w:highlight w:val="yellow"/>
        </w:rPr>
        <w:t xml:space="preserve">Your browser </w:t>
      </w:r>
      <w:r>
        <w:rPr>
          <w:rFonts w:eastAsia="Times New Roman" w:cs="Times New Roman"/>
          <w:b/>
          <w:highlight w:val="yellow"/>
        </w:rPr>
        <w:t>does not support the video tag.</w:t>
      </w:r>
      <w:r>
        <w:rPr>
          <w:rFonts w:eastAsia="Times New Roman" w:cs="Times New Roman"/>
          <w:b/>
          <w:highlight w:val="yellow"/>
        </w:rPr>
        <w:br/>
      </w:r>
    </w:p>
    <w:p w14:paraId="202F9408" w14:textId="190BC3C8" w:rsidR="008005F0" w:rsidRPr="008005F0" w:rsidRDefault="008005F0" w:rsidP="008005F0">
      <w:pPr>
        <w:pStyle w:val="ListParagraph"/>
        <w:tabs>
          <w:tab w:val="left" w:pos="920"/>
        </w:tabs>
        <w:rPr>
          <w:rFonts w:eastAsia="Times New Roman" w:cs="Times New Roman"/>
          <w:b/>
          <w:highlight w:val="yellow"/>
        </w:rPr>
      </w:pPr>
      <w:r w:rsidRPr="008005F0">
        <w:rPr>
          <w:rFonts w:eastAsia="Times New Roman" w:cs="Times New Roman"/>
          <w:b/>
          <w:highlight w:val="yellow"/>
        </w:rPr>
        <w:t>&lt;/video&gt;</w:t>
      </w:r>
    </w:p>
    <w:p w14:paraId="744DF758" w14:textId="77777777" w:rsidR="008005F0" w:rsidRDefault="008005F0">
      <w:pPr>
        <w:spacing w:after="0" w:line="240" w:lineRule="auto"/>
        <w:rPr>
          <w:rFonts w:asciiTheme="majorHAnsi" w:eastAsiaTheme="majorEastAsia" w:hAnsiTheme="majorHAnsi" w:cstheme="majorBidi"/>
          <w:bCs/>
          <w:color w:val="C0504D" w:themeColor="accent2"/>
          <w:sz w:val="28"/>
          <w:szCs w:val="28"/>
        </w:rPr>
      </w:pPr>
      <w:r>
        <w:br w:type="page"/>
      </w:r>
    </w:p>
    <w:p w14:paraId="35A3E608" w14:textId="415A1B83" w:rsidR="00D36AF7" w:rsidRDefault="00917015" w:rsidP="00D36AF7">
      <w:pPr>
        <w:pStyle w:val="Heading1"/>
      </w:pPr>
      <w:r>
        <w:rPr>
          <w:rFonts w:eastAsia="Times New Roman" w:cs="Times New Roman"/>
          <w:noProof/>
        </w:rPr>
        <w:drawing>
          <wp:anchor distT="0" distB="0" distL="114300" distR="114300" simplePos="0" relativeHeight="251878400" behindDoc="0" locked="0" layoutInCell="1" allowOverlap="1" wp14:anchorId="3C1E2C07" wp14:editId="38DE3FA4">
            <wp:simplePos x="0" y="0"/>
            <wp:positionH relativeFrom="column">
              <wp:posOffset>4457700</wp:posOffset>
            </wp:positionH>
            <wp:positionV relativeFrom="paragraph">
              <wp:posOffset>228600</wp:posOffset>
            </wp:positionV>
            <wp:extent cx="1547495" cy="1498600"/>
            <wp:effectExtent l="0" t="0" r="1905" b="0"/>
            <wp:wrapSquare wrapText="bothSides"/>
            <wp:docPr id="6584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547495" cy="149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5F0">
        <w:t xml:space="preserve">Canvas </w:t>
      </w:r>
    </w:p>
    <w:p w14:paraId="6BBCA2FC" w14:textId="071164F1" w:rsidR="00D36AF7" w:rsidRPr="002671AD" w:rsidRDefault="00D36AF7" w:rsidP="00D36AF7">
      <w:r w:rsidRPr="002671AD">
        <w:t xml:space="preserve">The HTML5 canvas element </w:t>
      </w:r>
      <w:r w:rsidRPr="008005F0">
        <w:rPr>
          <w:b/>
        </w:rPr>
        <w:t>uses JavaScript</w:t>
      </w:r>
      <w:r w:rsidRPr="002671AD">
        <w:t xml:space="preserve"> to draw graphics on a web page.</w:t>
      </w:r>
    </w:p>
    <w:p w14:paraId="3EC594D5" w14:textId="77777777" w:rsidR="00D36AF7" w:rsidRPr="002671AD" w:rsidRDefault="00D36AF7" w:rsidP="00D36AF7">
      <w:r w:rsidRPr="002671AD">
        <w:t xml:space="preserve">A canvas is a </w:t>
      </w:r>
      <w:r w:rsidRPr="008005F0">
        <w:rPr>
          <w:b/>
        </w:rPr>
        <w:t>rectangular area</w:t>
      </w:r>
      <w:r w:rsidRPr="002671AD">
        <w:t>, and you control every pixel of it.</w:t>
      </w:r>
    </w:p>
    <w:p w14:paraId="3CEB8FD0" w14:textId="7C27AEDE" w:rsidR="00D36AF7" w:rsidRDefault="00D36AF7" w:rsidP="00D36AF7">
      <w:r w:rsidRPr="002671AD">
        <w:t xml:space="preserve">The canvas element has several </w:t>
      </w:r>
      <w:r w:rsidR="008005F0">
        <w:t xml:space="preserve">built-in </w:t>
      </w:r>
      <w:r w:rsidRPr="002671AD">
        <w:t xml:space="preserve">methods for drawing paths, boxes, circles, characters, and </w:t>
      </w:r>
      <w:r w:rsidR="008005F0">
        <w:t xml:space="preserve">even </w:t>
      </w:r>
      <w:r w:rsidRPr="002671AD">
        <w:t>ad</w:t>
      </w:r>
      <w:r w:rsidR="008005F0">
        <w:t>ding images!</w:t>
      </w:r>
    </w:p>
    <w:p w14:paraId="0FAD0628" w14:textId="5DCDE20E" w:rsidR="008005F0" w:rsidRPr="008005F0" w:rsidRDefault="008005F0" w:rsidP="00D36AF7">
      <w:pPr>
        <w:rPr>
          <w:b/>
        </w:rPr>
      </w:pPr>
      <w:r w:rsidRPr="008005F0">
        <w:rPr>
          <w:b/>
        </w:rPr>
        <w:t>Step 1 Create the Canvas object</w:t>
      </w:r>
      <w:r w:rsidR="00917015">
        <w:rPr>
          <w:b/>
        </w:rPr>
        <w:t xml:space="preserve"> </w:t>
      </w:r>
      <w:r w:rsidR="00917015" w:rsidRPr="00917015">
        <w:t>– note some styles may not work right in the browser (background-color)</w:t>
      </w:r>
    </w:p>
    <w:p w14:paraId="1A3799DF" w14:textId="77777777" w:rsidR="00917015" w:rsidRPr="00917015" w:rsidRDefault="00917015" w:rsidP="00E5704C">
      <w:pPr>
        <w:spacing w:after="60" w:line="240" w:lineRule="auto"/>
        <w:ind w:left="720"/>
        <w:rPr>
          <w:rFonts w:eastAsia="Times New Roman" w:cs="Times New Roman"/>
          <w:b/>
          <w:highlight w:val="yellow"/>
        </w:rPr>
      </w:pPr>
      <w:r w:rsidRPr="00917015">
        <w:rPr>
          <w:rFonts w:eastAsia="Times New Roman" w:cs="Times New Roman"/>
          <w:b/>
          <w:highlight w:val="yellow"/>
        </w:rPr>
        <w:t>&lt;canvas id="myCanvas" width="200" height="200" style="border:1px solid #c3c3c3;"&gt;</w:t>
      </w:r>
    </w:p>
    <w:p w14:paraId="6216B8BB" w14:textId="501C79F4" w:rsidR="00917015" w:rsidRPr="00917015" w:rsidRDefault="00E5704C" w:rsidP="00E5704C">
      <w:pPr>
        <w:spacing w:after="60" w:line="240" w:lineRule="auto"/>
        <w:ind w:left="720"/>
        <w:rPr>
          <w:rFonts w:eastAsia="Times New Roman" w:cs="Times New Roman"/>
          <w:b/>
          <w:highlight w:val="yellow"/>
        </w:rPr>
      </w:pPr>
      <w:r w:rsidRPr="00E5704C">
        <w:rPr>
          <w:rFonts w:eastAsia="Times New Roman" w:cs="Times New Roman"/>
          <w:b/>
        </w:rPr>
        <w:t xml:space="preserve">   </w:t>
      </w:r>
      <w:r w:rsidRPr="00E5704C">
        <w:rPr>
          <w:rFonts w:eastAsia="Times New Roman" w:cs="Times New Roman"/>
          <w:b/>
        </w:rPr>
        <w:tab/>
      </w:r>
      <w:r w:rsidR="00917015" w:rsidRPr="00917015">
        <w:rPr>
          <w:rFonts w:eastAsia="Times New Roman" w:cs="Times New Roman"/>
          <w:b/>
          <w:highlight w:val="yellow"/>
        </w:rPr>
        <w:t>Your browser does not support the canvas element.</w:t>
      </w:r>
    </w:p>
    <w:p w14:paraId="1CB9CB08" w14:textId="07793615" w:rsidR="00917015" w:rsidRPr="00917015" w:rsidRDefault="00917015" w:rsidP="00E5704C">
      <w:pPr>
        <w:spacing w:after="60" w:line="240" w:lineRule="auto"/>
        <w:ind w:left="720"/>
        <w:rPr>
          <w:rFonts w:eastAsia="Times New Roman" w:cs="Times New Roman"/>
          <w:b/>
        </w:rPr>
      </w:pPr>
      <w:r w:rsidRPr="00917015">
        <w:rPr>
          <w:rFonts w:eastAsia="Times New Roman" w:cs="Times New Roman"/>
          <w:b/>
          <w:highlight w:val="yellow"/>
        </w:rPr>
        <w:t>&lt;/canvas&gt;</w:t>
      </w:r>
      <w:r w:rsidR="00E5704C">
        <w:rPr>
          <w:rFonts w:eastAsia="Times New Roman" w:cs="Times New Roman"/>
          <w:b/>
        </w:rPr>
        <w:br/>
      </w:r>
    </w:p>
    <w:p w14:paraId="2FBD533D" w14:textId="19999222" w:rsidR="00917015" w:rsidRPr="00917015" w:rsidRDefault="00917015" w:rsidP="00E5704C">
      <w:pPr>
        <w:spacing w:after="60" w:line="240" w:lineRule="auto"/>
        <w:rPr>
          <w:rFonts w:eastAsia="Times New Roman" w:cs="Times New Roman"/>
        </w:rPr>
      </w:pPr>
      <w:r>
        <w:rPr>
          <w:rFonts w:eastAsia="Times New Roman" w:cs="Times New Roman"/>
        </w:rPr>
        <w:t xml:space="preserve">       </w:t>
      </w:r>
      <w:r w:rsidRPr="00917015">
        <w:rPr>
          <w:rFonts w:eastAsia="Times New Roman" w:cs="Times New Roman"/>
        </w:rPr>
        <w:t>&lt;script type="text/javascript"&gt;</w:t>
      </w:r>
    </w:p>
    <w:p w14:paraId="601C372D" w14:textId="36D63AF8" w:rsidR="00917015" w:rsidRPr="00E5704C" w:rsidRDefault="00917015" w:rsidP="00E5704C">
      <w:pPr>
        <w:spacing w:after="60" w:line="240" w:lineRule="auto"/>
        <w:ind w:firstLine="720"/>
        <w:rPr>
          <w:rFonts w:eastAsia="Times New Roman" w:cs="Times New Roman"/>
          <w:b/>
        </w:rPr>
      </w:pPr>
      <w:r w:rsidRPr="00917015">
        <w:rPr>
          <w:rFonts w:eastAsia="Times New Roman" w:cs="Times New Roman"/>
          <w:b/>
          <w:highlight w:val="yellow"/>
        </w:rPr>
        <w:t>var c=document.getElementById("myCanvas");</w:t>
      </w:r>
      <w:r w:rsidRPr="00917015">
        <w:rPr>
          <w:rFonts w:eastAsia="Times New Roman" w:cs="Times New Roman"/>
          <w:b/>
        </w:rPr>
        <w:tab/>
      </w:r>
      <w:r w:rsidRPr="00E5704C">
        <w:rPr>
          <w:rFonts w:eastAsia="Times New Roman" w:cs="Times New Roman"/>
          <w:b/>
        </w:rPr>
        <w:t xml:space="preserve">// gets the </w:t>
      </w:r>
      <w:r w:rsidRPr="00E5704C">
        <w:rPr>
          <w:rFonts w:eastAsia="Times New Roman" w:cs="Times New Roman"/>
          <w:b/>
          <w:u w:val="single"/>
        </w:rPr>
        <w:t>canvas object</w:t>
      </w:r>
      <w:r w:rsidRPr="00E5704C">
        <w:rPr>
          <w:rFonts w:eastAsia="Times New Roman" w:cs="Times New Roman"/>
          <w:b/>
        </w:rPr>
        <w:t>, represented as c</w:t>
      </w:r>
    </w:p>
    <w:p w14:paraId="357DAA44" w14:textId="5B6E7047" w:rsidR="00917015" w:rsidRPr="00917015" w:rsidRDefault="00917015" w:rsidP="00E5704C">
      <w:pPr>
        <w:spacing w:after="60" w:line="240" w:lineRule="auto"/>
        <w:ind w:firstLine="720"/>
        <w:rPr>
          <w:rFonts w:eastAsia="Times New Roman" w:cs="Times New Roman"/>
        </w:rPr>
      </w:pPr>
      <w:r w:rsidRPr="00917015">
        <w:rPr>
          <w:rFonts w:eastAsia="Times New Roman" w:cs="Times New Roman"/>
          <w:b/>
          <w:highlight w:val="yellow"/>
        </w:rPr>
        <w:t>var cxt=c.getContext("2d");</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sidR="00E5704C">
        <w:rPr>
          <w:rFonts w:eastAsia="Times New Roman" w:cs="Times New Roman"/>
          <w:b/>
        </w:rPr>
        <w:t>// gets</w:t>
      </w:r>
      <w:r w:rsidRPr="00E5704C">
        <w:rPr>
          <w:rFonts w:eastAsia="Times New Roman" w:cs="Times New Roman"/>
          <w:b/>
        </w:rPr>
        <w:t xml:space="preserve"> </w:t>
      </w:r>
      <w:r w:rsidRPr="00E5704C">
        <w:rPr>
          <w:rFonts w:eastAsia="Times New Roman" w:cs="Times New Roman"/>
          <w:b/>
          <w:u w:val="single"/>
        </w:rPr>
        <w:t>2Dimensional graphics</w:t>
      </w:r>
      <w:r w:rsidRPr="00E5704C">
        <w:rPr>
          <w:rFonts w:eastAsia="Times New Roman" w:cs="Times New Roman"/>
          <w:b/>
        </w:rPr>
        <w:t xml:space="preserve"> library object</w:t>
      </w:r>
    </w:p>
    <w:p w14:paraId="30F9C247" w14:textId="3B9873DB" w:rsidR="00917015" w:rsidRPr="00917015" w:rsidRDefault="00917015" w:rsidP="00E5704C">
      <w:pPr>
        <w:spacing w:after="60" w:line="240" w:lineRule="auto"/>
        <w:ind w:firstLine="720"/>
        <w:rPr>
          <w:rFonts w:eastAsia="Times New Roman" w:cs="Times New Roman"/>
        </w:rPr>
      </w:pPr>
      <w:r w:rsidRPr="00917015">
        <w:rPr>
          <w:rFonts w:eastAsia="Times New Roman" w:cs="Times New Roman"/>
          <w:b/>
          <w:highlight w:val="yellow"/>
        </w:rPr>
        <w:t>cxt.fillStyle="#336699";</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t xml:space="preserve">// use the object </w:t>
      </w:r>
      <w:r w:rsidR="00E5704C">
        <w:rPr>
          <w:rFonts w:eastAsia="Times New Roman" w:cs="Times New Roman"/>
        </w:rPr>
        <w:t xml:space="preserve">change to a </w:t>
      </w:r>
      <w:r w:rsidR="00E5704C" w:rsidRPr="00E5704C">
        <w:rPr>
          <w:rFonts w:eastAsia="Times New Roman" w:cs="Times New Roman"/>
          <w:b/>
        </w:rPr>
        <w:t>blue</w:t>
      </w:r>
      <w:r w:rsidR="00E5704C">
        <w:rPr>
          <w:rFonts w:eastAsia="Times New Roman" w:cs="Times New Roman"/>
        </w:rPr>
        <w:t xml:space="preserve"> </w:t>
      </w:r>
      <w:r w:rsidRPr="00E5704C">
        <w:rPr>
          <w:rFonts w:eastAsia="Times New Roman" w:cs="Times New Roman"/>
          <w:b/>
        </w:rPr>
        <w:t>fill</w:t>
      </w:r>
      <w:r>
        <w:rPr>
          <w:rFonts w:eastAsia="Times New Roman" w:cs="Times New Roman"/>
        </w:rPr>
        <w:t xml:space="preserve"> color</w:t>
      </w:r>
    </w:p>
    <w:p w14:paraId="539CBF38" w14:textId="7854552C" w:rsidR="00917015" w:rsidRDefault="00917015" w:rsidP="00E5704C">
      <w:pPr>
        <w:spacing w:after="60" w:line="240" w:lineRule="auto"/>
        <w:ind w:firstLine="720"/>
        <w:rPr>
          <w:rFonts w:eastAsia="Times New Roman" w:cs="Times New Roman"/>
        </w:rPr>
      </w:pPr>
      <w:r w:rsidRPr="00917015">
        <w:rPr>
          <w:rFonts w:eastAsia="Times New Roman" w:cs="Times New Roman"/>
          <w:b/>
          <w:highlight w:val="yellow"/>
        </w:rPr>
        <w:t>cxt.fillRect(25,25,150,75);</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t xml:space="preserve">// use the object to </w:t>
      </w:r>
      <w:r w:rsidRPr="00E5704C">
        <w:rPr>
          <w:rFonts w:eastAsia="Times New Roman" w:cs="Times New Roman"/>
          <w:b/>
        </w:rPr>
        <w:t>fill</w:t>
      </w:r>
      <w:r>
        <w:rPr>
          <w:rFonts w:eastAsia="Times New Roman" w:cs="Times New Roman"/>
        </w:rPr>
        <w:t xml:space="preserve"> the rectangle. </w:t>
      </w:r>
    </w:p>
    <w:p w14:paraId="789EF3E2" w14:textId="67970B72" w:rsidR="00917015" w:rsidRDefault="00917015" w:rsidP="00E5704C">
      <w:pPr>
        <w:spacing w:after="60" w:line="240" w:lineRule="auto"/>
        <w:ind w:left="5040" w:firstLine="720"/>
        <w:rPr>
          <w:rFonts w:eastAsia="Times New Roman" w:cs="Times New Roman"/>
        </w:rPr>
      </w:pPr>
      <w:r>
        <w:rPr>
          <w:rFonts w:eastAsia="Times New Roman" w:cs="Times New Roman"/>
        </w:rPr>
        <w:t xml:space="preserve">// </w:t>
      </w:r>
      <w:r w:rsidRPr="00E5704C">
        <w:rPr>
          <w:rFonts w:eastAsia="Times New Roman" w:cs="Times New Roman"/>
          <w:b/>
        </w:rPr>
        <w:t xml:space="preserve">Top left </w:t>
      </w:r>
      <w:r>
        <w:rPr>
          <w:rFonts w:eastAsia="Times New Roman" w:cs="Times New Roman"/>
        </w:rPr>
        <w:t xml:space="preserve">is </w:t>
      </w:r>
      <w:r w:rsidRPr="00E5704C">
        <w:rPr>
          <w:rFonts w:eastAsia="Times New Roman" w:cs="Times New Roman"/>
          <w:b/>
        </w:rPr>
        <w:t>0,0</w:t>
      </w:r>
      <w:r>
        <w:rPr>
          <w:rFonts w:eastAsia="Times New Roman" w:cs="Times New Roman"/>
        </w:rPr>
        <w:t xml:space="preserve"> or 25,25 in this example</w:t>
      </w:r>
    </w:p>
    <w:p w14:paraId="32953EA7" w14:textId="3E3FF5FF" w:rsidR="00E5704C" w:rsidRPr="00E5704C" w:rsidRDefault="00E5704C" w:rsidP="00E5704C">
      <w:pPr>
        <w:spacing w:after="60" w:line="240" w:lineRule="auto"/>
        <w:ind w:left="720"/>
        <w:rPr>
          <w:b/>
          <w:highlight w:val="yellow"/>
        </w:rPr>
      </w:pPr>
      <w:r w:rsidRPr="00E5704C">
        <w:rPr>
          <w:b/>
          <w:highlight w:val="yellow"/>
        </w:rPr>
        <w:t>var img=new Image();</w:t>
      </w:r>
      <w:r>
        <w:rPr>
          <w:b/>
          <w:highlight w:val="yellow"/>
        </w:rPr>
        <w:tab/>
      </w:r>
      <w:r w:rsidRPr="00E5704C">
        <w:rPr>
          <w:b/>
        </w:rPr>
        <w:tab/>
      </w:r>
      <w:r w:rsidRPr="00E5704C">
        <w:rPr>
          <w:b/>
        </w:rPr>
        <w:tab/>
      </w:r>
      <w:r w:rsidRPr="00E5704C">
        <w:rPr>
          <w:b/>
        </w:rPr>
        <w:tab/>
      </w:r>
      <w:r w:rsidRPr="00E5704C">
        <w:rPr>
          <w:b/>
        </w:rPr>
        <w:tab/>
      </w:r>
      <w:r w:rsidRPr="00E5704C">
        <w:rPr>
          <w:b/>
          <w:u w:val="single"/>
        </w:rPr>
        <w:t>// add an image object to insert an image</w:t>
      </w:r>
    </w:p>
    <w:p w14:paraId="2291482A" w14:textId="340F52FE" w:rsidR="00E5704C" w:rsidRPr="00E5704C" w:rsidRDefault="00E5704C" w:rsidP="00E5704C">
      <w:pPr>
        <w:spacing w:after="60" w:line="240" w:lineRule="auto"/>
        <w:ind w:left="720"/>
        <w:rPr>
          <w:b/>
          <w:highlight w:val="yellow"/>
        </w:rPr>
      </w:pPr>
      <w:r w:rsidRPr="00E5704C">
        <w:rPr>
          <w:b/>
          <w:highlight w:val="yellow"/>
        </w:rPr>
        <w:t>img.src="</w:t>
      </w:r>
      <w:r>
        <w:rPr>
          <w:b/>
          <w:highlight w:val="yellow"/>
        </w:rPr>
        <w:t>mydog</w:t>
      </w:r>
      <w:r w:rsidRPr="00E5704C">
        <w:rPr>
          <w:b/>
          <w:highlight w:val="yellow"/>
        </w:rPr>
        <w:t>.png";</w:t>
      </w:r>
      <w:r w:rsidRPr="00E5704C">
        <w:tab/>
      </w:r>
      <w:r w:rsidRPr="00E5704C">
        <w:tab/>
      </w:r>
      <w:r w:rsidRPr="00E5704C">
        <w:tab/>
      </w:r>
      <w:r w:rsidRPr="00E5704C">
        <w:tab/>
      </w:r>
      <w:r>
        <w:tab/>
      </w:r>
      <w:r w:rsidRPr="00E5704C">
        <w:t>/ / identify the image source</w:t>
      </w:r>
    </w:p>
    <w:p w14:paraId="3A8A2F47" w14:textId="7197C459" w:rsidR="00E5704C" w:rsidRPr="00E5704C" w:rsidRDefault="00E5704C" w:rsidP="00E5704C">
      <w:pPr>
        <w:spacing w:after="60" w:line="240" w:lineRule="auto"/>
        <w:ind w:left="720"/>
        <w:rPr>
          <w:b/>
        </w:rPr>
      </w:pPr>
      <w:r w:rsidRPr="00E5704C">
        <w:rPr>
          <w:b/>
          <w:highlight w:val="yellow"/>
        </w:rPr>
        <w:t>cxt.drawImage(img,0,0);</w:t>
      </w:r>
      <w:r>
        <w:rPr>
          <w:b/>
        </w:rPr>
        <w:tab/>
      </w:r>
      <w:r>
        <w:rPr>
          <w:b/>
        </w:rPr>
        <w:tab/>
      </w:r>
      <w:r>
        <w:rPr>
          <w:b/>
        </w:rPr>
        <w:tab/>
      </w:r>
      <w:r>
        <w:rPr>
          <w:b/>
        </w:rPr>
        <w:tab/>
      </w:r>
      <w:r w:rsidRPr="00E5704C">
        <w:t>// actually insert the image at x, y location</w:t>
      </w:r>
    </w:p>
    <w:p w14:paraId="4994E689" w14:textId="5907489B" w:rsidR="00917015" w:rsidRPr="00917015" w:rsidRDefault="00E5704C" w:rsidP="00E5704C">
      <w:pPr>
        <w:spacing w:after="60" w:line="240" w:lineRule="auto"/>
        <w:rPr>
          <w:rFonts w:eastAsia="Times New Roman" w:cs="Times New Roman"/>
        </w:rPr>
      </w:pPr>
      <w:r>
        <w:rPr>
          <w:rFonts w:eastAsia="Times New Roman" w:cs="Times New Roman"/>
        </w:rPr>
        <w:t xml:space="preserve">         </w:t>
      </w:r>
      <w:r w:rsidR="00917015" w:rsidRPr="00917015">
        <w:rPr>
          <w:rFonts w:eastAsia="Times New Roman" w:cs="Times New Roman"/>
        </w:rPr>
        <w:t>&lt;/script&gt;</w:t>
      </w:r>
      <w:r>
        <w:rPr>
          <w:rFonts w:eastAsia="Times New Roman" w:cs="Times New Roman"/>
        </w:rPr>
        <w:br/>
      </w:r>
    </w:p>
    <w:p w14:paraId="0D0E0251" w14:textId="3952F581" w:rsidR="00661807" w:rsidRPr="00661807" w:rsidRDefault="00661807" w:rsidP="00E5704C">
      <w:pPr>
        <w:spacing w:after="60" w:line="240" w:lineRule="auto"/>
        <w:rPr>
          <w:rFonts w:eastAsia="Times New Roman" w:cs="Times New Roman"/>
          <w:b/>
        </w:rPr>
      </w:pPr>
      <w:r w:rsidRPr="00661807">
        <w:rPr>
          <w:rFonts w:eastAsia="Times New Roman" w:cs="Times New Roman"/>
          <w:b/>
        </w:rPr>
        <w:t>Draw Lines</w:t>
      </w:r>
    </w:p>
    <w:p w14:paraId="1EF56ADB" w14:textId="62B43727" w:rsidR="00661807" w:rsidRPr="00661807" w:rsidRDefault="00661807" w:rsidP="00E5704C">
      <w:pPr>
        <w:spacing w:after="60" w:line="240" w:lineRule="auto"/>
        <w:ind w:left="720"/>
        <w:rPr>
          <w:rFonts w:eastAsia="Times New Roman" w:cs="Times New Roman"/>
        </w:rPr>
      </w:pPr>
      <w:r w:rsidRPr="00661807">
        <w:rPr>
          <w:rFonts w:eastAsia="Times New Roman" w:cs="Times New Roman"/>
        </w:rPr>
        <w:t>cxt.moveTo(10,10);</w:t>
      </w:r>
      <w:r>
        <w:rPr>
          <w:rFonts w:eastAsia="Times New Roman" w:cs="Times New Roman"/>
        </w:rPr>
        <w:tab/>
      </w:r>
      <w:r>
        <w:rPr>
          <w:rFonts w:eastAsia="Times New Roman" w:cs="Times New Roman"/>
        </w:rPr>
        <w:tab/>
        <w:t>// go to this point</w:t>
      </w:r>
    </w:p>
    <w:p w14:paraId="4811095B" w14:textId="053021F7" w:rsidR="00661807" w:rsidRPr="00661807" w:rsidRDefault="00CC3B57" w:rsidP="00E5704C">
      <w:pPr>
        <w:spacing w:after="60" w:line="240" w:lineRule="auto"/>
        <w:ind w:left="720"/>
        <w:rPr>
          <w:rFonts w:eastAsia="Times New Roman" w:cs="Times New Roman"/>
        </w:rPr>
      </w:pPr>
      <w:r>
        <w:rPr>
          <w:rFonts w:eastAsia="Times New Roman" w:cs="Times New Roman"/>
        </w:rPr>
        <w:t>cxt.lineTo(</w:t>
      </w:r>
      <w:r w:rsidR="00661807" w:rsidRPr="00661807">
        <w:rPr>
          <w:rFonts w:eastAsia="Times New Roman" w:cs="Times New Roman"/>
        </w:rPr>
        <w:t>50,50);</w:t>
      </w:r>
      <w:r w:rsidR="00661807">
        <w:rPr>
          <w:rFonts w:eastAsia="Times New Roman" w:cs="Times New Roman"/>
        </w:rPr>
        <w:tab/>
      </w:r>
      <w:r w:rsidR="00661807">
        <w:rPr>
          <w:rFonts w:eastAsia="Times New Roman" w:cs="Times New Roman"/>
        </w:rPr>
        <w:tab/>
        <w:t>// draw a line from current point 10,10 to this point</w:t>
      </w:r>
    </w:p>
    <w:p w14:paraId="50A0D1EE" w14:textId="4F7BF6EC" w:rsidR="00661807" w:rsidRPr="00661807" w:rsidRDefault="00CC3B57" w:rsidP="00E5704C">
      <w:pPr>
        <w:spacing w:after="60" w:line="240" w:lineRule="auto"/>
        <w:ind w:left="720"/>
        <w:rPr>
          <w:rFonts w:eastAsia="Times New Roman" w:cs="Times New Roman"/>
        </w:rPr>
      </w:pPr>
      <w:r>
        <w:rPr>
          <w:rFonts w:eastAsia="Times New Roman" w:cs="Times New Roman"/>
        </w:rPr>
        <w:t>cxt.lineTo(25</w:t>
      </w:r>
      <w:r w:rsidR="00661807" w:rsidRPr="00661807">
        <w:rPr>
          <w:rFonts w:eastAsia="Times New Roman" w:cs="Times New Roman"/>
        </w:rPr>
        <w:t>,</w:t>
      </w:r>
      <w:r>
        <w:rPr>
          <w:rFonts w:eastAsia="Times New Roman" w:cs="Times New Roman"/>
        </w:rPr>
        <w:t>25</w:t>
      </w:r>
      <w:r w:rsidR="00661807" w:rsidRPr="00661807">
        <w:rPr>
          <w:rFonts w:eastAsia="Times New Roman" w:cs="Times New Roman"/>
        </w:rPr>
        <w:t>);</w:t>
      </w:r>
      <w:r>
        <w:rPr>
          <w:rFonts w:eastAsia="Times New Roman" w:cs="Times New Roman"/>
        </w:rPr>
        <w:tab/>
      </w:r>
      <w:r>
        <w:rPr>
          <w:rFonts w:eastAsia="Times New Roman" w:cs="Times New Roman"/>
        </w:rPr>
        <w:tab/>
        <w:t>// draw a line from the new point, 50,50 to 25,25</w:t>
      </w:r>
    </w:p>
    <w:p w14:paraId="6D7B96BE" w14:textId="02B5B7EC" w:rsidR="00661807" w:rsidRDefault="00661807" w:rsidP="00E5704C">
      <w:pPr>
        <w:spacing w:after="60" w:line="240" w:lineRule="auto"/>
        <w:ind w:left="720"/>
        <w:rPr>
          <w:rFonts w:eastAsia="Times New Roman" w:cs="Times New Roman"/>
        </w:rPr>
      </w:pPr>
      <w:r w:rsidRPr="00661807">
        <w:rPr>
          <w:rFonts w:eastAsia="Times New Roman" w:cs="Times New Roman"/>
        </w:rPr>
        <w:t>cxt.stroke();</w:t>
      </w:r>
      <w:r w:rsidR="00CC3B57">
        <w:rPr>
          <w:rFonts w:eastAsia="Times New Roman" w:cs="Times New Roman"/>
        </w:rPr>
        <w:tab/>
      </w:r>
      <w:r w:rsidR="00CC3B57">
        <w:rPr>
          <w:rFonts w:eastAsia="Times New Roman" w:cs="Times New Roman"/>
        </w:rPr>
        <w:tab/>
      </w:r>
      <w:r w:rsidR="00CC3B57">
        <w:rPr>
          <w:rFonts w:eastAsia="Times New Roman" w:cs="Times New Roman"/>
        </w:rPr>
        <w:tab/>
        <w:t xml:space="preserve">// stroke means to draw it. </w:t>
      </w:r>
      <w:r w:rsidR="00E5704C">
        <w:rPr>
          <w:rFonts w:eastAsia="Times New Roman" w:cs="Times New Roman"/>
        </w:rPr>
        <w:br/>
      </w:r>
    </w:p>
    <w:p w14:paraId="4C892772" w14:textId="6BCA2E6F" w:rsidR="008005F0" w:rsidRPr="00E5704C" w:rsidRDefault="00661807" w:rsidP="00E5704C">
      <w:pPr>
        <w:spacing w:after="60" w:line="240" w:lineRule="auto"/>
        <w:rPr>
          <w:b/>
        </w:rPr>
      </w:pPr>
      <w:r w:rsidRPr="00E5704C">
        <w:rPr>
          <w:b/>
        </w:rPr>
        <w:t>Draw Circle</w:t>
      </w:r>
    </w:p>
    <w:p w14:paraId="561C8B7C" w14:textId="77777777" w:rsidR="00661807" w:rsidRDefault="00661807" w:rsidP="00E5704C">
      <w:pPr>
        <w:spacing w:after="60" w:line="240" w:lineRule="auto"/>
        <w:ind w:left="720"/>
      </w:pPr>
      <w:r>
        <w:t>cxt.fillStyle="#FF0000";</w:t>
      </w:r>
    </w:p>
    <w:p w14:paraId="20200591" w14:textId="77777777" w:rsidR="00661807" w:rsidRDefault="00661807" w:rsidP="00E5704C">
      <w:pPr>
        <w:spacing w:after="60" w:line="240" w:lineRule="auto"/>
        <w:ind w:left="720"/>
      </w:pPr>
      <w:r>
        <w:t>cxt.beginPath();</w:t>
      </w:r>
    </w:p>
    <w:p w14:paraId="07824646" w14:textId="77777777" w:rsidR="00661807" w:rsidRDefault="00661807" w:rsidP="00E5704C">
      <w:pPr>
        <w:spacing w:after="60" w:line="240" w:lineRule="auto"/>
        <w:ind w:left="720"/>
      </w:pPr>
      <w:r>
        <w:t>cxt.arc(70,18,15,0,Math.PI*2,true);</w:t>
      </w:r>
    </w:p>
    <w:p w14:paraId="2BCEA08E" w14:textId="77777777" w:rsidR="00661807" w:rsidRDefault="00661807" w:rsidP="00E5704C">
      <w:pPr>
        <w:spacing w:after="60" w:line="240" w:lineRule="auto"/>
        <w:ind w:left="720"/>
      </w:pPr>
      <w:r>
        <w:t>cxt.closePath();</w:t>
      </w:r>
    </w:p>
    <w:p w14:paraId="30F2391C" w14:textId="6F7F5390" w:rsidR="00661807" w:rsidRDefault="00661807" w:rsidP="00E5704C">
      <w:pPr>
        <w:spacing w:after="60" w:line="240" w:lineRule="auto"/>
        <w:ind w:left="720"/>
      </w:pPr>
      <w:r>
        <w:t>cxt.fill();</w:t>
      </w:r>
      <w:r w:rsidR="00E5704C">
        <w:br/>
      </w:r>
    </w:p>
    <w:p w14:paraId="5B29C07C" w14:textId="6D68B88F" w:rsidR="00661807" w:rsidRPr="00E5704C" w:rsidRDefault="00661807" w:rsidP="00E5704C">
      <w:pPr>
        <w:spacing w:after="60" w:line="240" w:lineRule="auto"/>
        <w:rPr>
          <w:b/>
        </w:rPr>
      </w:pPr>
      <w:r w:rsidRPr="00E5704C">
        <w:rPr>
          <w:b/>
        </w:rPr>
        <w:t>Use Gradient</w:t>
      </w:r>
      <w:r w:rsidR="00E5704C">
        <w:rPr>
          <w:b/>
        </w:rPr>
        <w:t xml:space="preserve"> instead off Fill color to fill rectangle</w:t>
      </w:r>
    </w:p>
    <w:p w14:paraId="7F373E6A" w14:textId="061645BD" w:rsidR="00661807" w:rsidRDefault="00661807" w:rsidP="00E5704C">
      <w:pPr>
        <w:spacing w:after="60" w:line="240" w:lineRule="auto"/>
        <w:ind w:firstLine="720"/>
      </w:pPr>
      <w:r>
        <w:t>var grd=cxt.</w:t>
      </w:r>
      <w:r w:rsidRPr="00E5704C">
        <w:rPr>
          <w:b/>
        </w:rPr>
        <w:t>createLinearGradient</w:t>
      </w:r>
      <w:r>
        <w:t>(</w:t>
      </w:r>
      <w:r w:rsidR="00E5704C" w:rsidRPr="00917015">
        <w:rPr>
          <w:rFonts w:eastAsia="Times New Roman" w:cs="Times New Roman"/>
          <w:b/>
          <w:highlight w:val="yellow"/>
        </w:rPr>
        <w:t>25,25,150,75</w:t>
      </w:r>
      <w:r>
        <w:t>);</w:t>
      </w:r>
      <w:r w:rsidR="00E5704C">
        <w:t xml:space="preserve">  // gradient object completely covers rectangle</w:t>
      </w:r>
    </w:p>
    <w:p w14:paraId="05625622" w14:textId="1F7E0E26" w:rsidR="00661807" w:rsidRDefault="00661807" w:rsidP="00E5704C">
      <w:pPr>
        <w:spacing w:after="60" w:line="240" w:lineRule="auto"/>
        <w:ind w:firstLine="720"/>
      </w:pPr>
      <w:r>
        <w:t>grd.addColorStop(0,"#FF0000");</w:t>
      </w:r>
      <w:r w:rsidR="00E5704C">
        <w:tab/>
      </w:r>
      <w:r w:rsidR="00E5704C">
        <w:tab/>
      </w:r>
      <w:r w:rsidR="00E5704C">
        <w:tab/>
      </w:r>
      <w:r w:rsidR="00E5704C">
        <w:tab/>
        <w:t>// starting color</w:t>
      </w:r>
    </w:p>
    <w:p w14:paraId="288EFFF0" w14:textId="41F17AE8" w:rsidR="00661807" w:rsidRDefault="00661807" w:rsidP="00E5704C">
      <w:pPr>
        <w:spacing w:after="60" w:line="240" w:lineRule="auto"/>
        <w:ind w:firstLine="720"/>
      </w:pPr>
      <w:r>
        <w:t>grd.addColorStop(1,"#00FF00");</w:t>
      </w:r>
      <w:r w:rsidR="00E5704C">
        <w:tab/>
      </w:r>
      <w:r w:rsidR="00E5704C">
        <w:tab/>
      </w:r>
      <w:r w:rsidR="00E5704C">
        <w:tab/>
      </w:r>
      <w:r w:rsidR="00E5704C">
        <w:tab/>
        <w:t>// ending color</w:t>
      </w:r>
    </w:p>
    <w:p w14:paraId="10FD6CC3" w14:textId="6804EB79" w:rsidR="00661807" w:rsidRDefault="00661807" w:rsidP="00E5704C">
      <w:pPr>
        <w:spacing w:after="60" w:line="240" w:lineRule="auto"/>
        <w:ind w:firstLine="720"/>
      </w:pPr>
      <w:r>
        <w:t>cxt.fillStyle=grd;</w:t>
      </w:r>
      <w:r w:rsidR="00E5704C">
        <w:tab/>
      </w:r>
      <w:r w:rsidR="00E5704C">
        <w:tab/>
      </w:r>
      <w:r w:rsidR="00E5704C">
        <w:tab/>
      </w:r>
      <w:r w:rsidR="00E5704C">
        <w:tab/>
      </w:r>
      <w:r w:rsidR="00E5704C">
        <w:tab/>
      </w:r>
      <w:r w:rsidR="00E5704C">
        <w:tab/>
        <w:t>// set the drawing tools to use the gradient</w:t>
      </w:r>
    </w:p>
    <w:p w14:paraId="5785B2A0" w14:textId="1FCA6EF4" w:rsidR="00661807" w:rsidRDefault="00661807" w:rsidP="00E5704C">
      <w:pPr>
        <w:spacing w:after="60" w:line="240" w:lineRule="auto"/>
        <w:ind w:firstLine="720"/>
      </w:pPr>
      <w:r>
        <w:t>cxt.fillRect(</w:t>
      </w:r>
      <w:r w:rsidR="00E5704C" w:rsidRPr="00917015">
        <w:rPr>
          <w:rFonts w:eastAsia="Times New Roman" w:cs="Times New Roman"/>
          <w:b/>
          <w:highlight w:val="yellow"/>
        </w:rPr>
        <w:t>25,25,150,75</w:t>
      </w:r>
      <w:r>
        <w:t>);</w:t>
      </w:r>
      <w:r w:rsidR="00E5704C">
        <w:tab/>
      </w:r>
      <w:r w:rsidR="00E5704C">
        <w:tab/>
      </w:r>
      <w:r w:rsidR="00E5704C">
        <w:tab/>
        <w:t>// fill the rectangle</w:t>
      </w:r>
    </w:p>
    <w:p w14:paraId="63A09411" w14:textId="77777777" w:rsidR="00661807" w:rsidRPr="00D36AF7" w:rsidRDefault="00661807" w:rsidP="00661807"/>
    <w:p w14:paraId="6151AD41" w14:textId="5C888A09" w:rsidR="008005F0" w:rsidRDefault="00BD3A8A" w:rsidP="00910E60">
      <w:pPr>
        <w:pStyle w:val="Heading1"/>
      </w:pPr>
      <w:r>
        <w:t xml:space="preserve">Local and Session </w:t>
      </w:r>
      <w:r w:rsidR="008005F0">
        <w:t>Storage</w:t>
      </w:r>
      <w:r>
        <w:t xml:space="preserve"> – in lieu of cookies!</w:t>
      </w:r>
      <w:r w:rsidR="008005F0">
        <w:t xml:space="preserve"> </w:t>
      </w:r>
    </w:p>
    <w:p w14:paraId="194B7923" w14:textId="78856673" w:rsidR="008005F0" w:rsidRDefault="005D703F" w:rsidP="005D703F">
      <w:r>
        <w:t xml:space="preserve">In the past we used Cookies to store local information in small text files, which were in control of the user and limited in number and size. Cookie data is sent in the heading packet and written by the browser, but web programmers can use </w:t>
      </w:r>
      <w:r w:rsidR="00BD3A8A">
        <w:t>JavaScript</w:t>
      </w:r>
      <w:r>
        <w:t xml:space="preserve"> to program and write cookies, but the new data is only accessed when requested. </w:t>
      </w:r>
      <w:r w:rsidR="00A05A01">
        <w:t xml:space="preserve"> If you close the browser, some web pages are then reloaded and you can see the numbers are still there. </w:t>
      </w:r>
    </w:p>
    <w:p w14:paraId="5A13EDAD" w14:textId="1A073293" w:rsidR="005D703F" w:rsidRDefault="005D703F" w:rsidP="00A05A01">
      <w:pPr>
        <w:spacing w:after="60"/>
      </w:pPr>
      <w:r w:rsidRPr="00FB37C6">
        <w:rPr>
          <w:b/>
        </w:rPr>
        <w:t>LocalStorage</w:t>
      </w:r>
      <w:r>
        <w:t xml:space="preserve"> – stored with no time limit</w:t>
      </w:r>
    </w:p>
    <w:p w14:paraId="7773A8DB" w14:textId="77777777" w:rsidR="005D703F" w:rsidRPr="00A05A01" w:rsidRDefault="005D703F" w:rsidP="00A05A01">
      <w:pPr>
        <w:spacing w:after="60"/>
        <w:rPr>
          <w:rFonts w:eastAsia="Times New Roman" w:cs="Times New Roman"/>
          <w:b/>
          <w:highlight w:val="yellow"/>
        </w:rPr>
      </w:pPr>
      <w:r w:rsidRPr="00A05A01">
        <w:rPr>
          <w:rFonts w:eastAsia="Times New Roman" w:cs="Times New Roman"/>
          <w:b/>
          <w:highlight w:val="yellow"/>
        </w:rPr>
        <w:t>&lt;script type="text/javascript"&gt;</w:t>
      </w:r>
    </w:p>
    <w:p w14:paraId="2B21D006" w14:textId="41E75F9F" w:rsidR="005D703F" w:rsidRPr="00A05A01" w:rsidRDefault="005D703F" w:rsidP="00A05A01">
      <w:pPr>
        <w:spacing w:after="60"/>
        <w:ind w:left="720"/>
        <w:rPr>
          <w:rFonts w:eastAsia="Times New Roman" w:cs="Times New Roman"/>
          <w:b/>
          <w:highlight w:val="yellow"/>
        </w:rPr>
      </w:pPr>
      <w:r w:rsidRPr="00A05A01">
        <w:rPr>
          <w:rFonts w:eastAsia="Times New Roman" w:cs="Times New Roman"/>
          <w:b/>
          <w:highlight w:val="yellow"/>
        </w:rPr>
        <w:t>localStorage.lastname="Smith";</w:t>
      </w:r>
      <w:r w:rsidR="00FB37C6" w:rsidRPr="00A05A01">
        <w:rPr>
          <w:rFonts w:eastAsia="Times New Roman" w:cs="Times New Roman"/>
          <w:b/>
          <w:highlight w:val="yellow"/>
        </w:rPr>
        <w:t xml:space="preserve"> </w:t>
      </w:r>
      <w:r w:rsidR="00FB37C6" w:rsidRPr="00A05A01">
        <w:rPr>
          <w:rFonts w:eastAsia="Times New Roman" w:cs="Times New Roman"/>
          <w:b/>
        </w:rPr>
        <w:t xml:space="preserve">   </w:t>
      </w:r>
      <w:r w:rsidR="00A05A01">
        <w:rPr>
          <w:rFonts w:eastAsia="Times New Roman" w:cs="Times New Roman"/>
          <w:b/>
        </w:rPr>
        <w:tab/>
      </w:r>
      <w:r w:rsidR="00A05A01">
        <w:rPr>
          <w:rFonts w:eastAsia="Times New Roman" w:cs="Times New Roman"/>
          <w:b/>
        </w:rPr>
        <w:tab/>
      </w:r>
      <w:r w:rsidR="00A05A01">
        <w:rPr>
          <w:rFonts w:eastAsia="Times New Roman" w:cs="Times New Roman"/>
          <w:b/>
        </w:rPr>
        <w:tab/>
      </w:r>
      <w:r w:rsidR="00A05A01">
        <w:rPr>
          <w:rFonts w:eastAsia="Times New Roman" w:cs="Times New Roman"/>
          <w:b/>
        </w:rPr>
        <w:tab/>
      </w:r>
      <w:r w:rsidR="00A05A01">
        <w:rPr>
          <w:rFonts w:eastAsia="Times New Roman" w:cs="Times New Roman"/>
          <w:b/>
        </w:rPr>
        <w:tab/>
      </w:r>
      <w:r w:rsidR="00A05A01">
        <w:rPr>
          <w:rFonts w:eastAsia="Times New Roman" w:cs="Times New Roman"/>
          <w:b/>
        </w:rPr>
        <w:tab/>
      </w:r>
      <w:r w:rsidR="00FB37C6" w:rsidRPr="00BD3A8A">
        <w:rPr>
          <w:rFonts w:eastAsia="Times New Roman" w:cs="Times New Roman"/>
        </w:rPr>
        <w:t>// sets the variable</w:t>
      </w:r>
    </w:p>
    <w:p w14:paraId="78CF416A" w14:textId="458084B9" w:rsidR="00FB37C6" w:rsidRPr="00A05A01" w:rsidRDefault="005D703F" w:rsidP="00A05A01">
      <w:pPr>
        <w:spacing w:after="60"/>
        <w:ind w:left="720"/>
        <w:rPr>
          <w:rFonts w:eastAsia="Times New Roman" w:cs="Times New Roman"/>
          <w:b/>
          <w:highlight w:val="yellow"/>
        </w:rPr>
      </w:pPr>
      <w:r w:rsidRPr="00A05A01">
        <w:rPr>
          <w:rFonts w:eastAsia="Times New Roman" w:cs="Times New Roman"/>
          <w:b/>
          <w:highlight w:val="yellow"/>
        </w:rPr>
        <w:t>localStorage.firstname="John";</w:t>
      </w:r>
      <w:r w:rsidR="00A05A01">
        <w:rPr>
          <w:rFonts w:eastAsia="Times New Roman" w:cs="Times New Roman"/>
          <w:b/>
          <w:highlight w:val="yellow"/>
        </w:rPr>
        <w:t xml:space="preserve"> </w:t>
      </w:r>
    </w:p>
    <w:p w14:paraId="6A32DE55" w14:textId="77777777" w:rsidR="00FB37C6" w:rsidRPr="00BD3A8A" w:rsidRDefault="00FB37C6" w:rsidP="00BD3A8A">
      <w:pPr>
        <w:spacing w:after="60"/>
        <w:ind w:left="720" w:firstLine="720"/>
        <w:rPr>
          <w:rFonts w:eastAsia="Times New Roman" w:cs="Times New Roman"/>
        </w:rPr>
      </w:pPr>
      <w:r w:rsidRPr="00BD3A8A">
        <w:rPr>
          <w:rFonts w:eastAsia="Times New Roman" w:cs="Times New Roman"/>
        </w:rPr>
        <w:t>// writes out the variable to the page. This only works when you write out the page code again.</w:t>
      </w:r>
    </w:p>
    <w:p w14:paraId="4448B7A2" w14:textId="7C0662BE" w:rsidR="00FB37C6" w:rsidRPr="00A05A01" w:rsidRDefault="00FB37C6" w:rsidP="00A05A01">
      <w:pPr>
        <w:spacing w:after="60"/>
        <w:ind w:left="720"/>
        <w:rPr>
          <w:rFonts w:eastAsia="Times New Roman" w:cs="Times New Roman"/>
          <w:b/>
          <w:highlight w:val="yellow"/>
        </w:rPr>
      </w:pPr>
      <w:r w:rsidRPr="00A05A01">
        <w:rPr>
          <w:rFonts w:eastAsia="Times New Roman" w:cs="Times New Roman"/>
          <w:b/>
          <w:highlight w:val="yellow"/>
        </w:rPr>
        <w:t>if (localStorage.pagecount)</w:t>
      </w:r>
      <w:r w:rsidR="005D703F" w:rsidRPr="00A05A01">
        <w:rPr>
          <w:rFonts w:eastAsia="Times New Roman" w:cs="Times New Roman"/>
          <w:b/>
          <w:highlight w:val="yellow"/>
        </w:rPr>
        <w:t>{</w:t>
      </w:r>
      <w:r w:rsidRPr="00A05A01">
        <w:rPr>
          <w:rFonts w:eastAsia="Times New Roman" w:cs="Times New Roman"/>
          <w:b/>
          <w:highlight w:val="yellow"/>
        </w:rPr>
        <w:t xml:space="preserve">   </w:t>
      </w:r>
      <w:r w:rsidRPr="00A05A01">
        <w:rPr>
          <w:rFonts w:eastAsia="Times New Roman" w:cs="Times New Roman"/>
          <w:b/>
        </w:rPr>
        <w:tab/>
      </w:r>
      <w:r w:rsidRPr="00A05A01">
        <w:rPr>
          <w:rFonts w:eastAsia="Times New Roman" w:cs="Times New Roman"/>
          <w:b/>
        </w:rPr>
        <w:tab/>
      </w:r>
      <w:r w:rsidRPr="00A05A01">
        <w:rPr>
          <w:rFonts w:eastAsia="Times New Roman" w:cs="Times New Roman"/>
          <w:b/>
        </w:rPr>
        <w:tab/>
      </w:r>
      <w:r w:rsidR="00A05A01">
        <w:rPr>
          <w:rFonts w:eastAsia="Times New Roman" w:cs="Times New Roman"/>
          <w:b/>
        </w:rPr>
        <w:tab/>
      </w:r>
      <w:r w:rsidRPr="00BD3A8A">
        <w:rPr>
          <w:rFonts w:eastAsia="Times New Roman" w:cs="Times New Roman"/>
        </w:rPr>
        <w:t>// if they have a page counter, then continue</w:t>
      </w:r>
      <w:r w:rsidR="00A05A01" w:rsidRPr="00BD3A8A">
        <w:rPr>
          <w:rFonts w:eastAsia="Times New Roman" w:cs="Times New Roman"/>
        </w:rPr>
        <w:t>.</w:t>
      </w:r>
    </w:p>
    <w:p w14:paraId="061E01EE" w14:textId="77777777" w:rsidR="00FB37C6" w:rsidRPr="00A05A01" w:rsidRDefault="005D703F" w:rsidP="00A05A01">
      <w:pPr>
        <w:spacing w:after="60"/>
        <w:ind w:left="720" w:firstLine="720"/>
        <w:rPr>
          <w:rFonts w:eastAsia="Times New Roman" w:cs="Times New Roman"/>
          <w:b/>
        </w:rPr>
      </w:pPr>
      <w:r w:rsidRPr="00A05A01">
        <w:rPr>
          <w:rFonts w:eastAsia="Times New Roman" w:cs="Times New Roman"/>
          <w:b/>
          <w:highlight w:val="yellow"/>
        </w:rPr>
        <w:t>localStorage.pagecount=Number(localStorage.pagecount) +1;</w:t>
      </w:r>
      <w:r w:rsidR="00FB37C6" w:rsidRPr="00A05A01">
        <w:rPr>
          <w:rFonts w:eastAsia="Times New Roman" w:cs="Times New Roman"/>
          <w:b/>
          <w:highlight w:val="yellow"/>
        </w:rPr>
        <w:t xml:space="preserve">  </w:t>
      </w:r>
      <w:r w:rsidR="00FB37C6" w:rsidRPr="00A05A01">
        <w:rPr>
          <w:rFonts w:eastAsia="Times New Roman" w:cs="Times New Roman"/>
          <w:b/>
        </w:rPr>
        <w:tab/>
      </w:r>
      <w:r w:rsidR="00FB37C6" w:rsidRPr="00BD3A8A">
        <w:rPr>
          <w:rFonts w:eastAsia="Times New Roman" w:cs="Times New Roman"/>
        </w:rPr>
        <w:t>// add 1 to the page counter</w:t>
      </w:r>
    </w:p>
    <w:p w14:paraId="1DAAF453" w14:textId="77777777" w:rsidR="00FB37C6" w:rsidRPr="00A05A01" w:rsidRDefault="005D703F" w:rsidP="00A05A01">
      <w:pPr>
        <w:spacing w:after="60"/>
        <w:ind w:left="720"/>
        <w:rPr>
          <w:rFonts w:eastAsia="Times New Roman" w:cs="Times New Roman"/>
          <w:b/>
          <w:highlight w:val="yellow"/>
        </w:rPr>
      </w:pPr>
      <w:r w:rsidRPr="00A05A01">
        <w:rPr>
          <w:rFonts w:eastAsia="Times New Roman" w:cs="Times New Roman"/>
          <w:b/>
          <w:highlight w:val="yellow"/>
        </w:rPr>
        <w:t>}</w:t>
      </w:r>
    </w:p>
    <w:p w14:paraId="31791FBE" w14:textId="77777777" w:rsidR="00A05A01" w:rsidRDefault="005D703F" w:rsidP="00A05A01">
      <w:pPr>
        <w:spacing w:after="60"/>
        <w:ind w:left="720"/>
        <w:rPr>
          <w:rFonts w:eastAsia="Times New Roman" w:cs="Times New Roman"/>
          <w:b/>
          <w:highlight w:val="yellow"/>
        </w:rPr>
      </w:pPr>
      <w:r w:rsidRPr="00A05A01">
        <w:rPr>
          <w:rFonts w:eastAsia="Times New Roman" w:cs="Times New Roman"/>
          <w:b/>
          <w:highlight w:val="yellow"/>
        </w:rPr>
        <w:t>else{</w:t>
      </w:r>
    </w:p>
    <w:p w14:paraId="3A457B62" w14:textId="30B8403E" w:rsidR="00FB37C6" w:rsidRPr="00A05A01" w:rsidRDefault="005D703F" w:rsidP="00A05A01">
      <w:pPr>
        <w:spacing w:after="60"/>
        <w:ind w:left="720" w:firstLine="720"/>
        <w:rPr>
          <w:rFonts w:eastAsia="Times New Roman" w:cs="Times New Roman"/>
          <w:b/>
          <w:highlight w:val="yellow"/>
        </w:rPr>
      </w:pPr>
      <w:r w:rsidRPr="00A05A01">
        <w:rPr>
          <w:rFonts w:eastAsia="Times New Roman" w:cs="Times New Roman"/>
          <w:b/>
          <w:highlight w:val="yellow"/>
        </w:rPr>
        <w:t>localStorage.pagecount=1;</w:t>
      </w:r>
      <w:r w:rsidR="00FB37C6" w:rsidRPr="00A05A01">
        <w:rPr>
          <w:rFonts w:eastAsia="Times New Roman" w:cs="Times New Roman"/>
          <w:b/>
          <w:highlight w:val="yellow"/>
        </w:rPr>
        <w:t xml:space="preserve">  </w:t>
      </w:r>
      <w:r w:rsidR="00A05A01">
        <w:rPr>
          <w:rFonts w:eastAsia="Times New Roman" w:cs="Times New Roman"/>
          <w:b/>
        </w:rPr>
        <w:tab/>
      </w:r>
      <w:r w:rsidR="00BD3A8A">
        <w:rPr>
          <w:rFonts w:eastAsia="Times New Roman" w:cs="Times New Roman"/>
          <w:b/>
        </w:rPr>
        <w:t xml:space="preserve">     </w:t>
      </w:r>
      <w:r w:rsidR="00FB37C6" w:rsidRPr="00BD3A8A">
        <w:rPr>
          <w:rFonts w:eastAsia="Times New Roman" w:cs="Times New Roman"/>
        </w:rPr>
        <w:t>// set the value to 1 since they have not been there before</w:t>
      </w:r>
    </w:p>
    <w:p w14:paraId="64C03784" w14:textId="77777777" w:rsidR="00FB37C6" w:rsidRPr="00A05A01" w:rsidRDefault="005D703F" w:rsidP="00A05A01">
      <w:pPr>
        <w:spacing w:after="60"/>
        <w:ind w:left="720"/>
        <w:rPr>
          <w:rFonts w:eastAsia="Times New Roman" w:cs="Times New Roman"/>
          <w:b/>
          <w:highlight w:val="yellow"/>
        </w:rPr>
      </w:pPr>
      <w:r w:rsidRPr="00A05A01">
        <w:rPr>
          <w:rFonts w:eastAsia="Times New Roman" w:cs="Times New Roman"/>
          <w:b/>
          <w:highlight w:val="yellow"/>
        </w:rPr>
        <w:t>}</w:t>
      </w:r>
      <w:r w:rsidR="00FB37C6" w:rsidRPr="00A05A01">
        <w:rPr>
          <w:rFonts w:eastAsia="Times New Roman" w:cs="Times New Roman"/>
          <w:b/>
          <w:highlight w:val="yellow"/>
        </w:rPr>
        <w:t xml:space="preserve">  </w:t>
      </w:r>
    </w:p>
    <w:p w14:paraId="4989AE0F" w14:textId="77777777" w:rsidR="00A05A01" w:rsidRPr="00A05A01" w:rsidRDefault="00A05A01" w:rsidP="00A05A01">
      <w:pPr>
        <w:spacing w:after="60"/>
        <w:ind w:left="720"/>
        <w:rPr>
          <w:rFonts w:eastAsia="Times New Roman" w:cs="Times New Roman"/>
          <w:b/>
          <w:highlight w:val="yellow"/>
        </w:rPr>
      </w:pPr>
      <w:r w:rsidRPr="00A05A01">
        <w:rPr>
          <w:rFonts w:eastAsia="Times New Roman" w:cs="Times New Roman"/>
          <w:b/>
          <w:highlight w:val="yellow"/>
        </w:rPr>
        <w:t>document.write("Hello " + localStorage.firstname + " " + localStorage.lastname + "&lt;br /&gt;");</w:t>
      </w:r>
    </w:p>
    <w:p w14:paraId="52B1A7BA" w14:textId="77777777" w:rsidR="00FB37C6" w:rsidRPr="00A05A01" w:rsidRDefault="005D703F" w:rsidP="00A05A01">
      <w:pPr>
        <w:spacing w:after="60"/>
        <w:ind w:left="720"/>
        <w:rPr>
          <w:rFonts w:eastAsia="Times New Roman" w:cs="Times New Roman"/>
          <w:b/>
          <w:highlight w:val="yellow"/>
        </w:rPr>
      </w:pPr>
      <w:r w:rsidRPr="00A05A01">
        <w:rPr>
          <w:rFonts w:eastAsia="Times New Roman" w:cs="Times New Roman"/>
          <w:b/>
          <w:highlight w:val="yellow"/>
        </w:rPr>
        <w:t>document.write("Visits: " + localStorage.pagecount + " time(s).");</w:t>
      </w:r>
      <w:r w:rsidR="00FB37C6" w:rsidRPr="00A05A01">
        <w:rPr>
          <w:rFonts w:eastAsia="Times New Roman" w:cs="Times New Roman"/>
          <w:b/>
        </w:rPr>
        <w:tab/>
      </w:r>
      <w:r w:rsidR="00FB37C6" w:rsidRPr="00BD3A8A">
        <w:rPr>
          <w:rFonts w:eastAsia="Times New Roman" w:cs="Times New Roman"/>
        </w:rPr>
        <w:t>// write out the counter #</w:t>
      </w:r>
    </w:p>
    <w:p w14:paraId="13F9C455" w14:textId="77777777" w:rsidR="00FB37C6" w:rsidRPr="00A05A01" w:rsidRDefault="00FB37C6" w:rsidP="00A05A01">
      <w:pPr>
        <w:spacing w:after="60" w:line="240" w:lineRule="auto"/>
        <w:rPr>
          <w:rFonts w:eastAsia="Times New Roman" w:cs="Times New Roman"/>
          <w:b/>
        </w:rPr>
      </w:pPr>
      <w:r w:rsidRPr="00A05A01">
        <w:rPr>
          <w:rFonts w:eastAsia="Times New Roman" w:cs="Times New Roman"/>
          <w:b/>
          <w:highlight w:val="yellow"/>
        </w:rPr>
        <w:t>&lt;/script&gt;</w:t>
      </w:r>
      <w:r w:rsidRPr="00A05A01">
        <w:rPr>
          <w:rFonts w:eastAsia="Times New Roman" w:cs="Times New Roman"/>
          <w:b/>
        </w:rPr>
        <w:t xml:space="preserve"> </w:t>
      </w:r>
    </w:p>
    <w:p w14:paraId="644C3F5C" w14:textId="77777777" w:rsidR="00A05A01" w:rsidRDefault="00A05A01" w:rsidP="005D703F">
      <w:pPr>
        <w:rPr>
          <w:b/>
        </w:rPr>
      </w:pPr>
    </w:p>
    <w:p w14:paraId="3690A7F5" w14:textId="4A3F2B71" w:rsidR="005D703F" w:rsidRDefault="005D703F" w:rsidP="005D703F">
      <w:r w:rsidRPr="00FB37C6">
        <w:rPr>
          <w:b/>
        </w:rPr>
        <w:t>SessionStorage</w:t>
      </w:r>
      <w:r>
        <w:t xml:space="preserve"> – dies when the session dies or browser is closed</w:t>
      </w:r>
      <w:r w:rsidR="00BD3A8A">
        <w:t xml:space="preserve">. Just replace localStorage with sessionStorage. </w:t>
      </w:r>
    </w:p>
    <w:p w14:paraId="590FD238" w14:textId="77777777" w:rsidR="00BD3A8A" w:rsidRPr="00BD3A8A" w:rsidRDefault="00BD3A8A" w:rsidP="00BD3A8A">
      <w:pPr>
        <w:spacing w:after="60"/>
        <w:ind w:left="720"/>
        <w:rPr>
          <w:rFonts w:eastAsia="Times New Roman" w:cs="Times New Roman"/>
          <w:b/>
        </w:rPr>
      </w:pPr>
      <w:r w:rsidRPr="00BD3A8A">
        <w:rPr>
          <w:rFonts w:eastAsia="Times New Roman" w:cs="Times New Roman"/>
          <w:b/>
        </w:rPr>
        <w:t>&lt;script type="text/javascript"&gt;</w:t>
      </w:r>
    </w:p>
    <w:p w14:paraId="4F0087CF" w14:textId="0D58AA69" w:rsidR="00BD3A8A" w:rsidRPr="00BD3A8A" w:rsidRDefault="00BD3A8A" w:rsidP="00BD3A8A">
      <w:pPr>
        <w:spacing w:after="60"/>
        <w:ind w:left="1440"/>
        <w:rPr>
          <w:rFonts w:eastAsia="Times New Roman" w:cs="Times New Roman"/>
          <w:b/>
        </w:rPr>
      </w:pPr>
      <w:r w:rsidRPr="00BD3A8A">
        <w:rPr>
          <w:rFonts w:eastAsia="Times New Roman" w:cs="Times New Roman"/>
          <w:b/>
          <w:highlight w:val="yellow"/>
        </w:rPr>
        <w:t>sessionStorage</w:t>
      </w:r>
      <w:r w:rsidRPr="00BD3A8A">
        <w:rPr>
          <w:rFonts w:eastAsia="Times New Roman" w:cs="Times New Roman"/>
          <w:b/>
        </w:rPr>
        <w:t xml:space="preserve">.lastname="Smith";    </w:t>
      </w:r>
      <w:r w:rsidRPr="00BD3A8A">
        <w:rPr>
          <w:rFonts w:eastAsia="Times New Roman" w:cs="Times New Roman"/>
          <w:b/>
        </w:rPr>
        <w:tab/>
      </w:r>
      <w:r w:rsidRPr="00BD3A8A">
        <w:rPr>
          <w:rFonts w:eastAsia="Times New Roman" w:cs="Times New Roman"/>
          <w:b/>
        </w:rPr>
        <w:tab/>
      </w:r>
      <w:r w:rsidRPr="00BD3A8A">
        <w:rPr>
          <w:rFonts w:eastAsia="Times New Roman" w:cs="Times New Roman"/>
          <w:b/>
        </w:rPr>
        <w:tab/>
      </w:r>
      <w:r w:rsidRPr="00BD3A8A">
        <w:rPr>
          <w:rFonts w:eastAsia="Times New Roman" w:cs="Times New Roman"/>
          <w:b/>
        </w:rPr>
        <w:tab/>
      </w:r>
      <w:r w:rsidRPr="00BD3A8A">
        <w:rPr>
          <w:rFonts w:eastAsia="Times New Roman" w:cs="Times New Roman"/>
          <w:b/>
        </w:rPr>
        <w:tab/>
      </w:r>
      <w:r w:rsidRPr="00BD3A8A">
        <w:rPr>
          <w:rFonts w:eastAsia="Times New Roman" w:cs="Times New Roman"/>
          <w:b/>
        </w:rPr>
        <w:tab/>
        <w:t xml:space="preserve"> </w:t>
      </w:r>
    </w:p>
    <w:p w14:paraId="207B1B53" w14:textId="43E73422" w:rsidR="00BD3A8A" w:rsidRPr="00BD3A8A" w:rsidRDefault="00BD3A8A" w:rsidP="00BD3A8A">
      <w:pPr>
        <w:spacing w:after="60"/>
        <w:ind w:left="1440"/>
        <w:rPr>
          <w:rFonts w:eastAsia="Times New Roman" w:cs="Times New Roman"/>
          <w:b/>
        </w:rPr>
      </w:pPr>
      <w:r w:rsidRPr="00BD3A8A">
        <w:rPr>
          <w:rFonts w:eastAsia="Times New Roman" w:cs="Times New Roman"/>
          <w:b/>
          <w:highlight w:val="yellow"/>
        </w:rPr>
        <w:t>sessionStorage</w:t>
      </w:r>
      <w:r w:rsidRPr="00BD3A8A">
        <w:rPr>
          <w:rFonts w:eastAsia="Times New Roman" w:cs="Times New Roman"/>
          <w:b/>
        </w:rPr>
        <w:t xml:space="preserve">.firstname="John";  </w:t>
      </w:r>
    </w:p>
    <w:p w14:paraId="2DD40B81" w14:textId="699EB9E4" w:rsidR="00BD3A8A" w:rsidRPr="00BD3A8A" w:rsidRDefault="00BD3A8A" w:rsidP="00BD3A8A">
      <w:pPr>
        <w:spacing w:after="60"/>
        <w:ind w:left="1440"/>
        <w:rPr>
          <w:rFonts w:eastAsia="Times New Roman" w:cs="Times New Roman"/>
          <w:b/>
        </w:rPr>
      </w:pPr>
      <w:r w:rsidRPr="00BD3A8A">
        <w:rPr>
          <w:rFonts w:eastAsia="Times New Roman" w:cs="Times New Roman"/>
          <w:b/>
        </w:rPr>
        <w:t>if (</w:t>
      </w:r>
      <w:r w:rsidRPr="00BD3A8A">
        <w:rPr>
          <w:rFonts w:eastAsia="Times New Roman" w:cs="Times New Roman"/>
          <w:b/>
          <w:highlight w:val="yellow"/>
        </w:rPr>
        <w:t>sessionStorage</w:t>
      </w:r>
      <w:r w:rsidRPr="00BD3A8A">
        <w:rPr>
          <w:rFonts w:eastAsia="Times New Roman" w:cs="Times New Roman"/>
          <w:b/>
        </w:rPr>
        <w:t xml:space="preserve">.pagecount){   </w:t>
      </w:r>
      <w:r w:rsidRPr="00BD3A8A">
        <w:rPr>
          <w:rFonts w:eastAsia="Times New Roman" w:cs="Times New Roman"/>
          <w:b/>
        </w:rPr>
        <w:tab/>
      </w:r>
      <w:r w:rsidRPr="00BD3A8A">
        <w:rPr>
          <w:rFonts w:eastAsia="Times New Roman" w:cs="Times New Roman"/>
          <w:b/>
        </w:rPr>
        <w:tab/>
      </w:r>
      <w:r w:rsidRPr="00BD3A8A">
        <w:rPr>
          <w:rFonts w:eastAsia="Times New Roman" w:cs="Times New Roman"/>
          <w:b/>
        </w:rPr>
        <w:tab/>
      </w:r>
      <w:r w:rsidRPr="00BD3A8A">
        <w:rPr>
          <w:rFonts w:eastAsia="Times New Roman" w:cs="Times New Roman"/>
          <w:b/>
        </w:rPr>
        <w:tab/>
        <w:t xml:space="preserve"> </w:t>
      </w:r>
    </w:p>
    <w:p w14:paraId="3ACA3139" w14:textId="5AE8AD8B" w:rsidR="00BD3A8A" w:rsidRPr="00BD3A8A" w:rsidRDefault="00BD3A8A" w:rsidP="00BD3A8A">
      <w:pPr>
        <w:spacing w:after="60"/>
        <w:ind w:left="1440" w:firstLine="720"/>
        <w:rPr>
          <w:rFonts w:eastAsia="Times New Roman" w:cs="Times New Roman"/>
          <w:b/>
        </w:rPr>
      </w:pPr>
      <w:r w:rsidRPr="00BD3A8A">
        <w:rPr>
          <w:rFonts w:eastAsia="Times New Roman" w:cs="Times New Roman"/>
          <w:b/>
          <w:highlight w:val="yellow"/>
        </w:rPr>
        <w:t>sessionStorage</w:t>
      </w:r>
      <w:r w:rsidRPr="00BD3A8A">
        <w:rPr>
          <w:rFonts w:eastAsia="Times New Roman" w:cs="Times New Roman"/>
          <w:b/>
        </w:rPr>
        <w:t>.pagecount=Number(</w:t>
      </w:r>
      <w:r w:rsidRPr="00BD3A8A">
        <w:rPr>
          <w:rFonts w:eastAsia="Times New Roman" w:cs="Times New Roman"/>
          <w:b/>
          <w:highlight w:val="yellow"/>
        </w:rPr>
        <w:t>sessionStorage</w:t>
      </w:r>
      <w:r w:rsidRPr="00BD3A8A">
        <w:rPr>
          <w:rFonts w:eastAsia="Times New Roman" w:cs="Times New Roman"/>
          <w:b/>
        </w:rPr>
        <w:t xml:space="preserve">.pagecount) +1;   </w:t>
      </w:r>
    </w:p>
    <w:p w14:paraId="79CF3DFB" w14:textId="77777777" w:rsidR="00BD3A8A" w:rsidRPr="00BD3A8A" w:rsidRDefault="00BD3A8A" w:rsidP="00BD3A8A">
      <w:pPr>
        <w:spacing w:after="60"/>
        <w:ind w:left="1440"/>
        <w:rPr>
          <w:rFonts w:eastAsia="Times New Roman" w:cs="Times New Roman"/>
          <w:b/>
        </w:rPr>
      </w:pPr>
      <w:r w:rsidRPr="00BD3A8A">
        <w:rPr>
          <w:rFonts w:eastAsia="Times New Roman" w:cs="Times New Roman"/>
          <w:b/>
        </w:rPr>
        <w:t>}</w:t>
      </w:r>
    </w:p>
    <w:p w14:paraId="1E89C411" w14:textId="77777777" w:rsidR="00BD3A8A" w:rsidRPr="00BD3A8A" w:rsidRDefault="00BD3A8A" w:rsidP="00BD3A8A">
      <w:pPr>
        <w:spacing w:after="60"/>
        <w:ind w:left="1440"/>
        <w:rPr>
          <w:rFonts w:eastAsia="Times New Roman" w:cs="Times New Roman"/>
          <w:b/>
        </w:rPr>
      </w:pPr>
      <w:r w:rsidRPr="00BD3A8A">
        <w:rPr>
          <w:rFonts w:eastAsia="Times New Roman" w:cs="Times New Roman"/>
          <w:b/>
        </w:rPr>
        <w:t>else{</w:t>
      </w:r>
    </w:p>
    <w:p w14:paraId="263379A6" w14:textId="335BCB5A" w:rsidR="00BD3A8A" w:rsidRPr="00BD3A8A" w:rsidRDefault="00BD3A8A" w:rsidP="00BD3A8A">
      <w:pPr>
        <w:spacing w:after="60"/>
        <w:ind w:left="1440" w:firstLine="720"/>
        <w:rPr>
          <w:rFonts w:eastAsia="Times New Roman" w:cs="Times New Roman"/>
          <w:b/>
        </w:rPr>
      </w:pPr>
      <w:r w:rsidRPr="00BD3A8A">
        <w:rPr>
          <w:rFonts w:eastAsia="Times New Roman" w:cs="Times New Roman"/>
          <w:b/>
          <w:highlight w:val="yellow"/>
        </w:rPr>
        <w:t>sessionStorage</w:t>
      </w:r>
      <w:r w:rsidRPr="00BD3A8A">
        <w:rPr>
          <w:rFonts w:eastAsia="Times New Roman" w:cs="Times New Roman"/>
          <w:b/>
        </w:rPr>
        <w:t xml:space="preserve">.pagecount=1;  </w:t>
      </w:r>
      <w:r w:rsidRPr="00BD3A8A">
        <w:rPr>
          <w:rFonts w:eastAsia="Times New Roman" w:cs="Times New Roman"/>
          <w:b/>
        </w:rPr>
        <w:tab/>
        <w:t xml:space="preserve"> </w:t>
      </w:r>
    </w:p>
    <w:p w14:paraId="1FCE94FF" w14:textId="77777777" w:rsidR="00BD3A8A" w:rsidRPr="00BD3A8A" w:rsidRDefault="00BD3A8A" w:rsidP="00BD3A8A">
      <w:pPr>
        <w:spacing w:after="60"/>
        <w:ind w:left="1440"/>
        <w:rPr>
          <w:rFonts w:eastAsia="Times New Roman" w:cs="Times New Roman"/>
          <w:b/>
        </w:rPr>
      </w:pPr>
      <w:r w:rsidRPr="00BD3A8A">
        <w:rPr>
          <w:rFonts w:eastAsia="Times New Roman" w:cs="Times New Roman"/>
          <w:b/>
        </w:rPr>
        <w:t xml:space="preserve">}  </w:t>
      </w:r>
    </w:p>
    <w:p w14:paraId="278544BF" w14:textId="77777777" w:rsidR="00BD3A8A" w:rsidRDefault="00BD3A8A" w:rsidP="00BD3A8A">
      <w:pPr>
        <w:spacing w:after="60"/>
        <w:ind w:left="1440"/>
        <w:rPr>
          <w:rFonts w:eastAsia="Times New Roman" w:cs="Times New Roman"/>
          <w:b/>
        </w:rPr>
      </w:pPr>
      <w:r w:rsidRPr="00BD3A8A">
        <w:rPr>
          <w:rFonts w:eastAsia="Times New Roman" w:cs="Times New Roman"/>
          <w:b/>
        </w:rPr>
        <w:t xml:space="preserve">document.write("Hello " + </w:t>
      </w:r>
      <w:r w:rsidRPr="00BD3A8A">
        <w:rPr>
          <w:rFonts w:eastAsia="Times New Roman" w:cs="Times New Roman"/>
          <w:b/>
          <w:highlight w:val="yellow"/>
        </w:rPr>
        <w:t>sessionStorage</w:t>
      </w:r>
      <w:r w:rsidRPr="00BD3A8A">
        <w:rPr>
          <w:rFonts w:eastAsia="Times New Roman" w:cs="Times New Roman"/>
          <w:b/>
        </w:rPr>
        <w:t xml:space="preserve">.firstname + " " </w:t>
      </w:r>
    </w:p>
    <w:p w14:paraId="5336BD3F" w14:textId="3EAB0C08" w:rsidR="00BD3A8A" w:rsidRPr="00BD3A8A" w:rsidRDefault="00BD3A8A" w:rsidP="00BD3A8A">
      <w:pPr>
        <w:spacing w:after="60"/>
        <w:ind w:left="3600" w:firstLine="720"/>
        <w:rPr>
          <w:rFonts w:eastAsia="Times New Roman" w:cs="Times New Roman"/>
          <w:b/>
        </w:rPr>
      </w:pPr>
      <w:r w:rsidRPr="00BD3A8A">
        <w:rPr>
          <w:rFonts w:eastAsia="Times New Roman" w:cs="Times New Roman"/>
          <w:b/>
        </w:rPr>
        <w:t xml:space="preserve">+ </w:t>
      </w:r>
      <w:r w:rsidRPr="00BD3A8A">
        <w:rPr>
          <w:rFonts w:eastAsia="Times New Roman" w:cs="Times New Roman"/>
          <w:b/>
          <w:highlight w:val="yellow"/>
        </w:rPr>
        <w:t>sessionStorage</w:t>
      </w:r>
      <w:r w:rsidRPr="00BD3A8A">
        <w:rPr>
          <w:rFonts w:eastAsia="Times New Roman" w:cs="Times New Roman"/>
          <w:b/>
        </w:rPr>
        <w:t>.lastname + "&lt;br /&gt;");</w:t>
      </w:r>
    </w:p>
    <w:p w14:paraId="76070615" w14:textId="51D1F5BF" w:rsidR="00BD3A8A" w:rsidRPr="00BD3A8A" w:rsidRDefault="00BD3A8A" w:rsidP="00BD3A8A">
      <w:pPr>
        <w:spacing w:after="60"/>
        <w:ind w:left="1440"/>
        <w:rPr>
          <w:rFonts w:eastAsia="Times New Roman" w:cs="Times New Roman"/>
          <w:b/>
        </w:rPr>
      </w:pPr>
      <w:r w:rsidRPr="00BD3A8A">
        <w:rPr>
          <w:rFonts w:eastAsia="Times New Roman" w:cs="Times New Roman"/>
          <w:b/>
        </w:rPr>
        <w:t xml:space="preserve">document.write("Visits: " + </w:t>
      </w:r>
      <w:r w:rsidRPr="00BD3A8A">
        <w:rPr>
          <w:rFonts w:eastAsia="Times New Roman" w:cs="Times New Roman"/>
          <w:b/>
          <w:highlight w:val="yellow"/>
        </w:rPr>
        <w:t>sessionStorage</w:t>
      </w:r>
      <w:r w:rsidRPr="00BD3A8A">
        <w:rPr>
          <w:rFonts w:eastAsia="Times New Roman" w:cs="Times New Roman"/>
          <w:b/>
        </w:rPr>
        <w:t xml:space="preserve">.pagecount + " time(s)."); </w:t>
      </w:r>
    </w:p>
    <w:p w14:paraId="06813890" w14:textId="77777777" w:rsidR="00BD3A8A" w:rsidRPr="00A05A01" w:rsidRDefault="00BD3A8A" w:rsidP="00BD3A8A">
      <w:pPr>
        <w:spacing w:after="60" w:line="240" w:lineRule="auto"/>
        <w:ind w:left="720"/>
        <w:rPr>
          <w:rFonts w:eastAsia="Times New Roman" w:cs="Times New Roman"/>
          <w:b/>
        </w:rPr>
      </w:pPr>
      <w:r w:rsidRPr="00BD3A8A">
        <w:rPr>
          <w:rFonts w:eastAsia="Times New Roman" w:cs="Times New Roman"/>
          <w:b/>
        </w:rPr>
        <w:t>&lt;/script&gt;</w:t>
      </w:r>
      <w:r w:rsidRPr="00A05A01">
        <w:rPr>
          <w:rFonts w:eastAsia="Times New Roman" w:cs="Times New Roman"/>
          <w:b/>
        </w:rPr>
        <w:t xml:space="preserve"> </w:t>
      </w:r>
    </w:p>
    <w:p w14:paraId="379137A0" w14:textId="77777777" w:rsidR="00BD3A8A" w:rsidRDefault="00BD3A8A" w:rsidP="005D703F"/>
    <w:p w14:paraId="48945F62" w14:textId="1570892E" w:rsidR="00567D19" w:rsidRDefault="00567D19" w:rsidP="00910E60">
      <w:pPr>
        <w:pStyle w:val="Heading1"/>
        <w:rPr>
          <w:lang w:bidi="en-US"/>
        </w:rPr>
      </w:pPr>
      <w:r>
        <w:rPr>
          <w:lang w:bidi="en-US"/>
        </w:rPr>
        <w:t>Embed</w:t>
      </w:r>
    </w:p>
    <w:p w14:paraId="42F97509" w14:textId="74C3FA93" w:rsidR="00BD3A8A" w:rsidRDefault="00BD3A8A" w:rsidP="00BD3A8A">
      <w:r>
        <w:t xml:space="preserve">There was an embed tag, then it was gone, now it’s new to HTML 5 again. Basic attributes include </w:t>
      </w:r>
      <w:r w:rsidRPr="00BD3A8A">
        <w:rPr>
          <w:b/>
        </w:rPr>
        <w:t>height</w:t>
      </w:r>
      <w:r>
        <w:t xml:space="preserve">, </w:t>
      </w:r>
      <w:r w:rsidRPr="00BD3A8A">
        <w:rPr>
          <w:b/>
        </w:rPr>
        <w:t>width</w:t>
      </w:r>
      <w:r>
        <w:t xml:space="preserve">, </w:t>
      </w:r>
      <w:r w:rsidRPr="00BD3A8A">
        <w:rPr>
          <w:b/>
        </w:rPr>
        <w:t>src</w:t>
      </w:r>
      <w:r>
        <w:t xml:space="preserve"> (with the </w:t>
      </w:r>
      <w:r w:rsidR="00F63704">
        <w:t>URL</w:t>
      </w:r>
      <w:r>
        <w:t xml:space="preserve"> of the item being inserted in the </w:t>
      </w:r>
      <w:r w:rsidR="00F63704">
        <w:t>page</w:t>
      </w:r>
      <w:r>
        <w:t xml:space="preserve">) and </w:t>
      </w:r>
      <w:r w:rsidRPr="00BD3A8A">
        <w:rPr>
          <w:b/>
        </w:rPr>
        <w:t>type</w:t>
      </w:r>
      <w:r>
        <w:t xml:space="preserve">, to identify what type of file or mime-time. </w:t>
      </w:r>
      <w:r w:rsidR="00F63704">
        <w:t xml:space="preserve">All browsers’ support </w:t>
      </w:r>
      <w:r w:rsidR="008C7CCB">
        <w:t>the embed tag</w:t>
      </w:r>
      <w:r w:rsidR="00F63704">
        <w:t xml:space="preserve">. </w:t>
      </w:r>
    </w:p>
    <w:p w14:paraId="3DDDFF5C" w14:textId="429235B8" w:rsidR="00BD3A8A" w:rsidRDefault="00BD3A8A" w:rsidP="00BD3A8A">
      <w:r>
        <w:t xml:space="preserve">List of </w:t>
      </w:r>
      <w:r w:rsidRPr="00F63704">
        <w:rPr>
          <w:b/>
        </w:rPr>
        <w:t>MIME Media</w:t>
      </w:r>
      <w:r>
        <w:t xml:space="preserve"> types: </w:t>
      </w:r>
      <w:hyperlink r:id="rId157" w:history="1">
        <w:r w:rsidRPr="00F7304F">
          <w:rPr>
            <w:rStyle w:val="Hyperlink"/>
          </w:rPr>
          <w:t>http://www.iana.org/assignments/media-types/index.html</w:t>
        </w:r>
      </w:hyperlink>
      <w:r>
        <w:t xml:space="preserve"> </w:t>
      </w:r>
    </w:p>
    <w:p w14:paraId="45848404" w14:textId="1C580F1B" w:rsidR="00BD3A8A" w:rsidRPr="00F63704" w:rsidRDefault="00BD3A8A" w:rsidP="00F63704">
      <w:pPr>
        <w:ind w:left="720"/>
        <w:rPr>
          <w:rFonts w:eastAsia="Times New Roman" w:cs="Times New Roman"/>
          <w:b/>
          <w:color w:val="auto"/>
          <w:highlight w:val="yellow"/>
        </w:rPr>
      </w:pPr>
      <w:r w:rsidRPr="00F63704">
        <w:rPr>
          <w:rFonts w:eastAsia="Times New Roman" w:cs="Times New Roman"/>
          <w:b/>
          <w:color w:val="auto"/>
          <w:highlight w:val="yellow"/>
        </w:rPr>
        <w:t>&lt;embed src="balloons.swf"</w:t>
      </w:r>
      <w:r w:rsidR="00F63704" w:rsidRPr="00F63704">
        <w:rPr>
          <w:rFonts w:eastAsia="Times New Roman" w:cs="Times New Roman"/>
          <w:b/>
          <w:color w:val="auto"/>
          <w:highlight w:val="yellow"/>
        </w:rPr>
        <w:t xml:space="preserve"> </w:t>
      </w:r>
      <w:r w:rsidR="00F63704" w:rsidRPr="00F63704">
        <w:rPr>
          <w:rFonts w:eastAsia="Times New Roman" w:cs="Times New Roman"/>
          <w:b/>
          <w:highlight w:val="yellow"/>
        </w:rPr>
        <w:t xml:space="preserve">width="500" height="500" </w:t>
      </w:r>
      <w:r w:rsidRPr="00F63704">
        <w:rPr>
          <w:rFonts w:eastAsia="Times New Roman" w:cs="Times New Roman"/>
          <w:b/>
          <w:color w:val="auto"/>
          <w:highlight w:val="yellow"/>
        </w:rPr>
        <w:t xml:space="preserve"> type="application/x-shockwave-flash" /&gt;</w:t>
      </w:r>
    </w:p>
    <w:p w14:paraId="47353D0E" w14:textId="132C50D6" w:rsidR="00BD3A8A" w:rsidRPr="00F63704" w:rsidRDefault="00BD3A8A" w:rsidP="00F63704">
      <w:pPr>
        <w:ind w:left="720"/>
        <w:rPr>
          <w:rFonts w:eastAsia="Times New Roman" w:cs="Times New Roman"/>
          <w:b/>
          <w:color w:val="auto"/>
        </w:rPr>
      </w:pPr>
      <w:r w:rsidRPr="00F63704">
        <w:rPr>
          <w:rFonts w:eastAsia="Times New Roman" w:cs="Times New Roman"/>
          <w:b/>
          <w:color w:val="auto"/>
          <w:highlight w:val="yellow"/>
        </w:rPr>
        <w:t>&lt;embed src="balloons.swf"</w:t>
      </w:r>
      <w:r w:rsidR="00F63704" w:rsidRPr="00F63704">
        <w:rPr>
          <w:rFonts w:eastAsia="Times New Roman" w:cs="Times New Roman"/>
          <w:b/>
          <w:color w:val="auto"/>
          <w:highlight w:val="yellow"/>
        </w:rPr>
        <w:t xml:space="preserve"> </w:t>
      </w:r>
      <w:r w:rsidR="00F63704" w:rsidRPr="00F63704">
        <w:rPr>
          <w:rFonts w:eastAsia="Times New Roman" w:cs="Times New Roman"/>
          <w:b/>
          <w:highlight w:val="yellow"/>
        </w:rPr>
        <w:t xml:space="preserve">width="500" height="500" </w:t>
      </w:r>
      <w:r w:rsidR="00F63704" w:rsidRPr="00F63704">
        <w:rPr>
          <w:rFonts w:eastAsia="Times New Roman" w:cs="Times New Roman"/>
          <w:b/>
          <w:color w:val="auto"/>
          <w:highlight w:val="yellow"/>
        </w:rPr>
        <w:t xml:space="preserve"> </w:t>
      </w:r>
      <w:r w:rsidRPr="00F63704">
        <w:rPr>
          <w:rFonts w:eastAsia="Times New Roman" w:cs="Times New Roman"/>
          <w:b/>
          <w:color w:val="auto"/>
          <w:highlight w:val="yellow"/>
        </w:rPr>
        <w:t xml:space="preserve"> /&gt;</w:t>
      </w:r>
    </w:p>
    <w:p w14:paraId="65ECF631" w14:textId="654B5558" w:rsidR="00910E60" w:rsidRDefault="008005F0" w:rsidP="00910E60">
      <w:pPr>
        <w:pStyle w:val="Heading1"/>
        <w:rPr>
          <w:lang w:bidi="en-US"/>
        </w:rPr>
      </w:pPr>
      <w:r>
        <w:rPr>
          <w:lang w:bidi="en-US"/>
        </w:rPr>
        <w:t>O</w:t>
      </w:r>
      <w:r w:rsidR="00910E60">
        <w:rPr>
          <w:lang w:bidi="en-US"/>
        </w:rPr>
        <w:t>bject</w:t>
      </w:r>
    </w:p>
    <w:p w14:paraId="14C7D324" w14:textId="213EC762" w:rsidR="00F63704" w:rsidRDefault="008C7CCB" w:rsidP="00F63704">
      <w:pPr>
        <w:rPr>
          <w:rFonts w:eastAsia="Times New Roman" w:cs="Times New Roman"/>
        </w:rPr>
      </w:pPr>
      <w:r>
        <w:t>The object tag is similar</w:t>
      </w:r>
      <w:r w:rsidR="00F63704">
        <w:t xml:space="preserve"> to embed. All </w:t>
      </w:r>
      <w:r>
        <w:t>browsers’ support the object tag</w:t>
      </w:r>
      <w:r w:rsidR="00F63704">
        <w:t xml:space="preserve">. Objects include: </w:t>
      </w:r>
      <w:r w:rsidR="00F63704">
        <w:rPr>
          <w:rFonts w:eastAsia="Times New Roman" w:cs="Times New Roman"/>
        </w:rPr>
        <w:t xml:space="preserve">images, audio, videos, Java applets, ActiveX, PDF, and Flash. Commonly used for applets and proprietary objects. </w:t>
      </w:r>
      <w:r w:rsidR="00F63704" w:rsidRPr="00F63704">
        <w:rPr>
          <w:rFonts w:eastAsia="Times New Roman" w:cs="Times New Roman"/>
          <w:b/>
        </w:rPr>
        <w:t>Height</w:t>
      </w:r>
      <w:r w:rsidR="00F63704">
        <w:rPr>
          <w:rFonts w:eastAsia="Times New Roman" w:cs="Times New Roman"/>
        </w:rPr>
        <w:t xml:space="preserve"> and </w:t>
      </w:r>
      <w:r w:rsidR="00F63704" w:rsidRPr="00F63704">
        <w:rPr>
          <w:rFonts w:eastAsia="Times New Roman" w:cs="Times New Roman"/>
          <w:b/>
        </w:rPr>
        <w:t>width</w:t>
      </w:r>
      <w:r w:rsidR="00F63704">
        <w:rPr>
          <w:rFonts w:eastAsia="Times New Roman" w:cs="Times New Roman"/>
        </w:rPr>
        <w:t xml:space="preserve"> and name are supported and </w:t>
      </w:r>
      <w:r w:rsidR="00F63704" w:rsidRPr="00F63704">
        <w:rPr>
          <w:rFonts w:eastAsia="Times New Roman" w:cs="Times New Roman"/>
          <w:b/>
        </w:rPr>
        <w:t>usemap</w:t>
      </w:r>
      <w:r w:rsidR="00F63704">
        <w:rPr>
          <w:rFonts w:eastAsia="Times New Roman" w:cs="Times New Roman"/>
        </w:rPr>
        <w:t xml:space="preserve"> for client-side imagemap support. </w:t>
      </w:r>
    </w:p>
    <w:p w14:paraId="58FA7B92" w14:textId="0E2AC315" w:rsidR="00F63704" w:rsidRPr="00F63704" w:rsidRDefault="00F63704" w:rsidP="00F63704">
      <w:pPr>
        <w:pStyle w:val="ListParagraph"/>
        <w:numPr>
          <w:ilvl w:val="0"/>
          <w:numId w:val="65"/>
        </w:numPr>
        <w:rPr>
          <w:rFonts w:eastAsia="Times New Roman" w:cs="Times New Roman"/>
        </w:rPr>
      </w:pPr>
      <w:r w:rsidRPr="00F63704">
        <w:rPr>
          <w:rFonts w:eastAsia="Times New Roman" w:cs="Times New Roman"/>
          <w:b/>
        </w:rPr>
        <w:t>Data</w:t>
      </w:r>
      <w:r w:rsidRPr="00F63704">
        <w:rPr>
          <w:rFonts w:eastAsia="Times New Roman" w:cs="Times New Roman"/>
        </w:rPr>
        <w:t xml:space="preserve"> is the </w:t>
      </w:r>
      <w:r w:rsidR="008C7CCB" w:rsidRPr="008C7CCB">
        <w:rPr>
          <w:rFonts w:eastAsia="Times New Roman" w:cs="Times New Roman"/>
          <w:b/>
        </w:rPr>
        <w:t>URL</w:t>
      </w:r>
      <w:r w:rsidRPr="00F63704">
        <w:rPr>
          <w:rFonts w:eastAsia="Times New Roman" w:cs="Times New Roman"/>
        </w:rPr>
        <w:t xml:space="preserve"> of the </w:t>
      </w:r>
      <w:r w:rsidRPr="008C7CCB">
        <w:rPr>
          <w:rFonts w:eastAsia="Times New Roman" w:cs="Times New Roman"/>
          <w:b/>
        </w:rPr>
        <w:t>objects</w:t>
      </w:r>
      <w:r w:rsidRPr="00F63704">
        <w:rPr>
          <w:rFonts w:eastAsia="Times New Roman" w:cs="Times New Roman"/>
        </w:rPr>
        <w:t xml:space="preserve"> data (like parameters needed to be passed) </w:t>
      </w:r>
    </w:p>
    <w:p w14:paraId="1C63629D" w14:textId="7CEC2089" w:rsidR="00F63704" w:rsidRDefault="00F63704" w:rsidP="00F63704">
      <w:pPr>
        <w:pStyle w:val="ListParagraph"/>
        <w:numPr>
          <w:ilvl w:val="0"/>
          <w:numId w:val="65"/>
        </w:numPr>
      </w:pPr>
      <w:r w:rsidRPr="00F63704">
        <w:rPr>
          <w:rFonts w:eastAsia="Times New Roman" w:cs="Times New Roman"/>
          <w:b/>
        </w:rPr>
        <w:t>Type</w:t>
      </w:r>
      <w:r w:rsidRPr="00F63704">
        <w:rPr>
          <w:rFonts w:eastAsia="Times New Roman" w:cs="Times New Roman"/>
        </w:rPr>
        <w:t xml:space="preserve"> is the </w:t>
      </w:r>
      <w:r w:rsidRPr="008C7CCB">
        <w:rPr>
          <w:rFonts w:eastAsia="Times New Roman" w:cs="Times New Roman"/>
          <w:b/>
        </w:rPr>
        <w:t>MIME</w:t>
      </w:r>
      <w:r w:rsidRPr="00F63704">
        <w:rPr>
          <w:rFonts w:eastAsia="Times New Roman" w:cs="Times New Roman"/>
        </w:rPr>
        <w:t xml:space="preserve"> type of the data in the </w:t>
      </w:r>
      <w:r w:rsidRPr="008C7CCB">
        <w:rPr>
          <w:rFonts w:eastAsia="Times New Roman" w:cs="Times New Roman"/>
          <w:b/>
        </w:rPr>
        <w:t>data attribute</w:t>
      </w:r>
    </w:p>
    <w:p w14:paraId="310A6AED" w14:textId="4F9D0CD7" w:rsidR="007D48B7" w:rsidRPr="007D48B7" w:rsidRDefault="007D48B7" w:rsidP="007D48B7">
      <w:pPr>
        <w:ind w:left="360"/>
        <w:rPr>
          <w:b/>
        </w:rPr>
      </w:pPr>
      <w:r>
        <w:rPr>
          <w:b/>
          <w:highlight w:val="yellow"/>
        </w:rPr>
        <w:t>&lt;object width="500" height="5</w:t>
      </w:r>
      <w:r w:rsidRPr="007D48B7">
        <w:rPr>
          <w:b/>
          <w:highlight w:val="yellow"/>
        </w:rPr>
        <w:t>00" data="</w:t>
      </w:r>
      <w:r>
        <w:rPr>
          <w:b/>
          <w:highlight w:val="yellow"/>
        </w:rPr>
        <w:t>balloons</w:t>
      </w:r>
      <w:r w:rsidRPr="007D48B7">
        <w:rPr>
          <w:b/>
          <w:highlight w:val="yellow"/>
        </w:rPr>
        <w:t>.swf"&gt;&lt;/object&gt;</w:t>
      </w:r>
    </w:p>
    <w:p w14:paraId="781938B8" w14:textId="201DE643" w:rsidR="00567D19" w:rsidRDefault="00567D19" w:rsidP="00910E60">
      <w:pPr>
        <w:pStyle w:val="Heading1"/>
        <w:rPr>
          <w:lang w:bidi="en-US"/>
        </w:rPr>
      </w:pPr>
      <w:r>
        <w:rPr>
          <w:lang w:bidi="en-US"/>
        </w:rPr>
        <w:t>Iframe</w:t>
      </w:r>
    </w:p>
    <w:p w14:paraId="03C053A0" w14:textId="2D53E00A" w:rsidR="00E31FBB" w:rsidRDefault="00E31FBB" w:rsidP="00E31FBB">
      <w:r>
        <w:t xml:space="preserve">Similar to frames, without all the window issues. iFrames contain pages within pages. Attributes include </w:t>
      </w:r>
      <w:r w:rsidRPr="00E31FBB">
        <w:rPr>
          <w:b/>
        </w:rPr>
        <w:t>name</w:t>
      </w:r>
      <w:r>
        <w:t xml:space="preserve">, </w:t>
      </w:r>
      <w:r w:rsidRPr="00E31FBB">
        <w:rPr>
          <w:b/>
        </w:rPr>
        <w:t>height</w:t>
      </w:r>
      <w:r>
        <w:t xml:space="preserve">, </w:t>
      </w:r>
      <w:r w:rsidRPr="00E31FBB">
        <w:rPr>
          <w:b/>
        </w:rPr>
        <w:t>width</w:t>
      </w:r>
      <w:r>
        <w:t xml:space="preserve">, </w:t>
      </w:r>
      <w:r w:rsidRPr="00E31FBB">
        <w:rPr>
          <w:b/>
        </w:rPr>
        <w:t>scr</w:t>
      </w:r>
      <w:r>
        <w:t xml:space="preserve"> (URL) of the other page, </w:t>
      </w:r>
      <w:r w:rsidRPr="00E31FBB">
        <w:rPr>
          <w:b/>
        </w:rPr>
        <w:t>srcdoc</w:t>
      </w:r>
      <w:r>
        <w:t xml:space="preserve"> (so you can specify the HTML directly instead of a page… so it can be more interactive and generated on the fly)</w:t>
      </w:r>
      <w:r w:rsidR="00A64B04">
        <w:t xml:space="preserve"> When you set the height and width to smaller than the page content, you get </w:t>
      </w:r>
      <w:r w:rsidR="00A64B04" w:rsidRPr="00A64B04">
        <w:rPr>
          <w:b/>
        </w:rPr>
        <w:t>scrollbars</w:t>
      </w:r>
      <w:r w:rsidR="00A64B04">
        <w:t xml:space="preserve">. </w:t>
      </w:r>
    </w:p>
    <w:p w14:paraId="198ED598" w14:textId="19209B63" w:rsidR="00E31FBB" w:rsidRDefault="00E31FBB" w:rsidP="00E31FBB">
      <w:pPr>
        <w:pStyle w:val="ListParagraph"/>
        <w:numPr>
          <w:ilvl w:val="0"/>
          <w:numId w:val="66"/>
        </w:numPr>
      </w:pPr>
      <w:r>
        <w:t xml:space="preserve">To avoid appearing out of the page design, you can use </w:t>
      </w:r>
      <w:r w:rsidRPr="00E31FBB">
        <w:rPr>
          <w:b/>
          <w:highlight w:val="yellow"/>
        </w:rPr>
        <w:t>seamless</w:t>
      </w:r>
      <w:r>
        <w:t xml:space="preserve"> so that it appears as part of the page, </w:t>
      </w:r>
    </w:p>
    <w:p w14:paraId="17A4EE21" w14:textId="1C850B2A" w:rsidR="00E31FBB" w:rsidRDefault="00E31FBB" w:rsidP="00E31FBB">
      <w:pPr>
        <w:pStyle w:val="ListParagraph"/>
        <w:numPr>
          <w:ilvl w:val="0"/>
          <w:numId w:val="66"/>
        </w:numPr>
      </w:pPr>
      <w:r>
        <w:t xml:space="preserve">Sandbox lets you set </w:t>
      </w:r>
      <w:r w:rsidRPr="00E31FBB">
        <w:rPr>
          <w:b/>
        </w:rPr>
        <w:t>restrictions in the iFrame content</w:t>
      </w:r>
      <w:r>
        <w:t xml:space="preserve">: </w:t>
      </w:r>
      <w:r w:rsidRPr="00E31FBB">
        <w:rPr>
          <w:b/>
        </w:rPr>
        <w:t>allow-forms</w:t>
      </w:r>
      <w:r>
        <w:t xml:space="preserve">, </w:t>
      </w:r>
      <w:r w:rsidRPr="00E31FBB">
        <w:rPr>
          <w:b/>
        </w:rPr>
        <w:t>same</w:t>
      </w:r>
      <w:r>
        <w:t>-</w:t>
      </w:r>
      <w:r w:rsidRPr="00E31FBB">
        <w:rPr>
          <w:b/>
        </w:rPr>
        <w:t>origin</w:t>
      </w:r>
      <w:r>
        <w:t xml:space="preserve">, </w:t>
      </w:r>
      <w:r w:rsidRPr="00E31FBB">
        <w:rPr>
          <w:b/>
        </w:rPr>
        <w:t>scripts</w:t>
      </w:r>
      <w:r>
        <w:t xml:space="preserve">, and </w:t>
      </w:r>
      <w:r w:rsidRPr="00E31FBB">
        <w:rPr>
          <w:b/>
        </w:rPr>
        <w:t>top-navigation</w:t>
      </w:r>
      <w:r>
        <w:t xml:space="preserve">. </w:t>
      </w:r>
    </w:p>
    <w:p w14:paraId="655C5004" w14:textId="5EA2775C" w:rsidR="00A64B04" w:rsidRPr="00A64B04" w:rsidRDefault="00A64B04" w:rsidP="00A64B04">
      <w:pPr>
        <w:ind w:left="360"/>
        <w:rPr>
          <w:b/>
        </w:rPr>
      </w:pPr>
      <w:r w:rsidRPr="00A64B04">
        <w:rPr>
          <w:b/>
          <w:highlight w:val="yellow"/>
        </w:rPr>
        <w:t>&lt;iframe src="http://www.yahoo.com" seamless="seamless" height="300" width="300"&gt;&lt;/iframe&gt;</w:t>
      </w:r>
    </w:p>
    <w:p w14:paraId="793570C7" w14:textId="328716FC" w:rsidR="008005F0" w:rsidRDefault="00A64B04">
      <w:pPr>
        <w:spacing w:after="0" w:line="240" w:lineRule="auto"/>
        <w:rPr>
          <w:rFonts w:asciiTheme="majorHAnsi" w:eastAsiaTheme="majorEastAsia" w:hAnsiTheme="majorHAnsi" w:cstheme="majorBidi"/>
          <w:bCs/>
          <w:color w:val="C0504D" w:themeColor="accent2"/>
          <w:sz w:val="28"/>
          <w:szCs w:val="28"/>
        </w:rPr>
      </w:pPr>
      <w:r>
        <w:rPr>
          <w:rFonts w:asciiTheme="majorHAnsi" w:eastAsiaTheme="majorEastAsia" w:hAnsiTheme="majorHAnsi" w:cstheme="majorBidi"/>
          <w:bCs/>
          <w:color w:val="C0504D" w:themeColor="accent2"/>
          <w:sz w:val="28"/>
          <w:szCs w:val="28"/>
        </w:rPr>
        <w:t xml:space="preserve">  </w:t>
      </w:r>
    </w:p>
    <w:p w14:paraId="50999C75" w14:textId="77777777" w:rsidR="00A64B04" w:rsidRDefault="00A64B04">
      <w:pPr>
        <w:spacing w:after="0" w:line="240" w:lineRule="auto"/>
        <w:rPr>
          <w:rFonts w:asciiTheme="majorHAnsi" w:eastAsiaTheme="majorEastAsia" w:hAnsiTheme="majorHAnsi" w:cstheme="majorBidi"/>
          <w:bCs/>
          <w:color w:val="C0504D" w:themeColor="accent2"/>
          <w:sz w:val="28"/>
          <w:szCs w:val="28"/>
        </w:rPr>
      </w:pPr>
      <w:r>
        <w:br w:type="page"/>
      </w:r>
    </w:p>
    <w:p w14:paraId="2BFFC029" w14:textId="03899805" w:rsidR="00444B71" w:rsidRDefault="0097080F" w:rsidP="0097080F">
      <w:pPr>
        <w:pStyle w:val="Heading1"/>
      </w:pPr>
      <w:r>
        <w:t>Obsolete and Deprecated Tags</w:t>
      </w:r>
    </w:p>
    <w:p w14:paraId="3B2F7736" w14:textId="493ABD4E" w:rsidR="0097080F" w:rsidRDefault="0097080F" w:rsidP="00444B71">
      <w:r>
        <w:t xml:space="preserve">Although browsers continue to support many tags, officially the standards do not recommend developers to use these tags. </w:t>
      </w:r>
      <w:hyperlink r:id="rId158" w:anchor="obsolete-elements" w:history="1">
        <w:r w:rsidRPr="0097080F">
          <w:rPr>
            <w:rStyle w:val="Hyperlink"/>
          </w:rPr>
          <w:t>W3C list of Obsolete Elements</w:t>
        </w:r>
      </w:hyperlink>
      <w:r>
        <w:t xml:space="preserve">.  Some elements and attributes are </w:t>
      </w:r>
      <w:hyperlink r:id="rId159" w:anchor="obsolete-but-conforming-features" w:history="1">
        <w:r w:rsidRPr="0097080F">
          <w:rPr>
            <w:rStyle w:val="Hyperlink"/>
          </w:rPr>
          <w:t>obsolete</w:t>
        </w:r>
      </w:hyperlink>
      <w:r>
        <w:t xml:space="preserve"> but do conform and are sometimes used. </w:t>
      </w:r>
    </w:p>
    <w:p w14:paraId="4A2F61CE" w14:textId="113F92FA" w:rsidR="0097080F" w:rsidRDefault="0097080F" w:rsidP="0097080F">
      <w:pPr>
        <w:pStyle w:val="Heading2"/>
      </w:pPr>
      <w:r>
        <w:t>Border property</w:t>
      </w:r>
    </w:p>
    <w:p w14:paraId="16C7FCF2" w14:textId="4EF64A19" w:rsidR="0097080F" w:rsidRDefault="0097080F" w:rsidP="00444B71">
      <w:r>
        <w:t xml:space="preserve">On images if you use the border property you must use the value 0. </w:t>
      </w:r>
    </w:p>
    <w:p w14:paraId="6D7D25FC" w14:textId="4C433AB0" w:rsidR="0097080F" w:rsidRDefault="0097080F" w:rsidP="0097080F">
      <w:pPr>
        <w:ind w:firstLine="720"/>
      </w:pPr>
      <w:r>
        <w:t>&lt;img border=”0” src=”image.gif”/&gt;</w:t>
      </w:r>
    </w:p>
    <w:p w14:paraId="598593A5" w14:textId="243ACC17" w:rsidR="0097080F" w:rsidRDefault="0097080F" w:rsidP="0097080F">
      <w:pPr>
        <w:pStyle w:val="Heading2"/>
      </w:pPr>
      <w:r>
        <w:t>Script</w:t>
      </w:r>
    </w:p>
    <w:p w14:paraId="752810FE" w14:textId="1D20CB59" w:rsidR="0097080F" w:rsidRDefault="0097080F" w:rsidP="00D03EBB">
      <w:r>
        <w:t>The attribute values are case sensitive. Do not specify language or type. If you do, use these values only.</w:t>
      </w:r>
    </w:p>
    <w:p w14:paraId="747E16BA" w14:textId="69797FC8" w:rsidR="0097080F" w:rsidRDefault="0097080F" w:rsidP="00D03EBB">
      <w:pPr>
        <w:ind w:firstLine="720"/>
      </w:pPr>
      <w:r>
        <w:t>&lt;script language=”JavaScript” type=”text/javascript” /&gt;</w:t>
      </w:r>
    </w:p>
    <w:p w14:paraId="6FE59C33" w14:textId="31CEF6D0" w:rsidR="00444B71" w:rsidRDefault="0097080F" w:rsidP="0097080F">
      <w:pPr>
        <w:pStyle w:val="Heading1"/>
      </w:pPr>
      <w:r>
        <w:t>Completely Obsolete Tags</w:t>
      </w:r>
    </w:p>
    <w:p w14:paraId="71E44C92" w14:textId="77777777" w:rsidR="00F3541A" w:rsidRDefault="00CE5E01" w:rsidP="00A7361A">
      <w:pPr>
        <w:pStyle w:val="ListParagraph"/>
        <w:numPr>
          <w:ilvl w:val="0"/>
          <w:numId w:val="67"/>
        </w:numPr>
        <w:tabs>
          <w:tab w:val="left" w:pos="3309"/>
        </w:tabs>
      </w:pPr>
      <w:r>
        <w:t>Tags such as</w:t>
      </w:r>
      <w:r w:rsidRPr="00F3541A">
        <w:rPr>
          <w:b/>
        </w:rPr>
        <w:t xml:space="preserve"> &lt;tt&gt;, &lt;i&gt;, &lt;b&gt;, &lt;big&gt;, and &lt;small&gt; </w:t>
      </w:r>
      <w:r>
        <w:t xml:space="preserve">were </w:t>
      </w:r>
      <w:r w:rsidRPr="00F3541A">
        <w:rPr>
          <w:b/>
        </w:rPr>
        <w:t xml:space="preserve">allowed </w:t>
      </w:r>
      <w:r>
        <w:t xml:space="preserve">but </w:t>
      </w:r>
      <w:r w:rsidRPr="00F3541A">
        <w:rPr>
          <w:b/>
        </w:rPr>
        <w:t>not</w:t>
      </w:r>
      <w:r>
        <w:t xml:space="preserve"> recommended in XHTML. </w:t>
      </w:r>
    </w:p>
    <w:p w14:paraId="3816B22B" w14:textId="5E5A8016" w:rsidR="00CE5E01" w:rsidRPr="00D03EBB" w:rsidRDefault="00CE5E01" w:rsidP="00F3541A">
      <w:pPr>
        <w:pStyle w:val="ListParagraph"/>
        <w:numPr>
          <w:ilvl w:val="1"/>
          <w:numId w:val="67"/>
        </w:numPr>
        <w:tabs>
          <w:tab w:val="left" w:pos="3309"/>
        </w:tabs>
      </w:pPr>
      <w:r>
        <w:t xml:space="preserve">However, </w:t>
      </w:r>
      <w:r w:rsidRPr="00F3541A">
        <w:rPr>
          <w:b/>
        </w:rPr>
        <w:t xml:space="preserve">I and b </w:t>
      </w:r>
      <w:r w:rsidR="00537903" w:rsidRPr="00F3541A">
        <w:rPr>
          <w:b/>
        </w:rPr>
        <w:t xml:space="preserve">and small </w:t>
      </w:r>
      <w:r w:rsidRPr="00F3541A">
        <w:rPr>
          <w:b/>
        </w:rPr>
        <w:t>remain</w:t>
      </w:r>
      <w:r>
        <w:t xml:space="preserve"> in the list for </w:t>
      </w:r>
      <w:r w:rsidRPr="00F3541A">
        <w:rPr>
          <w:b/>
        </w:rPr>
        <w:t>HTML 5</w:t>
      </w:r>
      <w:r>
        <w:t xml:space="preserve"> for now. </w:t>
      </w:r>
    </w:p>
    <w:p w14:paraId="50F0C05B" w14:textId="0CF7D482" w:rsidR="00F3541A" w:rsidRPr="00F3541A" w:rsidRDefault="00F3541A" w:rsidP="00F3541A">
      <w:pPr>
        <w:tabs>
          <w:tab w:val="left" w:pos="3309"/>
        </w:tabs>
        <w:rPr>
          <w:b/>
        </w:rPr>
      </w:pPr>
      <w:r w:rsidRPr="00F3541A">
        <w:rPr>
          <w:b/>
        </w:rPr>
        <w:t>Non-Conforming Tags</w:t>
      </w:r>
    </w:p>
    <w:p w14:paraId="714062B4" w14:textId="77777777" w:rsidR="00D03EBB" w:rsidRDefault="00D03EBB" w:rsidP="00F3541A">
      <w:pPr>
        <w:pStyle w:val="ListParagraph"/>
        <w:numPr>
          <w:ilvl w:val="1"/>
          <w:numId w:val="67"/>
        </w:numPr>
        <w:tabs>
          <w:tab w:val="left" w:pos="3309"/>
        </w:tabs>
      </w:pPr>
      <w:r>
        <w:t xml:space="preserve">These tags should not be used because they are </w:t>
      </w:r>
      <w:hyperlink r:id="rId160" w:anchor="non-conforming-features" w:history="1">
        <w:r w:rsidRPr="00D03EBB">
          <w:rPr>
            <w:rStyle w:val="Hyperlink"/>
          </w:rPr>
          <w:t>not conforming</w:t>
        </w:r>
      </w:hyperlink>
      <w:r>
        <w:t xml:space="preserve">. </w:t>
      </w:r>
    </w:p>
    <w:p w14:paraId="77191BE6" w14:textId="3F82A520" w:rsidR="00D03EBB" w:rsidRDefault="00D03EBB" w:rsidP="00F3541A">
      <w:pPr>
        <w:pStyle w:val="ListParagraph"/>
        <w:numPr>
          <w:ilvl w:val="1"/>
          <w:numId w:val="67"/>
        </w:numPr>
        <w:tabs>
          <w:tab w:val="left" w:pos="3309"/>
        </w:tabs>
      </w:pPr>
      <w:r>
        <w:t>If you use these in your projects, you must have a reason documented with EACH instance!</w:t>
      </w:r>
    </w:p>
    <w:p w14:paraId="12443F33" w14:textId="1953E5F7" w:rsidR="00D03EBB" w:rsidRDefault="00D03EBB" w:rsidP="00F3541A">
      <w:pPr>
        <w:pStyle w:val="ListParagraph"/>
        <w:numPr>
          <w:ilvl w:val="1"/>
          <w:numId w:val="67"/>
        </w:numPr>
        <w:tabs>
          <w:tab w:val="left" w:pos="3309"/>
        </w:tabs>
      </w:pPr>
      <w:r>
        <w:t xml:space="preserve">There are many attributes that are not to be used because they are non-conforming. It’s best to assume that all attribute are disallowed unless they are explicitly allowed, by checking the HTML 5 standards. </w:t>
      </w:r>
    </w:p>
    <w:p w14:paraId="305043C2" w14:textId="77777777" w:rsidR="00D03EBB" w:rsidRDefault="00D03EBB" w:rsidP="00D03EBB">
      <w:pPr>
        <w:pStyle w:val="ListParagraph"/>
        <w:tabs>
          <w:tab w:val="left" w:pos="3309"/>
        </w:tabs>
      </w:pPr>
    </w:p>
    <w:p w14:paraId="51445D9A" w14:textId="317A66F1" w:rsidR="00D03EBB" w:rsidRDefault="00D03EBB" w:rsidP="00A7361A">
      <w:pPr>
        <w:pStyle w:val="ListParagraph"/>
        <w:numPr>
          <w:ilvl w:val="0"/>
          <w:numId w:val="68"/>
        </w:numPr>
        <w:tabs>
          <w:tab w:val="left" w:pos="3309"/>
        </w:tabs>
      </w:pPr>
      <w:r w:rsidRPr="00ED775C">
        <w:rPr>
          <w:b/>
        </w:rPr>
        <w:t>Apple</w:t>
      </w:r>
      <w:r w:rsidR="00ED775C" w:rsidRPr="00ED775C">
        <w:rPr>
          <w:b/>
        </w:rPr>
        <w:t>t</w:t>
      </w:r>
      <w:r w:rsidR="00ED775C">
        <w:t xml:space="preserve"> - Use </w:t>
      </w:r>
      <w:r w:rsidR="00ED775C" w:rsidRPr="00F3541A">
        <w:rPr>
          <w:b/>
        </w:rPr>
        <w:t>embed</w:t>
      </w:r>
      <w:r w:rsidR="00ED775C">
        <w:t xml:space="preserve"> or </w:t>
      </w:r>
      <w:r w:rsidR="00ED775C" w:rsidRPr="00F3541A">
        <w:rPr>
          <w:b/>
        </w:rPr>
        <w:t>object</w:t>
      </w:r>
      <w:r w:rsidR="00ED775C">
        <w:t xml:space="preserve"> instead. This may not be possible with some browsers.</w:t>
      </w:r>
      <w:r w:rsidR="00A60A98">
        <w:t xml:space="preserve"> Reference: </w:t>
      </w:r>
      <w:hyperlink r:id="rId161" w:anchor="the-applet-element" w:history="1">
        <w:r w:rsidR="00A60A98" w:rsidRPr="00D56F8F">
          <w:rPr>
            <w:rStyle w:val="Hyperlink"/>
          </w:rPr>
          <w:t>http://www.w3.org/TR/html5/obsolete.html#the-applet-element</w:t>
        </w:r>
      </w:hyperlink>
      <w:r w:rsidR="00A60A98">
        <w:t xml:space="preserve"> The W3 wants all plug-ins to be managed in a consistent manner but that is not often the goal with vendors like Oracle/Sun. They continue to post on their site to use different methods. We will cover this in more detail when you learn about applets. </w:t>
      </w:r>
    </w:p>
    <w:p w14:paraId="1DEAB116" w14:textId="77777777" w:rsidR="00A60A98" w:rsidRDefault="00A60A98" w:rsidP="00A60A98">
      <w:pPr>
        <w:pStyle w:val="ListParagraph"/>
        <w:tabs>
          <w:tab w:val="left" w:pos="3309"/>
        </w:tabs>
      </w:pPr>
    </w:p>
    <w:p w14:paraId="4BDBCFB0" w14:textId="1AA04224" w:rsidR="00D6598C" w:rsidRDefault="00ED775C" w:rsidP="00A7361A">
      <w:pPr>
        <w:pStyle w:val="ListParagraph"/>
        <w:numPr>
          <w:ilvl w:val="0"/>
          <w:numId w:val="68"/>
        </w:numPr>
        <w:tabs>
          <w:tab w:val="left" w:pos="3309"/>
        </w:tabs>
      </w:pPr>
      <w:r w:rsidRPr="00ED775C">
        <w:rPr>
          <w:b/>
        </w:rPr>
        <w:t>Center</w:t>
      </w:r>
      <w:r>
        <w:t xml:space="preserve"> - </w:t>
      </w:r>
      <w:r w:rsidRPr="00D03EBB">
        <w:t>This is often inserted if you use an editor to create your web page!</w:t>
      </w:r>
      <w:r w:rsidR="00F3541A">
        <w:br/>
      </w:r>
    </w:p>
    <w:p w14:paraId="2FB20DAF" w14:textId="1588EC60" w:rsidR="00ED775C" w:rsidRDefault="00D6598C" w:rsidP="00A7361A">
      <w:pPr>
        <w:pStyle w:val="ListParagraph"/>
        <w:numPr>
          <w:ilvl w:val="0"/>
          <w:numId w:val="68"/>
        </w:numPr>
        <w:tabs>
          <w:tab w:val="left" w:pos="3309"/>
        </w:tabs>
      </w:pPr>
      <w:r w:rsidRPr="00F3541A">
        <w:rPr>
          <w:b/>
        </w:rPr>
        <w:t>Frame, frameset, noframes</w:t>
      </w:r>
      <w:r>
        <w:t xml:space="preserve"> – </w:t>
      </w:r>
      <w:r w:rsidRPr="00F3541A">
        <w:rPr>
          <w:b/>
        </w:rPr>
        <w:t>Use iframe and CSS or server side code</w:t>
      </w:r>
      <w:r>
        <w:t xml:space="preserve">.  Many companies used and are using frames. Frames have not been supported in the strict versions of the standards and are now obsolete in HTML 5. </w:t>
      </w:r>
      <w:r w:rsidR="00F3541A">
        <w:br/>
      </w:r>
      <w:r w:rsidR="00F3541A">
        <w:br/>
      </w:r>
      <w:r w:rsidR="00F3541A">
        <w:br/>
      </w:r>
      <w:r w:rsidR="00F3541A">
        <w:br/>
      </w:r>
      <w:r w:rsidR="00F3541A">
        <w:br/>
      </w:r>
      <w:r w:rsidR="00CE5E01">
        <w:br/>
      </w:r>
    </w:p>
    <w:p w14:paraId="6546C160" w14:textId="35F038D8" w:rsidR="00CE5E01" w:rsidRDefault="00ED775C" w:rsidP="00A7361A">
      <w:pPr>
        <w:pStyle w:val="ListParagraph"/>
        <w:numPr>
          <w:ilvl w:val="0"/>
          <w:numId w:val="68"/>
        </w:numPr>
        <w:tabs>
          <w:tab w:val="left" w:pos="3309"/>
        </w:tabs>
      </w:pPr>
      <w:r w:rsidRPr="00ED775C">
        <w:rPr>
          <w:b/>
        </w:rPr>
        <w:t>Font</w:t>
      </w:r>
      <w:r w:rsidRPr="00D03EBB">
        <w:t xml:space="preserve"> – This is often inserted if you use an editor to create your web page!</w:t>
      </w:r>
      <w:r w:rsidR="00CE5E01">
        <w:t xml:space="preserve"> </w:t>
      </w:r>
      <w:r w:rsidR="00CE5E01" w:rsidRPr="00CE5E01">
        <w:t xml:space="preserve">Previous versions of HTML used the &lt;font&gt; tag. Then, used attributes in the font tag to modify the font face and size. </w:t>
      </w:r>
      <w:r w:rsidR="00A60A98">
        <w:t xml:space="preserve">Later you will learn about styles, and we still configure the font family and size. So this might be useful as a reference. </w:t>
      </w:r>
    </w:p>
    <w:p w14:paraId="75618321" w14:textId="77777777" w:rsidR="00F3541A" w:rsidRDefault="00F3541A" w:rsidP="00F3541A">
      <w:pPr>
        <w:pStyle w:val="ListParagraph"/>
        <w:tabs>
          <w:tab w:val="left" w:pos="3309"/>
        </w:tabs>
        <w:ind w:left="1440"/>
        <w:rPr>
          <w:b/>
          <w:highlight w:val="yellow"/>
        </w:rPr>
      </w:pPr>
    </w:p>
    <w:p w14:paraId="49722815" w14:textId="5BC19254" w:rsidR="00CE5E01" w:rsidRDefault="00574F94" w:rsidP="00F3541A">
      <w:pPr>
        <w:pStyle w:val="ListParagraph"/>
        <w:tabs>
          <w:tab w:val="left" w:pos="3309"/>
        </w:tabs>
        <w:ind w:left="1440"/>
        <w:rPr>
          <w:b/>
          <w:highlight w:val="yellow"/>
        </w:rPr>
      </w:pPr>
      <w:r>
        <w:rPr>
          <w:noProof/>
        </w:rPr>
        <mc:AlternateContent>
          <mc:Choice Requires="wps">
            <w:drawing>
              <wp:anchor distT="0" distB="0" distL="114300" distR="114300" simplePos="0" relativeHeight="251836416" behindDoc="0" locked="0" layoutInCell="1" allowOverlap="1" wp14:anchorId="5DE816D6" wp14:editId="2C1794E1">
                <wp:simplePos x="0" y="0"/>
                <wp:positionH relativeFrom="column">
                  <wp:posOffset>4572000</wp:posOffset>
                </wp:positionH>
                <wp:positionV relativeFrom="paragraph">
                  <wp:posOffset>635</wp:posOffset>
                </wp:positionV>
                <wp:extent cx="1485900" cy="1600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859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nil"/>
                                <w:left w:val="nil"/>
                                <w:right w:val="nil"/>
                              </w:tblBorders>
                              <w:tblLayout w:type="fixed"/>
                              <w:tblLook w:val="0000" w:firstRow="0" w:lastRow="0" w:firstColumn="0" w:lastColumn="0" w:noHBand="0" w:noVBand="0"/>
                            </w:tblPr>
                            <w:tblGrid>
                              <w:gridCol w:w="1104"/>
                              <w:gridCol w:w="1181"/>
                            </w:tblGrid>
                            <w:tr w:rsidR="00E31FBB" w14:paraId="6010E343" w14:textId="77777777" w:rsidTr="00BE28B9">
                              <w:trPr>
                                <w:trHeight w:val="187"/>
                              </w:trPr>
                              <w:tc>
                                <w:tcPr>
                                  <w:tcW w:w="1104" w:type="dxa"/>
                                  <w:tcBorders>
                                    <w:top w:val="single" w:sz="1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63D1D967"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Relative</w:t>
                                  </w:r>
                                </w:p>
                              </w:tc>
                              <w:tc>
                                <w:tcPr>
                                  <w:tcW w:w="1181" w:type="dxa"/>
                                  <w:tcBorders>
                                    <w:top w:val="single" w:sz="1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048E3EEE"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Absolute</w:t>
                                  </w:r>
                                </w:p>
                              </w:tc>
                            </w:tr>
                            <w:tr w:rsidR="00E31FBB" w14:paraId="69B65D76" w14:textId="77777777" w:rsidTr="00BE28B9">
                              <w:tblPrEx>
                                <w:tblBorders>
                                  <w:top w:val="none" w:sz="0" w:space="0" w:color="auto"/>
                                </w:tblBorders>
                              </w:tblPrEx>
                              <w:trPr>
                                <w:trHeight w:val="20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02EB6107"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1AF5FB4C"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8</w:t>
                                  </w:r>
                                </w:p>
                              </w:tc>
                            </w:tr>
                            <w:tr w:rsidR="00E31FBB" w14:paraId="5D1285BA" w14:textId="77777777" w:rsidTr="00BE28B9">
                              <w:tblPrEx>
                                <w:tblBorders>
                                  <w:top w:val="none" w:sz="0" w:space="0" w:color="auto"/>
                                </w:tblBorders>
                              </w:tblPrEx>
                              <w:trPr>
                                <w:trHeight w:val="19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142C7A52"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2</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095D5856"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10</w:t>
                                  </w:r>
                                </w:p>
                              </w:tc>
                            </w:tr>
                            <w:tr w:rsidR="00E31FBB" w14:paraId="5CEC2CDC" w14:textId="77777777" w:rsidTr="00BE28B9">
                              <w:tblPrEx>
                                <w:tblBorders>
                                  <w:top w:val="none" w:sz="0" w:space="0" w:color="auto"/>
                                </w:tblBorders>
                              </w:tblPrEx>
                              <w:trPr>
                                <w:trHeight w:val="20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2AA10A09"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3</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7F0AD076"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12</w:t>
                                  </w:r>
                                </w:p>
                              </w:tc>
                            </w:tr>
                            <w:tr w:rsidR="00E31FBB" w14:paraId="6A7665D4" w14:textId="77777777" w:rsidTr="00BE28B9">
                              <w:tblPrEx>
                                <w:tblBorders>
                                  <w:top w:val="none" w:sz="0" w:space="0" w:color="auto"/>
                                </w:tblBorders>
                              </w:tblPrEx>
                              <w:trPr>
                                <w:trHeight w:val="20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6B81E6A2"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4</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7179D893"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14</w:t>
                                  </w:r>
                                </w:p>
                              </w:tc>
                            </w:tr>
                            <w:tr w:rsidR="00E31FBB" w14:paraId="6EAA75C4" w14:textId="77777777" w:rsidTr="00BE28B9">
                              <w:tblPrEx>
                                <w:tblBorders>
                                  <w:top w:val="none" w:sz="0" w:space="0" w:color="auto"/>
                                </w:tblBorders>
                              </w:tblPrEx>
                              <w:trPr>
                                <w:trHeight w:val="20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5B2D5B8B"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5</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761DC20D"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18</w:t>
                                  </w:r>
                                </w:p>
                              </w:tc>
                            </w:tr>
                            <w:tr w:rsidR="00E31FBB" w14:paraId="7B67C5EA" w14:textId="77777777" w:rsidTr="00BE28B9">
                              <w:tblPrEx>
                                <w:tblBorders>
                                  <w:top w:val="none" w:sz="0" w:space="0" w:color="auto"/>
                                </w:tblBorders>
                              </w:tblPrEx>
                              <w:trPr>
                                <w:trHeight w:val="19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1C74C296"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6</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4659BB00"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24</w:t>
                                  </w:r>
                                </w:p>
                              </w:tc>
                            </w:tr>
                            <w:tr w:rsidR="00E31FBB" w14:paraId="70B3C7C2" w14:textId="77777777" w:rsidTr="00BE28B9">
                              <w:trPr>
                                <w:trHeight w:val="205"/>
                              </w:trPr>
                              <w:tc>
                                <w:tcPr>
                                  <w:tcW w:w="1104" w:type="dxa"/>
                                  <w:tcBorders>
                                    <w:top w:val="single" w:sz="8" w:space="0" w:color="000000"/>
                                    <w:left w:val="single" w:sz="18" w:space="0" w:color="000000"/>
                                    <w:bottom w:val="single" w:sz="18" w:space="0" w:color="000000"/>
                                    <w:right w:val="single" w:sz="8" w:space="0" w:color="000000"/>
                                  </w:tcBorders>
                                  <w:tcMar>
                                    <w:top w:w="60" w:type="nil"/>
                                    <w:left w:w="60" w:type="nil"/>
                                    <w:bottom w:w="60" w:type="nil"/>
                                    <w:right w:w="60" w:type="nil"/>
                                  </w:tcMar>
                                </w:tcPr>
                                <w:p w14:paraId="572096D2"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7</w:t>
                                  </w:r>
                                </w:p>
                              </w:tc>
                              <w:tc>
                                <w:tcPr>
                                  <w:tcW w:w="1181" w:type="dxa"/>
                                  <w:tcBorders>
                                    <w:top w:val="single" w:sz="8" w:space="0" w:color="000000"/>
                                    <w:left w:val="single" w:sz="8" w:space="0" w:color="000000"/>
                                    <w:bottom w:val="single" w:sz="18" w:space="0" w:color="000000"/>
                                    <w:right w:val="single" w:sz="18" w:space="0" w:color="000000"/>
                                  </w:tcBorders>
                                  <w:tcMar>
                                    <w:top w:w="60" w:type="nil"/>
                                    <w:left w:w="60" w:type="nil"/>
                                    <w:bottom w:w="60" w:type="nil"/>
                                    <w:right w:w="60" w:type="nil"/>
                                  </w:tcMar>
                                </w:tcPr>
                                <w:p w14:paraId="1846D706"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36</w:t>
                                  </w:r>
                                </w:p>
                              </w:tc>
                            </w:tr>
                          </w:tbl>
                          <w:p w14:paraId="23CF33C5" w14:textId="77777777" w:rsidR="00E31FBB" w:rsidRDefault="00E31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56" type="#_x0000_t202" style="position:absolute;left:0;text-align:left;margin-left:5in;margin-top:.05pt;width:117pt;height:126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" filled="f" stroked="f">
                <v:textbox>
                  <w:txbxContent>
                    <w:tbl>
                      <w:tblPr>
                        <w:tblW w:w="0" w:type="auto"/>
                        <w:tblBorders>
                          <w:top w:val="nil"/>
                          <w:left w:val="nil"/>
                          <w:right w:val="nil"/>
                        </w:tblBorders>
                        <w:tblLayout w:type="fixed"/>
                        <w:tblLook w:val="0000" w:firstRow="0" w:lastRow="0" w:firstColumn="0" w:lastColumn="0" w:noHBand="0" w:noVBand="0"/>
                      </w:tblPr>
                      <w:tblGrid>
                        <w:gridCol w:w="1104"/>
                        <w:gridCol w:w="1181"/>
                      </w:tblGrid>
                      <w:tr w:rsidR="00E31FBB" w14:paraId="6010E343" w14:textId="77777777" w:rsidTr="00BE28B9">
                        <w:trPr>
                          <w:trHeight w:val="187"/>
                        </w:trPr>
                        <w:tc>
                          <w:tcPr>
                            <w:tcW w:w="1104" w:type="dxa"/>
                            <w:tcBorders>
                              <w:top w:val="single" w:sz="1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63D1D967"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Relative</w:t>
                            </w:r>
                          </w:p>
                        </w:tc>
                        <w:tc>
                          <w:tcPr>
                            <w:tcW w:w="1181" w:type="dxa"/>
                            <w:tcBorders>
                              <w:top w:val="single" w:sz="1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048E3EEE"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Absolute</w:t>
                            </w:r>
                          </w:p>
                        </w:tc>
                      </w:tr>
                      <w:tr w:rsidR="00E31FBB" w14:paraId="69B65D76" w14:textId="77777777" w:rsidTr="00BE28B9">
                        <w:tblPrEx>
                          <w:tblBorders>
                            <w:top w:val="none" w:sz="0" w:space="0" w:color="auto"/>
                          </w:tblBorders>
                        </w:tblPrEx>
                        <w:trPr>
                          <w:trHeight w:val="20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02EB6107"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1AF5FB4C"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8</w:t>
                            </w:r>
                          </w:p>
                        </w:tc>
                      </w:tr>
                      <w:tr w:rsidR="00E31FBB" w14:paraId="5D1285BA" w14:textId="77777777" w:rsidTr="00BE28B9">
                        <w:tblPrEx>
                          <w:tblBorders>
                            <w:top w:val="none" w:sz="0" w:space="0" w:color="auto"/>
                          </w:tblBorders>
                        </w:tblPrEx>
                        <w:trPr>
                          <w:trHeight w:val="19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142C7A52"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2</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095D5856"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10</w:t>
                            </w:r>
                          </w:p>
                        </w:tc>
                      </w:tr>
                      <w:tr w:rsidR="00E31FBB" w14:paraId="5CEC2CDC" w14:textId="77777777" w:rsidTr="00BE28B9">
                        <w:tblPrEx>
                          <w:tblBorders>
                            <w:top w:val="none" w:sz="0" w:space="0" w:color="auto"/>
                          </w:tblBorders>
                        </w:tblPrEx>
                        <w:trPr>
                          <w:trHeight w:val="20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2AA10A09"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3</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7F0AD076"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12</w:t>
                            </w:r>
                          </w:p>
                        </w:tc>
                      </w:tr>
                      <w:tr w:rsidR="00E31FBB" w14:paraId="6A7665D4" w14:textId="77777777" w:rsidTr="00BE28B9">
                        <w:tblPrEx>
                          <w:tblBorders>
                            <w:top w:val="none" w:sz="0" w:space="0" w:color="auto"/>
                          </w:tblBorders>
                        </w:tblPrEx>
                        <w:trPr>
                          <w:trHeight w:val="20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6B81E6A2"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4</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7179D893"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14</w:t>
                            </w:r>
                          </w:p>
                        </w:tc>
                      </w:tr>
                      <w:tr w:rsidR="00E31FBB" w14:paraId="6EAA75C4" w14:textId="77777777" w:rsidTr="00BE28B9">
                        <w:tblPrEx>
                          <w:tblBorders>
                            <w:top w:val="none" w:sz="0" w:space="0" w:color="auto"/>
                          </w:tblBorders>
                        </w:tblPrEx>
                        <w:trPr>
                          <w:trHeight w:val="20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5B2D5B8B"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5</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761DC20D"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18</w:t>
                            </w:r>
                          </w:p>
                        </w:tc>
                      </w:tr>
                      <w:tr w:rsidR="00E31FBB" w14:paraId="7B67C5EA" w14:textId="77777777" w:rsidTr="00BE28B9">
                        <w:tblPrEx>
                          <w:tblBorders>
                            <w:top w:val="none" w:sz="0" w:space="0" w:color="auto"/>
                          </w:tblBorders>
                        </w:tblPrEx>
                        <w:trPr>
                          <w:trHeight w:val="195"/>
                        </w:trPr>
                        <w:tc>
                          <w:tcPr>
                            <w:tcW w:w="1104" w:type="dxa"/>
                            <w:tcBorders>
                              <w:top w:val="single" w:sz="8" w:space="0" w:color="000000"/>
                              <w:left w:val="single" w:sz="18" w:space="0" w:color="000000"/>
                              <w:bottom w:val="single" w:sz="8" w:space="0" w:color="000000"/>
                              <w:right w:val="single" w:sz="8" w:space="0" w:color="000000"/>
                            </w:tcBorders>
                            <w:tcMar>
                              <w:top w:w="60" w:type="nil"/>
                              <w:left w:w="60" w:type="nil"/>
                              <w:bottom w:w="60" w:type="nil"/>
                              <w:right w:w="60" w:type="nil"/>
                            </w:tcMar>
                          </w:tcPr>
                          <w:p w14:paraId="1C74C296"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6</w:t>
                            </w:r>
                          </w:p>
                        </w:tc>
                        <w:tc>
                          <w:tcPr>
                            <w:tcW w:w="1181" w:type="dxa"/>
                            <w:tcBorders>
                              <w:top w:val="single" w:sz="8" w:space="0" w:color="000000"/>
                              <w:left w:val="single" w:sz="8" w:space="0" w:color="000000"/>
                              <w:bottom w:val="single" w:sz="8" w:space="0" w:color="000000"/>
                              <w:right w:val="single" w:sz="18" w:space="0" w:color="000000"/>
                            </w:tcBorders>
                            <w:tcMar>
                              <w:top w:w="60" w:type="nil"/>
                              <w:left w:w="60" w:type="nil"/>
                              <w:bottom w:w="60" w:type="nil"/>
                              <w:right w:w="60" w:type="nil"/>
                            </w:tcMar>
                          </w:tcPr>
                          <w:p w14:paraId="4659BB00"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24</w:t>
                            </w:r>
                          </w:p>
                        </w:tc>
                      </w:tr>
                      <w:tr w:rsidR="00E31FBB" w14:paraId="70B3C7C2" w14:textId="77777777" w:rsidTr="00BE28B9">
                        <w:trPr>
                          <w:trHeight w:val="205"/>
                        </w:trPr>
                        <w:tc>
                          <w:tcPr>
                            <w:tcW w:w="1104" w:type="dxa"/>
                            <w:tcBorders>
                              <w:top w:val="single" w:sz="8" w:space="0" w:color="000000"/>
                              <w:left w:val="single" w:sz="18" w:space="0" w:color="000000"/>
                              <w:bottom w:val="single" w:sz="18" w:space="0" w:color="000000"/>
                              <w:right w:val="single" w:sz="8" w:space="0" w:color="000000"/>
                            </w:tcBorders>
                            <w:tcMar>
                              <w:top w:w="60" w:type="nil"/>
                              <w:left w:w="60" w:type="nil"/>
                              <w:bottom w:w="60" w:type="nil"/>
                              <w:right w:w="60" w:type="nil"/>
                            </w:tcMar>
                          </w:tcPr>
                          <w:p w14:paraId="572096D2"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7</w:t>
                            </w:r>
                          </w:p>
                        </w:tc>
                        <w:tc>
                          <w:tcPr>
                            <w:tcW w:w="1181" w:type="dxa"/>
                            <w:tcBorders>
                              <w:top w:val="single" w:sz="8" w:space="0" w:color="000000"/>
                              <w:left w:val="single" w:sz="8" w:space="0" w:color="000000"/>
                              <w:bottom w:val="single" w:sz="18" w:space="0" w:color="000000"/>
                              <w:right w:val="single" w:sz="18" w:space="0" w:color="000000"/>
                            </w:tcBorders>
                            <w:tcMar>
                              <w:top w:w="60" w:type="nil"/>
                              <w:left w:w="60" w:type="nil"/>
                              <w:bottom w:w="60" w:type="nil"/>
                              <w:right w:w="60" w:type="nil"/>
                            </w:tcMar>
                          </w:tcPr>
                          <w:p w14:paraId="1846D706" w14:textId="77777777" w:rsidR="00E31FBB" w:rsidRPr="00CE5E01" w:rsidRDefault="00E31FBB" w:rsidP="00BE28B9">
                            <w:pPr>
                              <w:widowControl w:val="0"/>
                              <w:tabs>
                                <w:tab w:val="left" w:pos="1440"/>
                              </w:tabs>
                              <w:autoSpaceDE w:val="0"/>
                              <w:autoSpaceDN w:val="0"/>
                              <w:adjustRightInd w:val="0"/>
                              <w:spacing w:after="0" w:line="240" w:lineRule="auto"/>
                              <w:jc w:val="center"/>
                              <w:rPr>
                                <w:rFonts w:ascii="Helvetica" w:hAnsi="Helvetica" w:cs="Helvetica"/>
                                <w:color w:val="auto"/>
                                <w:kern w:val="1"/>
                                <w:szCs w:val="20"/>
                              </w:rPr>
                            </w:pPr>
                            <w:r w:rsidRPr="00CE5E01">
                              <w:rPr>
                                <w:rFonts w:ascii="Century Gothic" w:hAnsi="Century Gothic" w:cs="Century Gothic"/>
                                <w:color w:val="000000"/>
                                <w:szCs w:val="20"/>
                              </w:rPr>
                              <w:t>36</w:t>
                            </w:r>
                          </w:p>
                        </w:tc>
                      </w:tr>
                    </w:tbl>
                    <w:p w14:paraId="23CF33C5" w14:textId="77777777" w:rsidR="00E31FBB" w:rsidRDefault="00E31FBB"/>
                  </w:txbxContent>
                </v:textbox>
                <w10:wrap type="square"/>
              </v:shape>
            </w:pict>
          </mc:Fallback>
        </mc:AlternateContent>
      </w:r>
      <w:r w:rsidR="00CE5E01" w:rsidRPr="00F3541A">
        <w:rPr>
          <w:b/>
          <w:highlight w:val="yellow"/>
        </w:rPr>
        <w:t>&lt;font face="Arial" size="6"&gt;Fish&lt;/font&gt;</w:t>
      </w:r>
    </w:p>
    <w:p w14:paraId="38F07F3A" w14:textId="77777777" w:rsidR="00F3541A" w:rsidRPr="00F3541A" w:rsidRDefault="00F3541A" w:rsidP="00F3541A">
      <w:pPr>
        <w:pStyle w:val="ListParagraph"/>
        <w:tabs>
          <w:tab w:val="left" w:pos="3309"/>
        </w:tabs>
        <w:ind w:left="1440"/>
        <w:rPr>
          <w:b/>
          <w:highlight w:val="yellow"/>
        </w:rPr>
      </w:pPr>
    </w:p>
    <w:p w14:paraId="6DE0691F" w14:textId="77777777" w:rsidR="00BE28B9" w:rsidRPr="00BE28B9" w:rsidRDefault="00BE28B9" w:rsidP="00A7361A">
      <w:pPr>
        <w:pStyle w:val="ListParagraph"/>
        <w:numPr>
          <w:ilvl w:val="1"/>
          <w:numId w:val="68"/>
        </w:numPr>
        <w:tabs>
          <w:tab w:val="left" w:pos="3309"/>
        </w:tabs>
      </w:pPr>
      <w:r w:rsidRPr="00BE28B9">
        <w:t xml:space="preserve">The </w:t>
      </w:r>
      <w:r w:rsidRPr="00F3541A">
        <w:rPr>
          <w:b/>
        </w:rPr>
        <w:t>font family</w:t>
      </w:r>
      <w:r w:rsidRPr="00BE28B9">
        <w:t xml:space="preserve"> is identified with </w:t>
      </w:r>
      <w:r w:rsidRPr="00F3541A">
        <w:rPr>
          <w:b/>
        </w:rPr>
        <w:t>face</w:t>
      </w:r>
      <w:r w:rsidRPr="00BE28B9">
        <w:t xml:space="preserve">. </w:t>
      </w:r>
    </w:p>
    <w:p w14:paraId="22DA8FB5" w14:textId="77777777" w:rsidR="00574F94" w:rsidRDefault="00BE28B9" w:rsidP="00A7361A">
      <w:pPr>
        <w:pStyle w:val="ListParagraph"/>
        <w:numPr>
          <w:ilvl w:val="1"/>
          <w:numId w:val="68"/>
        </w:numPr>
        <w:tabs>
          <w:tab w:val="left" w:pos="3309"/>
        </w:tabs>
      </w:pPr>
      <w:r>
        <w:t xml:space="preserve">Here is the catch. </w:t>
      </w:r>
      <w:r w:rsidRPr="00BE28B9">
        <w:t xml:space="preserve">The only fonts the user can </w:t>
      </w:r>
      <w:r w:rsidR="00F3541A" w:rsidRPr="00BE28B9">
        <w:t>see</w:t>
      </w:r>
      <w:r>
        <w:t xml:space="preserve"> are what are on their system. </w:t>
      </w:r>
      <w:r w:rsidRPr="00BE28B9">
        <w:t>So only use the basic fonts on your site, except for images</w:t>
      </w:r>
      <w:r w:rsidR="00574F94">
        <w:t>.</w:t>
      </w:r>
      <w:r w:rsidRPr="00BE28B9">
        <w:t xml:space="preserve"> </w:t>
      </w:r>
    </w:p>
    <w:p w14:paraId="75481103" w14:textId="35C7E5B3" w:rsidR="00CE5E01" w:rsidRPr="00CE5E01" w:rsidRDefault="00CE5E01" w:rsidP="00A7361A">
      <w:pPr>
        <w:pStyle w:val="ListParagraph"/>
        <w:numPr>
          <w:ilvl w:val="1"/>
          <w:numId w:val="68"/>
        </w:numPr>
        <w:tabs>
          <w:tab w:val="left" w:pos="3309"/>
        </w:tabs>
      </w:pPr>
      <w:r w:rsidRPr="00CE5E01">
        <w:t xml:space="preserve">You can use the </w:t>
      </w:r>
      <w:r w:rsidRPr="00574F94">
        <w:rPr>
          <w:b/>
        </w:rPr>
        <w:t>absolute</w:t>
      </w:r>
      <w:r w:rsidRPr="00CE5E01">
        <w:t xml:space="preserve"> or </w:t>
      </w:r>
      <w:r w:rsidRPr="00574F94">
        <w:rPr>
          <w:b/>
        </w:rPr>
        <w:t>relative</w:t>
      </w:r>
      <w:r w:rsidRPr="00CE5E01">
        <w:t xml:space="preserve"> font size</w:t>
      </w:r>
    </w:p>
    <w:p w14:paraId="53E8857E" w14:textId="68C186F7" w:rsidR="00CE5E01" w:rsidRPr="00CE5E01" w:rsidRDefault="00CE5E01" w:rsidP="00A7361A">
      <w:pPr>
        <w:pStyle w:val="ListParagraph"/>
        <w:numPr>
          <w:ilvl w:val="1"/>
          <w:numId w:val="68"/>
        </w:numPr>
        <w:tabs>
          <w:tab w:val="left" w:pos="3309"/>
        </w:tabs>
      </w:pPr>
      <w:r w:rsidRPr="00CE5E01">
        <w:t xml:space="preserve">This is the listing of the </w:t>
      </w:r>
      <w:r w:rsidRPr="00574F94">
        <w:rPr>
          <w:b/>
        </w:rPr>
        <w:t>font size</w:t>
      </w:r>
      <w:r w:rsidRPr="00CE5E01">
        <w:t xml:space="preserve"> and </w:t>
      </w:r>
      <w:r w:rsidRPr="00574F94">
        <w:rPr>
          <w:b/>
        </w:rPr>
        <w:t>relative</w:t>
      </w:r>
      <w:r w:rsidRPr="00CE5E01">
        <w:t xml:space="preserve"> font numbers</w:t>
      </w:r>
    </w:p>
    <w:p w14:paraId="5A3EA174" w14:textId="5AC32C45" w:rsidR="00ED775C" w:rsidRDefault="00ED775C" w:rsidP="00ED775C">
      <w:pPr>
        <w:tabs>
          <w:tab w:val="left" w:pos="3309"/>
        </w:tabs>
      </w:pPr>
      <w:r>
        <w:t xml:space="preserve">Here are the rest of the tags that you should </w:t>
      </w:r>
      <w:r w:rsidRPr="00F3541A">
        <w:rPr>
          <w:b/>
        </w:rPr>
        <w:t>avoid</w:t>
      </w:r>
      <w:r>
        <w:t xml:space="preserve">. </w:t>
      </w:r>
    </w:p>
    <w:p w14:paraId="67D8BF90" w14:textId="77777777" w:rsidR="00F3541A" w:rsidRDefault="00F3541A" w:rsidP="00F3541A">
      <w:pPr>
        <w:pStyle w:val="ListParagraph"/>
        <w:numPr>
          <w:ilvl w:val="0"/>
          <w:numId w:val="69"/>
        </w:numPr>
        <w:tabs>
          <w:tab w:val="left" w:pos="3309"/>
        </w:tabs>
      </w:pPr>
      <w:r w:rsidRPr="00F3541A">
        <w:rPr>
          <w:b/>
        </w:rPr>
        <w:t>Blink</w:t>
      </w:r>
      <w:r>
        <w:t xml:space="preserve"> - Although blink animations were the rage in the early days of web programming, they were quickly deprecated and were thought to be a potential risk for people with epilepsy conditions. They are not consistent with accessibility guidelines today and should be avoided even if a browser supports them.  </w:t>
      </w:r>
    </w:p>
    <w:p w14:paraId="38442A8E" w14:textId="268EB4A3" w:rsidR="00D03EBB" w:rsidRDefault="00F3541A" w:rsidP="00A7361A">
      <w:pPr>
        <w:pStyle w:val="ListParagraph"/>
        <w:numPr>
          <w:ilvl w:val="0"/>
          <w:numId w:val="69"/>
        </w:numPr>
        <w:tabs>
          <w:tab w:val="left" w:pos="3309"/>
        </w:tabs>
      </w:pPr>
      <w:r w:rsidRPr="00F3541A">
        <w:rPr>
          <w:b/>
        </w:rPr>
        <w:t>Marquee</w:t>
      </w:r>
      <w:r>
        <w:t xml:space="preserve"> – The marquee created an animated rolling text which for a while only worked in Internet Explorer and not Netscape. But the preferred method today is to use CSS transitions or plug-ins. Attributes included start and stop, scroll, slide, alternate, text, direction (up, down, right, left), truespeed and interval delay, scrollamount and loop. Reference: </w:t>
      </w:r>
      <w:hyperlink r:id="rId162" w:anchor="the-marquee-element" w:history="1">
        <w:r w:rsidRPr="00D56F8F">
          <w:rPr>
            <w:rStyle w:val="Hyperlink"/>
          </w:rPr>
          <w:t>http://www.w3.org/TR/html5/obsolete.html#the-marquee-element</w:t>
        </w:r>
      </w:hyperlink>
      <w:r w:rsidR="00D03EBB" w:rsidRPr="00F3541A">
        <w:rPr>
          <w:b/>
        </w:rPr>
        <w:t>Acronym</w:t>
      </w:r>
      <w:r w:rsidR="00D03EBB">
        <w:t xml:space="preserve"> - Use abbr instead.</w:t>
      </w:r>
    </w:p>
    <w:p w14:paraId="00CC2BB1" w14:textId="33B4E8AA" w:rsidR="00F3541A" w:rsidRDefault="00F3541A" w:rsidP="00F3541A">
      <w:pPr>
        <w:pStyle w:val="ListParagraph"/>
        <w:numPr>
          <w:ilvl w:val="0"/>
          <w:numId w:val="69"/>
        </w:numPr>
        <w:tabs>
          <w:tab w:val="left" w:pos="3309"/>
        </w:tabs>
      </w:pPr>
      <w:r w:rsidRPr="00F3541A">
        <w:rPr>
          <w:b/>
        </w:rPr>
        <w:t>Bgsound</w:t>
      </w:r>
      <w:r>
        <w:t xml:space="preserve"> - Use </w:t>
      </w:r>
      <w:r w:rsidRPr="00F3541A">
        <w:rPr>
          <w:b/>
        </w:rPr>
        <w:t>audio</w:t>
      </w:r>
      <w:r>
        <w:t xml:space="preserve"> instead.</w:t>
      </w:r>
      <w:r>
        <w:br/>
      </w:r>
    </w:p>
    <w:p w14:paraId="44AEE83A" w14:textId="050FDC47" w:rsidR="00CE5E01" w:rsidRDefault="00CE5E01" w:rsidP="00A7361A">
      <w:pPr>
        <w:pStyle w:val="ListParagraph"/>
        <w:numPr>
          <w:ilvl w:val="0"/>
          <w:numId w:val="69"/>
        </w:numPr>
        <w:tabs>
          <w:tab w:val="left" w:pos="3309"/>
        </w:tabs>
      </w:pPr>
      <w:r w:rsidRPr="00F3541A">
        <w:rPr>
          <w:b/>
        </w:rPr>
        <w:t>Big</w:t>
      </w:r>
      <w:r>
        <w:t xml:space="preserve"> – consider h1 heading, strong or mark. Small is still supported in HTML 5. </w:t>
      </w:r>
    </w:p>
    <w:p w14:paraId="6E29614B" w14:textId="59282D5F" w:rsidR="00F3541A" w:rsidRDefault="00F3541A" w:rsidP="00F3541A">
      <w:pPr>
        <w:pStyle w:val="ListParagraph"/>
        <w:numPr>
          <w:ilvl w:val="0"/>
          <w:numId w:val="69"/>
        </w:numPr>
        <w:tabs>
          <w:tab w:val="left" w:pos="3309"/>
        </w:tabs>
      </w:pPr>
      <w:r w:rsidRPr="00F3541A">
        <w:rPr>
          <w:b/>
        </w:rPr>
        <w:t>tt</w:t>
      </w:r>
      <w:r>
        <w:t xml:space="preserve"> – Was used for keyboard teletype, and not use kbd for keyboard input, code for computer code, and samp for computer output</w:t>
      </w:r>
    </w:p>
    <w:p w14:paraId="3EC81C40" w14:textId="027E2DF7" w:rsidR="00F3541A" w:rsidRDefault="00F3541A" w:rsidP="00F3541A">
      <w:pPr>
        <w:tabs>
          <w:tab w:val="left" w:pos="3309"/>
        </w:tabs>
      </w:pPr>
      <w:r>
        <w:t xml:space="preserve">Older tags and not often used. Avoid these. </w:t>
      </w:r>
    </w:p>
    <w:p w14:paraId="7A75ED59" w14:textId="743B4A43" w:rsidR="00D03EBB" w:rsidRDefault="00D03EBB" w:rsidP="00A7361A">
      <w:pPr>
        <w:pStyle w:val="ListParagraph"/>
        <w:numPr>
          <w:ilvl w:val="0"/>
          <w:numId w:val="69"/>
        </w:numPr>
        <w:tabs>
          <w:tab w:val="left" w:pos="3309"/>
        </w:tabs>
      </w:pPr>
      <w:r w:rsidRPr="00F3541A">
        <w:rPr>
          <w:b/>
        </w:rPr>
        <w:t>Dir</w:t>
      </w:r>
      <w:r>
        <w:t xml:space="preserve"> - Use ul instead.</w:t>
      </w:r>
    </w:p>
    <w:p w14:paraId="616A82A5" w14:textId="1718C206" w:rsidR="00D03EBB" w:rsidRDefault="00D03EBB" w:rsidP="00A7361A">
      <w:pPr>
        <w:pStyle w:val="ListParagraph"/>
        <w:numPr>
          <w:ilvl w:val="0"/>
          <w:numId w:val="69"/>
        </w:numPr>
        <w:tabs>
          <w:tab w:val="left" w:pos="3309"/>
        </w:tabs>
      </w:pPr>
      <w:r w:rsidRPr="00F3541A">
        <w:rPr>
          <w:b/>
        </w:rPr>
        <w:t>Isindex</w:t>
      </w:r>
      <w:r>
        <w:t xml:space="preserve"> - Use an explicit form and text field combination instead.</w:t>
      </w:r>
    </w:p>
    <w:p w14:paraId="1DC8AE6E" w14:textId="3DE679C4" w:rsidR="00D03EBB" w:rsidRDefault="00D03EBB" w:rsidP="00A7361A">
      <w:pPr>
        <w:pStyle w:val="ListParagraph"/>
        <w:numPr>
          <w:ilvl w:val="0"/>
          <w:numId w:val="69"/>
        </w:numPr>
        <w:tabs>
          <w:tab w:val="left" w:pos="3309"/>
        </w:tabs>
      </w:pPr>
      <w:r w:rsidRPr="00F3541A">
        <w:rPr>
          <w:b/>
        </w:rPr>
        <w:t>Listing</w:t>
      </w:r>
      <w:r>
        <w:t xml:space="preserve"> - Use pre and code instead.</w:t>
      </w:r>
    </w:p>
    <w:p w14:paraId="3425825A" w14:textId="53191A83" w:rsidR="00D03EBB" w:rsidRDefault="00D03EBB" w:rsidP="00A7361A">
      <w:pPr>
        <w:pStyle w:val="ListParagraph"/>
        <w:numPr>
          <w:ilvl w:val="0"/>
          <w:numId w:val="69"/>
        </w:numPr>
        <w:tabs>
          <w:tab w:val="left" w:pos="3309"/>
        </w:tabs>
      </w:pPr>
      <w:r w:rsidRPr="00F3541A">
        <w:rPr>
          <w:b/>
        </w:rPr>
        <w:t>Nextid</w:t>
      </w:r>
      <w:r>
        <w:t xml:space="preserve"> - Use GUIDs instead.</w:t>
      </w:r>
    </w:p>
    <w:p w14:paraId="476AA30A" w14:textId="4A738F12" w:rsidR="00D03EBB" w:rsidRDefault="00D03EBB" w:rsidP="00A7361A">
      <w:pPr>
        <w:pStyle w:val="ListParagraph"/>
        <w:numPr>
          <w:ilvl w:val="0"/>
          <w:numId w:val="69"/>
        </w:numPr>
        <w:tabs>
          <w:tab w:val="left" w:pos="3309"/>
        </w:tabs>
      </w:pPr>
      <w:r w:rsidRPr="00F3541A">
        <w:rPr>
          <w:b/>
        </w:rPr>
        <w:t>Noembed</w:t>
      </w:r>
      <w:r>
        <w:t xml:space="preserve"> - Use object instead of embed when fallback is necessary.</w:t>
      </w:r>
    </w:p>
    <w:p w14:paraId="4640D7E0" w14:textId="700C8080" w:rsidR="00D03EBB" w:rsidRDefault="00D03EBB" w:rsidP="00A7361A">
      <w:pPr>
        <w:pStyle w:val="ListParagraph"/>
        <w:numPr>
          <w:ilvl w:val="0"/>
          <w:numId w:val="69"/>
        </w:numPr>
        <w:tabs>
          <w:tab w:val="left" w:pos="3309"/>
        </w:tabs>
      </w:pPr>
      <w:r w:rsidRPr="00F3541A">
        <w:rPr>
          <w:b/>
        </w:rPr>
        <w:t>Plaintext</w:t>
      </w:r>
      <w:r w:rsidR="00F3541A">
        <w:t xml:space="preserve"> - </w:t>
      </w:r>
      <w:r>
        <w:t>Use the "text/plain" MIME type instead.</w:t>
      </w:r>
    </w:p>
    <w:p w14:paraId="1E2740E8" w14:textId="0D570856" w:rsidR="00D03EBB" w:rsidRDefault="00D03EBB" w:rsidP="00A7361A">
      <w:pPr>
        <w:pStyle w:val="ListParagraph"/>
        <w:numPr>
          <w:ilvl w:val="0"/>
          <w:numId w:val="69"/>
        </w:numPr>
        <w:tabs>
          <w:tab w:val="left" w:pos="3309"/>
        </w:tabs>
      </w:pPr>
      <w:r w:rsidRPr="00F3541A">
        <w:rPr>
          <w:b/>
        </w:rPr>
        <w:t>Rb</w:t>
      </w:r>
      <w:r w:rsidR="00F3541A">
        <w:t xml:space="preserve"> - </w:t>
      </w:r>
      <w:r>
        <w:t xml:space="preserve">Providing the ruby base directly inside the ruby element is sufficient; the </w:t>
      </w:r>
      <w:r w:rsidRPr="00F3541A">
        <w:rPr>
          <w:b/>
        </w:rPr>
        <w:t>rb element is unnecessary</w:t>
      </w:r>
      <w:r>
        <w:t>. Omit it altogether.</w:t>
      </w:r>
    </w:p>
    <w:p w14:paraId="71A6885D" w14:textId="298E2895" w:rsidR="00D03EBB" w:rsidRDefault="00D03EBB" w:rsidP="00A7361A">
      <w:pPr>
        <w:pStyle w:val="ListParagraph"/>
        <w:numPr>
          <w:ilvl w:val="0"/>
          <w:numId w:val="69"/>
        </w:numPr>
        <w:tabs>
          <w:tab w:val="left" w:pos="3309"/>
        </w:tabs>
      </w:pPr>
      <w:r w:rsidRPr="00F3541A">
        <w:rPr>
          <w:b/>
        </w:rPr>
        <w:t>strike</w:t>
      </w:r>
      <w:r>
        <w:t xml:space="preserve"> - Use del instead if the element is marking an edit, otherwise use s instead.</w:t>
      </w:r>
    </w:p>
    <w:p w14:paraId="07EF9135" w14:textId="6CAD32CC" w:rsidR="00D03EBB" w:rsidRDefault="00D03EBB" w:rsidP="00A7361A">
      <w:pPr>
        <w:pStyle w:val="ListParagraph"/>
        <w:numPr>
          <w:ilvl w:val="0"/>
          <w:numId w:val="69"/>
        </w:numPr>
        <w:tabs>
          <w:tab w:val="left" w:pos="3309"/>
        </w:tabs>
      </w:pPr>
      <w:r w:rsidRPr="00F3541A">
        <w:rPr>
          <w:b/>
        </w:rPr>
        <w:t>Xmp</w:t>
      </w:r>
      <w:r w:rsidR="00F3541A">
        <w:t xml:space="preserve"> - </w:t>
      </w:r>
      <w:r>
        <w:t>Use code instead, and escape "&lt;" and "&amp;" characters as "&amp;lt;" and "&amp;amp;" respectively.</w:t>
      </w:r>
    </w:p>
    <w:p w14:paraId="7DF022FF" w14:textId="04474FAC" w:rsidR="00D6598C" w:rsidRDefault="00D03EBB" w:rsidP="00F3541A">
      <w:pPr>
        <w:pStyle w:val="ListParagraph"/>
        <w:numPr>
          <w:ilvl w:val="0"/>
          <w:numId w:val="69"/>
        </w:numPr>
        <w:tabs>
          <w:tab w:val="left" w:pos="3309"/>
        </w:tabs>
      </w:pPr>
      <w:r w:rsidRPr="00F3541A">
        <w:rPr>
          <w:b/>
        </w:rPr>
        <w:t xml:space="preserve">Basefont </w:t>
      </w:r>
    </w:p>
    <w:p w14:paraId="61516284" w14:textId="77777777" w:rsidR="00D03EBB" w:rsidRPr="00F3541A" w:rsidRDefault="00D03EBB" w:rsidP="00A7361A">
      <w:pPr>
        <w:pStyle w:val="ListParagraph"/>
        <w:numPr>
          <w:ilvl w:val="0"/>
          <w:numId w:val="69"/>
        </w:numPr>
        <w:tabs>
          <w:tab w:val="left" w:pos="3309"/>
        </w:tabs>
        <w:rPr>
          <w:b/>
        </w:rPr>
      </w:pPr>
      <w:r w:rsidRPr="00F3541A">
        <w:rPr>
          <w:b/>
        </w:rPr>
        <w:t>multicol</w:t>
      </w:r>
    </w:p>
    <w:p w14:paraId="6C2E3544" w14:textId="6BE5FDA4" w:rsidR="00D03EBB" w:rsidRDefault="00D03EBB" w:rsidP="00A7361A">
      <w:pPr>
        <w:pStyle w:val="ListParagraph"/>
        <w:numPr>
          <w:ilvl w:val="0"/>
          <w:numId w:val="69"/>
        </w:numPr>
        <w:tabs>
          <w:tab w:val="left" w:pos="3309"/>
        </w:tabs>
      </w:pPr>
      <w:r w:rsidRPr="00F3541A">
        <w:rPr>
          <w:b/>
        </w:rPr>
        <w:t>nobr</w:t>
      </w:r>
      <w:r>
        <w:t xml:space="preserve"> and </w:t>
      </w:r>
      <w:r w:rsidRPr="00F3541A">
        <w:rPr>
          <w:b/>
        </w:rPr>
        <w:t>spacer</w:t>
      </w:r>
      <w:r>
        <w:t xml:space="preserve"> </w:t>
      </w:r>
    </w:p>
    <w:p w14:paraId="70911F25" w14:textId="77777777" w:rsidR="0097080F" w:rsidRPr="0097080F" w:rsidRDefault="0097080F" w:rsidP="0097080F"/>
    <w:p w14:paraId="68EB9405" w14:textId="65DA5D53" w:rsidR="00A27356" w:rsidRDefault="00A27356" w:rsidP="00A27356">
      <w:pPr>
        <w:rPr>
          <w:rStyle w:val="Heading1Char"/>
        </w:rPr>
      </w:pPr>
      <w:r>
        <w:rPr>
          <w:rStyle w:val="Heading1Char"/>
        </w:rPr>
        <w:br w:type="page"/>
      </w:r>
    </w:p>
    <w:p w14:paraId="066F02B7" w14:textId="45476E86" w:rsidR="006C1596" w:rsidRPr="006C1596" w:rsidRDefault="006C1596" w:rsidP="00416B3A">
      <w:pPr>
        <w:pStyle w:val="Heading1"/>
        <w:rPr>
          <w:lang w:bidi="en-US"/>
        </w:rPr>
      </w:pPr>
      <w:r w:rsidRPr="006C1596">
        <w:rPr>
          <w:lang w:bidi="en-US"/>
        </w:rPr>
        <w:t>Frames</w:t>
      </w:r>
      <w:r w:rsidR="00454D02">
        <w:rPr>
          <w:lang w:bidi="en-US"/>
        </w:rPr>
        <w:t xml:space="preserve"> - deprecated</w:t>
      </w:r>
    </w:p>
    <w:p w14:paraId="6BC7D861" w14:textId="77777777" w:rsidR="006C1596" w:rsidRPr="006C1596" w:rsidRDefault="006C1596" w:rsidP="006C1596">
      <w:pPr>
        <w:spacing w:after="0" w:line="240" w:lineRule="auto"/>
        <w:rPr>
          <w:lang w:bidi="en-US"/>
        </w:rPr>
      </w:pPr>
      <w:r w:rsidRPr="006C1596">
        <w:rPr>
          <w:lang w:bidi="en-US"/>
        </w:rPr>
        <w:t xml:space="preserve">Frames are discussed in your readings. They are useful in sites with no access to server side programming, but need some way to manage multiple web pages. The header, menu, and footer are usually single pages that do not change. Only the main content area changes in the web page. </w:t>
      </w:r>
    </w:p>
    <w:p w14:paraId="6CC50064" w14:textId="77777777" w:rsidR="006C1596" w:rsidRPr="006C1596" w:rsidRDefault="006C1596" w:rsidP="006C1596">
      <w:pPr>
        <w:spacing w:after="0" w:line="240" w:lineRule="auto"/>
        <w:rPr>
          <w:lang w:bidi="en-US"/>
        </w:rPr>
      </w:pPr>
      <w:r w:rsidRPr="006C1596">
        <w:rPr>
          <w:lang w:bidi="en-US"/>
        </w:rPr>
        <w:t>The main page contains a frameset. Think of the Online Classroom. The menu on the left, the header on the top are fixed, but the content area changes on each page. They are physically, three separate pages.</w:t>
      </w:r>
    </w:p>
    <w:p w14:paraId="5CACDF9B" w14:textId="77777777" w:rsidR="006C1596" w:rsidRPr="006C1596" w:rsidRDefault="006C1596" w:rsidP="006C1596">
      <w:pPr>
        <w:spacing w:after="0" w:line="240" w:lineRule="auto"/>
        <w:rPr>
          <w:lang w:bidi="en-US"/>
        </w:rPr>
      </w:pPr>
    </w:p>
    <w:p w14:paraId="6F0B3112" w14:textId="77777777" w:rsidR="006C1596" w:rsidRPr="006C1596" w:rsidRDefault="006C1596" w:rsidP="006C1596">
      <w:pPr>
        <w:spacing w:after="0" w:line="240" w:lineRule="auto"/>
        <w:rPr>
          <w:lang w:bidi="en-US"/>
        </w:rPr>
      </w:pPr>
      <w:r w:rsidRPr="006C1596">
        <w:rPr>
          <w:lang w:bidi="en-US"/>
        </w:rPr>
        <w:t xml:space="preserve">You can have nested framesets but it's not often used. The code is not hidden from users. They can easily get to your page outside of the frame unless you protect the page with programming code. </w:t>
      </w:r>
    </w:p>
    <w:p w14:paraId="1B6671BB" w14:textId="77777777" w:rsidR="006C1596" w:rsidRPr="006C1596" w:rsidRDefault="006C1596" w:rsidP="006C1596">
      <w:pPr>
        <w:spacing w:after="0" w:line="240" w:lineRule="auto"/>
        <w:rPr>
          <w:lang w:bidi="en-US"/>
        </w:rPr>
      </w:pPr>
    </w:p>
    <w:p w14:paraId="4425E5E1" w14:textId="77777777" w:rsidR="006C1596" w:rsidRPr="006C1596" w:rsidRDefault="006C1596" w:rsidP="006C1596">
      <w:pPr>
        <w:spacing w:after="0" w:line="240" w:lineRule="auto"/>
        <w:rPr>
          <w:lang w:bidi="en-US"/>
        </w:rPr>
      </w:pPr>
      <w:r w:rsidRPr="006C1596">
        <w:rPr>
          <w:lang w:bidi="en-US"/>
        </w:rPr>
        <w:t xml:space="preserve">How do you know if the site uses frames? Look at the source code of the home page in the online classroom and see if you can locate the frameset and frame tags. </w:t>
      </w:r>
    </w:p>
    <w:p w14:paraId="7CF0C57F" w14:textId="77777777" w:rsidR="006C1596" w:rsidRPr="006C1596" w:rsidRDefault="006C1596" w:rsidP="006C1596">
      <w:pPr>
        <w:spacing w:after="0" w:line="240" w:lineRule="auto"/>
        <w:rPr>
          <w:lang w:bidi="en-US"/>
        </w:rPr>
      </w:pPr>
    </w:p>
    <w:p w14:paraId="3BD59465" w14:textId="77777777" w:rsidR="006C1596" w:rsidRPr="006C1596" w:rsidRDefault="006C1596" w:rsidP="006C1596">
      <w:pPr>
        <w:spacing w:after="0" w:line="240" w:lineRule="auto"/>
        <w:rPr>
          <w:lang w:bidi="en-US"/>
        </w:rPr>
      </w:pPr>
      <w:r w:rsidRPr="006C1596">
        <w:rPr>
          <w:lang w:bidi="en-US"/>
        </w:rPr>
        <w:t xml:space="preserve">The book presents common layouts for frames. You can set the size and frame properties in the main web page. You can set the target for the frame, so when the user clicks on the menu, the content in the main section changes. However, you can change this in your code. </w:t>
      </w:r>
    </w:p>
    <w:p w14:paraId="0BAAB8E4" w14:textId="77777777" w:rsidR="006C1596" w:rsidRPr="006C1596" w:rsidRDefault="006C1596" w:rsidP="006C1596">
      <w:pPr>
        <w:spacing w:after="0" w:line="240" w:lineRule="auto"/>
        <w:rPr>
          <w:lang w:bidi="en-US"/>
        </w:rPr>
      </w:pPr>
    </w:p>
    <w:p w14:paraId="2F83C045" w14:textId="77777777" w:rsidR="006C1596" w:rsidRPr="006C1596" w:rsidRDefault="006C1596" w:rsidP="006C1596">
      <w:pPr>
        <w:spacing w:after="0" w:line="240" w:lineRule="auto"/>
        <w:rPr>
          <w:lang w:bidi="en-US"/>
        </w:rPr>
      </w:pPr>
      <w:r w:rsidRPr="006C1596">
        <w:rPr>
          <w:lang w:bidi="en-US"/>
        </w:rPr>
        <w:t xml:space="preserve">If you do work with frames, you may want to use a web development editor. If you have complex and multiple layers of frames you should consider alternate methods of organizing your site. </w:t>
      </w:r>
    </w:p>
    <w:p w14:paraId="6C73EECE" w14:textId="77777777" w:rsidR="006C1596" w:rsidRPr="006C1596" w:rsidRDefault="006C1596" w:rsidP="006C1596">
      <w:pPr>
        <w:spacing w:after="0" w:line="240" w:lineRule="auto"/>
        <w:rPr>
          <w:lang w:bidi="en-US"/>
        </w:rPr>
      </w:pPr>
    </w:p>
    <w:p w14:paraId="369D4993" w14:textId="77777777" w:rsidR="006C1596" w:rsidRPr="006C1596" w:rsidRDefault="006C1596" w:rsidP="006C1596">
      <w:pPr>
        <w:spacing w:after="0" w:line="240" w:lineRule="auto"/>
        <w:rPr>
          <w:lang w:bidi="en-US"/>
        </w:rPr>
      </w:pPr>
      <w:r w:rsidRPr="006C1596">
        <w:rPr>
          <w:lang w:bidi="en-US"/>
        </w:rPr>
        <w:t xml:space="preserve">IMPORTANT: Please, do not use frames for your homework! You will lose serious amount of points if you do! Make sure to read the directions for the homework. I included a few comments about frames, but it’s best not to use them unless there is no other option. </w:t>
      </w:r>
    </w:p>
    <w:p w14:paraId="4B1C663E" w14:textId="77777777" w:rsidR="006C1596" w:rsidRPr="006C1596" w:rsidRDefault="006C1596" w:rsidP="006C1596">
      <w:pPr>
        <w:spacing w:after="0" w:line="240" w:lineRule="auto"/>
        <w:rPr>
          <w:lang w:bidi="en-US"/>
        </w:rPr>
      </w:pPr>
    </w:p>
    <w:p w14:paraId="1B8B2A33" w14:textId="05F79227" w:rsidR="006C1596" w:rsidRPr="006C1596" w:rsidRDefault="00454D02" w:rsidP="006C1596">
      <w:pPr>
        <w:spacing w:after="0" w:line="240" w:lineRule="auto"/>
        <w:rPr>
          <w:lang w:bidi="en-US"/>
        </w:rPr>
      </w:pPr>
      <w:r>
        <w:rPr>
          <w:lang w:bidi="en-US"/>
        </w:rPr>
        <w:t xml:space="preserve">In other courses </w:t>
      </w:r>
      <w:r w:rsidR="006C1596" w:rsidRPr="006C1596">
        <w:rPr>
          <w:lang w:bidi="en-US"/>
        </w:rPr>
        <w:t>you will learn about master content pages in ASP.NET that provide an easier way to create sites that appear to be frames, but the browser doesn't know that the content was generated from multiple source files. This is a much better way, more efficient way, to create web sites than with frames.</w:t>
      </w:r>
    </w:p>
    <w:p w14:paraId="44DE998E" w14:textId="77777777" w:rsidR="006C1596" w:rsidRPr="006C1596" w:rsidRDefault="006C1596" w:rsidP="006C1596">
      <w:pPr>
        <w:spacing w:after="0" w:line="240" w:lineRule="auto"/>
        <w:rPr>
          <w:lang w:bidi="en-US"/>
        </w:rPr>
      </w:pPr>
    </w:p>
    <w:p w14:paraId="19FBE600" w14:textId="6E823C90" w:rsidR="004A6F74" w:rsidRDefault="006C1596" w:rsidP="001A2CD6">
      <w:pPr>
        <w:spacing w:after="0" w:line="240" w:lineRule="auto"/>
        <w:rPr>
          <w:rFonts w:asciiTheme="majorHAnsi" w:eastAsiaTheme="majorEastAsia" w:hAnsiTheme="majorHAnsi" w:cstheme="majorBidi"/>
          <w:bCs/>
          <w:color w:val="C0504D" w:themeColor="accent2"/>
          <w:sz w:val="28"/>
          <w:szCs w:val="28"/>
        </w:rPr>
      </w:pPr>
      <w:r w:rsidRPr="006C1596">
        <w:rPr>
          <w:lang w:bidi="en-US"/>
        </w:rPr>
        <w:t xml:space="preserve">The next page contains information on Forms. Forms are not covered until JavaScript in your book. However, they are important, so I also provided some information below. This is optional reading for now but will be required when we cover Forms and JavaScript. SO, you can review it now, but the homework does not require the form until homework 3. </w:t>
      </w:r>
      <w:r w:rsidRPr="006C1596">
        <w:rPr>
          <w:lang w:bidi="en-US"/>
        </w:rPr>
        <w:br w:type="page"/>
      </w:r>
    </w:p>
    <w:p w14:paraId="40071F44" w14:textId="1865995E" w:rsidR="006C1596" w:rsidRDefault="006C1596" w:rsidP="006C1596">
      <w:pPr>
        <w:pStyle w:val="Heading1"/>
      </w:pPr>
      <w:r>
        <w:t xml:space="preserve">HTML </w:t>
      </w:r>
      <w:r w:rsidRPr="00CB0770">
        <w:t>Tutorials</w:t>
      </w:r>
      <w:r>
        <w:t xml:space="preserve"> </w:t>
      </w:r>
    </w:p>
    <w:p w14:paraId="6C47375C" w14:textId="77777777" w:rsidR="006C1596" w:rsidRPr="00CB0770" w:rsidRDefault="006C1596" w:rsidP="006C1596">
      <w:r>
        <w:t>T</w:t>
      </w:r>
      <w:r w:rsidRPr="00CB0770">
        <w:t>here are so many great sites for beginning web tutorials. Here are just a few links you may want to visit. Be aware that many of the tutorials on the web today are older, because the companies are now selling their resources as "courses" online. However, they are usually a great place to start!</w:t>
      </w:r>
    </w:p>
    <w:p w14:paraId="0323C574" w14:textId="77777777" w:rsidR="006C1596" w:rsidRPr="00CB0770" w:rsidRDefault="006C1596" w:rsidP="00A7361A">
      <w:pPr>
        <w:numPr>
          <w:ilvl w:val="0"/>
          <w:numId w:val="70"/>
        </w:numPr>
        <w:spacing w:after="0" w:line="240" w:lineRule="auto"/>
      </w:pPr>
      <w:r w:rsidRPr="00CB0770">
        <w:t xml:space="preserve">A great place to start is a great tutorial called </w:t>
      </w:r>
      <w:r w:rsidRPr="00CB0770">
        <w:fldChar w:fldCharType="begin"/>
      </w:r>
      <w:r w:rsidRPr="00CB0770">
        <w:instrText xml:space="preserve"> HYPERLINK "http://www.arachnoid.com/lutusp/html_tutor.html" \t "_blank" </w:instrText>
      </w:r>
      <w:r w:rsidRPr="00CB0770">
        <w:fldChar w:fldCharType="separate"/>
      </w:r>
      <w:r w:rsidRPr="00CB0770">
        <w:rPr>
          <w:rStyle w:val="Hyperlink"/>
        </w:rPr>
        <w:t>HTML for the Conceptually Challenged</w:t>
      </w:r>
      <w:r w:rsidRPr="00CB0770">
        <w:fldChar w:fldCharType="end"/>
      </w:r>
      <w:r w:rsidRPr="00CB0770">
        <w:t xml:space="preserve">. </w:t>
      </w:r>
    </w:p>
    <w:p w14:paraId="0E5A9E87" w14:textId="77777777" w:rsidR="006C1596" w:rsidRPr="00CB0770" w:rsidRDefault="006C1596" w:rsidP="00A7361A">
      <w:pPr>
        <w:numPr>
          <w:ilvl w:val="0"/>
          <w:numId w:val="70"/>
        </w:numPr>
        <w:spacing w:after="0" w:line="240" w:lineRule="auto"/>
      </w:pPr>
      <w:r w:rsidRPr="00CB0770">
        <w:fldChar w:fldCharType="begin"/>
      </w:r>
      <w:r w:rsidRPr="00CB0770">
        <w:instrText xml:space="preserve"> HYPERLINK "http://www.w3schools.com/html/default.asp" \t "_blank" </w:instrText>
      </w:r>
      <w:r w:rsidRPr="00CB0770">
        <w:fldChar w:fldCharType="separate"/>
      </w:r>
      <w:r w:rsidRPr="00CB0770">
        <w:rPr>
          <w:rStyle w:val="Hyperlink"/>
        </w:rPr>
        <w:t>W3Schools</w:t>
      </w:r>
      <w:r w:rsidRPr="00CB0770">
        <w:fldChar w:fldCharType="end"/>
      </w:r>
      <w:r w:rsidRPr="00CB0770">
        <w:t xml:space="preserve"> – has one of the most extensive lists of HTML references and samples. Start here for the </w:t>
      </w:r>
      <w:r w:rsidRPr="00CB0770">
        <w:fldChar w:fldCharType="begin"/>
      </w:r>
      <w:r w:rsidRPr="00CB0770">
        <w:instrText xml:space="preserve"> HYPERLINK "http://www.w3schools.com/html/html_intro.asp" \t "_blank" </w:instrText>
      </w:r>
      <w:r w:rsidRPr="00CB0770">
        <w:fldChar w:fldCharType="separate"/>
      </w:r>
      <w:r w:rsidRPr="00CB0770">
        <w:rPr>
          <w:rStyle w:val="Hyperlink"/>
        </w:rPr>
        <w:t>Introduction to HTML</w:t>
      </w:r>
      <w:r w:rsidRPr="00CB0770">
        <w:fldChar w:fldCharType="end"/>
      </w:r>
      <w:r w:rsidRPr="00CB0770">
        <w:t xml:space="preserve">. </w:t>
      </w:r>
    </w:p>
    <w:p w14:paraId="45805B0A" w14:textId="77777777" w:rsidR="006C1596" w:rsidRPr="00CB0770" w:rsidRDefault="006C1596" w:rsidP="00A7361A">
      <w:pPr>
        <w:numPr>
          <w:ilvl w:val="0"/>
          <w:numId w:val="70"/>
        </w:numPr>
        <w:spacing w:after="0" w:line="240" w:lineRule="auto"/>
      </w:pPr>
      <w:r w:rsidRPr="00CB0770">
        <w:fldChar w:fldCharType="begin"/>
      </w:r>
      <w:r w:rsidRPr="00CB0770">
        <w:instrText xml:space="preserve"> HYPERLINK "http://www.htmlcodetutorial.com/" \t "_blank" </w:instrText>
      </w:r>
      <w:r w:rsidRPr="00CB0770">
        <w:fldChar w:fldCharType="separate"/>
      </w:r>
      <w:r w:rsidRPr="00CB0770">
        <w:rPr>
          <w:rStyle w:val="Hyperlink"/>
        </w:rPr>
        <w:t>HTML Code Tutorial</w:t>
      </w:r>
      <w:r w:rsidRPr="00CB0770">
        <w:fldChar w:fldCharType="end"/>
      </w:r>
      <w:r w:rsidRPr="00CB0770">
        <w:t xml:space="preserve"> – For a great beginning tutorial </w:t>
      </w:r>
      <w:r w:rsidRPr="00CB0770">
        <w:fldChar w:fldCharType="begin"/>
      </w:r>
      <w:r w:rsidRPr="00CB0770">
        <w:instrText xml:space="preserve"> HYPERLINK "http://www.htmlcodetutorial.com/document/" \t "_blank" </w:instrText>
      </w:r>
      <w:r w:rsidRPr="00CB0770">
        <w:fldChar w:fldCharType="separate"/>
      </w:r>
      <w:r w:rsidRPr="00CB0770">
        <w:rPr>
          <w:rStyle w:val="Hyperlink"/>
        </w:rPr>
        <w:t>start learning HTML here</w:t>
      </w:r>
      <w:r w:rsidRPr="00CB0770">
        <w:fldChar w:fldCharType="end"/>
      </w:r>
      <w:r w:rsidRPr="00CB0770">
        <w:t xml:space="preserve">. </w:t>
      </w:r>
    </w:p>
    <w:p w14:paraId="68316FBD" w14:textId="77777777" w:rsidR="006C1596" w:rsidRPr="00CB0770" w:rsidRDefault="006C1596" w:rsidP="00A7361A">
      <w:pPr>
        <w:numPr>
          <w:ilvl w:val="0"/>
          <w:numId w:val="70"/>
        </w:numPr>
        <w:spacing w:after="0" w:line="240" w:lineRule="auto"/>
      </w:pPr>
      <w:r w:rsidRPr="00CB0770">
        <w:t xml:space="preserve">Other useful sites that contain references, resources, and links to more resources. </w:t>
      </w:r>
    </w:p>
    <w:p w14:paraId="4B988F15" w14:textId="77777777" w:rsidR="006C1596" w:rsidRPr="00CB0770" w:rsidRDefault="006C1596" w:rsidP="00A7361A">
      <w:pPr>
        <w:numPr>
          <w:ilvl w:val="0"/>
          <w:numId w:val="70"/>
        </w:numPr>
        <w:spacing w:after="0" w:line="240" w:lineRule="auto"/>
      </w:pPr>
      <w:r w:rsidRPr="00CB0770">
        <w:fldChar w:fldCharType="begin"/>
      </w:r>
      <w:r w:rsidRPr="00CB0770">
        <w:instrText xml:space="preserve"> HYPERLINK "http://www.hwg.org/resources/?cid=14" \t "_blank" </w:instrText>
      </w:r>
      <w:r w:rsidRPr="00CB0770">
        <w:fldChar w:fldCharType="separate"/>
      </w:r>
      <w:r w:rsidRPr="00CB0770">
        <w:rPr>
          <w:rStyle w:val="Hyperlink"/>
        </w:rPr>
        <w:t>HTML Writers Guild HTML Resources</w:t>
      </w:r>
      <w:r w:rsidRPr="00CB0770">
        <w:fldChar w:fldCharType="end"/>
      </w:r>
      <w:r w:rsidRPr="00CB0770">
        <w:t xml:space="preserve"> Contains a link to excellent material on </w:t>
      </w:r>
      <w:r w:rsidRPr="00CB0770">
        <w:fldChar w:fldCharType="begin"/>
      </w:r>
      <w:r w:rsidRPr="00CB0770">
        <w:instrText xml:space="preserve"> HYPERLINK "http://www.hwg.org/resources/?cid=26" \t "_blank" </w:instrText>
      </w:r>
      <w:r w:rsidRPr="00CB0770">
        <w:fldChar w:fldCharType="separate"/>
      </w:r>
      <w:r w:rsidRPr="00CB0770">
        <w:rPr>
          <w:rStyle w:val="Hyperlink"/>
        </w:rPr>
        <w:t>HTML</w:t>
      </w:r>
      <w:r w:rsidRPr="00CB0770">
        <w:fldChar w:fldCharType="end"/>
      </w:r>
      <w:r w:rsidRPr="00CB0770">
        <w:t xml:space="preserve"> although it’s older </w:t>
      </w:r>
    </w:p>
    <w:p w14:paraId="36B60846" w14:textId="77777777" w:rsidR="006C1596" w:rsidRDefault="006C1596" w:rsidP="00A7361A">
      <w:pPr>
        <w:numPr>
          <w:ilvl w:val="0"/>
          <w:numId w:val="70"/>
        </w:numPr>
        <w:spacing w:after="0" w:line="240" w:lineRule="auto"/>
      </w:pPr>
      <w:r w:rsidRPr="00CB0770">
        <w:fldChar w:fldCharType="begin"/>
      </w:r>
      <w:r w:rsidRPr="00CB0770">
        <w:instrText xml:space="preserve"> HYPERLINK "http://www.htmlgoodies.com/primers/html/" \t "_blank" </w:instrText>
      </w:r>
      <w:r w:rsidRPr="00CB0770">
        <w:fldChar w:fldCharType="separate"/>
      </w:r>
      <w:r w:rsidRPr="00CB0770">
        <w:rPr>
          <w:rStyle w:val="Hyperlink"/>
        </w:rPr>
        <w:t>HTML Goodies</w:t>
      </w:r>
      <w:r w:rsidRPr="00CB0770">
        <w:fldChar w:fldCharType="end"/>
      </w:r>
      <w:r w:rsidRPr="00CB0770">
        <w:t xml:space="preserve"> – another site with lists of links and also has some reference material on many web related topics including HTML. </w:t>
      </w:r>
    </w:p>
    <w:p w14:paraId="006831A3" w14:textId="77777777" w:rsidR="006C1596" w:rsidRPr="00CB0770" w:rsidRDefault="00F82005" w:rsidP="00A7361A">
      <w:pPr>
        <w:numPr>
          <w:ilvl w:val="0"/>
          <w:numId w:val="70"/>
        </w:numPr>
        <w:spacing w:after="0" w:line="240" w:lineRule="auto"/>
      </w:pPr>
      <w:hyperlink r:id="rId163" w:history="1">
        <w:r w:rsidR="006C1596" w:rsidRPr="00610144">
          <w:rPr>
            <w:rStyle w:val="Hyperlink"/>
          </w:rPr>
          <w:t>HTML Sandbox</w:t>
        </w:r>
      </w:hyperlink>
      <w:r w:rsidR="006C1596">
        <w:t xml:space="preserve"> – used to test web pages. If you have a problem, this is a useful tool!</w:t>
      </w:r>
    </w:p>
    <w:p w14:paraId="3844E347" w14:textId="77777777" w:rsidR="006C1596" w:rsidRDefault="00F82005" w:rsidP="00A7361A">
      <w:pPr>
        <w:numPr>
          <w:ilvl w:val="0"/>
          <w:numId w:val="70"/>
        </w:numPr>
        <w:spacing w:after="0" w:line="240" w:lineRule="auto"/>
      </w:pPr>
      <w:hyperlink r:id="rId164" w:history="1">
        <w:r w:rsidR="006C1596" w:rsidRPr="00D22ABB">
          <w:rPr>
            <w:rStyle w:val="Hyperlink"/>
          </w:rPr>
          <w:t>WDVL HTML Tutorial</w:t>
        </w:r>
      </w:hyperlink>
      <w:r w:rsidR="006C1596">
        <w:t xml:space="preserve"> – Web </w:t>
      </w:r>
      <w:r w:rsidR="006C1596" w:rsidRPr="00D22ABB">
        <w:t>Developers Virtual Library</w:t>
      </w:r>
      <w:r w:rsidR="006C1596">
        <w:t xml:space="preserve"> tutorial</w:t>
      </w:r>
    </w:p>
    <w:p w14:paraId="45CFE2F3" w14:textId="77777777" w:rsidR="006C1596" w:rsidRDefault="00F82005" w:rsidP="00A7361A">
      <w:pPr>
        <w:numPr>
          <w:ilvl w:val="0"/>
          <w:numId w:val="70"/>
        </w:numPr>
        <w:spacing w:after="0" w:line="240" w:lineRule="auto"/>
      </w:pPr>
      <w:hyperlink r:id="rId165" w:history="1">
        <w:r w:rsidR="006C1596" w:rsidRPr="00E16693">
          <w:rPr>
            <w:rStyle w:val="Hyperlink"/>
          </w:rPr>
          <w:t>HTML Color Codes</w:t>
        </w:r>
      </w:hyperlink>
      <w:r w:rsidR="006C1596">
        <w:t xml:space="preserve"> – contains a chart of colors and Color Picker</w:t>
      </w:r>
    </w:p>
    <w:p w14:paraId="5342696E" w14:textId="77777777" w:rsidR="006C1596" w:rsidRDefault="00F82005" w:rsidP="00A7361A">
      <w:pPr>
        <w:numPr>
          <w:ilvl w:val="0"/>
          <w:numId w:val="70"/>
        </w:numPr>
        <w:spacing w:after="0" w:line="240" w:lineRule="auto"/>
      </w:pPr>
      <w:hyperlink r:id="rId166" w:history="1">
        <w:r w:rsidR="006C1596" w:rsidRPr="00E16693">
          <w:rPr>
            <w:rStyle w:val="Hyperlink"/>
          </w:rPr>
          <w:t>HTML Tutorials</w:t>
        </w:r>
      </w:hyperlink>
      <w:r w:rsidR="006C1596">
        <w:t xml:space="preserve"> – </w:t>
      </w:r>
      <w:hyperlink r:id="rId167" w:history="1">
        <w:r w:rsidR="006C1596" w:rsidRPr="00E16693">
          <w:rPr>
            <w:rStyle w:val="Hyperlink"/>
          </w:rPr>
          <w:t>WebMonkey Tutorials</w:t>
        </w:r>
      </w:hyperlink>
      <w:r w:rsidR="006C1596">
        <w:t xml:space="preserve"> are also good for beginners. </w:t>
      </w:r>
    </w:p>
    <w:p w14:paraId="03FE4AA8" w14:textId="77777777" w:rsidR="006C1596" w:rsidRDefault="006C1596" w:rsidP="006C1596">
      <w:pPr>
        <w:pStyle w:val="Heading1"/>
      </w:pPr>
      <w:r>
        <w:t>Basic Web Design</w:t>
      </w:r>
    </w:p>
    <w:p w14:paraId="4D82B877" w14:textId="77777777" w:rsidR="006C1596" w:rsidRDefault="006C1596" w:rsidP="006C1596">
      <w:r>
        <w:t xml:space="preserve">You can create a great looking site with some basic HTML and graphics. Great examples of web site design can be found on the </w:t>
      </w:r>
      <w:hyperlink r:id="rId168" w:history="1">
        <w:r w:rsidRPr="007D7709">
          <w:rPr>
            <w:rStyle w:val="Hyperlink"/>
          </w:rPr>
          <w:t>Newark1.com</w:t>
        </w:r>
      </w:hyperlink>
      <w:r>
        <w:t xml:space="preserve"> web site. Also you can look at web award sites to see examples of good web page design. </w:t>
      </w:r>
    </w:p>
    <w:p w14:paraId="2B3BD199" w14:textId="77777777" w:rsidR="006C1596" w:rsidRDefault="00F82005" w:rsidP="00A7361A">
      <w:pPr>
        <w:numPr>
          <w:ilvl w:val="0"/>
          <w:numId w:val="71"/>
        </w:numPr>
        <w:spacing w:after="0" w:line="240" w:lineRule="auto"/>
      </w:pPr>
      <w:hyperlink r:id="rId169" w:history="1">
        <w:r w:rsidR="006C1596" w:rsidRPr="00D22ABB">
          <w:rPr>
            <w:rStyle w:val="Hyperlink"/>
          </w:rPr>
          <w:t>Interactive Media Awards</w:t>
        </w:r>
      </w:hyperlink>
    </w:p>
    <w:p w14:paraId="30E49CF8" w14:textId="77777777" w:rsidR="006C1596" w:rsidRDefault="00F82005" w:rsidP="00A7361A">
      <w:pPr>
        <w:numPr>
          <w:ilvl w:val="0"/>
          <w:numId w:val="71"/>
        </w:numPr>
        <w:spacing w:after="0" w:line="240" w:lineRule="auto"/>
      </w:pPr>
      <w:hyperlink r:id="rId170" w:history="1">
        <w:r w:rsidR="006C1596" w:rsidRPr="00D22ABB">
          <w:rPr>
            <w:rStyle w:val="Hyperlink"/>
          </w:rPr>
          <w:t>Webby Awards</w:t>
        </w:r>
      </w:hyperlink>
    </w:p>
    <w:p w14:paraId="4D66AD62" w14:textId="77777777" w:rsidR="006C1596" w:rsidRDefault="00F82005" w:rsidP="00A7361A">
      <w:pPr>
        <w:numPr>
          <w:ilvl w:val="0"/>
          <w:numId w:val="71"/>
        </w:numPr>
        <w:spacing w:after="0" w:line="240" w:lineRule="auto"/>
      </w:pPr>
      <w:hyperlink r:id="rId171" w:history="1">
        <w:r w:rsidR="006C1596" w:rsidRPr="00D22ABB">
          <w:rPr>
            <w:rStyle w:val="Hyperlink"/>
          </w:rPr>
          <w:t>Clio Awards</w:t>
        </w:r>
      </w:hyperlink>
    </w:p>
    <w:p w14:paraId="771679E4" w14:textId="77777777" w:rsidR="006C1596" w:rsidRDefault="00F82005" w:rsidP="00A7361A">
      <w:pPr>
        <w:numPr>
          <w:ilvl w:val="0"/>
          <w:numId w:val="71"/>
        </w:numPr>
        <w:spacing w:after="0" w:line="240" w:lineRule="auto"/>
      </w:pPr>
      <w:hyperlink r:id="rId172" w:history="1">
        <w:r w:rsidR="006C1596">
          <w:rPr>
            <w:rStyle w:val="Hyperlink"/>
          </w:rPr>
          <w:t>Favo</w:t>
        </w:r>
        <w:r w:rsidR="006C1596" w:rsidRPr="00D22ABB">
          <w:rPr>
            <w:rStyle w:val="Hyperlink"/>
          </w:rPr>
          <w:t>rite Web Site Awards</w:t>
        </w:r>
      </w:hyperlink>
    </w:p>
    <w:p w14:paraId="344F123F" w14:textId="77777777" w:rsidR="006C1596" w:rsidRDefault="006C1596" w:rsidP="006C1596">
      <w:pPr>
        <w:pStyle w:val="Heading6"/>
      </w:pPr>
      <w:r>
        <w:t xml:space="preserve">Graphics </w:t>
      </w:r>
    </w:p>
    <w:p w14:paraId="587BBC73" w14:textId="77777777" w:rsidR="006C1596" w:rsidRDefault="006C1596" w:rsidP="006C1596">
      <w:r>
        <w:t xml:space="preserve">Locate lots of free and shareware graphics online. </w:t>
      </w:r>
      <w:hyperlink r:id="rId173" w:history="1">
        <w:r w:rsidRPr="007D7709">
          <w:rPr>
            <w:rStyle w:val="Hyperlink"/>
          </w:rPr>
          <w:t>Microsoft Office ClipArt and Media Home</w:t>
        </w:r>
      </w:hyperlink>
      <w:r>
        <w:t xml:space="preserve"> has lots of great free art and photographs for online use. There is an agreement you must comply with to use the graphics. But, for this course, you may use the clip art and graphics from the Microsoft site. </w:t>
      </w:r>
    </w:p>
    <w:p w14:paraId="5E2C9602" w14:textId="77777777" w:rsidR="00933024" w:rsidRPr="0088717B" w:rsidRDefault="00933024" w:rsidP="00933024">
      <w:r>
        <w:t xml:space="preserve">Here are links to design related web sites. </w:t>
      </w:r>
    </w:p>
    <w:p w14:paraId="6F83A490" w14:textId="77777777" w:rsidR="00933024" w:rsidRDefault="00F82005" w:rsidP="00A7361A">
      <w:pPr>
        <w:numPr>
          <w:ilvl w:val="0"/>
          <w:numId w:val="72"/>
        </w:numPr>
        <w:spacing w:after="0" w:line="240" w:lineRule="auto"/>
      </w:pPr>
      <w:hyperlink r:id="rId174" w:history="1">
        <w:r w:rsidR="00933024" w:rsidRPr="007D7709">
          <w:rPr>
            <w:rStyle w:val="Hyperlink"/>
          </w:rPr>
          <w:t>Newark1.com</w:t>
        </w:r>
      </w:hyperlink>
      <w:r w:rsidR="00933024">
        <w:t xml:space="preserve">  – Great examples of web site design can be found on the </w:t>
      </w:r>
      <w:hyperlink r:id="rId175" w:history="1">
        <w:r w:rsidR="00933024" w:rsidRPr="007D7709">
          <w:rPr>
            <w:rStyle w:val="Hyperlink"/>
          </w:rPr>
          <w:t>Newark1.com</w:t>
        </w:r>
      </w:hyperlink>
      <w:r w:rsidR="00933024">
        <w:t xml:space="preserve"> web site.</w:t>
      </w:r>
    </w:p>
    <w:p w14:paraId="284D2059" w14:textId="77777777" w:rsidR="00933024" w:rsidRPr="00CB0770" w:rsidRDefault="00F82005" w:rsidP="00A7361A">
      <w:pPr>
        <w:numPr>
          <w:ilvl w:val="0"/>
          <w:numId w:val="72"/>
        </w:numPr>
        <w:spacing w:after="0" w:line="240" w:lineRule="auto"/>
      </w:pPr>
      <w:hyperlink r:id="rId176" w:history="1">
        <w:r w:rsidR="00933024">
          <w:rPr>
            <w:rStyle w:val="Hyperlink"/>
          </w:rPr>
          <w:t>Style Guide for Online Hypertext</w:t>
        </w:r>
      </w:hyperlink>
      <w:r w:rsidR="00933024">
        <w:t xml:space="preserve"> – contains some useful tips, although the document is old.</w:t>
      </w:r>
    </w:p>
    <w:p w14:paraId="31DECFDF" w14:textId="77777777" w:rsidR="00933024" w:rsidRPr="00CB0770" w:rsidRDefault="00933024" w:rsidP="00A7361A">
      <w:pPr>
        <w:numPr>
          <w:ilvl w:val="0"/>
          <w:numId w:val="72"/>
        </w:numPr>
        <w:spacing w:after="0" w:line="240" w:lineRule="auto"/>
      </w:pPr>
      <w:r w:rsidRPr="00CB0770">
        <w:fldChar w:fldCharType="begin"/>
      </w:r>
      <w:r w:rsidRPr="00CB0770">
        <w:instrText xml:space="preserve"> HYPERLINK "http://www.goodpractices.com/" \t "_blank" </w:instrText>
      </w:r>
      <w:r w:rsidRPr="00CB0770">
        <w:fldChar w:fldCharType="separate"/>
      </w:r>
      <w:r w:rsidRPr="00CB0770">
        <w:rPr>
          <w:rStyle w:val="Hyperlink"/>
        </w:rPr>
        <w:t>Goodpractices.com</w:t>
      </w:r>
      <w:r w:rsidRPr="00CB0770">
        <w:fldChar w:fldCharType="end"/>
      </w:r>
      <w:r w:rsidRPr="00CB0770">
        <w:t xml:space="preserve"> contains design tips and best practices and </w:t>
      </w:r>
      <w:r w:rsidRPr="00CB0770">
        <w:fldChar w:fldCharType="begin"/>
      </w:r>
      <w:r w:rsidRPr="00CB0770">
        <w:instrText xml:space="preserve"> HYPERLINK "http://www.goodpractices.com/html.htm" \t "_blank" </w:instrText>
      </w:r>
      <w:r w:rsidRPr="00CB0770">
        <w:fldChar w:fldCharType="separate"/>
      </w:r>
      <w:r w:rsidRPr="00CB0770">
        <w:rPr>
          <w:rStyle w:val="Hyperlink"/>
        </w:rPr>
        <w:t>HyperText Markup Language</w:t>
      </w:r>
      <w:r w:rsidRPr="00CB0770">
        <w:fldChar w:fldCharType="end"/>
      </w:r>
      <w:r w:rsidRPr="00CB0770">
        <w:t xml:space="preserve"> tutorials. </w:t>
      </w:r>
    </w:p>
    <w:p w14:paraId="4BD97A2C" w14:textId="77777777" w:rsidR="00933024" w:rsidRPr="00CB0770" w:rsidRDefault="00933024" w:rsidP="00A7361A">
      <w:pPr>
        <w:numPr>
          <w:ilvl w:val="0"/>
          <w:numId w:val="72"/>
        </w:numPr>
        <w:spacing w:after="0" w:line="240" w:lineRule="auto"/>
      </w:pPr>
      <w:r w:rsidRPr="00CB0770">
        <w:fldChar w:fldCharType="begin"/>
      </w:r>
      <w:r w:rsidRPr="00CB0770">
        <w:instrText xml:space="preserve"> HYPERLINK "http://www.coolhomepages.com/" \t "_blank" </w:instrText>
      </w:r>
      <w:r w:rsidRPr="00CB0770">
        <w:fldChar w:fldCharType="separate"/>
      </w:r>
      <w:r w:rsidRPr="00CB0770">
        <w:rPr>
          <w:rStyle w:val="Hyperlink"/>
        </w:rPr>
        <w:t>Coolhomepages.com</w:t>
      </w:r>
      <w:r w:rsidRPr="00CB0770">
        <w:fldChar w:fldCharType="end"/>
      </w:r>
      <w:r w:rsidRPr="00CB0770">
        <w:t xml:space="preserve"> is useful to get ideas on how to layout your web pages. </w:t>
      </w:r>
    </w:p>
    <w:p w14:paraId="7130D3DB" w14:textId="77777777" w:rsidR="00933024" w:rsidRPr="00CB0770" w:rsidRDefault="00933024" w:rsidP="00A7361A">
      <w:pPr>
        <w:numPr>
          <w:ilvl w:val="0"/>
          <w:numId w:val="72"/>
        </w:numPr>
        <w:spacing w:after="0" w:line="240" w:lineRule="auto"/>
      </w:pPr>
      <w:r w:rsidRPr="00CB0770">
        <w:fldChar w:fldCharType="begin"/>
      </w:r>
      <w:r w:rsidRPr="00CB0770">
        <w:instrText xml:space="preserve"> HYPERLINK "http://www.webpagesthatsuck.com/" \t "_blank" </w:instrText>
      </w:r>
      <w:r w:rsidRPr="00CB0770">
        <w:fldChar w:fldCharType="separate"/>
      </w:r>
      <w:r w:rsidRPr="00CB0770">
        <w:rPr>
          <w:rStyle w:val="Hyperlink"/>
        </w:rPr>
        <w:t>Web Pages That Suck</w:t>
      </w:r>
      <w:r w:rsidRPr="00CB0770">
        <w:fldChar w:fldCharType="end"/>
      </w:r>
      <w:r w:rsidRPr="00CB0770">
        <w:t xml:space="preserve"> - sorry, but that's the name of the site by Flanders Enterprises. They do have some web pages that really are good examples of poor design. </w:t>
      </w:r>
    </w:p>
    <w:p w14:paraId="793C6BA5" w14:textId="77777777" w:rsidR="00933024" w:rsidRDefault="00933024" w:rsidP="00A7361A">
      <w:pPr>
        <w:numPr>
          <w:ilvl w:val="0"/>
          <w:numId w:val="72"/>
        </w:numPr>
        <w:spacing w:after="0" w:line="240" w:lineRule="auto"/>
      </w:pPr>
      <w:r w:rsidRPr="00CB0770">
        <w:fldChar w:fldCharType="begin"/>
      </w:r>
      <w:r w:rsidRPr="00CB0770">
        <w:instrText xml:space="preserve"> HYPERLINK "http://www.htmlhelp.com/reference/" \t "_blank" </w:instrText>
      </w:r>
      <w:r w:rsidRPr="00CB0770">
        <w:fldChar w:fldCharType="separate"/>
      </w:r>
      <w:r w:rsidRPr="00CB0770">
        <w:rPr>
          <w:rStyle w:val="Hyperlink"/>
        </w:rPr>
        <w:t>Web Design Group Reference Section</w:t>
      </w:r>
      <w:r w:rsidRPr="00CB0770">
        <w:fldChar w:fldCharType="end"/>
      </w:r>
      <w:r w:rsidRPr="00CB0770">
        <w:t xml:space="preserve"> - more reference links including to an </w:t>
      </w:r>
      <w:r w:rsidRPr="00CB0770">
        <w:fldChar w:fldCharType="begin"/>
      </w:r>
      <w:r w:rsidRPr="00CB0770">
        <w:instrText xml:space="preserve"> HYPERLINK "http://www.htmlhelp.com/reference/html40/" \t "_blank" </w:instrText>
      </w:r>
      <w:r w:rsidRPr="00CB0770">
        <w:fldChar w:fldCharType="separate"/>
      </w:r>
      <w:r w:rsidRPr="00CB0770">
        <w:rPr>
          <w:rStyle w:val="Hyperlink"/>
        </w:rPr>
        <w:t>HTML 4.0 Reference</w:t>
      </w:r>
      <w:r w:rsidRPr="00CB0770">
        <w:fldChar w:fldCharType="end"/>
      </w:r>
      <w:r w:rsidRPr="00CB0770">
        <w:t xml:space="preserve"> guide. </w:t>
      </w:r>
    </w:p>
    <w:p w14:paraId="1DFA9925" w14:textId="77777777" w:rsidR="00933024" w:rsidRDefault="00F82005" w:rsidP="00A7361A">
      <w:pPr>
        <w:numPr>
          <w:ilvl w:val="0"/>
          <w:numId w:val="72"/>
        </w:numPr>
        <w:spacing w:after="0" w:line="240" w:lineRule="auto"/>
      </w:pPr>
      <w:hyperlink r:id="rId177" w:history="1">
        <w:r w:rsidR="00933024" w:rsidRPr="00D22ABB">
          <w:rPr>
            <w:rStyle w:val="Hyperlink"/>
          </w:rPr>
          <w:t>WDVL CSS tutorial</w:t>
        </w:r>
      </w:hyperlink>
      <w:r w:rsidR="00933024">
        <w:t xml:space="preserve"> – </w:t>
      </w:r>
      <w:r w:rsidR="00933024" w:rsidRPr="00D22ABB">
        <w:t>Web Developers Virtual Library</w:t>
      </w:r>
      <w:r w:rsidR="00933024">
        <w:t xml:space="preserve"> tutorial</w:t>
      </w:r>
    </w:p>
    <w:p w14:paraId="31D1F230" w14:textId="77777777" w:rsidR="00933024" w:rsidRDefault="00F82005" w:rsidP="00A7361A">
      <w:pPr>
        <w:numPr>
          <w:ilvl w:val="0"/>
          <w:numId w:val="72"/>
        </w:numPr>
        <w:spacing w:after="0" w:line="240" w:lineRule="auto"/>
      </w:pPr>
      <w:hyperlink r:id="rId178" w:history="1">
        <w:r w:rsidR="00933024" w:rsidRPr="00E16693">
          <w:rPr>
            <w:rStyle w:val="Hyperlink"/>
          </w:rPr>
          <w:t>RGB to Hexidecimal Color Converter</w:t>
        </w:r>
      </w:hyperlink>
    </w:p>
    <w:p w14:paraId="36CFD783" w14:textId="77777777" w:rsidR="00C90FDF" w:rsidRDefault="00C90FDF">
      <w:pPr>
        <w:spacing w:after="0" w:line="240" w:lineRule="auto"/>
      </w:pPr>
      <w:r>
        <w:br w:type="page"/>
      </w:r>
    </w:p>
    <w:p w14:paraId="2F5AC1AE" w14:textId="353113C2" w:rsidR="00DB689B" w:rsidRDefault="00C90FDF" w:rsidP="006C1596">
      <w:pPr>
        <w:pStyle w:val="Heading1"/>
      </w:pPr>
      <w:r>
        <w:t>HTML Editors</w:t>
      </w:r>
    </w:p>
    <w:p w14:paraId="33486B08" w14:textId="0B527DD8" w:rsidR="00C90FDF" w:rsidRDefault="00C90FDF" w:rsidP="00C90FDF">
      <w:r w:rsidRPr="00C90FDF">
        <w:t xml:space="preserve">Web pages are created using markup code called HTML and style rules </w:t>
      </w:r>
      <w:r w:rsidR="00416B3A">
        <w:t>–</w:t>
      </w:r>
      <w:r w:rsidRPr="00C90FDF">
        <w:t xml:space="preserve"> CSS</w:t>
      </w:r>
    </w:p>
    <w:p w14:paraId="69D974E9" w14:textId="77777777" w:rsidR="006D0AAD" w:rsidRPr="00C90FDF" w:rsidRDefault="006D0AAD" w:rsidP="00A7361A">
      <w:pPr>
        <w:numPr>
          <w:ilvl w:val="0"/>
          <w:numId w:val="73"/>
        </w:numPr>
      </w:pPr>
      <w:r w:rsidRPr="00C90FDF">
        <w:t>The W3C (</w:t>
      </w:r>
      <w:hyperlink r:id="rId179" w:history="1">
        <w:r w:rsidRPr="00C90FDF">
          <w:rPr>
            <w:rStyle w:val="Hyperlink"/>
          </w:rPr>
          <w:t>http://www.w3.org</w:t>
        </w:r>
      </w:hyperlink>
      <w:r w:rsidRPr="00C90FDF">
        <w:t>) maintains standards</w:t>
      </w:r>
    </w:p>
    <w:p w14:paraId="4B5DEAC0" w14:textId="77777777" w:rsidR="00416B3A" w:rsidRPr="00416B3A" w:rsidRDefault="00416B3A" w:rsidP="006D0AAD">
      <w:r w:rsidRPr="00416B3A">
        <w:t>Tools for creating Web pages</w:t>
      </w:r>
    </w:p>
    <w:p w14:paraId="4149FD41" w14:textId="77777777" w:rsidR="006D0AAD" w:rsidRPr="00C90FDF" w:rsidRDefault="006D0AAD" w:rsidP="00A7361A">
      <w:pPr>
        <w:numPr>
          <w:ilvl w:val="0"/>
          <w:numId w:val="74"/>
        </w:numPr>
      </w:pPr>
      <w:r w:rsidRPr="00C90FDF">
        <w:t xml:space="preserve">Any basic </w:t>
      </w:r>
      <w:r w:rsidRPr="00C90FDF">
        <w:rPr>
          <w:b/>
        </w:rPr>
        <w:t>text editor</w:t>
      </w:r>
      <w:r w:rsidRPr="00C90FDF">
        <w:t xml:space="preserve"> such as Notepad. </w:t>
      </w:r>
    </w:p>
    <w:p w14:paraId="6D03A34F" w14:textId="77777777" w:rsidR="00416B3A" w:rsidRDefault="00416B3A" w:rsidP="00A7361A">
      <w:pPr>
        <w:pStyle w:val="ListParagraph"/>
        <w:numPr>
          <w:ilvl w:val="0"/>
          <w:numId w:val="74"/>
        </w:numPr>
      </w:pPr>
      <w:r w:rsidRPr="00CA080B">
        <w:rPr>
          <w:b/>
        </w:rPr>
        <w:t>Web page editors</w:t>
      </w:r>
      <w:r w:rsidRPr="00416B3A">
        <w:t xml:space="preserve"> - make document creation easier, correct more errors at design time, and help you identify choices such as what attributes and values are available</w:t>
      </w:r>
    </w:p>
    <w:p w14:paraId="008EA8D3" w14:textId="282AD81F" w:rsidR="006D0AAD" w:rsidRDefault="006D0AAD" w:rsidP="00A7361A">
      <w:pPr>
        <w:pStyle w:val="ListParagraph"/>
        <w:numPr>
          <w:ilvl w:val="1"/>
          <w:numId w:val="74"/>
        </w:numPr>
      </w:pPr>
      <w:r w:rsidRPr="00416B3A">
        <w:t>You do not need not know XHTML to create XHTML using editors</w:t>
      </w:r>
      <w:r>
        <w:t xml:space="preserve"> </w:t>
      </w:r>
    </w:p>
    <w:p w14:paraId="6CE5E2E3" w14:textId="77777777" w:rsidR="006D0AAD" w:rsidRPr="00416B3A" w:rsidRDefault="006D0AAD" w:rsidP="00A7361A">
      <w:pPr>
        <w:pStyle w:val="ListParagraph"/>
        <w:numPr>
          <w:ilvl w:val="1"/>
          <w:numId w:val="74"/>
        </w:numPr>
      </w:pPr>
      <w:r w:rsidRPr="00416B3A">
        <w:t>Shortcuts to typing tag names, spell-checker,</w:t>
      </w:r>
    </w:p>
    <w:p w14:paraId="4A3E1A79" w14:textId="2AE021EC" w:rsidR="006D0AAD" w:rsidRPr="00416B3A" w:rsidRDefault="006D0AAD" w:rsidP="00A7361A">
      <w:pPr>
        <w:pStyle w:val="ListParagraph"/>
        <w:numPr>
          <w:ilvl w:val="1"/>
          <w:numId w:val="74"/>
        </w:numPr>
      </w:pPr>
      <w:r w:rsidRPr="00416B3A">
        <w:t xml:space="preserve">There are WYSIWYG XHTML editors </w:t>
      </w:r>
      <w:r>
        <w:br/>
      </w:r>
    </w:p>
    <w:p w14:paraId="4B8A5F1C" w14:textId="33A708F8" w:rsidR="006D0AAD" w:rsidRPr="006D0AAD" w:rsidRDefault="00CA080B" w:rsidP="00A7361A">
      <w:pPr>
        <w:pStyle w:val="ListParagraph"/>
        <w:numPr>
          <w:ilvl w:val="0"/>
          <w:numId w:val="74"/>
        </w:numPr>
      </w:pPr>
      <w:r>
        <w:t>Examples</w:t>
      </w:r>
    </w:p>
    <w:p w14:paraId="6A8C071A" w14:textId="7BEF58B3" w:rsidR="006D0AAD" w:rsidRDefault="006D0AAD" w:rsidP="00A7361A">
      <w:pPr>
        <w:pStyle w:val="ListParagraph"/>
        <w:numPr>
          <w:ilvl w:val="1"/>
          <w:numId w:val="74"/>
        </w:numPr>
      </w:pPr>
      <w:r w:rsidRPr="006D0AAD">
        <w:rPr>
          <w:b/>
        </w:rPr>
        <w:t>Early editors</w:t>
      </w:r>
      <w:r w:rsidRPr="00C90FDF">
        <w:t xml:space="preserve"> such as HotDog and FrontPage, Netscape Gold, HotMetalPro, America Online </w:t>
      </w:r>
    </w:p>
    <w:p w14:paraId="0F11DCC8" w14:textId="77777777" w:rsidR="006D0AAD" w:rsidRPr="00C90FDF" w:rsidRDefault="006D0AAD" w:rsidP="00A7361A">
      <w:pPr>
        <w:numPr>
          <w:ilvl w:val="1"/>
          <w:numId w:val="74"/>
        </w:numPr>
      </w:pPr>
      <w:r w:rsidRPr="00C90FDF">
        <w:rPr>
          <w:b/>
        </w:rPr>
        <w:t>Word</w:t>
      </w:r>
      <w:r w:rsidRPr="00C90FDF">
        <w:t xml:space="preserve"> – </w:t>
      </w:r>
      <w:r w:rsidRPr="00C90FDF">
        <w:rPr>
          <w:b/>
        </w:rPr>
        <w:t>Convert</w:t>
      </w:r>
      <w:r w:rsidRPr="00C90FDF">
        <w:t xml:space="preserve"> into HTML</w:t>
      </w:r>
    </w:p>
    <w:p w14:paraId="3B4F979C" w14:textId="77777777" w:rsidR="006D0AAD" w:rsidRPr="00C90FDF" w:rsidRDefault="006D0AAD" w:rsidP="00A7361A">
      <w:pPr>
        <w:numPr>
          <w:ilvl w:val="1"/>
          <w:numId w:val="74"/>
        </w:numPr>
      </w:pPr>
      <w:r w:rsidRPr="00C90FDF">
        <w:rPr>
          <w:b/>
        </w:rPr>
        <w:t>Content Management System</w:t>
      </w:r>
      <w:r w:rsidRPr="00C90FDF">
        <w:t xml:space="preserve"> – MySpace and Facebook – creates the HTML for you</w:t>
      </w:r>
    </w:p>
    <w:p w14:paraId="128592FF" w14:textId="35876934" w:rsidR="006D0AAD" w:rsidRPr="00C90FDF" w:rsidRDefault="006D0AAD" w:rsidP="00A7361A">
      <w:pPr>
        <w:numPr>
          <w:ilvl w:val="1"/>
          <w:numId w:val="74"/>
        </w:numPr>
      </w:pPr>
      <w:r w:rsidRPr="00C90FDF">
        <w:t xml:space="preserve">Tucows -  freeware, shareware and commercial software programs </w:t>
      </w:r>
      <w:hyperlink r:id="rId180" w:history="1">
        <w:r w:rsidRPr="00C90FDF">
          <w:rPr>
            <w:rStyle w:val="Hyperlink"/>
          </w:rPr>
          <w:t>www.tucows.com</w:t>
        </w:r>
      </w:hyperlink>
      <w:r w:rsidRPr="00C90FDF">
        <w:t xml:space="preserve"> </w:t>
      </w:r>
      <w:r w:rsidR="007278DB">
        <w:t xml:space="preserve">and CNET.downloads.com and www.sourgeforge.net. </w:t>
      </w:r>
    </w:p>
    <w:p w14:paraId="04AAECCF" w14:textId="77777777" w:rsidR="006D0AAD" w:rsidRPr="00C90FDF" w:rsidRDefault="006D0AAD" w:rsidP="00A7361A">
      <w:pPr>
        <w:numPr>
          <w:ilvl w:val="1"/>
          <w:numId w:val="74"/>
        </w:numPr>
      </w:pPr>
      <w:r w:rsidRPr="00C90FDF">
        <w:t xml:space="preserve">Adobe/Macromedia </w:t>
      </w:r>
      <w:r w:rsidRPr="007278DB">
        <w:rPr>
          <w:b/>
        </w:rPr>
        <w:t>Dreamweaver/CS4</w:t>
      </w:r>
    </w:p>
    <w:p w14:paraId="695346F7" w14:textId="77777777" w:rsidR="007278DB" w:rsidRDefault="007278DB" w:rsidP="00A7361A">
      <w:pPr>
        <w:numPr>
          <w:ilvl w:val="1"/>
          <w:numId w:val="74"/>
        </w:numPr>
      </w:pPr>
      <w:r>
        <w:t>Microsoft</w:t>
      </w:r>
    </w:p>
    <w:p w14:paraId="4E85FD23" w14:textId="3AD66353" w:rsidR="007278DB" w:rsidRPr="00C90FDF" w:rsidRDefault="006D0AAD" w:rsidP="00A7361A">
      <w:pPr>
        <w:numPr>
          <w:ilvl w:val="2"/>
          <w:numId w:val="74"/>
        </w:numPr>
      </w:pPr>
      <w:r w:rsidRPr="00C90FDF">
        <w:t xml:space="preserve">Visual Studio .NET Web Developer Express Edition free - </w:t>
      </w:r>
      <w:hyperlink r:id="rId181" w:history="1">
        <w:r w:rsidRPr="00C90FDF">
          <w:rPr>
            <w:rStyle w:val="Hyperlink"/>
          </w:rPr>
          <w:t>http://www.asp.net</w:t>
        </w:r>
      </w:hyperlink>
    </w:p>
    <w:p w14:paraId="02B3E0E1" w14:textId="77777777" w:rsidR="007278DB" w:rsidRDefault="007278DB" w:rsidP="00A7361A">
      <w:pPr>
        <w:numPr>
          <w:ilvl w:val="2"/>
          <w:numId w:val="74"/>
        </w:numPr>
      </w:pPr>
      <w:r>
        <w:t xml:space="preserve">Visual Studio .NET Professional </w:t>
      </w:r>
    </w:p>
    <w:p w14:paraId="6AE1C97B" w14:textId="0285FD4E" w:rsidR="007278DB" w:rsidRDefault="007278DB" w:rsidP="00A7361A">
      <w:pPr>
        <w:numPr>
          <w:ilvl w:val="2"/>
          <w:numId w:val="74"/>
        </w:numPr>
      </w:pPr>
      <w:r>
        <w:t xml:space="preserve">Web Matrix – a replacement for the Express Edition. </w:t>
      </w:r>
    </w:p>
    <w:p w14:paraId="66071FAC" w14:textId="49C6CE36" w:rsidR="006D0AAD" w:rsidRPr="00C90FDF" w:rsidRDefault="006D0AAD" w:rsidP="00A7361A">
      <w:pPr>
        <w:numPr>
          <w:ilvl w:val="2"/>
          <w:numId w:val="74"/>
        </w:numPr>
      </w:pPr>
      <w:r w:rsidRPr="00C90FDF">
        <w:t xml:space="preserve">Microsoft Expressions Web </w:t>
      </w:r>
    </w:p>
    <w:p w14:paraId="6399DC5E" w14:textId="77777777" w:rsidR="006C1596" w:rsidRPr="007D7709" w:rsidRDefault="006C1596" w:rsidP="006C1596">
      <w:pPr>
        <w:pStyle w:val="Heading6"/>
        <w:rPr>
          <w:rStyle w:val="SubtleEmphasis"/>
          <w:i/>
          <w:iCs/>
          <w:color w:val="4F81BD"/>
        </w:rPr>
      </w:pPr>
      <w:r w:rsidRPr="007D7709">
        <w:rPr>
          <w:rStyle w:val="SubtleEmphasis"/>
          <w:i/>
          <w:iCs/>
          <w:color w:val="4F81BD"/>
        </w:rPr>
        <w:t>Site Builder Software</w:t>
      </w:r>
    </w:p>
    <w:p w14:paraId="2BDA6E5A" w14:textId="0627BE2B" w:rsidR="006C1596" w:rsidRDefault="006C1596" w:rsidP="006D0AAD">
      <w:r>
        <w:t xml:space="preserve">You cannot use content manages systems, site builder or templates for this course for your homework assignments. However, you should know about them. Many third party hosting providers provide site builder tools and templates such as </w:t>
      </w:r>
      <w:hyperlink r:id="rId182" w:history="1">
        <w:r w:rsidRPr="0088717B">
          <w:rPr>
            <w:rStyle w:val="Hyperlink"/>
          </w:rPr>
          <w:t>IBuilder</w:t>
        </w:r>
      </w:hyperlink>
      <w:r w:rsidRPr="0088717B">
        <w:t xml:space="preserve"> by Site Builder</w:t>
      </w:r>
      <w:r>
        <w:t xml:space="preserve">, </w:t>
      </w:r>
      <w:r w:rsidR="007278DB">
        <w:t xml:space="preserve">WordPress, and DotNetNuke.com. </w:t>
      </w:r>
      <w:r w:rsidR="00C90FDF">
        <w:br w:type="page"/>
      </w:r>
    </w:p>
    <w:p w14:paraId="55C0956D" w14:textId="555D5422" w:rsidR="006C1596" w:rsidRPr="006C1596" w:rsidRDefault="006D0AAD" w:rsidP="006C1596">
      <w:pPr>
        <w:pStyle w:val="Heading1"/>
        <w:rPr>
          <w:lang w:bidi="en-US"/>
        </w:rPr>
      </w:pPr>
      <w:r>
        <w:rPr>
          <w:lang w:bidi="en-US"/>
        </w:rPr>
        <w:t>Accessibility</w:t>
      </w:r>
    </w:p>
    <w:p w14:paraId="58315861" w14:textId="77777777" w:rsidR="006C1596" w:rsidRPr="006C1596" w:rsidRDefault="006C1596" w:rsidP="006C1596">
      <w:pPr>
        <w:spacing w:after="0" w:line="240" w:lineRule="auto"/>
        <w:rPr>
          <w:lang w:bidi="en-US"/>
        </w:rPr>
      </w:pPr>
    </w:p>
    <w:p w14:paraId="78185CA6" w14:textId="77777777" w:rsidR="006C1596" w:rsidRPr="006C1596" w:rsidRDefault="006C1596" w:rsidP="006C1596">
      <w:pPr>
        <w:spacing w:after="0" w:line="240" w:lineRule="auto"/>
        <w:rPr>
          <w:lang w:bidi="en-US"/>
        </w:rPr>
      </w:pPr>
      <w:r w:rsidRPr="006C1596">
        <w:rPr>
          <w:lang w:bidi="en-US"/>
        </w:rPr>
        <w:t xml:space="preserve">Note: Web sites are now also being required to follow additional standards such as Accessibility. Check out </w:t>
      </w:r>
      <w:hyperlink r:id="rId183" w:history="1">
        <w:r w:rsidRPr="006C1596">
          <w:rPr>
            <w:rStyle w:val="Hyperlink"/>
            <w:lang w:bidi="en-US"/>
          </w:rPr>
          <w:t>http://www.w3.org/standards/webdesign/accessibility</w:t>
        </w:r>
      </w:hyperlink>
      <w:r w:rsidRPr="006C1596">
        <w:rPr>
          <w:lang w:bidi="en-US"/>
        </w:rPr>
        <w:t xml:space="preserve"> and </w:t>
      </w:r>
      <w:hyperlink r:id="rId184" w:history="1">
        <w:r w:rsidRPr="006C1596">
          <w:rPr>
            <w:rStyle w:val="Hyperlink"/>
            <w:lang w:bidi="en-US"/>
          </w:rPr>
          <w:t>http://webaim.org/</w:t>
        </w:r>
      </w:hyperlink>
      <w:r w:rsidRPr="006C1596">
        <w:rPr>
          <w:lang w:bidi="en-US"/>
        </w:rPr>
        <w:t xml:space="preserve"> for the latest information on accessibility. </w:t>
      </w:r>
    </w:p>
    <w:p w14:paraId="59A73D38" w14:textId="77777777" w:rsidR="006C1596" w:rsidRPr="006C1596" w:rsidRDefault="006C1596" w:rsidP="006C1596">
      <w:pPr>
        <w:spacing w:after="0" w:line="240" w:lineRule="auto"/>
        <w:rPr>
          <w:lang w:bidi="en-US"/>
        </w:rPr>
      </w:pPr>
    </w:p>
    <w:p w14:paraId="7FE4835A" w14:textId="77777777" w:rsidR="006C1596" w:rsidRPr="006C1596" w:rsidRDefault="006C1596" w:rsidP="006C1596">
      <w:pPr>
        <w:spacing w:after="0" w:line="240" w:lineRule="auto"/>
        <w:rPr>
          <w:lang w:bidi="en-US"/>
        </w:rPr>
      </w:pPr>
      <w:r w:rsidRPr="006C1596">
        <w:rPr>
          <w:lang w:bidi="en-US"/>
        </w:rPr>
        <w:t xml:space="preserve">One of the things you can do to help accessibility, mobile devices and program compatibility is to maintain consistency with standards. As you deviate from standards, you will find the application may work now, but in the future they may be more difficult and expensive to maintain. </w:t>
      </w:r>
    </w:p>
    <w:p w14:paraId="7C90171E" w14:textId="77777777" w:rsidR="006C1596" w:rsidRPr="006C1596" w:rsidRDefault="006C1596" w:rsidP="006C1596">
      <w:pPr>
        <w:spacing w:after="0" w:line="240" w:lineRule="auto"/>
        <w:rPr>
          <w:lang w:bidi="en-US"/>
        </w:rPr>
      </w:pPr>
    </w:p>
    <w:p w14:paraId="3ED3CAD1" w14:textId="75AB33D9" w:rsidR="006C1596" w:rsidRPr="006C1596" w:rsidRDefault="006C1596" w:rsidP="006C1596">
      <w:pPr>
        <w:spacing w:after="0" w:line="240" w:lineRule="auto"/>
        <w:rPr>
          <w:lang w:bidi="en-US"/>
        </w:rPr>
      </w:pPr>
      <w:r w:rsidRPr="006C1596">
        <w:rPr>
          <w:lang w:bidi="en-US"/>
        </w:rPr>
        <w:t xml:space="preserve">As part of my role at </w:t>
      </w:r>
      <w:r w:rsidR="003B4026">
        <w:rPr>
          <w:lang w:bidi="en-US"/>
        </w:rPr>
        <w:t>other companies</w:t>
      </w:r>
      <w:r w:rsidRPr="006C1596">
        <w:rPr>
          <w:lang w:bidi="en-US"/>
        </w:rPr>
        <w:t xml:space="preserve">, I developed the policy and procedures required so that courses were compliant with the latest accessibility standards. Many programs like Adobe PDF and Dreamweaver, provide tools to help validate the documents with most of these standards. These are not perfect but they are a good start. Accessibility has always been important. But meeting needs of our military and wounded warriors is something </w:t>
      </w:r>
      <w:r w:rsidR="003B4026">
        <w:rPr>
          <w:lang w:bidi="en-US"/>
        </w:rPr>
        <w:t>educational professionals are</w:t>
      </w:r>
      <w:r w:rsidRPr="006C1596">
        <w:rPr>
          <w:lang w:bidi="en-US"/>
        </w:rPr>
        <w:t xml:space="preserve"> invested in. So, while this is a course on basic web development, we want to make sure you are going out into the world implementing the best web site </w:t>
      </w:r>
      <w:r w:rsidR="003B4026" w:rsidRPr="006C1596">
        <w:rPr>
          <w:lang w:bidi="en-US"/>
        </w:rPr>
        <w:t>architecture, which</w:t>
      </w:r>
      <w:r w:rsidRPr="006C1596">
        <w:rPr>
          <w:lang w:bidi="en-US"/>
        </w:rPr>
        <w:t xml:space="preserve"> includes support for accessibility and mobile devices. Although I am not working anymore in administration, these policies are in place and the University is committed to them. So, if you know of anyone with accessibility needs, point them to the instructors and counselors who can help them. The </w:t>
      </w:r>
      <w:r w:rsidR="003B4026">
        <w:rPr>
          <w:lang w:bidi="en-US"/>
        </w:rPr>
        <w:t>web developers and instructional designer</w:t>
      </w:r>
      <w:r w:rsidRPr="006C1596">
        <w:rPr>
          <w:lang w:bidi="en-US"/>
        </w:rPr>
        <w:t xml:space="preserve"> can help modify </w:t>
      </w:r>
      <w:r w:rsidR="003B4026">
        <w:rPr>
          <w:lang w:bidi="en-US"/>
        </w:rPr>
        <w:t>web site</w:t>
      </w:r>
      <w:r w:rsidRPr="006C1596">
        <w:rPr>
          <w:lang w:bidi="en-US"/>
        </w:rPr>
        <w:t xml:space="preserve"> content if you find it’s not compliant. </w:t>
      </w:r>
    </w:p>
    <w:p w14:paraId="5E188393" w14:textId="77777777" w:rsidR="006C1596" w:rsidRPr="006C1596" w:rsidRDefault="006C1596" w:rsidP="006C1596">
      <w:pPr>
        <w:spacing w:after="0" w:line="240" w:lineRule="auto"/>
        <w:rPr>
          <w:lang w:bidi="en-US"/>
        </w:rPr>
      </w:pPr>
    </w:p>
    <w:p w14:paraId="6D7C7B76" w14:textId="77777777" w:rsidR="006C1596" w:rsidRPr="006C1596" w:rsidRDefault="006C1596" w:rsidP="006C1596">
      <w:pPr>
        <w:spacing w:after="0" w:line="240" w:lineRule="auto"/>
        <w:rPr>
          <w:b/>
          <w:lang w:bidi="en-US"/>
        </w:rPr>
      </w:pPr>
      <w:r w:rsidRPr="006C1596">
        <w:rPr>
          <w:b/>
          <w:lang w:bidi="en-US"/>
        </w:rPr>
        <w:t>Section 508 of the Rehabilitation Act, §1194.22</w:t>
      </w:r>
    </w:p>
    <w:p w14:paraId="5B994EA2" w14:textId="77777777" w:rsidR="006C1596" w:rsidRPr="006C1596" w:rsidRDefault="006C1596" w:rsidP="006C1596">
      <w:pPr>
        <w:spacing w:after="0" w:line="240" w:lineRule="auto"/>
        <w:rPr>
          <w:lang w:bidi="en-US"/>
        </w:rPr>
      </w:pPr>
      <w:r w:rsidRPr="006C1596">
        <w:rPr>
          <w:lang w:bidi="en-US"/>
        </w:rPr>
        <w:t xml:space="preserve">The Section 508 is a list of recommendations to meet government accessibility standards: </w:t>
      </w:r>
    </w:p>
    <w:p w14:paraId="236A84EE" w14:textId="77777777" w:rsidR="006C1596" w:rsidRPr="006C1596" w:rsidRDefault="006C1596" w:rsidP="00A7361A">
      <w:pPr>
        <w:numPr>
          <w:ilvl w:val="0"/>
          <w:numId w:val="75"/>
        </w:numPr>
        <w:spacing w:after="0" w:line="240" w:lineRule="auto"/>
        <w:rPr>
          <w:lang w:bidi="en-US"/>
        </w:rPr>
      </w:pPr>
      <w:r w:rsidRPr="006C1596">
        <w:rPr>
          <w:lang w:bidi="en-US"/>
        </w:rPr>
        <w:t xml:space="preserve">Short description of standards: </w:t>
      </w:r>
      <w:hyperlink r:id="rId185" w:history="1">
        <w:r w:rsidRPr="006C1596">
          <w:rPr>
            <w:rStyle w:val="Hyperlink"/>
            <w:lang w:bidi="en-US"/>
          </w:rPr>
          <w:t>http://webaim.org/standards/508/checklist</w:t>
        </w:r>
      </w:hyperlink>
      <w:r w:rsidRPr="006C1596">
        <w:rPr>
          <w:lang w:bidi="en-US"/>
        </w:rPr>
        <w:t xml:space="preserve"> </w:t>
      </w:r>
    </w:p>
    <w:p w14:paraId="487A5D67" w14:textId="77777777" w:rsidR="006C1596" w:rsidRPr="006C1596" w:rsidRDefault="006C1596" w:rsidP="00A7361A">
      <w:pPr>
        <w:numPr>
          <w:ilvl w:val="0"/>
          <w:numId w:val="75"/>
        </w:numPr>
        <w:spacing w:after="0" w:line="240" w:lineRule="auto"/>
        <w:rPr>
          <w:lang w:bidi="en-US"/>
        </w:rPr>
      </w:pPr>
      <w:r w:rsidRPr="006C1596">
        <w:rPr>
          <w:lang w:bidi="en-US"/>
        </w:rPr>
        <w:t xml:space="preserve">Government reference: </w:t>
      </w:r>
      <w:hyperlink r:id="rId186" w:history="1">
        <w:r w:rsidRPr="006C1596">
          <w:rPr>
            <w:rStyle w:val="Hyperlink"/>
            <w:lang w:bidi="en-US"/>
          </w:rPr>
          <w:t>http://www.section508.gov/index.cfm?&amp;FuseAction=Content&amp;ID=12</w:t>
        </w:r>
      </w:hyperlink>
      <w:r w:rsidRPr="006C1596">
        <w:rPr>
          <w:lang w:bidi="en-US"/>
        </w:rPr>
        <w:t xml:space="preserve"> </w:t>
      </w:r>
    </w:p>
    <w:p w14:paraId="195E0213" w14:textId="77777777" w:rsidR="006C1596" w:rsidRPr="006C1596" w:rsidRDefault="006C1596" w:rsidP="006C1596">
      <w:pPr>
        <w:spacing w:after="0" w:line="240" w:lineRule="auto"/>
        <w:rPr>
          <w:lang w:bidi="en-US"/>
        </w:rPr>
      </w:pPr>
    </w:p>
    <w:p w14:paraId="46825B95" w14:textId="77777777" w:rsidR="006C1596" w:rsidRPr="006C1596" w:rsidRDefault="006C1596" w:rsidP="006C1596">
      <w:pPr>
        <w:spacing w:after="0" w:line="240" w:lineRule="auto"/>
        <w:rPr>
          <w:b/>
          <w:lang w:bidi="en-US"/>
        </w:rPr>
      </w:pPr>
      <w:r w:rsidRPr="006C1596">
        <w:rPr>
          <w:b/>
          <w:lang w:bidi="en-US"/>
        </w:rPr>
        <w:t>Web Content Accessibility Guidelines (WCAG) 2.0</w:t>
      </w:r>
    </w:p>
    <w:p w14:paraId="12004450" w14:textId="77777777" w:rsidR="006C1596" w:rsidRPr="006C1596" w:rsidRDefault="006C1596" w:rsidP="006C1596">
      <w:pPr>
        <w:spacing w:after="0" w:line="240" w:lineRule="auto"/>
        <w:rPr>
          <w:lang w:bidi="en-US"/>
        </w:rPr>
      </w:pPr>
      <w:r w:rsidRPr="006C1596">
        <w:rPr>
          <w:lang w:bidi="en-US"/>
        </w:rPr>
        <w:t xml:space="preserve">This standard contains a subset which meets the Section 508 standards, plus additional standards. </w:t>
      </w:r>
    </w:p>
    <w:p w14:paraId="2F497B18" w14:textId="77777777" w:rsidR="006C1596" w:rsidRPr="006C1596" w:rsidRDefault="006C1596" w:rsidP="00A7361A">
      <w:pPr>
        <w:numPr>
          <w:ilvl w:val="0"/>
          <w:numId w:val="76"/>
        </w:numPr>
        <w:spacing w:after="0" w:line="240" w:lineRule="auto"/>
        <w:rPr>
          <w:lang w:bidi="en-US"/>
        </w:rPr>
      </w:pPr>
      <w:r w:rsidRPr="006C1596">
        <w:rPr>
          <w:lang w:bidi="en-US"/>
        </w:rPr>
        <w:t xml:space="preserve">The official guidelines: </w:t>
      </w:r>
      <w:hyperlink r:id="rId187" w:history="1">
        <w:r w:rsidRPr="006C1596">
          <w:rPr>
            <w:rStyle w:val="Hyperlink"/>
            <w:lang w:bidi="en-US"/>
          </w:rPr>
          <w:t>http://www.w3.org/TR/WCAG20/</w:t>
        </w:r>
      </w:hyperlink>
      <w:r w:rsidRPr="006C1596">
        <w:rPr>
          <w:lang w:bidi="en-US"/>
        </w:rPr>
        <w:t xml:space="preserve"> </w:t>
      </w:r>
    </w:p>
    <w:p w14:paraId="31040CE1" w14:textId="77777777" w:rsidR="006C1596" w:rsidRPr="006C1596" w:rsidRDefault="006C1596" w:rsidP="00A7361A">
      <w:pPr>
        <w:numPr>
          <w:ilvl w:val="0"/>
          <w:numId w:val="76"/>
        </w:numPr>
        <w:spacing w:after="0" w:line="240" w:lineRule="auto"/>
        <w:rPr>
          <w:lang w:bidi="en-US"/>
        </w:rPr>
      </w:pPr>
      <w:r w:rsidRPr="006C1596">
        <w:rPr>
          <w:lang w:bidi="en-US"/>
        </w:rPr>
        <w:t xml:space="preserve">Summary of the guidelines: </w:t>
      </w:r>
      <w:hyperlink r:id="rId188" w:history="1">
        <w:r w:rsidRPr="006C1596">
          <w:rPr>
            <w:rStyle w:val="Hyperlink"/>
            <w:lang w:bidi="en-US"/>
          </w:rPr>
          <w:t>http://webaim.org/standards/wcag/checklist</w:t>
        </w:r>
      </w:hyperlink>
      <w:r w:rsidRPr="006C1596">
        <w:rPr>
          <w:lang w:bidi="en-US"/>
        </w:rPr>
        <w:t xml:space="preserve"> </w:t>
      </w:r>
    </w:p>
    <w:p w14:paraId="60025D42" w14:textId="77777777" w:rsidR="00C90FDF" w:rsidRDefault="00C90FDF">
      <w:pPr>
        <w:spacing w:after="0" w:line="240" w:lineRule="auto"/>
      </w:pPr>
    </w:p>
    <w:p w14:paraId="57F3DE23" w14:textId="77777777" w:rsidR="006D0AAD" w:rsidRDefault="006D0AAD">
      <w:pPr>
        <w:spacing w:after="0" w:line="240" w:lineRule="auto"/>
        <w:rPr>
          <w:rFonts w:asciiTheme="majorHAnsi" w:eastAsiaTheme="majorEastAsia" w:hAnsiTheme="majorHAnsi" w:cstheme="majorBidi"/>
          <w:bCs/>
          <w:color w:val="C0504D" w:themeColor="accent2"/>
          <w:sz w:val="28"/>
          <w:szCs w:val="28"/>
        </w:rPr>
      </w:pPr>
      <w:r>
        <w:br w:type="page"/>
      </w:r>
    </w:p>
    <w:p w14:paraId="5B35B4C8" w14:textId="04C36B31" w:rsidR="00C90FDF" w:rsidRDefault="00C90FDF" w:rsidP="00C90FDF">
      <w:pPr>
        <w:pStyle w:val="Heading1"/>
      </w:pPr>
      <w:r>
        <w:t>Additional Resources</w:t>
      </w:r>
    </w:p>
    <w:p w14:paraId="466ACDBC" w14:textId="77777777" w:rsidR="00C90FDF" w:rsidRPr="00C90FDF" w:rsidRDefault="00C90FDF" w:rsidP="00C90FDF">
      <w:r w:rsidRPr="00C90FDF">
        <w:rPr>
          <w:bCs/>
        </w:rPr>
        <w:t>Tutorials</w:t>
      </w:r>
      <w:r w:rsidRPr="00C90FDF">
        <w:t xml:space="preserve"> - there are so many great sites for beginning web tutorials. Here are just a few links you may want to visit. Be aware that many of the tutorials on the web today are older, because the companies are now selling their resources as "courses" online. However, they are usually a great place to start!</w:t>
      </w:r>
    </w:p>
    <w:p w14:paraId="0A638116" w14:textId="77777777" w:rsidR="00C90FDF" w:rsidRPr="00C90FDF" w:rsidRDefault="00C90FDF" w:rsidP="00A7361A">
      <w:pPr>
        <w:numPr>
          <w:ilvl w:val="0"/>
          <w:numId w:val="77"/>
        </w:numPr>
      </w:pPr>
      <w:r w:rsidRPr="00C90FDF">
        <w:t xml:space="preserve">A great place to start is a great tutorial called </w:t>
      </w:r>
      <w:r w:rsidRPr="00C90FDF">
        <w:fldChar w:fldCharType="begin"/>
      </w:r>
      <w:r w:rsidRPr="00C90FDF">
        <w:instrText xml:space="preserve"> HYPERLINK "http://www.arachnoid.com/lutusp/html_tutor.html" \t "_blank" </w:instrText>
      </w:r>
      <w:r w:rsidRPr="00C90FDF">
        <w:fldChar w:fldCharType="separate"/>
      </w:r>
      <w:r w:rsidRPr="00C90FDF">
        <w:rPr>
          <w:rStyle w:val="Hyperlink"/>
        </w:rPr>
        <w:t>HTML for the Conceptually Challenged</w:t>
      </w:r>
      <w:r w:rsidRPr="00C90FDF">
        <w:fldChar w:fldCharType="end"/>
      </w:r>
      <w:r w:rsidRPr="00C90FDF">
        <w:t xml:space="preserve">. </w:t>
      </w:r>
    </w:p>
    <w:p w14:paraId="265BF007" w14:textId="77777777" w:rsidR="00C90FDF" w:rsidRPr="00C90FDF" w:rsidRDefault="00C90FDF" w:rsidP="00A7361A">
      <w:pPr>
        <w:numPr>
          <w:ilvl w:val="0"/>
          <w:numId w:val="77"/>
        </w:numPr>
      </w:pPr>
      <w:r w:rsidRPr="00C90FDF">
        <w:fldChar w:fldCharType="begin"/>
      </w:r>
      <w:r w:rsidRPr="00C90FDF">
        <w:instrText xml:space="preserve"> HYPERLINK "http://www.w3schools.com/html/default.asp" \t "_blank" </w:instrText>
      </w:r>
      <w:r w:rsidRPr="00C90FDF">
        <w:fldChar w:fldCharType="separate"/>
      </w:r>
      <w:r w:rsidRPr="00C90FDF">
        <w:rPr>
          <w:rStyle w:val="Hyperlink"/>
        </w:rPr>
        <w:t>W3Schools</w:t>
      </w:r>
      <w:r w:rsidRPr="00C90FDF">
        <w:fldChar w:fldCharType="end"/>
      </w:r>
      <w:r w:rsidRPr="00C90FDF">
        <w:t xml:space="preserve"> – has one of the most extensive lists of HTML references and samples. Start here for the </w:t>
      </w:r>
      <w:r w:rsidRPr="00C90FDF">
        <w:fldChar w:fldCharType="begin"/>
      </w:r>
      <w:r w:rsidRPr="00C90FDF">
        <w:instrText xml:space="preserve"> HYPERLINK "http://www.w3schools.com/html/html_intro.asp" \t "_blank" </w:instrText>
      </w:r>
      <w:r w:rsidRPr="00C90FDF">
        <w:fldChar w:fldCharType="separate"/>
      </w:r>
      <w:r w:rsidRPr="00C90FDF">
        <w:rPr>
          <w:rStyle w:val="Hyperlink"/>
        </w:rPr>
        <w:t>Introduction to HTML</w:t>
      </w:r>
      <w:r w:rsidRPr="00C90FDF">
        <w:fldChar w:fldCharType="end"/>
      </w:r>
      <w:r w:rsidRPr="00C90FDF">
        <w:t xml:space="preserve">. </w:t>
      </w:r>
    </w:p>
    <w:p w14:paraId="3013F783" w14:textId="77777777" w:rsidR="00C90FDF" w:rsidRPr="00C90FDF" w:rsidRDefault="00C90FDF" w:rsidP="00A7361A">
      <w:pPr>
        <w:numPr>
          <w:ilvl w:val="0"/>
          <w:numId w:val="77"/>
        </w:numPr>
      </w:pPr>
      <w:r w:rsidRPr="00C90FDF">
        <w:fldChar w:fldCharType="begin"/>
      </w:r>
      <w:r w:rsidRPr="00C90FDF">
        <w:instrText xml:space="preserve"> HYPERLINK "http://www.htmlcodetutorial.com/" \t "_blank" </w:instrText>
      </w:r>
      <w:r w:rsidRPr="00C90FDF">
        <w:fldChar w:fldCharType="separate"/>
      </w:r>
      <w:r w:rsidRPr="00C90FDF">
        <w:rPr>
          <w:rStyle w:val="Hyperlink"/>
        </w:rPr>
        <w:t>HTML Code Tutorial</w:t>
      </w:r>
      <w:r w:rsidRPr="00C90FDF">
        <w:fldChar w:fldCharType="end"/>
      </w:r>
      <w:r w:rsidRPr="00C90FDF">
        <w:t xml:space="preserve"> – For a great beginning tutorial </w:t>
      </w:r>
      <w:r w:rsidRPr="00C90FDF">
        <w:fldChar w:fldCharType="begin"/>
      </w:r>
      <w:r w:rsidRPr="00C90FDF">
        <w:instrText xml:space="preserve"> HYPERLINK "http://www.htmlcodetutorial.com/document/" \t "_blank" </w:instrText>
      </w:r>
      <w:r w:rsidRPr="00C90FDF">
        <w:fldChar w:fldCharType="separate"/>
      </w:r>
      <w:r w:rsidRPr="00C90FDF">
        <w:rPr>
          <w:rStyle w:val="Hyperlink"/>
        </w:rPr>
        <w:t>start learning HTML here</w:t>
      </w:r>
      <w:r w:rsidRPr="00C90FDF">
        <w:fldChar w:fldCharType="end"/>
      </w:r>
      <w:r w:rsidRPr="00C90FDF">
        <w:t xml:space="preserve">. </w:t>
      </w:r>
    </w:p>
    <w:p w14:paraId="090B348F" w14:textId="77777777" w:rsidR="00C90FDF" w:rsidRPr="00C90FDF" w:rsidRDefault="00C90FDF" w:rsidP="00A7361A">
      <w:pPr>
        <w:numPr>
          <w:ilvl w:val="0"/>
          <w:numId w:val="77"/>
        </w:numPr>
      </w:pPr>
      <w:r w:rsidRPr="00C90FDF">
        <w:fldChar w:fldCharType="begin"/>
      </w:r>
      <w:r w:rsidRPr="00C90FDF">
        <w:instrText xml:space="preserve"> HYPERLINK "http://msdn.microsoft.com/workshop/author/html/reference/elements.asp" \l "ie40_htmlref" \t "_blank" </w:instrText>
      </w:r>
      <w:r w:rsidRPr="00C90FDF">
        <w:fldChar w:fldCharType="separate"/>
      </w:r>
      <w:r w:rsidRPr="00C90FDF">
        <w:rPr>
          <w:rStyle w:val="Hyperlink"/>
        </w:rPr>
        <w:t>HTML Reference</w:t>
      </w:r>
      <w:r w:rsidRPr="00C90FDF">
        <w:fldChar w:fldCharType="end"/>
      </w:r>
      <w:r w:rsidRPr="00C90FDF">
        <w:t xml:space="preserve"> - a list of HTML elements from Microsoft </w:t>
      </w:r>
    </w:p>
    <w:p w14:paraId="0DEC0EDF" w14:textId="77777777" w:rsidR="00C90FDF" w:rsidRPr="00C90FDF" w:rsidRDefault="00C90FDF" w:rsidP="00A7361A">
      <w:pPr>
        <w:numPr>
          <w:ilvl w:val="0"/>
          <w:numId w:val="77"/>
        </w:numPr>
      </w:pPr>
      <w:r w:rsidRPr="00C90FDF">
        <w:t xml:space="preserve">The </w:t>
      </w:r>
      <w:r w:rsidRPr="00C90FDF">
        <w:fldChar w:fldCharType="begin"/>
      </w:r>
      <w:r w:rsidRPr="00C90FDF">
        <w:instrText xml:space="preserve"> HYPERLINK "http://www.w3.org" \t "_blank" </w:instrText>
      </w:r>
      <w:r w:rsidRPr="00C90FDF">
        <w:fldChar w:fldCharType="separate"/>
      </w:r>
      <w:r w:rsidRPr="00C90FDF">
        <w:rPr>
          <w:rStyle w:val="Hyperlink"/>
        </w:rPr>
        <w:t>W3C</w:t>
      </w:r>
      <w:r w:rsidRPr="00C90FDF">
        <w:fldChar w:fldCharType="end"/>
      </w:r>
      <w:r w:rsidRPr="00C90FDF">
        <w:t xml:space="preserve"> is really the one site to start with learning about all web related standards. You should become very familiar with their site. </w:t>
      </w:r>
      <w:r w:rsidRPr="00C90FDF">
        <w:br/>
      </w:r>
    </w:p>
    <w:p w14:paraId="340327FA" w14:textId="330F4EB5" w:rsidR="00C90FDF" w:rsidRPr="00C90FDF" w:rsidRDefault="00C90FDF" w:rsidP="00C90FDF">
      <w:r w:rsidRPr="00C90FDF">
        <w:t>Other useful sites that contain references, resource</w:t>
      </w:r>
      <w:r w:rsidR="006D0AAD">
        <w:t>s, and links to more resources</w:t>
      </w:r>
    </w:p>
    <w:p w14:paraId="782166AD" w14:textId="77777777" w:rsidR="00C90FDF" w:rsidRPr="00C90FDF" w:rsidRDefault="00C90FDF" w:rsidP="00A7361A">
      <w:pPr>
        <w:numPr>
          <w:ilvl w:val="0"/>
          <w:numId w:val="78"/>
        </w:numPr>
      </w:pPr>
      <w:r w:rsidRPr="00C90FDF">
        <w:fldChar w:fldCharType="begin"/>
      </w:r>
      <w:r w:rsidRPr="00C90FDF">
        <w:instrText xml:space="preserve"> HYPERLINK "http://www.hwg.org/resources/?cid=14" \t "_blank" </w:instrText>
      </w:r>
      <w:r w:rsidRPr="00C90FDF">
        <w:fldChar w:fldCharType="separate"/>
      </w:r>
      <w:r w:rsidRPr="00C90FDF">
        <w:rPr>
          <w:rStyle w:val="Hyperlink"/>
        </w:rPr>
        <w:t>HTML Writers Guild HTML Resources</w:t>
      </w:r>
      <w:r w:rsidRPr="00C90FDF">
        <w:fldChar w:fldCharType="end"/>
      </w:r>
      <w:r w:rsidRPr="00C90FDF">
        <w:t xml:space="preserve"> Contains a link to excellent material on </w:t>
      </w:r>
      <w:r w:rsidRPr="00C90FDF">
        <w:fldChar w:fldCharType="begin"/>
      </w:r>
      <w:r w:rsidRPr="00C90FDF">
        <w:instrText xml:space="preserve"> HYPERLINK "http://www.hwg.org/resources/?cid=26" \t "_blank" </w:instrText>
      </w:r>
      <w:r w:rsidRPr="00C90FDF">
        <w:fldChar w:fldCharType="separate"/>
      </w:r>
      <w:r w:rsidRPr="00C90FDF">
        <w:rPr>
          <w:rStyle w:val="Hyperlink"/>
        </w:rPr>
        <w:t>HTML</w:t>
      </w:r>
      <w:r w:rsidRPr="00C90FDF">
        <w:fldChar w:fldCharType="end"/>
      </w:r>
      <w:r w:rsidRPr="00C90FDF">
        <w:t xml:space="preserve"> although it’s older </w:t>
      </w:r>
    </w:p>
    <w:p w14:paraId="346CF847" w14:textId="77777777" w:rsidR="00C90FDF" w:rsidRPr="00C90FDF" w:rsidRDefault="00C90FDF" w:rsidP="00A7361A">
      <w:pPr>
        <w:numPr>
          <w:ilvl w:val="0"/>
          <w:numId w:val="78"/>
        </w:numPr>
      </w:pPr>
      <w:r w:rsidRPr="00C90FDF">
        <w:fldChar w:fldCharType="begin"/>
      </w:r>
      <w:r w:rsidRPr="00C90FDF">
        <w:instrText xml:space="preserve"> HYPERLINK "http://www.htmlgoodies.com/primers/html/" \t "_blank" </w:instrText>
      </w:r>
      <w:r w:rsidRPr="00C90FDF">
        <w:fldChar w:fldCharType="separate"/>
      </w:r>
      <w:r w:rsidRPr="00C90FDF">
        <w:rPr>
          <w:rStyle w:val="Hyperlink"/>
        </w:rPr>
        <w:t>HTML Goodies</w:t>
      </w:r>
      <w:r w:rsidRPr="00C90FDF">
        <w:fldChar w:fldCharType="end"/>
      </w:r>
      <w:r w:rsidRPr="00C90FDF">
        <w:t xml:space="preserve"> – another site with lists of links and also has some reference material on many web related topics including HTML. </w:t>
      </w:r>
    </w:p>
    <w:p w14:paraId="537D9854" w14:textId="77777777" w:rsidR="00C90FDF" w:rsidRPr="00C90FDF" w:rsidRDefault="00C90FDF" w:rsidP="00A7361A">
      <w:pPr>
        <w:numPr>
          <w:ilvl w:val="0"/>
          <w:numId w:val="78"/>
        </w:numPr>
      </w:pPr>
      <w:r w:rsidRPr="00C90FDF">
        <w:fldChar w:fldCharType="begin"/>
      </w:r>
      <w:r w:rsidRPr="00C90FDF">
        <w:instrText xml:space="preserve"> HYPERLINK "http://www.cwru.edu/help/introHTML/toc.html" \t "_blank" </w:instrText>
      </w:r>
      <w:r w:rsidRPr="00C90FDF">
        <w:fldChar w:fldCharType="separate"/>
      </w:r>
      <w:r w:rsidRPr="00C90FDF">
        <w:rPr>
          <w:rStyle w:val="Hyperlink"/>
        </w:rPr>
        <w:t>Case Western Intro to HTML</w:t>
      </w:r>
      <w:r w:rsidRPr="00C90FDF">
        <w:fldChar w:fldCharType="end"/>
      </w:r>
      <w:r w:rsidRPr="00C90FDF">
        <w:t xml:space="preserve">  - this is really old, back to 3.x. But, sometimes you need to know what happened before to understand where you are now. If you go to their web page at </w:t>
      </w:r>
      <w:r w:rsidRPr="00C90FDF">
        <w:fldChar w:fldCharType="begin"/>
      </w:r>
      <w:r w:rsidRPr="00C90FDF">
        <w:instrText xml:space="preserve"> HYPERLINK "http://www.case.edu/help/" \t "_blank" </w:instrText>
      </w:r>
      <w:r w:rsidRPr="00C90FDF">
        <w:fldChar w:fldCharType="separate"/>
      </w:r>
      <w:r w:rsidRPr="00C90FDF">
        <w:rPr>
          <w:rStyle w:val="Hyperlink"/>
        </w:rPr>
        <w:t>http://www.case.edu/help/</w:t>
      </w:r>
      <w:r w:rsidRPr="00C90FDF">
        <w:fldChar w:fldCharType="end"/>
      </w:r>
      <w:r w:rsidRPr="00C90FDF">
        <w:t xml:space="preserve">, you can see additional HTML reference guides. </w:t>
      </w:r>
    </w:p>
    <w:p w14:paraId="1449B4DF" w14:textId="77777777" w:rsidR="00C90FDF" w:rsidRPr="00C90FDF" w:rsidRDefault="00C90FDF" w:rsidP="00A7361A">
      <w:pPr>
        <w:numPr>
          <w:ilvl w:val="0"/>
          <w:numId w:val="78"/>
        </w:numPr>
      </w:pPr>
      <w:r w:rsidRPr="00C90FDF">
        <w:fldChar w:fldCharType="begin"/>
      </w:r>
      <w:r w:rsidRPr="00C90FDF">
        <w:instrText xml:space="preserve"> HYPERLINK "http://www.goodpractices.com/" \t "_blank" </w:instrText>
      </w:r>
      <w:r w:rsidRPr="00C90FDF">
        <w:fldChar w:fldCharType="separate"/>
      </w:r>
      <w:r w:rsidRPr="00C90FDF">
        <w:rPr>
          <w:rStyle w:val="Hyperlink"/>
        </w:rPr>
        <w:t>Goodpractices.com</w:t>
      </w:r>
      <w:r w:rsidRPr="00C90FDF">
        <w:fldChar w:fldCharType="end"/>
      </w:r>
      <w:r w:rsidRPr="00C90FDF">
        <w:t xml:space="preserve"> contains design tips and best practices and </w:t>
      </w:r>
      <w:r w:rsidRPr="00C90FDF">
        <w:fldChar w:fldCharType="begin"/>
      </w:r>
      <w:r w:rsidRPr="00C90FDF">
        <w:instrText xml:space="preserve"> HYPERLINK "http://www.goodpractices.com/html.htm" \t "_blank" </w:instrText>
      </w:r>
      <w:r w:rsidRPr="00C90FDF">
        <w:fldChar w:fldCharType="separate"/>
      </w:r>
      <w:r w:rsidRPr="00C90FDF">
        <w:rPr>
          <w:rStyle w:val="Hyperlink"/>
        </w:rPr>
        <w:t>HyperText Markup Language</w:t>
      </w:r>
      <w:r w:rsidRPr="00C90FDF">
        <w:fldChar w:fldCharType="end"/>
      </w:r>
      <w:r w:rsidRPr="00C90FDF">
        <w:t xml:space="preserve"> tutorials. </w:t>
      </w:r>
    </w:p>
    <w:p w14:paraId="6AAC8721" w14:textId="77777777" w:rsidR="00C90FDF" w:rsidRPr="00C90FDF" w:rsidRDefault="00C90FDF" w:rsidP="00A7361A">
      <w:pPr>
        <w:numPr>
          <w:ilvl w:val="0"/>
          <w:numId w:val="78"/>
        </w:numPr>
      </w:pPr>
      <w:r w:rsidRPr="00C90FDF">
        <w:fldChar w:fldCharType="begin"/>
      </w:r>
      <w:r w:rsidRPr="00C90FDF">
        <w:instrText xml:space="preserve"> HYPERLINK "http://www.coolhomepages.com/" \t "_blank" </w:instrText>
      </w:r>
      <w:r w:rsidRPr="00C90FDF">
        <w:fldChar w:fldCharType="separate"/>
      </w:r>
      <w:r w:rsidRPr="00C90FDF">
        <w:rPr>
          <w:rStyle w:val="Hyperlink"/>
        </w:rPr>
        <w:t>Coolhomepages.com</w:t>
      </w:r>
      <w:r w:rsidRPr="00C90FDF">
        <w:fldChar w:fldCharType="end"/>
      </w:r>
      <w:r w:rsidRPr="00C90FDF">
        <w:t xml:space="preserve"> is useful to get ideas on how to layout your web pages. </w:t>
      </w:r>
    </w:p>
    <w:p w14:paraId="77C8FF10" w14:textId="77777777" w:rsidR="00C90FDF" w:rsidRPr="00C90FDF" w:rsidRDefault="00C90FDF" w:rsidP="00A7361A">
      <w:pPr>
        <w:numPr>
          <w:ilvl w:val="0"/>
          <w:numId w:val="78"/>
        </w:numPr>
      </w:pPr>
      <w:r w:rsidRPr="00C90FDF">
        <w:fldChar w:fldCharType="begin"/>
      </w:r>
      <w:r w:rsidRPr="00C90FDF">
        <w:instrText xml:space="preserve"> HYPERLINK "http://www.htmlhelp.com/reference/" \t "_blank" </w:instrText>
      </w:r>
      <w:r w:rsidRPr="00C90FDF">
        <w:fldChar w:fldCharType="separate"/>
      </w:r>
      <w:r w:rsidRPr="00C90FDF">
        <w:rPr>
          <w:rStyle w:val="Hyperlink"/>
        </w:rPr>
        <w:t>Web Design Group Reference Section</w:t>
      </w:r>
      <w:r w:rsidRPr="00C90FDF">
        <w:fldChar w:fldCharType="end"/>
      </w:r>
      <w:r w:rsidRPr="00C90FDF">
        <w:t xml:space="preserve"> - more reference links including to an </w:t>
      </w:r>
      <w:r w:rsidRPr="00C90FDF">
        <w:fldChar w:fldCharType="begin"/>
      </w:r>
      <w:r w:rsidRPr="00C90FDF">
        <w:instrText xml:space="preserve"> HYPERLINK "http://www.htmlhelp.com/reference/html40/" \t "_blank" </w:instrText>
      </w:r>
      <w:r w:rsidRPr="00C90FDF">
        <w:fldChar w:fldCharType="separate"/>
      </w:r>
      <w:r w:rsidRPr="00C90FDF">
        <w:rPr>
          <w:rStyle w:val="Hyperlink"/>
        </w:rPr>
        <w:t>HTML 4.0 Reference</w:t>
      </w:r>
      <w:r w:rsidRPr="00C90FDF">
        <w:fldChar w:fldCharType="end"/>
      </w:r>
      <w:r w:rsidRPr="00C90FDF">
        <w:t xml:space="preserve"> guide. </w:t>
      </w:r>
    </w:p>
    <w:p w14:paraId="00C22A93" w14:textId="471C2A73" w:rsidR="00C90FDF" w:rsidRPr="00C90FDF" w:rsidRDefault="00C90FDF" w:rsidP="00A7361A">
      <w:pPr>
        <w:numPr>
          <w:ilvl w:val="0"/>
          <w:numId w:val="78"/>
        </w:numPr>
      </w:pPr>
      <w:r w:rsidRPr="00C90FDF">
        <w:fldChar w:fldCharType="begin"/>
      </w:r>
      <w:r w:rsidRPr="00C90FDF">
        <w:instrText xml:space="preserve"> HYPERLINK "http://www.webpagesthatsuck.com/" \t "_blank" </w:instrText>
      </w:r>
      <w:r w:rsidRPr="00C90FDF">
        <w:fldChar w:fldCharType="separate"/>
      </w:r>
      <w:r w:rsidRPr="00C90FDF">
        <w:rPr>
          <w:rStyle w:val="Hyperlink"/>
        </w:rPr>
        <w:t>Web Pages That Suck</w:t>
      </w:r>
      <w:r w:rsidRPr="00C90FDF">
        <w:fldChar w:fldCharType="end"/>
      </w:r>
      <w:r w:rsidRPr="00C90FDF">
        <w:t xml:space="preserve"> - sorry, but that's the name of the site by Flanders Enterprises. They do have some web pages that really are good examples of poor design. </w:t>
      </w:r>
    </w:p>
    <w:p w14:paraId="1B15DFFD" w14:textId="56A7AEE9" w:rsidR="00D51E16" w:rsidRPr="00E53322" w:rsidRDefault="00933024" w:rsidP="00A7361A">
      <w:pPr>
        <w:pStyle w:val="IntenseQuote"/>
        <w:numPr>
          <w:ilvl w:val="0"/>
          <w:numId w:val="70"/>
        </w:numPr>
      </w:pPr>
      <w:r w:rsidRPr="00CB0770">
        <w:t xml:space="preserve">Broken links? If you see a broken link in this course, send an email to: </w:t>
      </w:r>
      <w:r w:rsidRPr="00933024">
        <w:rPr>
          <w:b/>
          <w:color w:val="auto"/>
          <w:highlight w:val="yellow"/>
        </w:rPr>
        <w:t>KKalata@oakton.net</w:t>
      </w:r>
      <w:r w:rsidRPr="00CB0770">
        <w:t xml:space="preserve"> and put</w:t>
      </w:r>
      <w:r w:rsidRPr="00731E00">
        <w:rPr>
          <w:color w:val="auto"/>
        </w:rPr>
        <w:t xml:space="preserve"> </w:t>
      </w:r>
      <w:r w:rsidRPr="00731E00">
        <w:rPr>
          <w:color w:val="auto"/>
          <w:highlight w:val="yellow"/>
        </w:rPr>
        <w:t>Broken Link</w:t>
      </w:r>
      <w:r w:rsidRPr="00731E00">
        <w:rPr>
          <w:color w:val="auto"/>
        </w:rPr>
        <w:t xml:space="preserve"> </w:t>
      </w:r>
      <w:r w:rsidRPr="00CB0770">
        <w:t xml:space="preserve">in the subject line. Identify the page and the link that is broken. </w:t>
      </w:r>
      <w:r w:rsidR="006D0AAD">
        <w:t xml:space="preserve">  </w:t>
      </w:r>
    </w:p>
    <w:sectPr w:rsidR="00D51E16" w:rsidRPr="00E53322" w:rsidSect="00660C08">
      <w:type w:val="continuous"/>
      <w:pgSz w:w="12240" w:h="15840"/>
      <w:pgMar w:top="1440" w:right="1152" w:bottom="1152"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305A79" w14:textId="77777777" w:rsidR="00E31FBB" w:rsidRDefault="00E31FBB" w:rsidP="009C560C">
      <w:pPr>
        <w:spacing w:after="0" w:line="240" w:lineRule="auto"/>
      </w:pPr>
      <w:r>
        <w:separator/>
      </w:r>
    </w:p>
  </w:endnote>
  <w:endnote w:type="continuationSeparator" w:id="0">
    <w:p w14:paraId="6E476C8A" w14:textId="77777777" w:rsidR="00E31FBB" w:rsidRDefault="00E31FBB" w:rsidP="009C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imSun">
    <w:altName w:val="Adobe Heiti Std R"/>
    <w:panose1 w:val="00000000000000000000"/>
    <w:charset w:val="86"/>
    <w:family w:val="auto"/>
    <w:notTrueType/>
    <w:pitch w:val="variable"/>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00632" w14:textId="77777777" w:rsidR="00E31FBB" w:rsidRDefault="00E31FBB" w:rsidP="005528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1A9597" w14:textId="77777777" w:rsidR="00E31FBB" w:rsidRDefault="00F82005" w:rsidP="009C560C">
    <w:pPr>
      <w:pStyle w:val="Footer"/>
      <w:ind w:right="360"/>
    </w:pPr>
    <w:sdt>
      <w:sdtPr>
        <w:id w:val="969400743"/>
        <w:placeholder>
          <w:docPart w:val="6CB72632D5C9E54A9B2A20A2D2430647"/>
        </w:placeholder>
        <w:temporary/>
        <w:showingPlcHdr/>
      </w:sdtPr>
      <w:sdtEndPr/>
      <w:sdtContent>
        <w:r w:rsidR="00E31FBB">
          <w:t>[Type text]</w:t>
        </w:r>
      </w:sdtContent>
    </w:sdt>
    <w:r w:rsidR="00E31FBB">
      <w:ptab w:relativeTo="margin" w:alignment="center" w:leader="none"/>
    </w:r>
    <w:sdt>
      <w:sdtPr>
        <w:id w:val="969400748"/>
        <w:placeholder>
          <w:docPart w:val="0DAE840858BB194CB70EA86B41ED95D0"/>
        </w:placeholder>
        <w:temporary/>
        <w:showingPlcHdr/>
      </w:sdtPr>
      <w:sdtEndPr/>
      <w:sdtContent>
        <w:r w:rsidR="00E31FBB">
          <w:t>[Type text]</w:t>
        </w:r>
      </w:sdtContent>
    </w:sdt>
    <w:r w:rsidR="00E31FBB">
      <w:ptab w:relativeTo="margin" w:alignment="right" w:leader="none"/>
    </w:r>
    <w:sdt>
      <w:sdtPr>
        <w:id w:val="969400753"/>
        <w:placeholder>
          <w:docPart w:val="3EBA139E1A694247BBCC597DABA99C5C"/>
        </w:placeholder>
        <w:temporary/>
        <w:showingPlcHdr/>
      </w:sdtPr>
      <w:sdtEndPr/>
      <w:sdtContent>
        <w:r w:rsidR="00E31FBB">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B89EA" w14:textId="77777777" w:rsidR="00E31FBB" w:rsidRDefault="00E31FBB" w:rsidP="005528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2005">
      <w:rPr>
        <w:rStyle w:val="PageNumber"/>
        <w:noProof/>
      </w:rPr>
      <w:t>48</w:t>
    </w:r>
    <w:r>
      <w:rPr>
        <w:rStyle w:val="PageNumber"/>
      </w:rPr>
      <w:fldChar w:fldCharType="end"/>
    </w:r>
  </w:p>
  <w:p w14:paraId="6336CBCB" w14:textId="22A58938" w:rsidR="00E31FBB" w:rsidRDefault="00E31FBB" w:rsidP="009C560C">
    <w:pPr>
      <w:pStyle w:val="Footer"/>
      <w:ind w:right="360"/>
    </w:pPr>
    <w:r w:rsidRPr="00012145">
      <w:rPr>
        <w:rFonts w:ascii="Lucida Grande" w:hAnsi="Lucida Grande" w:cs="Lucida Grande"/>
        <w:b/>
        <w:color w:val="000000"/>
      </w:rPr>
      <w:t>©</w:t>
    </w:r>
    <w:r>
      <w:t xml:space="preserve"> 2011 Kathleen Kalata</w:t>
    </w:r>
    <w:r>
      <w:tab/>
    </w:r>
    <w:r>
      <w:ptab w:relativeTo="margin" w:alignment="center" w:leader="none"/>
    </w:r>
    <w:r>
      <w:t>7/27/11</w:t>
    </w:r>
    <w:r>
      <w:ptab w:relativeTo="margin" w:alignment="right" w:leader="none"/>
    </w:r>
    <w:r>
      <w:t>Page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CE931" w14:textId="2BA87A52" w:rsidR="00E31FBB" w:rsidRDefault="00E31FBB">
    <w:pPr>
      <w:pStyle w:val="Footer"/>
    </w:pPr>
    <w:r>
      <w:sym w:font="Symbol" w:char="F0D3"/>
    </w:r>
    <w:r>
      <w:t xml:space="preserve">Katie Kalata 2011 All rights reserved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66380" w14:textId="77777777" w:rsidR="00E31FBB" w:rsidRDefault="00E31FBB" w:rsidP="009C560C">
      <w:pPr>
        <w:spacing w:after="0" w:line="240" w:lineRule="auto"/>
      </w:pPr>
      <w:r>
        <w:separator/>
      </w:r>
    </w:p>
  </w:footnote>
  <w:footnote w:type="continuationSeparator" w:id="0">
    <w:p w14:paraId="6EA10C3E" w14:textId="77777777" w:rsidR="00E31FBB" w:rsidRDefault="00E31FBB" w:rsidP="009C560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1FAC0" w14:textId="705AF593" w:rsidR="00E31FBB" w:rsidRPr="00833741" w:rsidRDefault="00E31FBB" w:rsidP="00833741">
    <w:pPr>
      <w:pStyle w:val="Header"/>
      <w:jc w:val="right"/>
      <w:rPr>
        <w:b/>
        <w:sz w:val="28"/>
      </w:rPr>
    </w:pPr>
    <w:r>
      <w:rPr>
        <w:b/>
        <w:sz w:val="28"/>
      </w:rPr>
      <w:t>Tutorial 1 – Introduction to HTML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4D0499" w14:textId="7099F845" w:rsidR="00E31FBB" w:rsidRDefault="00E31FBB">
    <w:pPr>
      <w:pStyle w:val="Header"/>
    </w:pPr>
    <w:r>
      <w:rPr>
        <w:b/>
        <w:noProof/>
        <w:sz w:val="28"/>
      </w:rPr>
      <w:t>Creating Web Pages</w:t>
    </w:r>
    <w:r w:rsidR="0079615C">
      <w:rPr>
        <w:b/>
        <w:noProof/>
        <w:sz w:val="28"/>
      </w:rPr>
      <w:t xml:space="preserve"> with Just HTML 5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00000001"/>
    <w:multiLevelType w:val="hybridMultilevel"/>
    <w:tmpl w:val="00000001"/>
    <w:lvl w:ilvl="0" w:tplc="00000001">
      <w:start w:val="1"/>
      <w:numFmt w:val="bullet"/>
      <w:lvlText w:val="•"/>
      <w:lvlJc w:val="left"/>
      <w:pPr>
        <w:ind w:left="360" w:hanging="360"/>
      </w:pPr>
    </w:lvl>
    <w:lvl w:ilvl="1" w:tplc="00000002">
      <w:start w:val="1"/>
      <w:numFmt w:val="bullet"/>
      <w:lvlText w:val=""/>
      <w:lvlJc w:val="left"/>
      <w:pPr>
        <w:ind w:left="1080" w:hanging="360"/>
      </w:pPr>
    </w:lvl>
    <w:lvl w:ilvl="2" w:tplc="00000003">
      <w:start w:val="1"/>
      <w:numFmt w:val="bullet"/>
      <w:lvlText w:val=""/>
      <w:lvlJc w:val="left"/>
      <w:pPr>
        <w:ind w:left="180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bullet"/>
      <w:lvlText w:val="•"/>
      <w:lvlJc w:val="left"/>
      <w:pPr>
        <w:ind w:left="360" w:hanging="360"/>
      </w:pPr>
    </w:lvl>
    <w:lvl w:ilvl="1" w:tplc="00000066">
      <w:start w:val="1"/>
      <w:numFmt w:val="bullet"/>
      <w:lvlText w:val=""/>
      <w:lvlJc w:val="left"/>
      <w:pPr>
        <w:ind w:left="1080" w:hanging="360"/>
      </w:pPr>
    </w:lvl>
    <w:lvl w:ilvl="2" w:tplc="00000067">
      <w:start w:val="1"/>
      <w:numFmt w:val="bullet"/>
      <w:lvlText w:val=""/>
      <w:lvlJc w:val="left"/>
      <w:pPr>
        <w:ind w:left="180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59716EE"/>
    <w:multiLevelType w:val="hybridMultilevel"/>
    <w:tmpl w:val="DD12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4D4B8B"/>
    <w:multiLevelType w:val="hybridMultilevel"/>
    <w:tmpl w:val="BB460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915254C"/>
    <w:multiLevelType w:val="hybridMultilevel"/>
    <w:tmpl w:val="2C60C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2E25C0"/>
    <w:multiLevelType w:val="hybridMultilevel"/>
    <w:tmpl w:val="C6705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CA849F6"/>
    <w:multiLevelType w:val="hybridMultilevel"/>
    <w:tmpl w:val="3464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F40C3A"/>
    <w:multiLevelType w:val="hybridMultilevel"/>
    <w:tmpl w:val="6B283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0B4EF4"/>
    <w:multiLevelType w:val="multilevel"/>
    <w:tmpl w:val="143E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E41C27"/>
    <w:multiLevelType w:val="hybridMultilevel"/>
    <w:tmpl w:val="836E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057BF0"/>
    <w:multiLevelType w:val="hybridMultilevel"/>
    <w:tmpl w:val="E2068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0103"/>
    <w:multiLevelType w:val="hybridMultilevel"/>
    <w:tmpl w:val="079C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456CA5"/>
    <w:multiLevelType w:val="multilevel"/>
    <w:tmpl w:val="143E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861177"/>
    <w:multiLevelType w:val="hybridMultilevel"/>
    <w:tmpl w:val="1E564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5337108"/>
    <w:multiLevelType w:val="hybridMultilevel"/>
    <w:tmpl w:val="309E6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5A4158"/>
    <w:multiLevelType w:val="hybridMultilevel"/>
    <w:tmpl w:val="10F2529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AF090F"/>
    <w:multiLevelType w:val="hybridMultilevel"/>
    <w:tmpl w:val="73F85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4C1EB0"/>
    <w:multiLevelType w:val="hybridMultilevel"/>
    <w:tmpl w:val="E910B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6D23204"/>
    <w:multiLevelType w:val="hybridMultilevel"/>
    <w:tmpl w:val="DC58A5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81F2385"/>
    <w:multiLevelType w:val="hybridMultilevel"/>
    <w:tmpl w:val="10F252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601273"/>
    <w:multiLevelType w:val="hybridMultilevel"/>
    <w:tmpl w:val="20C225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C5E73E3"/>
    <w:multiLevelType w:val="multilevel"/>
    <w:tmpl w:val="143E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8410EC"/>
    <w:multiLevelType w:val="hybridMultilevel"/>
    <w:tmpl w:val="AECC46F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6619D1"/>
    <w:multiLevelType w:val="hybridMultilevel"/>
    <w:tmpl w:val="BF3C0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4AC261D"/>
    <w:multiLevelType w:val="hybridMultilevel"/>
    <w:tmpl w:val="BABC7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5B37C9C"/>
    <w:multiLevelType w:val="hybridMultilevel"/>
    <w:tmpl w:val="9A94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5FE2807"/>
    <w:multiLevelType w:val="hybridMultilevel"/>
    <w:tmpl w:val="8E12C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5C2124"/>
    <w:multiLevelType w:val="hybridMultilevel"/>
    <w:tmpl w:val="4E06A9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28946506"/>
    <w:multiLevelType w:val="hybridMultilevel"/>
    <w:tmpl w:val="CFC0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FA35C1"/>
    <w:multiLevelType w:val="hybridMultilevel"/>
    <w:tmpl w:val="E7FC7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1315C47"/>
    <w:multiLevelType w:val="hybridMultilevel"/>
    <w:tmpl w:val="30163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2786383"/>
    <w:multiLevelType w:val="hybridMultilevel"/>
    <w:tmpl w:val="E1CCD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28977E4"/>
    <w:multiLevelType w:val="hybridMultilevel"/>
    <w:tmpl w:val="679E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4694CDA"/>
    <w:multiLevelType w:val="hybridMultilevel"/>
    <w:tmpl w:val="232A8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5106683"/>
    <w:multiLevelType w:val="hybridMultilevel"/>
    <w:tmpl w:val="39061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9728E3"/>
    <w:multiLevelType w:val="hybridMultilevel"/>
    <w:tmpl w:val="8982D1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35F419DE"/>
    <w:multiLevelType w:val="hybridMultilevel"/>
    <w:tmpl w:val="0B8C36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69F3047"/>
    <w:multiLevelType w:val="hybridMultilevel"/>
    <w:tmpl w:val="987AE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E12291"/>
    <w:multiLevelType w:val="hybridMultilevel"/>
    <w:tmpl w:val="BDFA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74932DE"/>
    <w:multiLevelType w:val="hybridMultilevel"/>
    <w:tmpl w:val="7AEA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AA351F"/>
    <w:multiLevelType w:val="multilevel"/>
    <w:tmpl w:val="41CEF1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3"/>
  </w:num>
  <w:num w:numId="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60C"/>
    <w:rsid w:val="000107B9"/>
    <w:rsid w:val="00011131"/>
    <w:rsid w:val="00011169"/>
    <w:rsid w:val="00015E76"/>
    <w:rsid w:val="00017580"/>
    <w:rsid w:val="00031408"/>
    <w:rsid w:val="000348BC"/>
    <w:rsid w:val="00035A90"/>
    <w:rsid w:val="000366A2"/>
    <w:rsid w:val="000400C6"/>
    <w:rsid w:val="00045A7B"/>
    <w:rsid w:val="0004664C"/>
    <w:rsid w:val="00055C78"/>
    <w:rsid w:val="000576B3"/>
    <w:rsid w:val="00060C91"/>
    <w:rsid w:val="00061D7C"/>
    <w:rsid w:val="00062BCA"/>
    <w:rsid w:val="000713FE"/>
    <w:rsid w:val="000737CF"/>
    <w:rsid w:val="0007619E"/>
    <w:rsid w:val="00076274"/>
    <w:rsid w:val="00087D96"/>
    <w:rsid w:val="00090543"/>
    <w:rsid w:val="00091400"/>
    <w:rsid w:val="00091659"/>
    <w:rsid w:val="00092295"/>
    <w:rsid w:val="000A1700"/>
    <w:rsid w:val="000A3C8A"/>
    <w:rsid w:val="000A7483"/>
    <w:rsid w:val="000B1857"/>
    <w:rsid w:val="000B2A75"/>
    <w:rsid w:val="000B441C"/>
    <w:rsid w:val="000B573B"/>
    <w:rsid w:val="000B6A04"/>
    <w:rsid w:val="000B6D06"/>
    <w:rsid w:val="000B746A"/>
    <w:rsid w:val="000C16F1"/>
    <w:rsid w:val="000C2D10"/>
    <w:rsid w:val="000C5DB7"/>
    <w:rsid w:val="000C5F26"/>
    <w:rsid w:val="000D0A6E"/>
    <w:rsid w:val="000D63C1"/>
    <w:rsid w:val="000E38CF"/>
    <w:rsid w:val="000E6574"/>
    <w:rsid w:val="000E6AC8"/>
    <w:rsid w:val="000F11B1"/>
    <w:rsid w:val="000F542A"/>
    <w:rsid w:val="00102373"/>
    <w:rsid w:val="00103EE7"/>
    <w:rsid w:val="00106619"/>
    <w:rsid w:val="001115A9"/>
    <w:rsid w:val="001177FD"/>
    <w:rsid w:val="0012121C"/>
    <w:rsid w:val="00130E29"/>
    <w:rsid w:val="0017660E"/>
    <w:rsid w:val="0017715B"/>
    <w:rsid w:val="00183723"/>
    <w:rsid w:val="001861BB"/>
    <w:rsid w:val="00186554"/>
    <w:rsid w:val="00190F24"/>
    <w:rsid w:val="001915BE"/>
    <w:rsid w:val="00191CEB"/>
    <w:rsid w:val="00193919"/>
    <w:rsid w:val="00195E92"/>
    <w:rsid w:val="001A2CD6"/>
    <w:rsid w:val="001A41E2"/>
    <w:rsid w:val="001A5BDF"/>
    <w:rsid w:val="001A78AF"/>
    <w:rsid w:val="001B55E7"/>
    <w:rsid w:val="001B7760"/>
    <w:rsid w:val="001C02A0"/>
    <w:rsid w:val="001C3595"/>
    <w:rsid w:val="001D3686"/>
    <w:rsid w:val="001D4743"/>
    <w:rsid w:val="001D5E60"/>
    <w:rsid w:val="001D6E28"/>
    <w:rsid w:val="001E0581"/>
    <w:rsid w:val="001E299F"/>
    <w:rsid w:val="001F1FA1"/>
    <w:rsid w:val="002017BF"/>
    <w:rsid w:val="00212914"/>
    <w:rsid w:val="00212B40"/>
    <w:rsid w:val="0021373E"/>
    <w:rsid w:val="002254C2"/>
    <w:rsid w:val="002319BC"/>
    <w:rsid w:val="002467DE"/>
    <w:rsid w:val="00246801"/>
    <w:rsid w:val="00253212"/>
    <w:rsid w:val="00260FDC"/>
    <w:rsid w:val="002671AD"/>
    <w:rsid w:val="002775ED"/>
    <w:rsid w:val="00281772"/>
    <w:rsid w:val="00295FA3"/>
    <w:rsid w:val="0029662B"/>
    <w:rsid w:val="0029733E"/>
    <w:rsid w:val="002A7987"/>
    <w:rsid w:val="002C1D08"/>
    <w:rsid w:val="002C3A05"/>
    <w:rsid w:val="002C53F0"/>
    <w:rsid w:val="002C5515"/>
    <w:rsid w:val="002C7267"/>
    <w:rsid w:val="002D28E6"/>
    <w:rsid w:val="002D42DB"/>
    <w:rsid w:val="002D6A46"/>
    <w:rsid w:val="002E0D1D"/>
    <w:rsid w:val="002E2EE9"/>
    <w:rsid w:val="002F0E7F"/>
    <w:rsid w:val="002F46DA"/>
    <w:rsid w:val="003025DA"/>
    <w:rsid w:val="0030298F"/>
    <w:rsid w:val="00306F2F"/>
    <w:rsid w:val="003108F4"/>
    <w:rsid w:val="003158BF"/>
    <w:rsid w:val="00316A9D"/>
    <w:rsid w:val="00317B69"/>
    <w:rsid w:val="003228A4"/>
    <w:rsid w:val="00330CC3"/>
    <w:rsid w:val="00334649"/>
    <w:rsid w:val="0033760C"/>
    <w:rsid w:val="00345D82"/>
    <w:rsid w:val="00346634"/>
    <w:rsid w:val="003520FC"/>
    <w:rsid w:val="0035748D"/>
    <w:rsid w:val="00365DA9"/>
    <w:rsid w:val="00373DF9"/>
    <w:rsid w:val="0039090C"/>
    <w:rsid w:val="00391466"/>
    <w:rsid w:val="00393D58"/>
    <w:rsid w:val="00395081"/>
    <w:rsid w:val="003A1F87"/>
    <w:rsid w:val="003A37FE"/>
    <w:rsid w:val="003A3A4F"/>
    <w:rsid w:val="003A6A52"/>
    <w:rsid w:val="003B4026"/>
    <w:rsid w:val="003C35AC"/>
    <w:rsid w:val="003C78B1"/>
    <w:rsid w:val="003D175C"/>
    <w:rsid w:val="003D47D6"/>
    <w:rsid w:val="003D686A"/>
    <w:rsid w:val="003D6C9A"/>
    <w:rsid w:val="003E48A2"/>
    <w:rsid w:val="003E48FA"/>
    <w:rsid w:val="003E6499"/>
    <w:rsid w:val="003E7E80"/>
    <w:rsid w:val="003F1572"/>
    <w:rsid w:val="003F2867"/>
    <w:rsid w:val="0040058F"/>
    <w:rsid w:val="00400601"/>
    <w:rsid w:val="00406058"/>
    <w:rsid w:val="00406B12"/>
    <w:rsid w:val="0040756D"/>
    <w:rsid w:val="00410CE6"/>
    <w:rsid w:val="00412ED0"/>
    <w:rsid w:val="00416B3A"/>
    <w:rsid w:val="004206E3"/>
    <w:rsid w:val="0042467A"/>
    <w:rsid w:val="00427BD2"/>
    <w:rsid w:val="004328F3"/>
    <w:rsid w:val="00433924"/>
    <w:rsid w:val="00434542"/>
    <w:rsid w:val="0043482E"/>
    <w:rsid w:val="0043561A"/>
    <w:rsid w:val="00435D02"/>
    <w:rsid w:val="0043648C"/>
    <w:rsid w:val="00443521"/>
    <w:rsid w:val="00444B71"/>
    <w:rsid w:val="00446871"/>
    <w:rsid w:val="00454D02"/>
    <w:rsid w:val="0046133B"/>
    <w:rsid w:val="00467015"/>
    <w:rsid w:val="00470A70"/>
    <w:rsid w:val="00471907"/>
    <w:rsid w:val="0047711F"/>
    <w:rsid w:val="00483199"/>
    <w:rsid w:val="00490FEE"/>
    <w:rsid w:val="0049412B"/>
    <w:rsid w:val="004A0DB3"/>
    <w:rsid w:val="004A6F74"/>
    <w:rsid w:val="004A7837"/>
    <w:rsid w:val="004B2145"/>
    <w:rsid w:val="004B5258"/>
    <w:rsid w:val="004B5713"/>
    <w:rsid w:val="004B58A9"/>
    <w:rsid w:val="004C1733"/>
    <w:rsid w:val="004D0A67"/>
    <w:rsid w:val="004E2C35"/>
    <w:rsid w:val="004F1175"/>
    <w:rsid w:val="004F3F63"/>
    <w:rsid w:val="004F5F5E"/>
    <w:rsid w:val="00505B11"/>
    <w:rsid w:val="005060A8"/>
    <w:rsid w:val="005218DC"/>
    <w:rsid w:val="00524723"/>
    <w:rsid w:val="005304AC"/>
    <w:rsid w:val="00537903"/>
    <w:rsid w:val="00537B6A"/>
    <w:rsid w:val="00551456"/>
    <w:rsid w:val="0055280B"/>
    <w:rsid w:val="00560101"/>
    <w:rsid w:val="005640A1"/>
    <w:rsid w:val="005652FE"/>
    <w:rsid w:val="005676FC"/>
    <w:rsid w:val="00567D19"/>
    <w:rsid w:val="0057049D"/>
    <w:rsid w:val="00574F94"/>
    <w:rsid w:val="0057660C"/>
    <w:rsid w:val="00576C9A"/>
    <w:rsid w:val="005818E3"/>
    <w:rsid w:val="00581A7C"/>
    <w:rsid w:val="005826C9"/>
    <w:rsid w:val="00584277"/>
    <w:rsid w:val="0058593E"/>
    <w:rsid w:val="0059292A"/>
    <w:rsid w:val="005946EF"/>
    <w:rsid w:val="00595F35"/>
    <w:rsid w:val="005A1297"/>
    <w:rsid w:val="005A3214"/>
    <w:rsid w:val="005A48A7"/>
    <w:rsid w:val="005B0CAF"/>
    <w:rsid w:val="005B3266"/>
    <w:rsid w:val="005B5515"/>
    <w:rsid w:val="005C27FE"/>
    <w:rsid w:val="005D2B54"/>
    <w:rsid w:val="005D2C5C"/>
    <w:rsid w:val="005D2F4A"/>
    <w:rsid w:val="005D67FC"/>
    <w:rsid w:val="005D703F"/>
    <w:rsid w:val="005E5B03"/>
    <w:rsid w:val="005F38D6"/>
    <w:rsid w:val="005F3D08"/>
    <w:rsid w:val="005F4BAD"/>
    <w:rsid w:val="005F679E"/>
    <w:rsid w:val="006055F4"/>
    <w:rsid w:val="006067F5"/>
    <w:rsid w:val="00611289"/>
    <w:rsid w:val="006112A4"/>
    <w:rsid w:val="006137C3"/>
    <w:rsid w:val="00625F55"/>
    <w:rsid w:val="00626AC9"/>
    <w:rsid w:val="006307D1"/>
    <w:rsid w:val="00641700"/>
    <w:rsid w:val="006515CB"/>
    <w:rsid w:val="00652A68"/>
    <w:rsid w:val="0065528D"/>
    <w:rsid w:val="006604E6"/>
    <w:rsid w:val="00660C08"/>
    <w:rsid w:val="00661807"/>
    <w:rsid w:val="00661E29"/>
    <w:rsid w:val="00661F89"/>
    <w:rsid w:val="00663DE7"/>
    <w:rsid w:val="0066762D"/>
    <w:rsid w:val="00667A0C"/>
    <w:rsid w:val="0067079F"/>
    <w:rsid w:val="006804E4"/>
    <w:rsid w:val="00680E44"/>
    <w:rsid w:val="006818DE"/>
    <w:rsid w:val="0068273A"/>
    <w:rsid w:val="00685512"/>
    <w:rsid w:val="00685F43"/>
    <w:rsid w:val="006A10C1"/>
    <w:rsid w:val="006A17AC"/>
    <w:rsid w:val="006A3FB7"/>
    <w:rsid w:val="006A63AC"/>
    <w:rsid w:val="006B3084"/>
    <w:rsid w:val="006C0950"/>
    <w:rsid w:val="006C1308"/>
    <w:rsid w:val="006C1596"/>
    <w:rsid w:val="006C1E4D"/>
    <w:rsid w:val="006C3980"/>
    <w:rsid w:val="006C663F"/>
    <w:rsid w:val="006C67BF"/>
    <w:rsid w:val="006C7F2F"/>
    <w:rsid w:val="006D0AAD"/>
    <w:rsid w:val="006D471A"/>
    <w:rsid w:val="006D764F"/>
    <w:rsid w:val="006E243C"/>
    <w:rsid w:val="006E29E0"/>
    <w:rsid w:val="006E2A68"/>
    <w:rsid w:val="006E5448"/>
    <w:rsid w:val="006F3292"/>
    <w:rsid w:val="006F7B3C"/>
    <w:rsid w:val="007042CF"/>
    <w:rsid w:val="0070545E"/>
    <w:rsid w:val="007056F8"/>
    <w:rsid w:val="00712455"/>
    <w:rsid w:val="00722954"/>
    <w:rsid w:val="007231A1"/>
    <w:rsid w:val="007232C8"/>
    <w:rsid w:val="00725ECD"/>
    <w:rsid w:val="007278DB"/>
    <w:rsid w:val="00733BBC"/>
    <w:rsid w:val="00733D80"/>
    <w:rsid w:val="00734ECB"/>
    <w:rsid w:val="0074594E"/>
    <w:rsid w:val="00747DEA"/>
    <w:rsid w:val="00755F5B"/>
    <w:rsid w:val="00757AA6"/>
    <w:rsid w:val="00761607"/>
    <w:rsid w:val="00764E1E"/>
    <w:rsid w:val="00766F19"/>
    <w:rsid w:val="00772F52"/>
    <w:rsid w:val="007777AD"/>
    <w:rsid w:val="007806D4"/>
    <w:rsid w:val="00780F81"/>
    <w:rsid w:val="00782257"/>
    <w:rsid w:val="00795485"/>
    <w:rsid w:val="0079615C"/>
    <w:rsid w:val="00797658"/>
    <w:rsid w:val="007C171C"/>
    <w:rsid w:val="007C78B7"/>
    <w:rsid w:val="007D48B7"/>
    <w:rsid w:val="007D5FAF"/>
    <w:rsid w:val="007E0056"/>
    <w:rsid w:val="007E1296"/>
    <w:rsid w:val="007E27F3"/>
    <w:rsid w:val="007E33C8"/>
    <w:rsid w:val="007E4ABF"/>
    <w:rsid w:val="007E6DB5"/>
    <w:rsid w:val="007F24CA"/>
    <w:rsid w:val="007F44C4"/>
    <w:rsid w:val="007F609A"/>
    <w:rsid w:val="007F60CD"/>
    <w:rsid w:val="007F7D6C"/>
    <w:rsid w:val="008005F0"/>
    <w:rsid w:val="00801534"/>
    <w:rsid w:val="00805E9E"/>
    <w:rsid w:val="00806998"/>
    <w:rsid w:val="00814B32"/>
    <w:rsid w:val="008219EC"/>
    <w:rsid w:val="00821AC5"/>
    <w:rsid w:val="00826C09"/>
    <w:rsid w:val="0082757C"/>
    <w:rsid w:val="00833741"/>
    <w:rsid w:val="0083418A"/>
    <w:rsid w:val="00834814"/>
    <w:rsid w:val="00835413"/>
    <w:rsid w:val="0084349E"/>
    <w:rsid w:val="00843EDF"/>
    <w:rsid w:val="00845AD2"/>
    <w:rsid w:val="00846600"/>
    <w:rsid w:val="00847183"/>
    <w:rsid w:val="00860F56"/>
    <w:rsid w:val="00862490"/>
    <w:rsid w:val="0087101C"/>
    <w:rsid w:val="0087226D"/>
    <w:rsid w:val="00872F34"/>
    <w:rsid w:val="00874CEA"/>
    <w:rsid w:val="008768E6"/>
    <w:rsid w:val="00880EFA"/>
    <w:rsid w:val="00883472"/>
    <w:rsid w:val="00885B9B"/>
    <w:rsid w:val="0089025E"/>
    <w:rsid w:val="00893F8C"/>
    <w:rsid w:val="008947B2"/>
    <w:rsid w:val="008A2859"/>
    <w:rsid w:val="008A44A7"/>
    <w:rsid w:val="008B15D7"/>
    <w:rsid w:val="008B21B9"/>
    <w:rsid w:val="008B3536"/>
    <w:rsid w:val="008B4E7A"/>
    <w:rsid w:val="008C1E43"/>
    <w:rsid w:val="008C5E05"/>
    <w:rsid w:val="008C6D5B"/>
    <w:rsid w:val="008C7CCB"/>
    <w:rsid w:val="008C7DD7"/>
    <w:rsid w:val="008D170B"/>
    <w:rsid w:val="008D26AE"/>
    <w:rsid w:val="008D26BF"/>
    <w:rsid w:val="008D337B"/>
    <w:rsid w:val="008D38DE"/>
    <w:rsid w:val="008D3DE6"/>
    <w:rsid w:val="008D52F5"/>
    <w:rsid w:val="008E1A3A"/>
    <w:rsid w:val="008E1F0C"/>
    <w:rsid w:val="008E2FB6"/>
    <w:rsid w:val="008E353A"/>
    <w:rsid w:val="008E3DBB"/>
    <w:rsid w:val="008E644E"/>
    <w:rsid w:val="008F576F"/>
    <w:rsid w:val="008F765C"/>
    <w:rsid w:val="008F76C7"/>
    <w:rsid w:val="009009B2"/>
    <w:rsid w:val="0090208B"/>
    <w:rsid w:val="00906395"/>
    <w:rsid w:val="00906ED3"/>
    <w:rsid w:val="00910BB5"/>
    <w:rsid w:val="00910E60"/>
    <w:rsid w:val="00915898"/>
    <w:rsid w:val="00917015"/>
    <w:rsid w:val="00920727"/>
    <w:rsid w:val="00924A54"/>
    <w:rsid w:val="00933024"/>
    <w:rsid w:val="00937FA2"/>
    <w:rsid w:val="0094489F"/>
    <w:rsid w:val="00944957"/>
    <w:rsid w:val="0095599D"/>
    <w:rsid w:val="00956B62"/>
    <w:rsid w:val="009620A9"/>
    <w:rsid w:val="00962440"/>
    <w:rsid w:val="009629D1"/>
    <w:rsid w:val="00965FD5"/>
    <w:rsid w:val="00967313"/>
    <w:rsid w:val="0097080F"/>
    <w:rsid w:val="00974294"/>
    <w:rsid w:val="00976E87"/>
    <w:rsid w:val="009811C9"/>
    <w:rsid w:val="009858AB"/>
    <w:rsid w:val="00985F19"/>
    <w:rsid w:val="00992234"/>
    <w:rsid w:val="00997594"/>
    <w:rsid w:val="009A18A7"/>
    <w:rsid w:val="009A35EA"/>
    <w:rsid w:val="009A4C82"/>
    <w:rsid w:val="009A5C51"/>
    <w:rsid w:val="009B2F5D"/>
    <w:rsid w:val="009B326E"/>
    <w:rsid w:val="009B59A0"/>
    <w:rsid w:val="009C560C"/>
    <w:rsid w:val="009D05AE"/>
    <w:rsid w:val="009D266A"/>
    <w:rsid w:val="009D5D99"/>
    <w:rsid w:val="009D6861"/>
    <w:rsid w:val="009D6BC8"/>
    <w:rsid w:val="009D7630"/>
    <w:rsid w:val="009E0CAB"/>
    <w:rsid w:val="009E4DB5"/>
    <w:rsid w:val="009E761A"/>
    <w:rsid w:val="009F3679"/>
    <w:rsid w:val="009F54AC"/>
    <w:rsid w:val="00A04A00"/>
    <w:rsid w:val="00A04B58"/>
    <w:rsid w:val="00A05520"/>
    <w:rsid w:val="00A05A01"/>
    <w:rsid w:val="00A121B8"/>
    <w:rsid w:val="00A13C55"/>
    <w:rsid w:val="00A16D55"/>
    <w:rsid w:val="00A26CA7"/>
    <w:rsid w:val="00A27356"/>
    <w:rsid w:val="00A27651"/>
    <w:rsid w:val="00A348B5"/>
    <w:rsid w:val="00A40298"/>
    <w:rsid w:val="00A4238C"/>
    <w:rsid w:val="00A42B4F"/>
    <w:rsid w:val="00A6081C"/>
    <w:rsid w:val="00A60A98"/>
    <w:rsid w:val="00A61BE1"/>
    <w:rsid w:val="00A64B04"/>
    <w:rsid w:val="00A7191D"/>
    <w:rsid w:val="00A7361A"/>
    <w:rsid w:val="00A84C25"/>
    <w:rsid w:val="00A90D6D"/>
    <w:rsid w:val="00AA17C6"/>
    <w:rsid w:val="00AB3269"/>
    <w:rsid w:val="00AC1BBD"/>
    <w:rsid w:val="00AD03CC"/>
    <w:rsid w:val="00AD5303"/>
    <w:rsid w:val="00AD73EC"/>
    <w:rsid w:val="00AE0C78"/>
    <w:rsid w:val="00AE20DA"/>
    <w:rsid w:val="00AE493C"/>
    <w:rsid w:val="00AE49C8"/>
    <w:rsid w:val="00AE5D08"/>
    <w:rsid w:val="00AE74CD"/>
    <w:rsid w:val="00AF0218"/>
    <w:rsid w:val="00AF4E6D"/>
    <w:rsid w:val="00B04623"/>
    <w:rsid w:val="00B049D2"/>
    <w:rsid w:val="00B13E64"/>
    <w:rsid w:val="00B16A0A"/>
    <w:rsid w:val="00B175C8"/>
    <w:rsid w:val="00B20527"/>
    <w:rsid w:val="00B20933"/>
    <w:rsid w:val="00B219D3"/>
    <w:rsid w:val="00B36066"/>
    <w:rsid w:val="00B4458D"/>
    <w:rsid w:val="00B52953"/>
    <w:rsid w:val="00B577A3"/>
    <w:rsid w:val="00B72457"/>
    <w:rsid w:val="00B7591D"/>
    <w:rsid w:val="00B8076B"/>
    <w:rsid w:val="00B81407"/>
    <w:rsid w:val="00B81882"/>
    <w:rsid w:val="00B82706"/>
    <w:rsid w:val="00B83D6C"/>
    <w:rsid w:val="00B8589E"/>
    <w:rsid w:val="00B86C88"/>
    <w:rsid w:val="00B94AB4"/>
    <w:rsid w:val="00B96D7F"/>
    <w:rsid w:val="00BA0214"/>
    <w:rsid w:val="00BA5015"/>
    <w:rsid w:val="00BB1030"/>
    <w:rsid w:val="00BB5641"/>
    <w:rsid w:val="00BB5D1E"/>
    <w:rsid w:val="00BB5DF0"/>
    <w:rsid w:val="00BB6CB9"/>
    <w:rsid w:val="00BC0875"/>
    <w:rsid w:val="00BC3D22"/>
    <w:rsid w:val="00BC5D97"/>
    <w:rsid w:val="00BD3A8A"/>
    <w:rsid w:val="00BD44B9"/>
    <w:rsid w:val="00BD53F7"/>
    <w:rsid w:val="00BE0BDC"/>
    <w:rsid w:val="00BE175A"/>
    <w:rsid w:val="00BE28B9"/>
    <w:rsid w:val="00BE30B9"/>
    <w:rsid w:val="00BE5F55"/>
    <w:rsid w:val="00BF1A54"/>
    <w:rsid w:val="00BF64B2"/>
    <w:rsid w:val="00C02E28"/>
    <w:rsid w:val="00C151DA"/>
    <w:rsid w:val="00C201E6"/>
    <w:rsid w:val="00C23771"/>
    <w:rsid w:val="00C24F4C"/>
    <w:rsid w:val="00C26160"/>
    <w:rsid w:val="00C2721B"/>
    <w:rsid w:val="00C3100E"/>
    <w:rsid w:val="00C312C6"/>
    <w:rsid w:val="00C37827"/>
    <w:rsid w:val="00C40F74"/>
    <w:rsid w:val="00C41BB2"/>
    <w:rsid w:val="00C42297"/>
    <w:rsid w:val="00C42E93"/>
    <w:rsid w:val="00C451C4"/>
    <w:rsid w:val="00C51160"/>
    <w:rsid w:val="00C64A8F"/>
    <w:rsid w:val="00C73A95"/>
    <w:rsid w:val="00C73D86"/>
    <w:rsid w:val="00C74D95"/>
    <w:rsid w:val="00C82D29"/>
    <w:rsid w:val="00C84AE8"/>
    <w:rsid w:val="00C87B56"/>
    <w:rsid w:val="00C90FDF"/>
    <w:rsid w:val="00C961BD"/>
    <w:rsid w:val="00CA080B"/>
    <w:rsid w:val="00CA1A2E"/>
    <w:rsid w:val="00CA464E"/>
    <w:rsid w:val="00CA6C69"/>
    <w:rsid w:val="00CA73D7"/>
    <w:rsid w:val="00CC3B57"/>
    <w:rsid w:val="00CC4D5D"/>
    <w:rsid w:val="00CD070B"/>
    <w:rsid w:val="00CD2356"/>
    <w:rsid w:val="00CE3668"/>
    <w:rsid w:val="00CE5E01"/>
    <w:rsid w:val="00CF1810"/>
    <w:rsid w:val="00CF1A64"/>
    <w:rsid w:val="00CF3C6A"/>
    <w:rsid w:val="00CF4AE6"/>
    <w:rsid w:val="00CF50C7"/>
    <w:rsid w:val="00D01277"/>
    <w:rsid w:val="00D033A0"/>
    <w:rsid w:val="00D03EBB"/>
    <w:rsid w:val="00D04CFD"/>
    <w:rsid w:val="00D06EC4"/>
    <w:rsid w:val="00D1127E"/>
    <w:rsid w:val="00D1237E"/>
    <w:rsid w:val="00D12C14"/>
    <w:rsid w:val="00D179D9"/>
    <w:rsid w:val="00D205C1"/>
    <w:rsid w:val="00D2271F"/>
    <w:rsid w:val="00D23ED1"/>
    <w:rsid w:val="00D24488"/>
    <w:rsid w:val="00D279EE"/>
    <w:rsid w:val="00D31851"/>
    <w:rsid w:val="00D31B35"/>
    <w:rsid w:val="00D32BBC"/>
    <w:rsid w:val="00D3688B"/>
    <w:rsid w:val="00D36AF7"/>
    <w:rsid w:val="00D411E1"/>
    <w:rsid w:val="00D441D9"/>
    <w:rsid w:val="00D44A90"/>
    <w:rsid w:val="00D47B55"/>
    <w:rsid w:val="00D51E16"/>
    <w:rsid w:val="00D52E15"/>
    <w:rsid w:val="00D54EAD"/>
    <w:rsid w:val="00D6234C"/>
    <w:rsid w:val="00D6598C"/>
    <w:rsid w:val="00D668A4"/>
    <w:rsid w:val="00D70C96"/>
    <w:rsid w:val="00D724CD"/>
    <w:rsid w:val="00D832C2"/>
    <w:rsid w:val="00D86259"/>
    <w:rsid w:val="00DA4EC5"/>
    <w:rsid w:val="00DB07FE"/>
    <w:rsid w:val="00DB2FD7"/>
    <w:rsid w:val="00DB689B"/>
    <w:rsid w:val="00DC04CA"/>
    <w:rsid w:val="00DC18BE"/>
    <w:rsid w:val="00DC5D39"/>
    <w:rsid w:val="00DD4C82"/>
    <w:rsid w:val="00DE20F3"/>
    <w:rsid w:val="00DE6420"/>
    <w:rsid w:val="00DF0624"/>
    <w:rsid w:val="00DF3754"/>
    <w:rsid w:val="00DF5C48"/>
    <w:rsid w:val="00E02FF1"/>
    <w:rsid w:val="00E06047"/>
    <w:rsid w:val="00E06DEF"/>
    <w:rsid w:val="00E07C43"/>
    <w:rsid w:val="00E17211"/>
    <w:rsid w:val="00E31713"/>
    <w:rsid w:val="00E31FBB"/>
    <w:rsid w:val="00E3248D"/>
    <w:rsid w:val="00E42926"/>
    <w:rsid w:val="00E45BF9"/>
    <w:rsid w:val="00E51E52"/>
    <w:rsid w:val="00E53322"/>
    <w:rsid w:val="00E562B0"/>
    <w:rsid w:val="00E5704C"/>
    <w:rsid w:val="00E6308E"/>
    <w:rsid w:val="00E657EF"/>
    <w:rsid w:val="00E672FE"/>
    <w:rsid w:val="00E74242"/>
    <w:rsid w:val="00E85B50"/>
    <w:rsid w:val="00E87449"/>
    <w:rsid w:val="00E918CE"/>
    <w:rsid w:val="00E9293E"/>
    <w:rsid w:val="00E93955"/>
    <w:rsid w:val="00E962F6"/>
    <w:rsid w:val="00EA65CB"/>
    <w:rsid w:val="00EB1031"/>
    <w:rsid w:val="00EB6506"/>
    <w:rsid w:val="00ED564C"/>
    <w:rsid w:val="00ED5D84"/>
    <w:rsid w:val="00ED775C"/>
    <w:rsid w:val="00EE707B"/>
    <w:rsid w:val="00EE79B9"/>
    <w:rsid w:val="00EF2CCB"/>
    <w:rsid w:val="00EF3737"/>
    <w:rsid w:val="00EF609B"/>
    <w:rsid w:val="00F04D9F"/>
    <w:rsid w:val="00F12F1D"/>
    <w:rsid w:val="00F13D24"/>
    <w:rsid w:val="00F16A1D"/>
    <w:rsid w:val="00F20021"/>
    <w:rsid w:val="00F21156"/>
    <w:rsid w:val="00F3541A"/>
    <w:rsid w:val="00F36654"/>
    <w:rsid w:val="00F37489"/>
    <w:rsid w:val="00F63704"/>
    <w:rsid w:val="00F774C1"/>
    <w:rsid w:val="00F82005"/>
    <w:rsid w:val="00F83D48"/>
    <w:rsid w:val="00F83E16"/>
    <w:rsid w:val="00F87C0D"/>
    <w:rsid w:val="00F90628"/>
    <w:rsid w:val="00F9284F"/>
    <w:rsid w:val="00F94B58"/>
    <w:rsid w:val="00FB17C8"/>
    <w:rsid w:val="00FB37C6"/>
    <w:rsid w:val="00FC10E3"/>
    <w:rsid w:val="00FD1203"/>
    <w:rsid w:val="00FE4E4D"/>
    <w:rsid w:val="00FF0B8E"/>
    <w:rsid w:val="00FF0DF3"/>
    <w:rsid w:val="00FF29C1"/>
    <w:rsid w:val="00FF2B82"/>
    <w:rsid w:val="00FF2EE7"/>
    <w:rsid w:val="00FF2FE7"/>
    <w:rsid w:val="00FF5391"/>
    <w:rsid w:val="00FF6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A006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 w:qFormat="1"/>
    <w:lsdException w:name="List Number" w:uiPriority="1" w:qFormat="1"/>
    <w:lsdException w:name="List Bullet 2" w:uiPriority="1" w:qFormat="1"/>
    <w:lsdException w:name="Title" w:semiHidden="0" w:uiPriority="10" w:unhideWhenUsed="0" w:qFormat="1"/>
    <w:lsdException w:name="Default Paragraph Font" w:uiPriority="1"/>
    <w:lsdException w:name="Subtitle" w:semiHidden="0" w:uiPriority="11" w:unhideWhenUsed="0" w:qFormat="1"/>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280B"/>
    <w:pPr>
      <w:spacing w:after="200" w:line="276" w:lineRule="auto"/>
    </w:pPr>
    <w:rPr>
      <w:color w:val="404040" w:themeColor="text1" w:themeTint="BF"/>
      <w:sz w:val="20"/>
    </w:rPr>
  </w:style>
  <w:style w:type="paragraph" w:styleId="Heading1">
    <w:name w:val="heading 1"/>
    <w:basedOn w:val="Normal"/>
    <w:next w:val="Normal"/>
    <w:link w:val="Heading1Char"/>
    <w:uiPriority w:val="1"/>
    <w:qFormat/>
    <w:rsid w:val="0055280B"/>
    <w:pPr>
      <w:keepNext/>
      <w:keepLines/>
      <w:spacing w:before="360" w:after="120"/>
      <w:outlineLvl w:val="0"/>
    </w:pPr>
    <w:rPr>
      <w:rFonts w:asciiTheme="majorHAnsi" w:eastAsiaTheme="majorEastAsia" w:hAnsiTheme="majorHAnsi" w:cstheme="majorBidi"/>
      <w:bCs/>
      <w:color w:val="C0504D" w:themeColor="accent2"/>
      <w:sz w:val="28"/>
      <w:szCs w:val="28"/>
    </w:rPr>
  </w:style>
  <w:style w:type="paragraph" w:styleId="Heading2">
    <w:name w:val="heading 2"/>
    <w:basedOn w:val="Normal"/>
    <w:next w:val="Normal"/>
    <w:link w:val="Heading2Char"/>
    <w:uiPriority w:val="1"/>
    <w:qFormat/>
    <w:rsid w:val="0055280B"/>
    <w:pPr>
      <w:keepNext/>
      <w:keepLines/>
      <w:spacing w:before="360" w:after="120"/>
      <w:outlineLvl w:val="1"/>
    </w:pPr>
    <w:rPr>
      <w:rFonts w:asciiTheme="majorHAnsi" w:eastAsiaTheme="majorEastAsia" w:hAnsiTheme="majorHAnsi" w:cstheme="majorBidi"/>
      <w:bCs/>
      <w:color w:val="595959" w:themeColor="text1" w:themeTint="A6"/>
      <w:sz w:val="28"/>
      <w:szCs w:val="26"/>
    </w:rPr>
  </w:style>
  <w:style w:type="paragraph" w:styleId="Heading3">
    <w:name w:val="heading 3"/>
    <w:basedOn w:val="Normal"/>
    <w:next w:val="Normal"/>
    <w:link w:val="Heading3Char"/>
    <w:uiPriority w:val="9"/>
    <w:unhideWhenUsed/>
    <w:qFormat/>
    <w:rsid w:val="005528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0BDC"/>
    <w:pPr>
      <w:keepNext/>
      <w:keepLines/>
      <w:spacing w:before="200" w:after="0" w:line="240" w:lineRule="auto"/>
      <w:outlineLvl w:val="3"/>
    </w:pPr>
    <w:rPr>
      <w:rFonts w:asciiTheme="majorHAnsi" w:eastAsiaTheme="majorEastAsia" w:hAnsiTheme="majorHAnsi" w:cstheme="majorBidi"/>
      <w:b/>
      <w:bCs/>
      <w:i/>
      <w:iCs/>
      <w:color w:val="4F81BD" w:themeColor="accent1"/>
      <w:sz w:val="24"/>
    </w:rPr>
  </w:style>
  <w:style w:type="paragraph" w:styleId="Heading6">
    <w:name w:val="heading 6"/>
    <w:basedOn w:val="Normal"/>
    <w:next w:val="Normal"/>
    <w:link w:val="Heading6Char"/>
    <w:uiPriority w:val="9"/>
    <w:semiHidden/>
    <w:unhideWhenUsed/>
    <w:qFormat/>
    <w:rsid w:val="0093302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ments">
    <w:name w:val="Comments"/>
    <w:basedOn w:val="CommentText"/>
    <w:autoRedefine/>
    <w:qFormat/>
    <w:rsid w:val="00AF0218"/>
    <w:pPr>
      <w:jc w:val="center"/>
    </w:pPr>
    <w:rPr>
      <w:rFonts w:ascii="Times New Roman" w:hAnsi="Times New Roman"/>
      <w:b/>
      <w:i/>
      <w:color w:val="B2A1C7" w:themeColor="accent4" w:themeTint="99"/>
      <w:u w:val="single"/>
    </w:rPr>
  </w:style>
  <w:style w:type="paragraph" w:styleId="CommentText">
    <w:name w:val="annotation text"/>
    <w:basedOn w:val="Normal"/>
    <w:link w:val="CommentTextChar"/>
    <w:uiPriority w:val="99"/>
    <w:semiHidden/>
    <w:unhideWhenUsed/>
    <w:rsid w:val="00AF0218"/>
  </w:style>
  <w:style w:type="character" w:customStyle="1" w:styleId="CommentTextChar">
    <w:name w:val="Comment Text Char"/>
    <w:basedOn w:val="DefaultParagraphFont"/>
    <w:link w:val="CommentText"/>
    <w:uiPriority w:val="99"/>
    <w:semiHidden/>
    <w:rsid w:val="00AF0218"/>
  </w:style>
  <w:style w:type="paragraph" w:styleId="Header">
    <w:name w:val="header"/>
    <w:basedOn w:val="Normal"/>
    <w:link w:val="HeaderChar"/>
    <w:uiPriority w:val="99"/>
    <w:unhideWhenUsed/>
    <w:rsid w:val="009C560C"/>
    <w:pPr>
      <w:tabs>
        <w:tab w:val="center" w:pos="4320"/>
        <w:tab w:val="right" w:pos="8640"/>
      </w:tabs>
    </w:pPr>
  </w:style>
  <w:style w:type="character" w:customStyle="1" w:styleId="HeaderChar">
    <w:name w:val="Header Char"/>
    <w:basedOn w:val="DefaultParagraphFont"/>
    <w:link w:val="Header"/>
    <w:uiPriority w:val="99"/>
    <w:rsid w:val="009C560C"/>
  </w:style>
  <w:style w:type="paragraph" w:styleId="Footer">
    <w:name w:val="footer"/>
    <w:basedOn w:val="Normal"/>
    <w:link w:val="FooterChar"/>
    <w:uiPriority w:val="99"/>
    <w:unhideWhenUsed/>
    <w:rsid w:val="009C560C"/>
    <w:pPr>
      <w:tabs>
        <w:tab w:val="center" w:pos="4320"/>
        <w:tab w:val="right" w:pos="8640"/>
      </w:tabs>
    </w:pPr>
  </w:style>
  <w:style w:type="character" w:customStyle="1" w:styleId="FooterChar">
    <w:name w:val="Footer Char"/>
    <w:basedOn w:val="DefaultParagraphFont"/>
    <w:link w:val="Footer"/>
    <w:uiPriority w:val="99"/>
    <w:rsid w:val="009C560C"/>
  </w:style>
  <w:style w:type="character" w:styleId="PageNumber">
    <w:name w:val="page number"/>
    <w:basedOn w:val="DefaultParagraphFont"/>
    <w:uiPriority w:val="99"/>
    <w:semiHidden/>
    <w:unhideWhenUsed/>
    <w:rsid w:val="009C560C"/>
  </w:style>
  <w:style w:type="character" w:customStyle="1" w:styleId="Heading1Char">
    <w:name w:val="Heading 1 Char"/>
    <w:basedOn w:val="DefaultParagraphFont"/>
    <w:link w:val="Heading1"/>
    <w:uiPriority w:val="1"/>
    <w:rsid w:val="0055280B"/>
    <w:rPr>
      <w:rFonts w:asciiTheme="majorHAnsi" w:eastAsiaTheme="majorEastAsia" w:hAnsiTheme="majorHAnsi" w:cstheme="majorBidi"/>
      <w:bCs/>
      <w:color w:val="C0504D" w:themeColor="accent2"/>
      <w:sz w:val="28"/>
      <w:szCs w:val="28"/>
    </w:rPr>
  </w:style>
  <w:style w:type="character" w:customStyle="1" w:styleId="Heading2Char">
    <w:name w:val="Heading 2 Char"/>
    <w:basedOn w:val="DefaultParagraphFont"/>
    <w:link w:val="Heading2"/>
    <w:uiPriority w:val="1"/>
    <w:rsid w:val="0055280B"/>
    <w:rPr>
      <w:rFonts w:asciiTheme="majorHAnsi" w:eastAsiaTheme="majorEastAsia" w:hAnsiTheme="majorHAnsi" w:cstheme="majorBidi"/>
      <w:bCs/>
      <w:color w:val="595959" w:themeColor="text1" w:themeTint="A6"/>
      <w:sz w:val="28"/>
      <w:szCs w:val="26"/>
    </w:rPr>
  </w:style>
  <w:style w:type="paragraph" w:styleId="BlockText">
    <w:name w:val="Block Text"/>
    <w:basedOn w:val="Normal"/>
    <w:uiPriority w:val="1"/>
    <w:unhideWhenUsed/>
    <w:qFormat/>
    <w:rsid w:val="0055280B"/>
    <w:pPr>
      <w:spacing w:after="0"/>
      <w:ind w:right="360"/>
    </w:pPr>
    <w:rPr>
      <w:iCs/>
      <w:color w:val="7F7F7F" w:themeColor="text1" w:themeTint="80"/>
    </w:rPr>
  </w:style>
  <w:style w:type="paragraph" w:styleId="ListNumber">
    <w:name w:val="List Number"/>
    <w:basedOn w:val="Normal"/>
    <w:autoRedefine/>
    <w:uiPriority w:val="1"/>
    <w:qFormat/>
    <w:rsid w:val="00BB6CB9"/>
    <w:pPr>
      <w:spacing w:after="0" w:line="240" w:lineRule="auto"/>
      <w:ind w:left="720"/>
    </w:pPr>
    <w:rPr>
      <w:noProof/>
    </w:rPr>
  </w:style>
  <w:style w:type="paragraph" w:styleId="ListBullet2">
    <w:name w:val="List Bullet 2"/>
    <w:basedOn w:val="BlockText"/>
    <w:uiPriority w:val="1"/>
    <w:unhideWhenUsed/>
    <w:qFormat/>
    <w:rsid w:val="0055280B"/>
    <w:pPr>
      <w:numPr>
        <w:numId w:val="1"/>
      </w:numPr>
      <w:spacing w:after="40"/>
    </w:pPr>
  </w:style>
  <w:style w:type="character" w:styleId="Hyperlink">
    <w:name w:val="Hyperlink"/>
    <w:basedOn w:val="DefaultParagraphFont"/>
    <w:uiPriority w:val="99"/>
    <w:unhideWhenUsed/>
    <w:rsid w:val="0055280B"/>
    <w:rPr>
      <w:color w:val="0000FF" w:themeColor="hyperlink"/>
      <w:u w:val="single"/>
    </w:rPr>
  </w:style>
  <w:style w:type="paragraph" w:styleId="Caption">
    <w:name w:val="caption"/>
    <w:basedOn w:val="Normal"/>
    <w:next w:val="Normal"/>
    <w:uiPriority w:val="9"/>
    <w:unhideWhenUsed/>
    <w:qFormat/>
    <w:rsid w:val="0055280B"/>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5528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280B"/>
    <w:rPr>
      <w:rFonts w:ascii="Lucida Grande" w:hAnsi="Lucida Grande" w:cs="Lucida Grande"/>
      <w:color w:val="404040" w:themeColor="text1" w:themeTint="BF"/>
      <w:sz w:val="18"/>
      <w:szCs w:val="18"/>
    </w:rPr>
  </w:style>
  <w:style w:type="character" w:customStyle="1" w:styleId="Heading3Char">
    <w:name w:val="Heading 3 Char"/>
    <w:basedOn w:val="DefaultParagraphFont"/>
    <w:link w:val="Heading3"/>
    <w:uiPriority w:val="9"/>
    <w:rsid w:val="0055280B"/>
    <w:rPr>
      <w:rFonts w:asciiTheme="majorHAnsi" w:eastAsiaTheme="majorEastAsia" w:hAnsiTheme="majorHAnsi" w:cstheme="majorBidi"/>
      <w:b/>
      <w:bCs/>
      <w:color w:val="4F81BD" w:themeColor="accent1"/>
      <w:sz w:val="20"/>
    </w:rPr>
  </w:style>
  <w:style w:type="paragraph" w:customStyle="1" w:styleId="CourseDetails">
    <w:name w:val="Course Details"/>
    <w:basedOn w:val="Normal"/>
    <w:uiPriority w:val="1"/>
    <w:qFormat/>
    <w:rsid w:val="00393D58"/>
    <w:pPr>
      <w:spacing w:after="120"/>
    </w:pPr>
    <w:rPr>
      <w:color w:val="595959" w:themeColor="text1" w:themeTint="A6"/>
      <w:sz w:val="24"/>
    </w:rPr>
  </w:style>
  <w:style w:type="paragraph" w:styleId="ListParagraph">
    <w:name w:val="List Paragraph"/>
    <w:basedOn w:val="Normal"/>
    <w:uiPriority w:val="34"/>
    <w:qFormat/>
    <w:rsid w:val="009D266A"/>
    <w:pPr>
      <w:ind w:left="720"/>
      <w:contextualSpacing/>
    </w:pPr>
  </w:style>
  <w:style w:type="paragraph" w:styleId="Quote">
    <w:name w:val="Quote"/>
    <w:basedOn w:val="Normal"/>
    <w:next w:val="Normal"/>
    <w:link w:val="QuoteChar"/>
    <w:uiPriority w:val="29"/>
    <w:qFormat/>
    <w:rsid w:val="002467DE"/>
    <w:pPr>
      <w:spacing w:after="0" w:line="240" w:lineRule="auto"/>
      <w:ind w:firstLine="360"/>
    </w:pPr>
    <w:rPr>
      <w:rFonts w:ascii="Cambria" w:eastAsia="SimSun" w:hAnsi="Cambria" w:cs="Times New Roman"/>
      <w:i/>
      <w:iCs/>
      <w:color w:val="5A5A5A"/>
      <w:sz w:val="22"/>
      <w:szCs w:val="22"/>
      <w:lang w:bidi="en-US"/>
    </w:rPr>
  </w:style>
  <w:style w:type="character" w:customStyle="1" w:styleId="QuoteChar">
    <w:name w:val="Quote Char"/>
    <w:basedOn w:val="DefaultParagraphFont"/>
    <w:link w:val="Quote"/>
    <w:uiPriority w:val="29"/>
    <w:rsid w:val="002467DE"/>
    <w:rPr>
      <w:rFonts w:ascii="Cambria" w:eastAsia="SimSun" w:hAnsi="Cambria" w:cs="Times New Roman"/>
      <w:i/>
      <w:iCs/>
      <w:color w:val="5A5A5A"/>
      <w:sz w:val="22"/>
      <w:szCs w:val="22"/>
      <w:lang w:bidi="en-US"/>
    </w:rPr>
  </w:style>
  <w:style w:type="character" w:styleId="FollowedHyperlink">
    <w:name w:val="FollowedHyperlink"/>
    <w:basedOn w:val="DefaultParagraphFont"/>
    <w:uiPriority w:val="99"/>
    <w:semiHidden/>
    <w:unhideWhenUsed/>
    <w:rsid w:val="00E53322"/>
    <w:rPr>
      <w:color w:val="800080" w:themeColor="followedHyperlink"/>
      <w:u w:val="single"/>
    </w:rPr>
  </w:style>
  <w:style w:type="paragraph" w:styleId="NormalWeb">
    <w:name w:val="Normal (Web)"/>
    <w:basedOn w:val="Normal"/>
    <w:uiPriority w:val="99"/>
    <w:semiHidden/>
    <w:unhideWhenUsed/>
    <w:rsid w:val="008F76C7"/>
    <w:rPr>
      <w:rFonts w:ascii="Times New Roman" w:hAnsi="Times New Roman" w:cs="Times New Roman"/>
      <w:sz w:val="24"/>
    </w:rPr>
  </w:style>
  <w:style w:type="character" w:customStyle="1" w:styleId="Heading4Char">
    <w:name w:val="Heading 4 Char"/>
    <w:basedOn w:val="DefaultParagraphFont"/>
    <w:link w:val="Heading4"/>
    <w:uiPriority w:val="9"/>
    <w:rsid w:val="00BE0BDC"/>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CA7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CA73D7"/>
    <w:rPr>
      <w:rFonts w:ascii="Courier" w:hAnsi="Courier" w:cs="Courier"/>
      <w:sz w:val="20"/>
      <w:szCs w:val="20"/>
    </w:rPr>
  </w:style>
  <w:style w:type="character" w:customStyle="1" w:styleId="Heading6Char">
    <w:name w:val="Heading 6 Char"/>
    <w:basedOn w:val="DefaultParagraphFont"/>
    <w:link w:val="Heading6"/>
    <w:uiPriority w:val="9"/>
    <w:semiHidden/>
    <w:rsid w:val="00933024"/>
    <w:rPr>
      <w:rFonts w:asciiTheme="majorHAnsi" w:eastAsiaTheme="majorEastAsia" w:hAnsiTheme="majorHAnsi" w:cstheme="majorBidi"/>
      <w:i/>
      <w:iCs/>
      <w:color w:val="243F60" w:themeColor="accent1" w:themeShade="7F"/>
      <w:sz w:val="20"/>
    </w:rPr>
  </w:style>
  <w:style w:type="paragraph" w:styleId="Subtitle">
    <w:name w:val="Subtitle"/>
    <w:basedOn w:val="Normal"/>
    <w:next w:val="Normal"/>
    <w:link w:val="SubtitleChar"/>
    <w:uiPriority w:val="11"/>
    <w:qFormat/>
    <w:rsid w:val="00933024"/>
    <w:pPr>
      <w:spacing w:before="200" w:after="900" w:line="240" w:lineRule="auto"/>
      <w:jc w:val="right"/>
    </w:pPr>
    <w:rPr>
      <w:rFonts w:ascii="Calibri" w:eastAsia="SimSun" w:hAnsi="Calibri" w:cs="Times New Roman"/>
      <w:i/>
      <w:iCs/>
      <w:color w:val="auto"/>
      <w:sz w:val="24"/>
      <w:lang w:bidi="en-US"/>
    </w:rPr>
  </w:style>
  <w:style w:type="character" w:customStyle="1" w:styleId="SubtitleChar">
    <w:name w:val="Subtitle Char"/>
    <w:basedOn w:val="DefaultParagraphFont"/>
    <w:link w:val="Subtitle"/>
    <w:uiPriority w:val="11"/>
    <w:rsid w:val="00933024"/>
    <w:rPr>
      <w:rFonts w:ascii="Calibri" w:eastAsia="SimSun" w:hAnsi="Calibri" w:cs="Times New Roman"/>
      <w:i/>
      <w:iCs/>
      <w:lang w:bidi="en-US"/>
    </w:rPr>
  </w:style>
  <w:style w:type="paragraph" w:styleId="IntenseQuote">
    <w:name w:val="Intense Quote"/>
    <w:basedOn w:val="Normal"/>
    <w:next w:val="Normal"/>
    <w:link w:val="IntenseQuoteChar"/>
    <w:uiPriority w:val="30"/>
    <w:qFormat/>
    <w:rsid w:val="00933024"/>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pPr>
    <w:rPr>
      <w:rFonts w:ascii="Cambria" w:eastAsia="SimSun" w:hAnsi="Cambria" w:cs="Times New Roman"/>
      <w:i/>
      <w:iCs/>
      <w:color w:val="FFFFFF"/>
      <w:sz w:val="24"/>
      <w:lang w:bidi="en-US"/>
    </w:rPr>
  </w:style>
  <w:style w:type="character" w:customStyle="1" w:styleId="IntenseQuoteChar">
    <w:name w:val="Intense Quote Char"/>
    <w:basedOn w:val="DefaultParagraphFont"/>
    <w:link w:val="IntenseQuote"/>
    <w:uiPriority w:val="30"/>
    <w:rsid w:val="00933024"/>
    <w:rPr>
      <w:rFonts w:ascii="Cambria" w:eastAsia="SimSun" w:hAnsi="Cambria" w:cs="Times New Roman"/>
      <w:i/>
      <w:iCs/>
      <w:color w:val="FFFFFF"/>
      <w:shd w:val="clear" w:color="auto" w:fill="4F81BD"/>
      <w:lang w:bidi="en-US"/>
    </w:rPr>
  </w:style>
  <w:style w:type="character" w:styleId="SubtleEmphasis">
    <w:name w:val="Subtle Emphasis"/>
    <w:uiPriority w:val="19"/>
    <w:qFormat/>
    <w:rsid w:val="00933024"/>
    <w:rPr>
      <w:i/>
      <w:iCs/>
      <w:color w:val="5A5A5A"/>
    </w:rPr>
  </w:style>
  <w:style w:type="character" w:styleId="HTMLCode">
    <w:name w:val="HTML Code"/>
    <w:uiPriority w:val="99"/>
    <w:rsid w:val="00933024"/>
    <w:rPr>
      <w:rFonts w:ascii="Courier New" w:hAnsi="Courier New" w:cs="Courier New"/>
      <w:sz w:val="20"/>
      <w:szCs w:val="20"/>
    </w:rPr>
  </w:style>
  <w:style w:type="table" w:styleId="TableGrid">
    <w:name w:val="Table Grid"/>
    <w:basedOn w:val="TableNormal"/>
    <w:uiPriority w:val="59"/>
    <w:rsid w:val="00B13E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bts">
    <w:name w:val="gbts"/>
    <w:basedOn w:val="DefaultParagraphFont"/>
    <w:rsid w:val="00A16D55"/>
  </w:style>
  <w:style w:type="character" w:customStyle="1" w:styleId="htmlcode0">
    <w:name w:val="htmlcode"/>
    <w:basedOn w:val="DefaultParagraphFont"/>
    <w:rsid w:val="00D32BBC"/>
  </w:style>
  <w:style w:type="character" w:customStyle="1" w:styleId="value">
    <w:name w:val="value"/>
    <w:basedOn w:val="DefaultParagraphFont"/>
    <w:rsid w:val="00D32BBC"/>
  </w:style>
  <w:style w:type="character" w:customStyle="1" w:styleId="tag">
    <w:name w:val="tag"/>
    <w:basedOn w:val="DefaultParagraphFont"/>
    <w:rsid w:val="00D32BBC"/>
  </w:style>
  <w:style w:type="character" w:customStyle="1" w:styleId="attribute">
    <w:name w:val="attribute"/>
    <w:basedOn w:val="DefaultParagraphFont"/>
    <w:rsid w:val="00D32BB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 w:qFormat="1"/>
    <w:lsdException w:name="List Number" w:uiPriority="1" w:qFormat="1"/>
    <w:lsdException w:name="List Bullet 2" w:uiPriority="1" w:qFormat="1"/>
    <w:lsdException w:name="Title" w:semiHidden="0" w:uiPriority="10" w:unhideWhenUsed="0" w:qFormat="1"/>
    <w:lsdException w:name="Default Paragraph Font" w:uiPriority="1"/>
    <w:lsdException w:name="Subtitle" w:semiHidden="0" w:uiPriority="11" w:unhideWhenUsed="0" w:qFormat="1"/>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280B"/>
    <w:pPr>
      <w:spacing w:after="200" w:line="276" w:lineRule="auto"/>
    </w:pPr>
    <w:rPr>
      <w:color w:val="404040" w:themeColor="text1" w:themeTint="BF"/>
      <w:sz w:val="20"/>
    </w:rPr>
  </w:style>
  <w:style w:type="paragraph" w:styleId="Heading1">
    <w:name w:val="heading 1"/>
    <w:basedOn w:val="Normal"/>
    <w:next w:val="Normal"/>
    <w:link w:val="Heading1Char"/>
    <w:uiPriority w:val="1"/>
    <w:qFormat/>
    <w:rsid w:val="0055280B"/>
    <w:pPr>
      <w:keepNext/>
      <w:keepLines/>
      <w:spacing w:before="360" w:after="120"/>
      <w:outlineLvl w:val="0"/>
    </w:pPr>
    <w:rPr>
      <w:rFonts w:asciiTheme="majorHAnsi" w:eastAsiaTheme="majorEastAsia" w:hAnsiTheme="majorHAnsi" w:cstheme="majorBidi"/>
      <w:bCs/>
      <w:color w:val="C0504D" w:themeColor="accent2"/>
      <w:sz w:val="28"/>
      <w:szCs w:val="28"/>
    </w:rPr>
  </w:style>
  <w:style w:type="paragraph" w:styleId="Heading2">
    <w:name w:val="heading 2"/>
    <w:basedOn w:val="Normal"/>
    <w:next w:val="Normal"/>
    <w:link w:val="Heading2Char"/>
    <w:uiPriority w:val="1"/>
    <w:qFormat/>
    <w:rsid w:val="0055280B"/>
    <w:pPr>
      <w:keepNext/>
      <w:keepLines/>
      <w:spacing w:before="360" w:after="120"/>
      <w:outlineLvl w:val="1"/>
    </w:pPr>
    <w:rPr>
      <w:rFonts w:asciiTheme="majorHAnsi" w:eastAsiaTheme="majorEastAsia" w:hAnsiTheme="majorHAnsi" w:cstheme="majorBidi"/>
      <w:bCs/>
      <w:color w:val="595959" w:themeColor="text1" w:themeTint="A6"/>
      <w:sz w:val="28"/>
      <w:szCs w:val="26"/>
    </w:rPr>
  </w:style>
  <w:style w:type="paragraph" w:styleId="Heading3">
    <w:name w:val="heading 3"/>
    <w:basedOn w:val="Normal"/>
    <w:next w:val="Normal"/>
    <w:link w:val="Heading3Char"/>
    <w:uiPriority w:val="9"/>
    <w:unhideWhenUsed/>
    <w:qFormat/>
    <w:rsid w:val="005528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0BDC"/>
    <w:pPr>
      <w:keepNext/>
      <w:keepLines/>
      <w:spacing w:before="200" w:after="0" w:line="240" w:lineRule="auto"/>
      <w:outlineLvl w:val="3"/>
    </w:pPr>
    <w:rPr>
      <w:rFonts w:asciiTheme="majorHAnsi" w:eastAsiaTheme="majorEastAsia" w:hAnsiTheme="majorHAnsi" w:cstheme="majorBidi"/>
      <w:b/>
      <w:bCs/>
      <w:i/>
      <w:iCs/>
      <w:color w:val="4F81BD" w:themeColor="accent1"/>
      <w:sz w:val="24"/>
    </w:rPr>
  </w:style>
  <w:style w:type="paragraph" w:styleId="Heading6">
    <w:name w:val="heading 6"/>
    <w:basedOn w:val="Normal"/>
    <w:next w:val="Normal"/>
    <w:link w:val="Heading6Char"/>
    <w:uiPriority w:val="9"/>
    <w:semiHidden/>
    <w:unhideWhenUsed/>
    <w:qFormat/>
    <w:rsid w:val="0093302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ments">
    <w:name w:val="Comments"/>
    <w:basedOn w:val="CommentText"/>
    <w:autoRedefine/>
    <w:qFormat/>
    <w:rsid w:val="00AF0218"/>
    <w:pPr>
      <w:jc w:val="center"/>
    </w:pPr>
    <w:rPr>
      <w:rFonts w:ascii="Times New Roman" w:hAnsi="Times New Roman"/>
      <w:b/>
      <w:i/>
      <w:color w:val="B2A1C7" w:themeColor="accent4" w:themeTint="99"/>
      <w:u w:val="single"/>
    </w:rPr>
  </w:style>
  <w:style w:type="paragraph" w:styleId="CommentText">
    <w:name w:val="annotation text"/>
    <w:basedOn w:val="Normal"/>
    <w:link w:val="CommentTextChar"/>
    <w:uiPriority w:val="99"/>
    <w:semiHidden/>
    <w:unhideWhenUsed/>
    <w:rsid w:val="00AF0218"/>
  </w:style>
  <w:style w:type="character" w:customStyle="1" w:styleId="CommentTextChar">
    <w:name w:val="Comment Text Char"/>
    <w:basedOn w:val="DefaultParagraphFont"/>
    <w:link w:val="CommentText"/>
    <w:uiPriority w:val="99"/>
    <w:semiHidden/>
    <w:rsid w:val="00AF0218"/>
  </w:style>
  <w:style w:type="paragraph" w:styleId="Header">
    <w:name w:val="header"/>
    <w:basedOn w:val="Normal"/>
    <w:link w:val="HeaderChar"/>
    <w:uiPriority w:val="99"/>
    <w:unhideWhenUsed/>
    <w:rsid w:val="009C560C"/>
    <w:pPr>
      <w:tabs>
        <w:tab w:val="center" w:pos="4320"/>
        <w:tab w:val="right" w:pos="8640"/>
      </w:tabs>
    </w:pPr>
  </w:style>
  <w:style w:type="character" w:customStyle="1" w:styleId="HeaderChar">
    <w:name w:val="Header Char"/>
    <w:basedOn w:val="DefaultParagraphFont"/>
    <w:link w:val="Header"/>
    <w:uiPriority w:val="99"/>
    <w:rsid w:val="009C560C"/>
  </w:style>
  <w:style w:type="paragraph" w:styleId="Footer">
    <w:name w:val="footer"/>
    <w:basedOn w:val="Normal"/>
    <w:link w:val="FooterChar"/>
    <w:uiPriority w:val="99"/>
    <w:unhideWhenUsed/>
    <w:rsid w:val="009C560C"/>
    <w:pPr>
      <w:tabs>
        <w:tab w:val="center" w:pos="4320"/>
        <w:tab w:val="right" w:pos="8640"/>
      </w:tabs>
    </w:pPr>
  </w:style>
  <w:style w:type="character" w:customStyle="1" w:styleId="FooterChar">
    <w:name w:val="Footer Char"/>
    <w:basedOn w:val="DefaultParagraphFont"/>
    <w:link w:val="Footer"/>
    <w:uiPriority w:val="99"/>
    <w:rsid w:val="009C560C"/>
  </w:style>
  <w:style w:type="character" w:styleId="PageNumber">
    <w:name w:val="page number"/>
    <w:basedOn w:val="DefaultParagraphFont"/>
    <w:uiPriority w:val="99"/>
    <w:semiHidden/>
    <w:unhideWhenUsed/>
    <w:rsid w:val="009C560C"/>
  </w:style>
  <w:style w:type="character" w:customStyle="1" w:styleId="Heading1Char">
    <w:name w:val="Heading 1 Char"/>
    <w:basedOn w:val="DefaultParagraphFont"/>
    <w:link w:val="Heading1"/>
    <w:uiPriority w:val="1"/>
    <w:rsid w:val="0055280B"/>
    <w:rPr>
      <w:rFonts w:asciiTheme="majorHAnsi" w:eastAsiaTheme="majorEastAsia" w:hAnsiTheme="majorHAnsi" w:cstheme="majorBidi"/>
      <w:bCs/>
      <w:color w:val="C0504D" w:themeColor="accent2"/>
      <w:sz w:val="28"/>
      <w:szCs w:val="28"/>
    </w:rPr>
  </w:style>
  <w:style w:type="character" w:customStyle="1" w:styleId="Heading2Char">
    <w:name w:val="Heading 2 Char"/>
    <w:basedOn w:val="DefaultParagraphFont"/>
    <w:link w:val="Heading2"/>
    <w:uiPriority w:val="1"/>
    <w:rsid w:val="0055280B"/>
    <w:rPr>
      <w:rFonts w:asciiTheme="majorHAnsi" w:eastAsiaTheme="majorEastAsia" w:hAnsiTheme="majorHAnsi" w:cstheme="majorBidi"/>
      <w:bCs/>
      <w:color w:val="595959" w:themeColor="text1" w:themeTint="A6"/>
      <w:sz w:val="28"/>
      <w:szCs w:val="26"/>
    </w:rPr>
  </w:style>
  <w:style w:type="paragraph" w:styleId="BlockText">
    <w:name w:val="Block Text"/>
    <w:basedOn w:val="Normal"/>
    <w:uiPriority w:val="1"/>
    <w:unhideWhenUsed/>
    <w:qFormat/>
    <w:rsid w:val="0055280B"/>
    <w:pPr>
      <w:spacing w:after="0"/>
      <w:ind w:right="360"/>
    </w:pPr>
    <w:rPr>
      <w:iCs/>
      <w:color w:val="7F7F7F" w:themeColor="text1" w:themeTint="80"/>
    </w:rPr>
  </w:style>
  <w:style w:type="paragraph" w:styleId="ListNumber">
    <w:name w:val="List Number"/>
    <w:basedOn w:val="Normal"/>
    <w:autoRedefine/>
    <w:uiPriority w:val="1"/>
    <w:qFormat/>
    <w:rsid w:val="00BB6CB9"/>
    <w:pPr>
      <w:spacing w:after="0" w:line="240" w:lineRule="auto"/>
      <w:ind w:left="720"/>
    </w:pPr>
    <w:rPr>
      <w:noProof/>
    </w:rPr>
  </w:style>
  <w:style w:type="paragraph" w:styleId="ListBullet2">
    <w:name w:val="List Bullet 2"/>
    <w:basedOn w:val="BlockText"/>
    <w:uiPriority w:val="1"/>
    <w:unhideWhenUsed/>
    <w:qFormat/>
    <w:rsid w:val="0055280B"/>
    <w:pPr>
      <w:numPr>
        <w:numId w:val="1"/>
      </w:numPr>
      <w:spacing w:after="40"/>
    </w:pPr>
  </w:style>
  <w:style w:type="character" w:styleId="Hyperlink">
    <w:name w:val="Hyperlink"/>
    <w:basedOn w:val="DefaultParagraphFont"/>
    <w:uiPriority w:val="99"/>
    <w:unhideWhenUsed/>
    <w:rsid w:val="0055280B"/>
    <w:rPr>
      <w:color w:val="0000FF" w:themeColor="hyperlink"/>
      <w:u w:val="single"/>
    </w:rPr>
  </w:style>
  <w:style w:type="paragraph" w:styleId="Caption">
    <w:name w:val="caption"/>
    <w:basedOn w:val="Normal"/>
    <w:next w:val="Normal"/>
    <w:uiPriority w:val="9"/>
    <w:unhideWhenUsed/>
    <w:qFormat/>
    <w:rsid w:val="0055280B"/>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5528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280B"/>
    <w:rPr>
      <w:rFonts w:ascii="Lucida Grande" w:hAnsi="Lucida Grande" w:cs="Lucida Grande"/>
      <w:color w:val="404040" w:themeColor="text1" w:themeTint="BF"/>
      <w:sz w:val="18"/>
      <w:szCs w:val="18"/>
    </w:rPr>
  </w:style>
  <w:style w:type="character" w:customStyle="1" w:styleId="Heading3Char">
    <w:name w:val="Heading 3 Char"/>
    <w:basedOn w:val="DefaultParagraphFont"/>
    <w:link w:val="Heading3"/>
    <w:uiPriority w:val="9"/>
    <w:rsid w:val="0055280B"/>
    <w:rPr>
      <w:rFonts w:asciiTheme="majorHAnsi" w:eastAsiaTheme="majorEastAsia" w:hAnsiTheme="majorHAnsi" w:cstheme="majorBidi"/>
      <w:b/>
      <w:bCs/>
      <w:color w:val="4F81BD" w:themeColor="accent1"/>
      <w:sz w:val="20"/>
    </w:rPr>
  </w:style>
  <w:style w:type="paragraph" w:customStyle="1" w:styleId="CourseDetails">
    <w:name w:val="Course Details"/>
    <w:basedOn w:val="Normal"/>
    <w:uiPriority w:val="1"/>
    <w:qFormat/>
    <w:rsid w:val="00393D58"/>
    <w:pPr>
      <w:spacing w:after="120"/>
    </w:pPr>
    <w:rPr>
      <w:color w:val="595959" w:themeColor="text1" w:themeTint="A6"/>
      <w:sz w:val="24"/>
    </w:rPr>
  </w:style>
  <w:style w:type="paragraph" w:styleId="ListParagraph">
    <w:name w:val="List Paragraph"/>
    <w:basedOn w:val="Normal"/>
    <w:uiPriority w:val="34"/>
    <w:qFormat/>
    <w:rsid w:val="009D266A"/>
    <w:pPr>
      <w:ind w:left="720"/>
      <w:contextualSpacing/>
    </w:pPr>
  </w:style>
  <w:style w:type="paragraph" w:styleId="Quote">
    <w:name w:val="Quote"/>
    <w:basedOn w:val="Normal"/>
    <w:next w:val="Normal"/>
    <w:link w:val="QuoteChar"/>
    <w:uiPriority w:val="29"/>
    <w:qFormat/>
    <w:rsid w:val="002467DE"/>
    <w:pPr>
      <w:spacing w:after="0" w:line="240" w:lineRule="auto"/>
      <w:ind w:firstLine="360"/>
    </w:pPr>
    <w:rPr>
      <w:rFonts w:ascii="Cambria" w:eastAsia="SimSun" w:hAnsi="Cambria" w:cs="Times New Roman"/>
      <w:i/>
      <w:iCs/>
      <w:color w:val="5A5A5A"/>
      <w:sz w:val="22"/>
      <w:szCs w:val="22"/>
      <w:lang w:bidi="en-US"/>
    </w:rPr>
  </w:style>
  <w:style w:type="character" w:customStyle="1" w:styleId="QuoteChar">
    <w:name w:val="Quote Char"/>
    <w:basedOn w:val="DefaultParagraphFont"/>
    <w:link w:val="Quote"/>
    <w:uiPriority w:val="29"/>
    <w:rsid w:val="002467DE"/>
    <w:rPr>
      <w:rFonts w:ascii="Cambria" w:eastAsia="SimSun" w:hAnsi="Cambria" w:cs="Times New Roman"/>
      <w:i/>
      <w:iCs/>
      <w:color w:val="5A5A5A"/>
      <w:sz w:val="22"/>
      <w:szCs w:val="22"/>
      <w:lang w:bidi="en-US"/>
    </w:rPr>
  </w:style>
  <w:style w:type="character" w:styleId="FollowedHyperlink">
    <w:name w:val="FollowedHyperlink"/>
    <w:basedOn w:val="DefaultParagraphFont"/>
    <w:uiPriority w:val="99"/>
    <w:semiHidden/>
    <w:unhideWhenUsed/>
    <w:rsid w:val="00E53322"/>
    <w:rPr>
      <w:color w:val="800080" w:themeColor="followedHyperlink"/>
      <w:u w:val="single"/>
    </w:rPr>
  </w:style>
  <w:style w:type="paragraph" w:styleId="NormalWeb">
    <w:name w:val="Normal (Web)"/>
    <w:basedOn w:val="Normal"/>
    <w:uiPriority w:val="99"/>
    <w:semiHidden/>
    <w:unhideWhenUsed/>
    <w:rsid w:val="008F76C7"/>
    <w:rPr>
      <w:rFonts w:ascii="Times New Roman" w:hAnsi="Times New Roman" w:cs="Times New Roman"/>
      <w:sz w:val="24"/>
    </w:rPr>
  </w:style>
  <w:style w:type="character" w:customStyle="1" w:styleId="Heading4Char">
    <w:name w:val="Heading 4 Char"/>
    <w:basedOn w:val="DefaultParagraphFont"/>
    <w:link w:val="Heading4"/>
    <w:uiPriority w:val="9"/>
    <w:rsid w:val="00BE0BDC"/>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CA7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CA73D7"/>
    <w:rPr>
      <w:rFonts w:ascii="Courier" w:hAnsi="Courier" w:cs="Courier"/>
      <w:sz w:val="20"/>
      <w:szCs w:val="20"/>
    </w:rPr>
  </w:style>
  <w:style w:type="character" w:customStyle="1" w:styleId="Heading6Char">
    <w:name w:val="Heading 6 Char"/>
    <w:basedOn w:val="DefaultParagraphFont"/>
    <w:link w:val="Heading6"/>
    <w:uiPriority w:val="9"/>
    <w:semiHidden/>
    <w:rsid w:val="00933024"/>
    <w:rPr>
      <w:rFonts w:asciiTheme="majorHAnsi" w:eastAsiaTheme="majorEastAsia" w:hAnsiTheme="majorHAnsi" w:cstheme="majorBidi"/>
      <w:i/>
      <w:iCs/>
      <w:color w:val="243F60" w:themeColor="accent1" w:themeShade="7F"/>
      <w:sz w:val="20"/>
    </w:rPr>
  </w:style>
  <w:style w:type="paragraph" w:styleId="Subtitle">
    <w:name w:val="Subtitle"/>
    <w:basedOn w:val="Normal"/>
    <w:next w:val="Normal"/>
    <w:link w:val="SubtitleChar"/>
    <w:uiPriority w:val="11"/>
    <w:qFormat/>
    <w:rsid w:val="00933024"/>
    <w:pPr>
      <w:spacing w:before="200" w:after="900" w:line="240" w:lineRule="auto"/>
      <w:jc w:val="right"/>
    </w:pPr>
    <w:rPr>
      <w:rFonts w:ascii="Calibri" w:eastAsia="SimSun" w:hAnsi="Calibri" w:cs="Times New Roman"/>
      <w:i/>
      <w:iCs/>
      <w:color w:val="auto"/>
      <w:sz w:val="24"/>
      <w:lang w:bidi="en-US"/>
    </w:rPr>
  </w:style>
  <w:style w:type="character" w:customStyle="1" w:styleId="SubtitleChar">
    <w:name w:val="Subtitle Char"/>
    <w:basedOn w:val="DefaultParagraphFont"/>
    <w:link w:val="Subtitle"/>
    <w:uiPriority w:val="11"/>
    <w:rsid w:val="00933024"/>
    <w:rPr>
      <w:rFonts w:ascii="Calibri" w:eastAsia="SimSun" w:hAnsi="Calibri" w:cs="Times New Roman"/>
      <w:i/>
      <w:iCs/>
      <w:lang w:bidi="en-US"/>
    </w:rPr>
  </w:style>
  <w:style w:type="paragraph" w:styleId="IntenseQuote">
    <w:name w:val="Intense Quote"/>
    <w:basedOn w:val="Normal"/>
    <w:next w:val="Normal"/>
    <w:link w:val="IntenseQuoteChar"/>
    <w:uiPriority w:val="30"/>
    <w:qFormat/>
    <w:rsid w:val="00933024"/>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pPr>
    <w:rPr>
      <w:rFonts w:ascii="Cambria" w:eastAsia="SimSun" w:hAnsi="Cambria" w:cs="Times New Roman"/>
      <w:i/>
      <w:iCs/>
      <w:color w:val="FFFFFF"/>
      <w:sz w:val="24"/>
      <w:lang w:bidi="en-US"/>
    </w:rPr>
  </w:style>
  <w:style w:type="character" w:customStyle="1" w:styleId="IntenseQuoteChar">
    <w:name w:val="Intense Quote Char"/>
    <w:basedOn w:val="DefaultParagraphFont"/>
    <w:link w:val="IntenseQuote"/>
    <w:uiPriority w:val="30"/>
    <w:rsid w:val="00933024"/>
    <w:rPr>
      <w:rFonts w:ascii="Cambria" w:eastAsia="SimSun" w:hAnsi="Cambria" w:cs="Times New Roman"/>
      <w:i/>
      <w:iCs/>
      <w:color w:val="FFFFFF"/>
      <w:shd w:val="clear" w:color="auto" w:fill="4F81BD"/>
      <w:lang w:bidi="en-US"/>
    </w:rPr>
  </w:style>
  <w:style w:type="character" w:styleId="SubtleEmphasis">
    <w:name w:val="Subtle Emphasis"/>
    <w:uiPriority w:val="19"/>
    <w:qFormat/>
    <w:rsid w:val="00933024"/>
    <w:rPr>
      <w:i/>
      <w:iCs/>
      <w:color w:val="5A5A5A"/>
    </w:rPr>
  </w:style>
  <w:style w:type="character" w:styleId="HTMLCode">
    <w:name w:val="HTML Code"/>
    <w:uiPriority w:val="99"/>
    <w:rsid w:val="00933024"/>
    <w:rPr>
      <w:rFonts w:ascii="Courier New" w:hAnsi="Courier New" w:cs="Courier New"/>
      <w:sz w:val="20"/>
      <w:szCs w:val="20"/>
    </w:rPr>
  </w:style>
  <w:style w:type="table" w:styleId="TableGrid">
    <w:name w:val="Table Grid"/>
    <w:basedOn w:val="TableNormal"/>
    <w:uiPriority w:val="59"/>
    <w:rsid w:val="00B13E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bts">
    <w:name w:val="gbts"/>
    <w:basedOn w:val="DefaultParagraphFont"/>
    <w:rsid w:val="00A16D55"/>
  </w:style>
  <w:style w:type="character" w:customStyle="1" w:styleId="htmlcode0">
    <w:name w:val="htmlcode"/>
    <w:basedOn w:val="DefaultParagraphFont"/>
    <w:rsid w:val="00D32BBC"/>
  </w:style>
  <w:style w:type="character" w:customStyle="1" w:styleId="value">
    <w:name w:val="value"/>
    <w:basedOn w:val="DefaultParagraphFont"/>
    <w:rsid w:val="00D32BBC"/>
  </w:style>
  <w:style w:type="character" w:customStyle="1" w:styleId="tag">
    <w:name w:val="tag"/>
    <w:basedOn w:val="DefaultParagraphFont"/>
    <w:rsid w:val="00D32BBC"/>
  </w:style>
  <w:style w:type="character" w:customStyle="1" w:styleId="attribute">
    <w:name w:val="attribute"/>
    <w:basedOn w:val="DefaultParagraphFont"/>
    <w:rsid w:val="00D32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31.png"/><Relationship Id="rId143" Type="http://schemas.openxmlformats.org/officeDocument/2006/relationships/image" Target="media/image32.png"/><Relationship Id="rId144" Type="http://schemas.openxmlformats.org/officeDocument/2006/relationships/hyperlink" Target="http://www.w3schools.com/html5/tag_textarea.asp" TargetMode="External"/><Relationship Id="rId145" Type="http://schemas.openxmlformats.org/officeDocument/2006/relationships/image" Target="media/image33.png"/><Relationship Id="rId146" Type="http://schemas.openxmlformats.org/officeDocument/2006/relationships/image" Target="media/image34.png"/><Relationship Id="rId147" Type="http://schemas.openxmlformats.org/officeDocument/2006/relationships/image" Target="media/image35.png"/><Relationship Id="rId148" Type="http://schemas.openxmlformats.org/officeDocument/2006/relationships/image" Target="media/image36.png"/><Relationship Id="rId149" Type="http://schemas.openxmlformats.org/officeDocument/2006/relationships/hyperlink" Target="http://www.w3.org/TR/html5-author/the-noscript-element.html" TargetMode="External"/><Relationship Id="rId180" Type="http://schemas.openxmlformats.org/officeDocument/2006/relationships/hyperlink" Target="http://www.tucows.com" TargetMode="External"/><Relationship Id="rId181" Type="http://schemas.openxmlformats.org/officeDocument/2006/relationships/hyperlink" Target="http://www.asp.net" TargetMode="External"/><Relationship Id="rId182" Type="http://schemas.openxmlformats.org/officeDocument/2006/relationships/hyperlink" Target="http://www.sitebuilder.com" TargetMode="External"/><Relationship Id="rId40" Type="http://schemas.openxmlformats.org/officeDocument/2006/relationships/hyperlink" Target="http://www.w3.org/standards/webdesign/htmlcss" TargetMode="External"/><Relationship Id="rId41" Type="http://schemas.openxmlformats.org/officeDocument/2006/relationships/hyperlink" Target="http://www.w3.org/TR/2010/WD-html5-20100304/" TargetMode="External"/><Relationship Id="rId42" Type="http://schemas.openxmlformats.org/officeDocument/2006/relationships/hyperlink" Target="http://www.w3.org/TR/2010/WD-html5-diff-20100304/" TargetMode="External"/><Relationship Id="rId43" Type="http://schemas.openxmlformats.org/officeDocument/2006/relationships/hyperlink" Target="http://dev.w3.org/html5/spec/Overview.html" TargetMode="External"/><Relationship Id="rId44" Type="http://schemas.openxmlformats.org/officeDocument/2006/relationships/hyperlink" Target="http://dev.w3.org/html5/spec/Overview.html" TargetMode="External"/><Relationship Id="rId45" Type="http://schemas.openxmlformats.org/officeDocument/2006/relationships/hyperlink" Target="http://dev.w3.org/html5/spec/Overview.html" TargetMode="External"/><Relationship Id="rId46" Type="http://schemas.openxmlformats.org/officeDocument/2006/relationships/hyperlink" Target="http://dev.w3.org/html5/spec/Overview.html" TargetMode="External"/><Relationship Id="rId47" Type="http://schemas.openxmlformats.org/officeDocument/2006/relationships/hyperlink" Target="http://hsivonen.iki.fi/validator/html5/" TargetMode="External"/><Relationship Id="rId48" Type="http://schemas.openxmlformats.org/officeDocument/2006/relationships/hyperlink" Target="http://dev.w3.org/html5/spec/Overview.html" TargetMode="External"/><Relationship Id="rId49" Type="http://schemas.openxmlformats.org/officeDocument/2006/relationships/hyperlink" Target="http://dev.w3.org/html5/spec/Overview.html" TargetMode="External"/><Relationship Id="rId183" Type="http://schemas.openxmlformats.org/officeDocument/2006/relationships/hyperlink" Target="http://www.w3.org/standards/webdesign/accessibility" TargetMode="External"/><Relationship Id="rId184" Type="http://schemas.openxmlformats.org/officeDocument/2006/relationships/hyperlink" Target="http://webaim.org/" TargetMode="External"/><Relationship Id="rId185" Type="http://schemas.openxmlformats.org/officeDocument/2006/relationships/hyperlink" Target="http://webaim.org/standards/508/checklist" TargetMode="External"/><Relationship Id="rId186" Type="http://schemas.openxmlformats.org/officeDocument/2006/relationships/hyperlink" Target="http://www.section508.gov/index.cfm?&amp;FuseAction=Content&amp;ID=12" TargetMode="External"/><Relationship Id="rId187" Type="http://schemas.openxmlformats.org/officeDocument/2006/relationships/hyperlink" Target="http://www.w3.org/TR/WCAG20/" TargetMode="External"/><Relationship Id="rId188" Type="http://schemas.openxmlformats.org/officeDocument/2006/relationships/hyperlink" Target="http://webaim.org/standards/wcag/checklist" TargetMode="External"/><Relationship Id="rId189" Type="http://schemas.openxmlformats.org/officeDocument/2006/relationships/fontTable" Target="fontTable.xml"/><Relationship Id="rId80" Type="http://schemas.openxmlformats.org/officeDocument/2006/relationships/hyperlink" Target="http://www.iana.org/assignments/media-types/index.html" TargetMode="External"/><Relationship Id="rId81" Type="http://schemas.openxmlformats.org/officeDocument/2006/relationships/image" Target="media/image9.png"/><Relationship Id="rId82" Type="http://schemas.openxmlformats.org/officeDocument/2006/relationships/hyperlink" Target="http://www.w3.org/QA/2002/04/valid-dtd-list.html" TargetMode="External"/><Relationship Id="rId83" Type="http://schemas.openxmlformats.org/officeDocument/2006/relationships/image" Target="media/image10.png"/><Relationship Id="rId84" Type="http://schemas.openxmlformats.org/officeDocument/2006/relationships/hyperlink" Target="http://www.w3.org/TR/html5/syntax.html" TargetMode="External"/><Relationship Id="rId85" Type="http://schemas.openxmlformats.org/officeDocument/2006/relationships/image" Target="media/image11.png"/><Relationship Id="rId86" Type="http://schemas.openxmlformats.org/officeDocument/2006/relationships/hyperlink" Target="http://www.w3.org/1999/xhtml" TargetMode="External"/><Relationship Id="rId87" Type="http://schemas.openxmlformats.org/officeDocument/2006/relationships/hyperlink" Target="http://www.w3.org/1998/Math/MathML" TargetMode="External"/><Relationship Id="rId88" Type="http://schemas.openxmlformats.org/officeDocument/2006/relationships/hyperlink" Target="http://www.w3.org/2000/svg" TargetMode="External"/><Relationship Id="rId89" Type="http://schemas.openxmlformats.org/officeDocument/2006/relationships/hyperlink" Target="http://www.w3.org/1999/xlink" TargetMode="External"/><Relationship Id="rId110" Type="http://schemas.openxmlformats.org/officeDocument/2006/relationships/hyperlink" Target="http://ie.microsoft.com/testdrive/browser/iconeditor/default.html" TargetMode="External"/><Relationship Id="rId111" Type="http://schemas.openxmlformats.org/officeDocument/2006/relationships/hyperlink" Target="http://ie.microsoft.com/testdrive/browser/iconeditor/default.html" TargetMode="External"/><Relationship Id="rId112" Type="http://schemas.openxmlformats.org/officeDocument/2006/relationships/image" Target="media/image14.png"/><Relationship Id="rId113" Type="http://schemas.openxmlformats.org/officeDocument/2006/relationships/hyperlink" Target="http://www.w3schools.com/tags/tag_body.asp" TargetMode="External"/><Relationship Id="rId114" Type="http://schemas.openxmlformats.org/officeDocument/2006/relationships/hyperlink" Target="http://www.w3schools.com/html5/html5_ref_eventattributes.asp" TargetMode="External"/><Relationship Id="rId115" Type="http://schemas.openxmlformats.org/officeDocument/2006/relationships/image" Target="media/image17.png"/><Relationship Id="rId116" Type="http://schemas.openxmlformats.org/officeDocument/2006/relationships/hyperlink" Target="http://www.w3.org/TR/html5-author/global-attributes.html" TargetMode="External"/><Relationship Id="rId117" Type="http://schemas.openxmlformats.org/officeDocument/2006/relationships/image" Target="media/image19.png"/><Relationship Id="rId118" Type="http://schemas.openxmlformats.org/officeDocument/2006/relationships/hyperlink" Target="http://html5gallery.com/" TargetMode="External"/><Relationship Id="rId119" Type="http://schemas.openxmlformats.org/officeDocument/2006/relationships/hyperlink" Target="http://www.w3schools.com/html5/tag_summary.asp" TargetMode="External"/><Relationship Id="rId150" Type="http://schemas.openxmlformats.org/officeDocument/2006/relationships/image" Target="media/image37.png"/><Relationship Id="rId151" Type="http://schemas.openxmlformats.org/officeDocument/2006/relationships/hyperlink" Target="http://www.w3.org/TR/html5-author/namespaces.html" TargetMode="External"/><Relationship Id="rId152" Type="http://schemas.openxmlformats.org/officeDocument/2006/relationships/hyperlink" Target="http://www.w3.org/TR/html5-author/namespaces.html" TargetMode="External"/><Relationship Id="rId153" Type="http://schemas.openxmlformats.org/officeDocument/2006/relationships/image" Target="media/image38.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www.w3schools.com/tags/default.asp" TargetMode="External"/><Relationship Id="rId14" Type="http://schemas.openxmlformats.org/officeDocument/2006/relationships/hyperlink" Target="http://hsivonen.iki.fi/validator/html5/" TargetMode="External"/><Relationship Id="rId15" Type="http://schemas.openxmlformats.org/officeDocument/2006/relationships/hyperlink" Target="http://validator.w3.org/" TargetMode="External"/><Relationship Id="rId16" Type="http://schemas.openxmlformats.org/officeDocument/2006/relationships/hyperlink" Target="http://validator.w3.org/" TargetMode="External"/><Relationship Id="rId17" Type="http://schemas.openxmlformats.org/officeDocument/2006/relationships/image" Target="media/image4.png"/><Relationship Id="rId18" Type="http://schemas.openxmlformats.org/officeDocument/2006/relationships/image" Target="media/image5.emf"/><Relationship Id="rId19" Type="http://schemas.openxmlformats.org/officeDocument/2006/relationships/hyperlink" Target="http://www.w3.org/TR/xhtml11/" TargetMode="External"/><Relationship Id="rId154" Type="http://schemas.openxmlformats.org/officeDocument/2006/relationships/hyperlink" Target="http://www.w3.org/TR/1998/REC-CSS2-19980512/media.html" TargetMode="External"/><Relationship Id="rId155" Type="http://schemas.openxmlformats.org/officeDocument/2006/relationships/image" Target="media/image39.png"/><Relationship Id="rId156" Type="http://schemas.openxmlformats.org/officeDocument/2006/relationships/image" Target="media/image40.png"/><Relationship Id="rId157" Type="http://schemas.openxmlformats.org/officeDocument/2006/relationships/hyperlink" Target="http://www.iana.org/assignments/media-types/index.html" TargetMode="External"/><Relationship Id="rId158" Type="http://schemas.openxmlformats.org/officeDocument/2006/relationships/hyperlink" Target="http://dev.w3.org/html5/html-author/" TargetMode="External"/><Relationship Id="rId159" Type="http://schemas.openxmlformats.org/officeDocument/2006/relationships/hyperlink" Target="http://www.w3.org/TR/html5-author/obsolete.html" TargetMode="External"/><Relationship Id="rId190" Type="http://schemas.openxmlformats.org/officeDocument/2006/relationships/glossaryDocument" Target="glossary/document.xml"/><Relationship Id="rId191" Type="http://schemas.openxmlformats.org/officeDocument/2006/relationships/theme" Target="theme/theme1.xml"/><Relationship Id="rId50" Type="http://schemas.openxmlformats.org/officeDocument/2006/relationships/image" Target="media/image7.png"/><Relationship Id="rId51" Type="http://schemas.openxmlformats.org/officeDocument/2006/relationships/hyperlink" Target="http://www.w3.org/TR/html5-author/content-models.html" TargetMode="Externa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header" Target="header2.xml"/><Relationship Id="rId56" Type="http://schemas.openxmlformats.org/officeDocument/2006/relationships/footer" Target="footer3.xml"/><Relationship Id="rId57" Type="http://schemas.openxmlformats.org/officeDocument/2006/relationships/hyperlink" Target="http://dev.w3.org/html5/html-author/" TargetMode="External"/><Relationship Id="rId58" Type="http://schemas.openxmlformats.org/officeDocument/2006/relationships/image" Target="media/image8.png"/><Relationship Id="rId59" Type="http://schemas.openxmlformats.org/officeDocument/2006/relationships/hyperlink" Target="http://www.w3.org/TR/html5/the-map-element.html" TargetMode="External"/><Relationship Id="rId90" Type="http://schemas.openxmlformats.org/officeDocument/2006/relationships/hyperlink" Target="http://www.w3.org/XML/1998/namespace" TargetMode="External"/><Relationship Id="rId91" Type="http://schemas.openxmlformats.org/officeDocument/2006/relationships/hyperlink" Target="http://www.w3.org/2000/xmlns/" TargetMode="External"/><Relationship Id="rId92" Type="http://schemas.openxmlformats.org/officeDocument/2006/relationships/image" Target="media/image12.png"/><Relationship Id="rId93" Type="http://schemas.openxmlformats.org/officeDocument/2006/relationships/image" Target="media/image13.png"/><Relationship Id="rId94" Type="http://schemas.openxmlformats.org/officeDocument/2006/relationships/hyperlink" Target="http://searchenginewatch.com/showPage.html?page=2167931" TargetMode="External"/><Relationship Id="rId95" Type="http://schemas.openxmlformats.org/officeDocument/2006/relationships/hyperlink" Target="http://vancouver-webpages.com/META/bycount.shtml" TargetMode="External"/><Relationship Id="rId96" Type="http://schemas.openxmlformats.org/officeDocument/2006/relationships/hyperlink" Target="http://www.metatags.org/meta_name_no_email_collection" TargetMode="External"/><Relationship Id="rId97" Type="http://schemas.openxmlformats.org/officeDocument/2006/relationships/hyperlink" Target="http://www.metatags.org/meta_name_no_email_collection" TargetMode="External"/><Relationship Id="rId98" Type="http://schemas.openxmlformats.org/officeDocument/2006/relationships/hyperlink" Target="http://www.w3.org/PICS/" TargetMode="External"/><Relationship Id="rId99" Type="http://schemas.openxmlformats.org/officeDocument/2006/relationships/hyperlink" Target="http://www.weburbia.com/safe/index.shtml" TargetMode="External"/><Relationship Id="rId120" Type="http://schemas.openxmlformats.org/officeDocument/2006/relationships/hyperlink" Target="http://www.w3schools.com/html5/tag_details.asp" TargetMode="External"/><Relationship Id="rId121" Type="http://schemas.openxmlformats.org/officeDocument/2006/relationships/image" Target="media/image20.png"/><Relationship Id="rId122" Type="http://schemas.openxmlformats.org/officeDocument/2006/relationships/hyperlink" Target="http://www.w3.org/TR/html5/text-level-semantics.html" TargetMode="External"/><Relationship Id="rId123" Type="http://schemas.openxmlformats.org/officeDocument/2006/relationships/image" Target="media/image18.emf"/><Relationship Id="rId124" Type="http://schemas.openxmlformats.org/officeDocument/2006/relationships/image" Target="media/image19.emf"/><Relationship Id="rId125" Type="http://schemas.openxmlformats.org/officeDocument/2006/relationships/image" Target="media/image20.emf"/><Relationship Id="rId126" Type="http://schemas.openxmlformats.org/officeDocument/2006/relationships/hyperlink" Target="http://unicode.org/reports/tr9/" TargetMode="External"/><Relationship Id="rId127" Type="http://schemas.openxmlformats.org/officeDocument/2006/relationships/image" Target="media/image21.png"/><Relationship Id="rId128" Type="http://schemas.openxmlformats.org/officeDocument/2006/relationships/image" Target="media/image22.emf"/><Relationship Id="rId129" Type="http://schemas.openxmlformats.org/officeDocument/2006/relationships/hyperlink" Target="http://www.w3schools.com/html5/tag_area.asp" TargetMode="External"/><Relationship Id="rId160" Type="http://schemas.openxmlformats.org/officeDocument/2006/relationships/hyperlink" Target="http://www.w3.org/TR/html5-author/obsolete.html" TargetMode="External"/><Relationship Id="rId161" Type="http://schemas.openxmlformats.org/officeDocument/2006/relationships/hyperlink" Target="http://www.w3.org/TR/html5/obsolete.html" TargetMode="External"/><Relationship Id="rId162" Type="http://schemas.openxmlformats.org/officeDocument/2006/relationships/hyperlink" Target="http://www.w3.org/TR/html5/obsolete.html" TargetMode="External"/><Relationship Id="rId20" Type="http://schemas.openxmlformats.org/officeDocument/2006/relationships/hyperlink" Target="http://www.w3schools.com/tags/default.asp" TargetMode="External"/><Relationship Id="rId21" Type="http://schemas.openxmlformats.org/officeDocument/2006/relationships/hyperlink" Target="http://www.w3.org/TR/xhtml11/" TargetMode="External"/><Relationship Id="rId22" Type="http://schemas.openxmlformats.org/officeDocument/2006/relationships/hyperlink" Target="http://www.w3.org/TR/xhtml11/" TargetMode="External"/><Relationship Id="rId23" Type="http://schemas.openxmlformats.org/officeDocument/2006/relationships/hyperlink" Target="http://www.w3.org/TR/xhtml2/" TargetMode="External"/><Relationship Id="rId24" Type="http://schemas.openxmlformats.org/officeDocument/2006/relationships/hyperlink" Target="http://www.w3.org/TR/xhtml2/" TargetMode="External"/><Relationship Id="rId25" Type="http://schemas.openxmlformats.org/officeDocument/2006/relationships/hyperlink" Target="http://www.w3.org/TR/2006/WD-xhtml2-20060726/" TargetMode="External"/><Relationship Id="rId26" Type="http://schemas.openxmlformats.org/officeDocument/2006/relationships/hyperlink" Target="http://wiki.whatwg.org/wiki/Main_Page" TargetMode="External"/><Relationship Id="rId27" Type="http://schemas.openxmlformats.org/officeDocument/2006/relationships/image" Target="media/image6.emf"/><Relationship Id="rId28" Type="http://schemas.openxmlformats.org/officeDocument/2006/relationships/hyperlink" Target="http://www.w3.org/TR/xhtml2/" TargetMode="External"/><Relationship Id="rId29" Type="http://schemas.openxmlformats.org/officeDocument/2006/relationships/hyperlink" Target="file://localhost/%C3%90%09http/::www.w3.org:TR:2006:WD-xhtml2-20060726:introduction.html" TargetMode="External"/><Relationship Id="rId163" Type="http://schemas.openxmlformats.org/officeDocument/2006/relationships/hyperlink" Target="http://htmlsandbox.com/" TargetMode="External"/><Relationship Id="rId164" Type="http://schemas.openxmlformats.org/officeDocument/2006/relationships/hyperlink" Target="http://www.wdvl.com/Authoring/HTML/" TargetMode="External"/><Relationship Id="rId165" Type="http://schemas.openxmlformats.org/officeDocument/2006/relationships/hyperlink" Target="http://html-color-codes.info/" TargetMode="External"/><Relationship Id="rId166" Type="http://schemas.openxmlformats.org/officeDocument/2006/relationships/hyperlink" Target="http://www.webmonkey.com/tutorial/tag/html" TargetMode="External"/><Relationship Id="rId167" Type="http://schemas.openxmlformats.org/officeDocument/2006/relationships/hyperlink" Target="http://www.webmonkey.com/tutorial/" TargetMode="External"/><Relationship Id="rId168" Type="http://schemas.openxmlformats.org/officeDocument/2006/relationships/hyperlink" Target="http://www.newark1.com/" TargetMode="External"/><Relationship Id="rId169" Type="http://schemas.openxmlformats.org/officeDocument/2006/relationships/hyperlink" Target="http://www.interactivemediaawards.com/" TargetMode="External"/><Relationship Id="rId60" Type="http://schemas.openxmlformats.org/officeDocument/2006/relationships/hyperlink" Target="http://www.w3.org/TR/html5/semantics.html" TargetMode="External"/><Relationship Id="rId61" Type="http://schemas.openxmlformats.org/officeDocument/2006/relationships/hyperlink" Target="http://www.w3.org/TR/html5/text-level-semantics.html" TargetMode="External"/><Relationship Id="rId62" Type="http://schemas.openxmlformats.org/officeDocument/2006/relationships/hyperlink" Target="http://www.w3.org/TR/html5/tabular-data.html" TargetMode="External"/><Relationship Id="rId63" Type="http://schemas.openxmlformats.org/officeDocument/2006/relationships/hyperlink" Target="http://www.w3.org/TR/html5/interactive-elements.html" TargetMode="External"/><Relationship Id="rId64" Type="http://schemas.openxmlformats.org/officeDocument/2006/relationships/hyperlink" Target="http://www.w3.org/TR/html5/the-iframe-element.html" TargetMode="External"/><Relationship Id="rId65" Type="http://schemas.openxmlformats.org/officeDocument/2006/relationships/hyperlink" Target="http://www.w3.org/TR/html5/grouping-content.html" TargetMode="External"/><Relationship Id="rId66" Type="http://schemas.openxmlformats.org/officeDocument/2006/relationships/hyperlink" Target="http://www.w3.org/TR/html5/embedded-content-1.html" TargetMode="External"/><Relationship Id="rId67" Type="http://schemas.openxmlformats.org/officeDocument/2006/relationships/hyperlink" Target="http://www.w3.org/TR/html5/the-input-element.html" TargetMode="External"/><Relationship Id="rId68" Type="http://schemas.openxmlformats.org/officeDocument/2006/relationships/hyperlink" Target="http://www.w3.org/TR/html5/the-button-element.html" TargetMode="External"/><Relationship Id="rId69" Type="http://schemas.openxmlformats.org/officeDocument/2006/relationships/hyperlink" Target="http://www.w3.org/TR/html5/semantics.html" TargetMode="External"/><Relationship Id="rId130" Type="http://schemas.openxmlformats.org/officeDocument/2006/relationships/hyperlink" Target="http://www.w3schools.com/html5/tag_map.asp" TargetMode="External"/><Relationship Id="rId131" Type="http://schemas.openxmlformats.org/officeDocument/2006/relationships/hyperlink" Target="http://www.w3schools.com/tags/ref_language_codes.asp" TargetMode="External"/><Relationship Id="rId132" Type="http://schemas.openxmlformats.org/officeDocument/2006/relationships/image" Target="media/image23.emf"/><Relationship Id="rId133" Type="http://schemas.openxmlformats.org/officeDocument/2006/relationships/image" Target="media/image24.png"/><Relationship Id="rId134" Type="http://schemas.openxmlformats.org/officeDocument/2006/relationships/image" Target="media/image25.png"/><Relationship Id="rId135" Type="http://schemas.openxmlformats.org/officeDocument/2006/relationships/hyperlink" Target="http://www.w3schools.com/tags/tag_form.asp" TargetMode="External"/><Relationship Id="rId136" Type="http://schemas.openxmlformats.org/officeDocument/2006/relationships/image" Target="media/image26.png"/><Relationship Id="rId137" Type="http://schemas.openxmlformats.org/officeDocument/2006/relationships/hyperlink" Target="mailto:youraddress" TargetMode="External"/><Relationship Id="rId138" Type="http://schemas.openxmlformats.org/officeDocument/2006/relationships/image" Target="media/image27.png"/><Relationship Id="rId139" Type="http://schemas.openxmlformats.org/officeDocument/2006/relationships/image" Target="media/image28.png"/><Relationship Id="rId170" Type="http://schemas.openxmlformats.org/officeDocument/2006/relationships/hyperlink" Target="http://www.webbyawards.com/" TargetMode="External"/><Relationship Id="rId171" Type="http://schemas.openxmlformats.org/officeDocument/2006/relationships/hyperlink" Target="http://www.clioawards.com/" TargetMode="External"/><Relationship Id="rId172" Type="http://schemas.openxmlformats.org/officeDocument/2006/relationships/hyperlink" Target="http://www.thefwa.com/" TargetMode="External"/><Relationship Id="rId30" Type="http://schemas.openxmlformats.org/officeDocument/2006/relationships/hyperlink" Target="file://localhost/%C3%90%09http/::www.w3.org:TR:xhtml2:elements.html" TargetMode="External"/><Relationship Id="rId31" Type="http://schemas.openxmlformats.org/officeDocument/2006/relationships/hyperlink" Target="http://www.w3.org/TR/2010/WD-html5-20100304/" TargetMode="External"/><Relationship Id="rId32" Type="http://schemas.openxmlformats.org/officeDocument/2006/relationships/hyperlink" Target="http://dev.w3.org/html5/spec/Overview.html" TargetMode="External"/><Relationship Id="rId33" Type="http://schemas.openxmlformats.org/officeDocument/2006/relationships/hyperlink" Target="http://dev.w3.org/html5/html-author/" TargetMode="External"/><Relationship Id="rId34" Type="http://schemas.openxmlformats.org/officeDocument/2006/relationships/hyperlink" Target="http://www.w3.org/TR/2011/WD-html5-author-20110809/" TargetMode="External"/><Relationship Id="rId35" Type="http://schemas.openxmlformats.org/officeDocument/2006/relationships/hyperlink" Target="http://wiki.whatwg.org/wiki/HTML_vs._XHTML" TargetMode="External"/><Relationship Id="rId36" Type="http://schemas.openxmlformats.org/officeDocument/2006/relationships/hyperlink" Target="http://www.html-5.com" TargetMode="External"/><Relationship Id="rId37" Type="http://schemas.openxmlformats.org/officeDocument/2006/relationships/hyperlink" Target="http://www.w3.org/TR/html5/" TargetMode="External"/><Relationship Id="rId38" Type="http://schemas.openxmlformats.org/officeDocument/2006/relationships/hyperlink" Target="http://www.w3.org/TR/html5-diff/" TargetMode="External"/><Relationship Id="rId39" Type="http://schemas.openxmlformats.org/officeDocument/2006/relationships/hyperlink" Target="http://dev.w3.org/html5/spec/Overview.html" TargetMode="External"/><Relationship Id="rId173" Type="http://schemas.openxmlformats.org/officeDocument/2006/relationships/hyperlink" Target="http://office.microsoft.com/en-us/clipart/default.aspx" TargetMode="External"/><Relationship Id="rId174" Type="http://schemas.openxmlformats.org/officeDocument/2006/relationships/hyperlink" Target="http://www.newark1.com/" TargetMode="External"/><Relationship Id="rId175" Type="http://schemas.openxmlformats.org/officeDocument/2006/relationships/hyperlink" Target="http://www.newark1.com/" TargetMode="External"/><Relationship Id="rId176" Type="http://schemas.openxmlformats.org/officeDocument/2006/relationships/hyperlink" Target="http://www.w3.org/Provider/Style/Overview.html" TargetMode="External"/><Relationship Id="rId177" Type="http://schemas.openxmlformats.org/officeDocument/2006/relationships/hyperlink" Target="http://www.wdvl.com/Authoring/Style/Sheets/" TargetMode="External"/><Relationship Id="rId178" Type="http://schemas.openxmlformats.org/officeDocument/2006/relationships/hyperlink" Target="http://www.telacommunications.com/nutshell/rgbform.htm" TargetMode="External"/><Relationship Id="rId179" Type="http://schemas.openxmlformats.org/officeDocument/2006/relationships/hyperlink" Target="http://www.w3.org" TargetMode="External"/><Relationship Id="rId70" Type="http://schemas.openxmlformats.org/officeDocument/2006/relationships/hyperlink" Target="http://www.w3.org/TR/html5/semantics.html" TargetMode="External"/><Relationship Id="rId71" Type="http://schemas.openxmlformats.org/officeDocument/2006/relationships/hyperlink" Target="http://www.w3.org/TR/html5/the-iframe-element.html" TargetMode="External"/><Relationship Id="rId72" Type="http://schemas.openxmlformats.org/officeDocument/2006/relationships/hyperlink" Target="http://www.w3.org/TR/html5/the-iframe-element.html" TargetMode="External"/><Relationship Id="rId73" Type="http://schemas.openxmlformats.org/officeDocument/2006/relationships/hyperlink" Target="http://www.w3.org/TR/html5/the-iframe-element.html" TargetMode="External"/><Relationship Id="rId74" Type="http://schemas.openxmlformats.org/officeDocument/2006/relationships/hyperlink" Target="http://www.w3.org/TR/html5/text-level-semantics.html" TargetMode="External"/><Relationship Id="rId75" Type="http://schemas.openxmlformats.org/officeDocument/2006/relationships/hyperlink" Target="http://www.w3schools.com/html5/html5_ref_globalattributes.asp" TargetMode="External"/><Relationship Id="rId76" Type="http://schemas.openxmlformats.org/officeDocument/2006/relationships/hyperlink" Target="http://www.w3schools.com/tags/ref_language_codes.asp" TargetMode="External"/><Relationship Id="rId77" Type="http://schemas.openxmlformats.org/officeDocument/2006/relationships/hyperlink" Target="http://www.unicode.org/charts/" TargetMode="External"/><Relationship Id="rId78" Type="http://schemas.openxmlformats.org/officeDocument/2006/relationships/hyperlink" Target="http://www.w3schools.com/tags/ref_entities.asp" TargetMode="External"/><Relationship Id="rId79" Type="http://schemas.openxmlformats.org/officeDocument/2006/relationships/hyperlink" Target="http://www.w3schools.com/tags/ref_symbols.asp"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hyperlink" Target="http://www.w3.org/2009/08/pics_superseded.html" TargetMode="External"/><Relationship Id="rId101" Type="http://schemas.openxmlformats.org/officeDocument/2006/relationships/hyperlink" Target="http://www.w3.org/TR/powder-dr/" TargetMode="External"/><Relationship Id="rId102" Type="http://schemas.openxmlformats.org/officeDocument/2006/relationships/hyperlink" Target="http://www.w3.org/2007/powder/" TargetMode="External"/><Relationship Id="rId103" Type="http://schemas.openxmlformats.org/officeDocument/2006/relationships/hyperlink" Target="http://www.w3.org/TR/2009/NOTE-powder-primer-20090901/" TargetMode="External"/><Relationship Id="rId104" Type="http://schemas.openxmlformats.org/officeDocument/2006/relationships/hyperlink" Target="http://www.metatags.info/meta_name_robots" TargetMode="External"/><Relationship Id="rId105" Type="http://schemas.openxmlformats.org/officeDocument/2006/relationships/hyperlink" Target="http://www.w3schools.com/html5/att_meta_http-equiv.asp" TargetMode="External"/><Relationship Id="rId106" Type="http://schemas.openxmlformats.org/officeDocument/2006/relationships/image" Target="media/image12.emf"/><Relationship Id="rId107" Type="http://schemas.openxmlformats.org/officeDocument/2006/relationships/hyperlink" Target="http://www.ruleweb.com/dhtml/html/trans.html" TargetMode="External"/><Relationship Id="rId108" Type="http://schemas.openxmlformats.org/officeDocument/2006/relationships/image" Target="media/image15.png"/><Relationship Id="rId109" Type="http://schemas.openxmlformats.org/officeDocument/2006/relationships/image" Target="media/image16.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w3.org/" TargetMode="External"/><Relationship Id="rId9" Type="http://schemas.openxmlformats.org/officeDocument/2006/relationships/image" Target="media/image1.png"/><Relationship Id="rId140" Type="http://schemas.openxmlformats.org/officeDocument/2006/relationships/image" Target="media/image29.png"/><Relationship Id="rId1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CB72632D5C9E54A9B2A20A2D2430647"/>
        <w:category>
          <w:name w:val="General"/>
          <w:gallery w:val="placeholder"/>
        </w:category>
        <w:types>
          <w:type w:val="bbPlcHdr"/>
        </w:types>
        <w:behaviors>
          <w:behavior w:val="content"/>
        </w:behaviors>
        <w:guid w:val="{A6B99584-022B-BA4A-99C4-DB1A6FD48BD1}"/>
      </w:docPartPr>
      <w:docPartBody>
        <w:p w:rsidR="00CF4593" w:rsidRDefault="00CF4593" w:rsidP="00CF4593">
          <w:r>
            <w:t>[Type text]</w:t>
          </w:r>
        </w:p>
      </w:docPartBody>
    </w:docPart>
    <w:docPart>
      <w:docPartPr>
        <w:name w:val="0DAE840858BB194CB70EA86B41ED95D0"/>
        <w:category>
          <w:name w:val="General"/>
          <w:gallery w:val="placeholder"/>
        </w:category>
        <w:types>
          <w:type w:val="bbPlcHdr"/>
        </w:types>
        <w:behaviors>
          <w:behavior w:val="content"/>
        </w:behaviors>
        <w:guid w:val="{E056051E-884D-1F45-98FD-B9E0CE96F9C0}"/>
      </w:docPartPr>
      <w:docPartBody>
        <w:p w:rsidR="00CF4593" w:rsidRDefault="00CF4593" w:rsidP="00CF4593">
          <w:r>
            <w:t>[Type text]</w:t>
          </w:r>
        </w:p>
      </w:docPartBody>
    </w:docPart>
    <w:docPart>
      <w:docPartPr>
        <w:name w:val="3EBA139E1A694247BBCC597DABA99C5C"/>
        <w:category>
          <w:name w:val="General"/>
          <w:gallery w:val="placeholder"/>
        </w:category>
        <w:types>
          <w:type w:val="bbPlcHdr"/>
        </w:types>
        <w:behaviors>
          <w:behavior w:val="content"/>
        </w:behaviors>
        <w:guid w:val="{F6325AF0-43D5-1E44-93E0-5567CA534D1F}"/>
      </w:docPartPr>
      <w:docPartBody>
        <w:p w:rsidR="00CF4593" w:rsidRDefault="00CF4593" w:rsidP="00CF4593">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imSun">
    <w:altName w:val="Adobe Heiti Std R"/>
    <w:panose1 w:val="00000000000000000000"/>
    <w:charset w:val="86"/>
    <w:family w:val="auto"/>
    <w:notTrueType/>
    <w:pitch w:val="variable"/>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593"/>
    <w:rsid w:val="00100957"/>
    <w:rsid w:val="008164A8"/>
    <w:rsid w:val="00841DAE"/>
    <w:rsid w:val="00CF4593"/>
    <w:rsid w:val="00E85218"/>
    <w:rsid w:val="00F77B5C"/>
    <w:rsid w:val="00FD22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69</Pages>
  <Words>21401</Words>
  <Characters>121990</Characters>
  <Application>Microsoft Macintosh Word</Application>
  <DocSecurity>0</DocSecurity>
  <Lines>1016</Lines>
  <Paragraphs>286</Paragraphs>
  <ScaleCrop>false</ScaleCrop>
  <Company>Kathleen Kalata</Company>
  <LinksUpToDate>false</LinksUpToDate>
  <CharactersWithSpaces>143105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1 - Setting Up Your Web Site</dc:title>
  <dc:subject/>
  <dc:creator>Kathleen Kalata</dc:creator>
  <cp:keywords/>
  <dc:description/>
  <cp:lastModifiedBy>Kathleen Kalata</cp:lastModifiedBy>
  <cp:revision>2</cp:revision>
  <dcterms:created xsi:type="dcterms:W3CDTF">2017-01-12T14:40:00Z</dcterms:created>
  <dcterms:modified xsi:type="dcterms:W3CDTF">2017-01-12T14:40:00Z</dcterms:modified>
  <cp:category/>
</cp:coreProperties>
</file>